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75FD31" w14:textId="77777777" w:rsidR="00D05460" w:rsidRDefault="007646BF" w:rsidP="00E510FC">
      <w:pPr>
        <w:jc w:val="center"/>
        <w:rPr>
          <w:rFonts w:ascii="Times New Roman" w:hAnsi="Times New Roman"/>
          <w:b/>
          <w:sz w:val="24"/>
          <w:szCs w:val="24"/>
        </w:rPr>
      </w:pPr>
      <w:r>
        <w:rPr>
          <w:rFonts w:ascii="Times New Roman" w:hAnsi="Times New Roman"/>
          <w:b/>
          <w:sz w:val="24"/>
          <w:szCs w:val="24"/>
        </w:rPr>
        <w:t>WEB-BASED</w:t>
      </w:r>
      <w:r w:rsidR="00D05460">
        <w:rPr>
          <w:rFonts w:ascii="Times New Roman" w:hAnsi="Times New Roman"/>
          <w:b/>
          <w:sz w:val="24"/>
          <w:szCs w:val="24"/>
        </w:rPr>
        <w:t xml:space="preserve"> JUNK</w:t>
      </w:r>
    </w:p>
    <w:p w14:paraId="147F26A2" w14:textId="77777777" w:rsidR="00B72B62" w:rsidRPr="007F6660" w:rsidRDefault="00D05460" w:rsidP="00E510FC">
      <w:pPr>
        <w:jc w:val="center"/>
        <w:rPr>
          <w:rFonts w:ascii="Times New Roman" w:hAnsi="Times New Roman"/>
          <w:b/>
          <w:sz w:val="24"/>
          <w:szCs w:val="24"/>
        </w:rPr>
      </w:pPr>
      <w:r>
        <w:rPr>
          <w:rFonts w:ascii="Times New Roman" w:hAnsi="Times New Roman"/>
          <w:b/>
          <w:sz w:val="24"/>
          <w:szCs w:val="24"/>
        </w:rPr>
        <w:t>SHOPPING SYSTEM</w:t>
      </w:r>
    </w:p>
    <w:p w14:paraId="6CF9C28E" w14:textId="77777777" w:rsidR="00B72B62" w:rsidRPr="007F6660" w:rsidRDefault="00B72B62" w:rsidP="00E510FC">
      <w:pPr>
        <w:jc w:val="center"/>
        <w:rPr>
          <w:rFonts w:ascii="Times New Roman" w:hAnsi="Times New Roman"/>
          <w:b/>
          <w:sz w:val="24"/>
          <w:szCs w:val="24"/>
        </w:rPr>
      </w:pPr>
    </w:p>
    <w:p w14:paraId="44A9BA25" w14:textId="77777777" w:rsidR="00B72B62" w:rsidRPr="006F5FE9" w:rsidRDefault="006F5FE9" w:rsidP="00E510FC">
      <w:pPr>
        <w:pStyle w:val="Heading1"/>
        <w:jc w:val="center"/>
        <w:rPr>
          <w:rFonts w:ascii="Times New Roman" w:hAnsi="Times New Roman"/>
          <w:b/>
          <w:color w:val="FFFFFF" w:themeColor="background1"/>
          <w:sz w:val="24"/>
          <w:szCs w:val="24"/>
        </w:rPr>
      </w:pPr>
      <w:bookmarkStart w:id="0" w:name="_Toc18399879"/>
      <w:bookmarkStart w:id="1" w:name="_Toc18399946"/>
      <w:bookmarkStart w:id="2" w:name="_Toc18400445"/>
      <w:bookmarkStart w:id="3" w:name="_Toc18400553"/>
      <w:bookmarkStart w:id="4" w:name="_Toc18489862"/>
      <w:bookmarkStart w:id="5" w:name="_Toc18490189"/>
      <w:bookmarkStart w:id="6" w:name="_Toc18490297"/>
      <w:bookmarkStart w:id="7" w:name="_Toc18758997"/>
      <w:bookmarkStart w:id="8" w:name="_Toc18759201"/>
      <w:bookmarkStart w:id="9" w:name="_Toc18759308"/>
      <w:bookmarkStart w:id="10" w:name="_Toc20084362"/>
      <w:bookmarkStart w:id="11" w:name="_Toc20085011"/>
      <w:bookmarkStart w:id="12" w:name="_Toc20085646"/>
      <w:bookmarkStart w:id="13" w:name="_Toc20677097"/>
      <w:bookmarkStart w:id="14" w:name="_Toc20895911"/>
      <w:bookmarkStart w:id="15" w:name="_Toc21594391"/>
      <w:bookmarkStart w:id="16" w:name="_Toc21594748"/>
      <w:r w:rsidRPr="006F5FE9">
        <w:rPr>
          <w:rFonts w:ascii="Times New Roman" w:hAnsi="Times New Roman"/>
          <w:b/>
          <w:color w:val="FFFFFF" w:themeColor="background1"/>
          <w:sz w:val="24"/>
          <w:szCs w:val="24"/>
        </w:rPr>
        <w:t>TITLE PAGE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3E570152" w14:textId="77777777" w:rsidR="00B72B62" w:rsidRPr="007F6660" w:rsidRDefault="00B72B62" w:rsidP="00E510FC">
      <w:pPr>
        <w:jc w:val="center"/>
        <w:rPr>
          <w:rFonts w:ascii="Times New Roman" w:hAnsi="Times New Roman"/>
          <w:b/>
          <w:sz w:val="24"/>
          <w:szCs w:val="24"/>
        </w:rPr>
      </w:pPr>
    </w:p>
    <w:p w14:paraId="2ADA8580"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A Project Study</w:t>
      </w:r>
    </w:p>
    <w:p w14:paraId="1C4049C2"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Presented to the Faculty of the</w:t>
      </w:r>
    </w:p>
    <w:p w14:paraId="695A4B2D"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School of Information Technology</w:t>
      </w:r>
    </w:p>
    <w:p w14:paraId="4802E3ED"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University of Baguio</w:t>
      </w:r>
    </w:p>
    <w:p w14:paraId="31EEC820" w14:textId="77777777" w:rsidR="00B72B62" w:rsidRPr="007F6660" w:rsidRDefault="00B72B62" w:rsidP="00E510FC">
      <w:pPr>
        <w:jc w:val="center"/>
        <w:rPr>
          <w:rFonts w:ascii="Times New Roman" w:hAnsi="Times New Roman"/>
          <w:b/>
          <w:sz w:val="24"/>
          <w:szCs w:val="24"/>
        </w:rPr>
      </w:pPr>
    </w:p>
    <w:p w14:paraId="308042FA" w14:textId="77777777" w:rsidR="00B72B62" w:rsidRPr="007F6660" w:rsidRDefault="00B72B62" w:rsidP="00E510FC">
      <w:pPr>
        <w:jc w:val="center"/>
        <w:rPr>
          <w:rFonts w:ascii="Times New Roman" w:hAnsi="Times New Roman"/>
          <w:b/>
          <w:sz w:val="24"/>
          <w:szCs w:val="24"/>
        </w:rPr>
      </w:pPr>
    </w:p>
    <w:p w14:paraId="43963202" w14:textId="77777777" w:rsidR="00B72B62" w:rsidRPr="007F6660" w:rsidRDefault="00B72B62" w:rsidP="00E510FC">
      <w:pPr>
        <w:jc w:val="center"/>
        <w:rPr>
          <w:rFonts w:ascii="Times New Roman" w:hAnsi="Times New Roman"/>
          <w:b/>
          <w:sz w:val="24"/>
          <w:szCs w:val="24"/>
        </w:rPr>
      </w:pPr>
    </w:p>
    <w:p w14:paraId="7409519D" w14:textId="77777777" w:rsidR="00B72B62" w:rsidRPr="007F6660" w:rsidRDefault="00B72B62" w:rsidP="00E510FC">
      <w:pPr>
        <w:spacing w:line="240" w:lineRule="auto"/>
        <w:jc w:val="center"/>
        <w:rPr>
          <w:rFonts w:ascii="Times New Roman" w:hAnsi="Times New Roman"/>
          <w:sz w:val="24"/>
          <w:szCs w:val="24"/>
        </w:rPr>
      </w:pPr>
      <w:r>
        <w:rPr>
          <w:rFonts w:ascii="Times New Roman" w:hAnsi="Times New Roman"/>
          <w:sz w:val="24"/>
          <w:szCs w:val="24"/>
        </w:rPr>
        <w:t>In Partial Fulfil</w:t>
      </w:r>
      <w:r w:rsidRPr="007F6660">
        <w:rPr>
          <w:rFonts w:ascii="Times New Roman" w:hAnsi="Times New Roman"/>
          <w:sz w:val="24"/>
          <w:szCs w:val="24"/>
        </w:rPr>
        <w:t>lment</w:t>
      </w:r>
    </w:p>
    <w:p w14:paraId="248CDA8A"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of the Requirements for the Degree</w:t>
      </w:r>
    </w:p>
    <w:p w14:paraId="4AA8A631"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Bachelor of Science in Information Technology</w:t>
      </w:r>
    </w:p>
    <w:p w14:paraId="42FC7945" w14:textId="77777777" w:rsidR="00B72B62" w:rsidRPr="007F6660" w:rsidRDefault="00B72B62" w:rsidP="00E510FC">
      <w:pPr>
        <w:jc w:val="center"/>
        <w:rPr>
          <w:rFonts w:ascii="Times New Roman" w:hAnsi="Times New Roman"/>
          <w:b/>
          <w:sz w:val="24"/>
          <w:szCs w:val="24"/>
        </w:rPr>
      </w:pPr>
    </w:p>
    <w:p w14:paraId="6AC5333E" w14:textId="77777777" w:rsidR="00B72B62" w:rsidRPr="007F6660" w:rsidRDefault="00B72B62" w:rsidP="00E510FC">
      <w:pPr>
        <w:jc w:val="center"/>
        <w:rPr>
          <w:rFonts w:ascii="Times New Roman" w:hAnsi="Times New Roman"/>
          <w:b/>
          <w:sz w:val="24"/>
          <w:szCs w:val="24"/>
        </w:rPr>
      </w:pPr>
    </w:p>
    <w:p w14:paraId="2A4BAFEF" w14:textId="77777777" w:rsidR="00B72B62" w:rsidRDefault="00B72B62" w:rsidP="00E510FC">
      <w:pPr>
        <w:jc w:val="center"/>
        <w:rPr>
          <w:rFonts w:ascii="Times New Roman" w:hAnsi="Times New Roman"/>
          <w:b/>
          <w:sz w:val="24"/>
          <w:szCs w:val="24"/>
        </w:rPr>
      </w:pPr>
    </w:p>
    <w:p w14:paraId="34A93892" w14:textId="77777777" w:rsidR="00B72B62" w:rsidRDefault="00B72B62" w:rsidP="00E510FC">
      <w:pPr>
        <w:jc w:val="center"/>
        <w:rPr>
          <w:rFonts w:ascii="Times New Roman" w:hAnsi="Times New Roman"/>
          <w:b/>
          <w:sz w:val="24"/>
          <w:szCs w:val="24"/>
        </w:rPr>
      </w:pPr>
    </w:p>
    <w:p w14:paraId="5AEBFD39" w14:textId="77777777" w:rsidR="00B72B62" w:rsidRPr="007F6660" w:rsidRDefault="00B72B62" w:rsidP="00E510FC">
      <w:pPr>
        <w:jc w:val="center"/>
        <w:rPr>
          <w:rFonts w:ascii="Times New Roman" w:hAnsi="Times New Roman"/>
          <w:b/>
          <w:sz w:val="24"/>
          <w:szCs w:val="24"/>
        </w:rPr>
      </w:pPr>
    </w:p>
    <w:p w14:paraId="2A5E58C9"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By:</w:t>
      </w:r>
    </w:p>
    <w:p w14:paraId="0080F223"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Seah</w:t>
      </w:r>
      <w:r w:rsidR="00CE7554">
        <w:rPr>
          <w:rFonts w:ascii="Times New Roman" w:hAnsi="Times New Roman"/>
          <w:sz w:val="24"/>
          <w:szCs w:val="24"/>
        </w:rPr>
        <w:t xml:space="preserve"> </w:t>
      </w:r>
      <w:r w:rsidRPr="007F6660">
        <w:rPr>
          <w:rFonts w:ascii="Times New Roman" w:hAnsi="Times New Roman"/>
          <w:sz w:val="24"/>
          <w:szCs w:val="24"/>
        </w:rPr>
        <w:t>Vashti</w:t>
      </w:r>
      <w:r w:rsidR="00AB5F4B">
        <w:rPr>
          <w:rFonts w:ascii="Times New Roman" w:hAnsi="Times New Roman"/>
          <w:sz w:val="24"/>
          <w:szCs w:val="24"/>
        </w:rPr>
        <w:t xml:space="preserve">S. </w:t>
      </w:r>
      <w:r w:rsidRPr="007F6660">
        <w:rPr>
          <w:rFonts w:ascii="Times New Roman" w:hAnsi="Times New Roman"/>
          <w:sz w:val="24"/>
          <w:szCs w:val="24"/>
        </w:rPr>
        <w:t>Corpuz</w:t>
      </w:r>
    </w:p>
    <w:p w14:paraId="6DD5D765"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 xml:space="preserve">Rona Beryl </w:t>
      </w:r>
      <w:r w:rsidR="00AB5F4B">
        <w:rPr>
          <w:rFonts w:ascii="Times New Roman" w:hAnsi="Times New Roman"/>
          <w:sz w:val="24"/>
          <w:szCs w:val="24"/>
        </w:rPr>
        <w:t xml:space="preserve">G. </w:t>
      </w:r>
      <w:r w:rsidRPr="007F6660">
        <w:rPr>
          <w:rFonts w:ascii="Times New Roman" w:hAnsi="Times New Roman"/>
          <w:sz w:val="24"/>
          <w:szCs w:val="24"/>
        </w:rPr>
        <w:t>De Guzman</w:t>
      </w:r>
    </w:p>
    <w:p w14:paraId="3FB51DC0" w14:textId="77777777" w:rsidR="00B72B62" w:rsidRPr="007F6660" w:rsidRDefault="00C43A79" w:rsidP="00E510FC">
      <w:pPr>
        <w:spacing w:line="240" w:lineRule="auto"/>
        <w:jc w:val="center"/>
        <w:rPr>
          <w:rFonts w:ascii="Times New Roman" w:hAnsi="Times New Roman"/>
          <w:sz w:val="24"/>
          <w:szCs w:val="24"/>
        </w:rPr>
      </w:pPr>
      <w:r>
        <w:rPr>
          <w:rFonts w:ascii="Times New Roman" w:hAnsi="Times New Roman"/>
          <w:sz w:val="24"/>
          <w:szCs w:val="24"/>
        </w:rPr>
        <w:t xml:space="preserve">Frederick </w:t>
      </w:r>
      <w:r w:rsidR="00AB5F4B">
        <w:rPr>
          <w:rFonts w:ascii="Times New Roman" w:hAnsi="Times New Roman"/>
          <w:sz w:val="24"/>
          <w:szCs w:val="24"/>
        </w:rPr>
        <w:t xml:space="preserve">F. </w:t>
      </w:r>
      <w:r w:rsidR="00B72B62" w:rsidRPr="007F6660">
        <w:rPr>
          <w:rFonts w:ascii="Times New Roman" w:hAnsi="Times New Roman"/>
          <w:sz w:val="24"/>
          <w:szCs w:val="24"/>
        </w:rPr>
        <w:t>Layus</w:t>
      </w:r>
      <w:r>
        <w:rPr>
          <w:rFonts w:ascii="Times New Roman" w:hAnsi="Times New Roman"/>
          <w:sz w:val="24"/>
          <w:szCs w:val="24"/>
        </w:rPr>
        <w:t xml:space="preserve"> Jr</w:t>
      </w:r>
    </w:p>
    <w:p w14:paraId="22432EE3" w14:textId="77777777" w:rsidR="00B72B62" w:rsidRPr="007F6660" w:rsidRDefault="00B72B62" w:rsidP="00E510FC">
      <w:pPr>
        <w:spacing w:line="240" w:lineRule="auto"/>
        <w:jc w:val="center"/>
        <w:rPr>
          <w:rFonts w:ascii="Times New Roman" w:hAnsi="Times New Roman"/>
          <w:sz w:val="24"/>
          <w:szCs w:val="24"/>
        </w:rPr>
      </w:pPr>
      <w:r w:rsidRPr="007F6660">
        <w:rPr>
          <w:rFonts w:ascii="Times New Roman" w:hAnsi="Times New Roman"/>
          <w:sz w:val="24"/>
          <w:szCs w:val="24"/>
        </w:rPr>
        <w:t xml:space="preserve">Raymarc Neil </w:t>
      </w:r>
      <w:r w:rsidR="00AB5F4B">
        <w:rPr>
          <w:rFonts w:ascii="Times New Roman" w:hAnsi="Times New Roman"/>
          <w:sz w:val="24"/>
          <w:szCs w:val="24"/>
        </w:rPr>
        <w:t xml:space="preserve">J. </w:t>
      </w:r>
      <w:r w:rsidRPr="007F6660">
        <w:rPr>
          <w:rFonts w:ascii="Times New Roman" w:hAnsi="Times New Roman"/>
          <w:sz w:val="24"/>
          <w:szCs w:val="24"/>
        </w:rPr>
        <w:t>Miranda</w:t>
      </w:r>
    </w:p>
    <w:p w14:paraId="066A6FAB" w14:textId="77777777" w:rsidR="00B72B62" w:rsidRDefault="0085196E" w:rsidP="00E510FC">
      <w:pPr>
        <w:spacing w:line="240" w:lineRule="auto"/>
        <w:jc w:val="center"/>
        <w:rPr>
          <w:rFonts w:ascii="Times New Roman" w:hAnsi="Times New Roman"/>
          <w:sz w:val="24"/>
          <w:szCs w:val="24"/>
        </w:rPr>
      </w:pPr>
      <w:r w:rsidRPr="0085196E">
        <w:rPr>
          <w:rFonts w:ascii="Times New Roman" w:hAnsi="Times New Roman"/>
          <w:sz w:val="24"/>
          <w:szCs w:val="24"/>
        </w:rPr>
        <w:t>Cherrie L. Almazan</w:t>
      </w:r>
    </w:p>
    <w:p w14:paraId="3C4AA540" w14:textId="77777777" w:rsidR="0085196E" w:rsidRPr="007F6660" w:rsidRDefault="0085196E" w:rsidP="00E510FC">
      <w:pPr>
        <w:spacing w:line="240" w:lineRule="auto"/>
        <w:jc w:val="center"/>
        <w:rPr>
          <w:rFonts w:ascii="Times New Roman" w:hAnsi="Times New Roman"/>
          <w:sz w:val="24"/>
          <w:szCs w:val="24"/>
        </w:rPr>
      </w:pPr>
    </w:p>
    <w:p w14:paraId="16B24F96" w14:textId="77777777" w:rsidR="004536E5" w:rsidRDefault="0085196E" w:rsidP="00E510FC">
      <w:pPr>
        <w:spacing w:line="240" w:lineRule="auto"/>
        <w:jc w:val="center"/>
        <w:rPr>
          <w:rFonts w:ascii="Times New Roman" w:hAnsi="Times New Roman"/>
          <w:sz w:val="24"/>
          <w:szCs w:val="24"/>
        </w:rPr>
      </w:pPr>
      <w:r>
        <w:rPr>
          <w:rFonts w:ascii="Times New Roman" w:hAnsi="Times New Roman"/>
          <w:sz w:val="24"/>
          <w:szCs w:val="24"/>
        </w:rPr>
        <w:t>November</w:t>
      </w:r>
      <w:r w:rsidR="00B72B62" w:rsidRPr="007F6660">
        <w:rPr>
          <w:rFonts w:ascii="Times New Roman" w:hAnsi="Times New Roman"/>
          <w:sz w:val="24"/>
          <w:szCs w:val="24"/>
        </w:rPr>
        <w:t xml:space="preserve"> 2019</w:t>
      </w:r>
    </w:p>
    <w:p w14:paraId="51A3DDF8" w14:textId="77777777" w:rsidR="004536E5" w:rsidRDefault="004536E5">
      <w:pPr>
        <w:rPr>
          <w:rFonts w:ascii="Times New Roman" w:hAnsi="Times New Roman"/>
          <w:sz w:val="24"/>
          <w:szCs w:val="24"/>
        </w:rPr>
      </w:pPr>
    </w:p>
    <w:p w14:paraId="168760F1" w14:textId="77777777" w:rsidR="004536E5" w:rsidRPr="00957B2A" w:rsidRDefault="004536E5" w:rsidP="004536E5">
      <w:pPr>
        <w:pStyle w:val="Heading1"/>
        <w:jc w:val="center"/>
        <w:rPr>
          <w:rFonts w:ascii="Times New Roman" w:eastAsia="Times New Roman" w:hAnsi="Times New Roman"/>
          <w:b/>
          <w:color w:val="auto"/>
          <w:sz w:val="24"/>
          <w:szCs w:val="24"/>
          <w:lang w:val="fil-PH" w:eastAsia="en-US"/>
        </w:rPr>
      </w:pPr>
      <w:bookmarkStart w:id="17" w:name="_Toc18399880"/>
      <w:bookmarkStart w:id="18" w:name="_Toc18399947"/>
      <w:bookmarkStart w:id="19" w:name="_Toc18400446"/>
      <w:bookmarkStart w:id="20" w:name="_Toc18400554"/>
      <w:bookmarkStart w:id="21" w:name="_Toc18489863"/>
      <w:bookmarkStart w:id="22" w:name="_Toc18490190"/>
      <w:bookmarkStart w:id="23" w:name="_Toc18490298"/>
      <w:bookmarkStart w:id="24" w:name="_Toc18758998"/>
      <w:bookmarkStart w:id="25" w:name="_Toc18759202"/>
      <w:bookmarkStart w:id="26" w:name="_Toc18759309"/>
      <w:bookmarkStart w:id="27" w:name="_Toc20084363"/>
      <w:bookmarkStart w:id="28" w:name="_Toc20085012"/>
      <w:bookmarkStart w:id="29" w:name="_Toc20085647"/>
      <w:bookmarkStart w:id="30" w:name="_Toc20677098"/>
      <w:bookmarkStart w:id="31" w:name="_Toc20895912"/>
      <w:bookmarkStart w:id="32" w:name="_Toc21594392"/>
      <w:bookmarkStart w:id="33" w:name="_Toc21594749"/>
      <w:r w:rsidRPr="00957B2A">
        <w:rPr>
          <w:rFonts w:ascii="Times New Roman" w:eastAsia="Times New Roman" w:hAnsi="Times New Roman"/>
          <w:b/>
          <w:color w:val="auto"/>
          <w:sz w:val="24"/>
          <w:szCs w:val="24"/>
          <w:lang w:val="fil-PH" w:eastAsia="en-US"/>
        </w:rPr>
        <w:lastRenderedPageBreak/>
        <w:t>APPROVAL SHEET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29EBBF7"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7E9DD854"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08811A69" w14:textId="77777777" w:rsidR="004536E5" w:rsidRPr="006F03FF" w:rsidRDefault="004536E5" w:rsidP="004536E5">
      <w:pPr>
        <w:spacing w:after="0" w:line="240" w:lineRule="auto"/>
        <w:rPr>
          <w:rFonts w:ascii="Times New Roman" w:eastAsia="Times New Roman" w:hAnsi="Times New Roman"/>
          <w:sz w:val="24"/>
          <w:szCs w:val="24"/>
          <w:lang w:val="en-PH" w:eastAsia="en-US"/>
        </w:rPr>
      </w:pPr>
      <w:r w:rsidRPr="00957B2A">
        <w:rPr>
          <w:rFonts w:ascii="Times New Roman" w:eastAsia="Times New Roman" w:hAnsi="Times New Roman"/>
          <w:sz w:val="24"/>
          <w:szCs w:val="24"/>
          <w:lang w:val="fil-PH" w:eastAsia="en-US"/>
        </w:rPr>
        <w:tab/>
      </w:r>
      <w:r w:rsidR="006F03FF" w:rsidRPr="006F03FF">
        <w:rPr>
          <w:rFonts w:ascii="Times New Roman" w:eastAsia="Times New Roman" w:hAnsi="Times New Roman"/>
          <w:sz w:val="24"/>
          <w:szCs w:val="24"/>
          <w:lang w:val="en-PH" w:eastAsia="en-US"/>
        </w:rPr>
        <w:t xml:space="preserve">This project study entitled </w:t>
      </w:r>
      <w:r w:rsidR="006F03FF" w:rsidRPr="006F03FF">
        <w:rPr>
          <w:rFonts w:ascii="Times New Roman" w:eastAsia="Times New Roman" w:hAnsi="Times New Roman"/>
          <w:b/>
          <w:sz w:val="24"/>
          <w:szCs w:val="24"/>
          <w:lang w:val="en-PH" w:eastAsia="en-US"/>
        </w:rPr>
        <w:t>WEB-BASED JUNK SHOPPING SYSTEM</w:t>
      </w:r>
      <w:r w:rsidR="006F03FF" w:rsidRPr="006F03FF">
        <w:rPr>
          <w:rFonts w:ascii="Times New Roman" w:eastAsia="Times New Roman" w:hAnsi="Times New Roman"/>
          <w:sz w:val="24"/>
          <w:szCs w:val="24"/>
          <w:lang w:val="en-PH" w:eastAsia="en-US"/>
        </w:rPr>
        <w:t xml:space="preserve"> prepared and submitted by </w:t>
      </w:r>
      <w:r w:rsidR="006F03FF" w:rsidRPr="006F03FF">
        <w:rPr>
          <w:rFonts w:ascii="Times New Roman" w:eastAsia="Times New Roman" w:hAnsi="Times New Roman"/>
          <w:b/>
          <w:bCs/>
          <w:sz w:val="24"/>
          <w:szCs w:val="24"/>
          <w:lang w:val="en-PH" w:eastAsia="en-US"/>
        </w:rPr>
        <w:t>SEAH VASHTI CORPUZ, RONA BERYL DE GUZMAN, FREDERICK JR.LAYUS and R</w:t>
      </w:r>
      <w:r w:rsidR="006F03FF">
        <w:rPr>
          <w:rFonts w:ascii="Times New Roman" w:eastAsia="Times New Roman" w:hAnsi="Times New Roman"/>
          <w:b/>
          <w:bCs/>
          <w:sz w:val="24"/>
          <w:szCs w:val="24"/>
          <w:lang w:val="en-PH" w:eastAsia="en-US"/>
        </w:rPr>
        <w:t xml:space="preserve">AYMARC NEIL </w:t>
      </w:r>
      <w:r w:rsidR="00CE7554">
        <w:rPr>
          <w:rFonts w:ascii="Times New Roman" w:eastAsia="Times New Roman" w:hAnsi="Times New Roman"/>
          <w:b/>
          <w:bCs/>
          <w:sz w:val="24"/>
          <w:szCs w:val="24"/>
          <w:lang w:val="en-PH" w:eastAsia="en-US"/>
        </w:rPr>
        <w:t>MIRANDA</w:t>
      </w:r>
      <w:r w:rsidR="00CE7554" w:rsidRPr="006F03FF">
        <w:rPr>
          <w:rFonts w:ascii="Times New Roman" w:eastAsia="Times New Roman" w:hAnsi="Times New Roman"/>
          <w:sz w:val="24"/>
          <w:szCs w:val="24"/>
          <w:lang w:val="en-PH" w:eastAsia="en-US"/>
        </w:rPr>
        <w:t xml:space="preserve"> in</w:t>
      </w:r>
      <w:r w:rsidR="006F03FF" w:rsidRPr="006F03FF">
        <w:rPr>
          <w:rFonts w:ascii="Times New Roman" w:eastAsia="Times New Roman" w:hAnsi="Times New Roman"/>
          <w:sz w:val="24"/>
          <w:szCs w:val="24"/>
          <w:lang w:val="en-PH" w:eastAsia="en-US"/>
        </w:rPr>
        <w:t xml:space="preserve"> partial fulfilment of the requirements for the degree of </w:t>
      </w:r>
      <w:r w:rsidR="006F03FF" w:rsidRPr="006F03FF">
        <w:rPr>
          <w:rFonts w:ascii="Times New Roman" w:eastAsia="Times New Roman" w:hAnsi="Times New Roman"/>
          <w:b/>
          <w:bCs/>
          <w:sz w:val="24"/>
          <w:szCs w:val="24"/>
          <w:lang w:val="en-PH" w:eastAsia="en-US"/>
        </w:rPr>
        <w:t>BACHELOR OF SCIENCE IN INFORMATION TECHNOLOGY</w:t>
      </w:r>
      <w:r w:rsidR="006F03FF" w:rsidRPr="006F03FF">
        <w:rPr>
          <w:rFonts w:ascii="Times New Roman" w:eastAsia="Times New Roman" w:hAnsi="Times New Roman"/>
          <w:sz w:val="24"/>
          <w:szCs w:val="24"/>
          <w:lang w:val="en-PH" w:eastAsia="en-US"/>
        </w:rPr>
        <w:t>, has been examined and is recommended for acceptance and approval for oral examination.</w:t>
      </w:r>
    </w:p>
    <w:p w14:paraId="5BDEE66A"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113A5A29"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06A18EB8"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tbl>
      <w:tblPr>
        <w:tblW w:w="0" w:type="auto"/>
        <w:tblLook w:val="01E0" w:firstRow="1" w:lastRow="1" w:firstColumn="1" w:lastColumn="1" w:noHBand="0" w:noVBand="0"/>
      </w:tblPr>
      <w:tblGrid>
        <w:gridCol w:w="8589"/>
        <w:gridCol w:w="267"/>
      </w:tblGrid>
      <w:tr w:rsidR="004536E5" w:rsidRPr="002D01D9" w14:paraId="6CB62A87" w14:textId="77777777" w:rsidTr="00881C9B">
        <w:tc>
          <w:tcPr>
            <w:tcW w:w="9108" w:type="dxa"/>
          </w:tcPr>
          <w:p w14:paraId="7EECE8AE" w14:textId="77777777" w:rsidR="006F03FF" w:rsidRDefault="006F03FF" w:rsidP="004536E5">
            <w:pPr>
              <w:spacing w:after="0" w:line="240" w:lineRule="auto"/>
              <w:jc w:val="center"/>
              <w:rPr>
                <w:rFonts w:ascii="Times New Roman" w:eastAsia="Times New Roman" w:hAnsi="Times New Roman"/>
                <w:b/>
                <w:sz w:val="24"/>
                <w:szCs w:val="24"/>
                <w:lang w:val="fil-PH" w:eastAsia="en-US"/>
              </w:rPr>
            </w:pPr>
            <w:r w:rsidRPr="006F03FF">
              <w:rPr>
                <w:rFonts w:ascii="Times New Roman" w:eastAsia="Times New Roman" w:hAnsi="Times New Roman"/>
                <w:b/>
                <w:sz w:val="24"/>
                <w:szCs w:val="24"/>
                <w:lang w:val="fil-PH" w:eastAsia="en-US"/>
              </w:rPr>
              <w:t xml:space="preserve">CHERRIE </w:t>
            </w:r>
            <w:r>
              <w:rPr>
                <w:rFonts w:ascii="Times New Roman" w:eastAsia="Times New Roman" w:hAnsi="Times New Roman"/>
                <w:b/>
                <w:sz w:val="24"/>
                <w:szCs w:val="24"/>
                <w:lang w:val="fil-PH" w:eastAsia="en-US"/>
              </w:rPr>
              <w:t>L. ALMAZAN</w:t>
            </w:r>
          </w:p>
          <w:p w14:paraId="61A7521F" w14:textId="77777777" w:rsidR="004536E5" w:rsidRPr="00957B2A" w:rsidRDefault="004536E5" w:rsidP="00CA76C6">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sz w:val="24"/>
                <w:szCs w:val="24"/>
                <w:lang w:val="fil-PH" w:eastAsia="en-US"/>
              </w:rPr>
              <w:t>Class Adviser</w:t>
            </w:r>
          </w:p>
        </w:tc>
        <w:tc>
          <w:tcPr>
            <w:tcW w:w="270" w:type="dxa"/>
          </w:tcPr>
          <w:p w14:paraId="6B06534A"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tc>
      </w:tr>
    </w:tbl>
    <w:p w14:paraId="238A6592"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0F675481"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0A2190C3"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44BB4FA6"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60EB5FBB" w14:textId="77777777" w:rsidR="004536E5" w:rsidRPr="00957B2A" w:rsidRDefault="004536E5" w:rsidP="004536E5">
      <w:pPr>
        <w:spacing w:after="0" w:line="240" w:lineRule="auto"/>
        <w:rPr>
          <w:rFonts w:ascii="Times New Roman" w:eastAsia="Times New Roman" w:hAnsi="Times New Roman"/>
          <w:sz w:val="24"/>
          <w:szCs w:val="24"/>
          <w:lang w:val="fil-PH" w:eastAsia="en-US"/>
        </w:rPr>
      </w:pPr>
    </w:p>
    <w:p w14:paraId="40C46D43" w14:textId="77777777" w:rsidR="004536E5" w:rsidRPr="00957B2A" w:rsidRDefault="004536E5" w:rsidP="004536E5">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b/>
          <w:sz w:val="24"/>
          <w:szCs w:val="24"/>
          <w:lang w:val="fil-PH" w:eastAsia="en-US"/>
        </w:rPr>
        <w:t>PANEL OF EXAMINERS</w:t>
      </w:r>
    </w:p>
    <w:p w14:paraId="4AA0857F"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p w14:paraId="0B2E3108"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p w14:paraId="061BB5DC"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p w14:paraId="701C6401"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tbl>
      <w:tblPr>
        <w:tblW w:w="0" w:type="auto"/>
        <w:tblLook w:val="01E0" w:firstRow="1" w:lastRow="1" w:firstColumn="1" w:lastColumn="1" w:noHBand="0" w:noVBand="0"/>
      </w:tblPr>
      <w:tblGrid>
        <w:gridCol w:w="4178"/>
        <w:gridCol w:w="4678"/>
      </w:tblGrid>
      <w:tr w:rsidR="004536E5" w:rsidRPr="002D01D9" w14:paraId="5C46A6C8" w14:textId="77777777" w:rsidTr="00881C9B">
        <w:tc>
          <w:tcPr>
            <w:tcW w:w="4428" w:type="dxa"/>
          </w:tcPr>
          <w:p w14:paraId="0C356537" w14:textId="77777777" w:rsidR="004536E5" w:rsidRPr="00957B2A" w:rsidRDefault="00EA103A" w:rsidP="004536E5">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b/>
                <w:sz w:val="24"/>
                <w:szCs w:val="24"/>
                <w:lang w:val="fil-PH" w:eastAsia="en-US"/>
              </w:rPr>
              <w:t>HYDI D.</w:t>
            </w:r>
            <w:r w:rsidR="004536E5" w:rsidRPr="00957B2A">
              <w:rPr>
                <w:rFonts w:ascii="Times New Roman" w:eastAsia="Times New Roman" w:hAnsi="Times New Roman"/>
                <w:b/>
                <w:sz w:val="24"/>
                <w:szCs w:val="24"/>
                <w:lang w:val="fil-PH" w:eastAsia="en-US"/>
              </w:rPr>
              <w:t xml:space="preserve"> TOYENG,MIT</w:t>
            </w:r>
          </w:p>
          <w:p w14:paraId="7778A35A"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r w:rsidRPr="00957B2A">
              <w:rPr>
                <w:rFonts w:ascii="Times New Roman" w:eastAsia="Times New Roman" w:hAnsi="Times New Roman"/>
                <w:sz w:val="24"/>
                <w:szCs w:val="24"/>
                <w:lang w:val="fil-PH" w:eastAsia="en-US"/>
              </w:rPr>
              <w:t>Member</w:t>
            </w:r>
          </w:p>
          <w:p w14:paraId="6A1FB29F"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5D147293"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747C520F"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tc>
        <w:tc>
          <w:tcPr>
            <w:tcW w:w="4950" w:type="dxa"/>
          </w:tcPr>
          <w:p w14:paraId="6064EF6D" w14:textId="77777777" w:rsidR="004536E5" w:rsidRPr="00957B2A" w:rsidRDefault="004536E5" w:rsidP="004536E5">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b/>
                <w:sz w:val="24"/>
                <w:szCs w:val="24"/>
                <w:lang w:val="fil-PH" w:eastAsia="en-US"/>
              </w:rPr>
              <w:t>ERNA-KRISTI N. MARTINEZ,MIT</w:t>
            </w:r>
          </w:p>
          <w:p w14:paraId="1B420AAE"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r w:rsidRPr="00957B2A">
              <w:rPr>
                <w:rFonts w:ascii="Times New Roman" w:eastAsia="Times New Roman" w:hAnsi="Times New Roman"/>
                <w:sz w:val="24"/>
                <w:szCs w:val="24"/>
                <w:lang w:val="fil-PH" w:eastAsia="en-US"/>
              </w:rPr>
              <w:t>Member</w:t>
            </w:r>
          </w:p>
          <w:p w14:paraId="4FA08622"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tc>
      </w:tr>
      <w:tr w:rsidR="004536E5" w:rsidRPr="002D01D9" w14:paraId="5E5AD62C" w14:textId="77777777" w:rsidTr="00881C9B">
        <w:tc>
          <w:tcPr>
            <w:tcW w:w="9378" w:type="dxa"/>
            <w:gridSpan w:val="2"/>
          </w:tcPr>
          <w:p w14:paraId="1D793E18"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4F4FE6B9" w14:textId="77777777" w:rsidR="004536E5" w:rsidRPr="00957B2A" w:rsidRDefault="00EA103A" w:rsidP="004536E5">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b/>
                <w:sz w:val="24"/>
                <w:szCs w:val="24"/>
                <w:lang w:val="fil-PH" w:eastAsia="en-US"/>
              </w:rPr>
              <w:t>LOLITA B. NARAG,MBE, MBA</w:t>
            </w:r>
          </w:p>
          <w:p w14:paraId="47533667"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r w:rsidRPr="00957B2A">
              <w:rPr>
                <w:rFonts w:ascii="Times New Roman" w:eastAsia="Times New Roman" w:hAnsi="Times New Roman"/>
                <w:sz w:val="24"/>
                <w:szCs w:val="24"/>
                <w:lang w:val="fil-PH" w:eastAsia="en-US"/>
              </w:rPr>
              <w:t>Member</w:t>
            </w:r>
          </w:p>
        </w:tc>
      </w:tr>
    </w:tbl>
    <w:p w14:paraId="5DD73E22"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25778AA0"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760DE1A8"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0D96D974"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p w14:paraId="6F20EE83" w14:textId="77777777" w:rsidR="004536E5" w:rsidRPr="00957B2A" w:rsidRDefault="004536E5" w:rsidP="004536E5">
      <w:pPr>
        <w:spacing w:after="0" w:line="240" w:lineRule="auto"/>
        <w:rPr>
          <w:rFonts w:ascii="Times New Roman" w:eastAsia="Times New Roman" w:hAnsi="Times New Roman"/>
          <w:b/>
          <w:sz w:val="24"/>
          <w:szCs w:val="24"/>
          <w:lang w:val="fil-PH" w:eastAsia="en-US"/>
        </w:rPr>
      </w:pPr>
      <w:r w:rsidRPr="00957B2A">
        <w:rPr>
          <w:rFonts w:ascii="Times New Roman" w:eastAsia="Times New Roman" w:hAnsi="Times New Roman"/>
          <w:sz w:val="24"/>
          <w:szCs w:val="24"/>
          <w:lang w:val="fil-PH" w:eastAsia="en-US"/>
        </w:rPr>
        <w:tab/>
        <w:t xml:space="preserve">ACCEPTED AND APPROVED in partial fulfillment of the requirements for the degree </w:t>
      </w:r>
      <w:r w:rsidRPr="00957B2A">
        <w:rPr>
          <w:rFonts w:ascii="Times New Roman" w:eastAsia="Times New Roman" w:hAnsi="Times New Roman"/>
          <w:b/>
          <w:sz w:val="24"/>
          <w:szCs w:val="24"/>
          <w:lang w:val="fil-PH" w:eastAsia="en-US"/>
        </w:rPr>
        <w:t>BACHELOR OF SCIENCE IN INFORMATION TECHNOLOGY (BSIT).</w:t>
      </w:r>
    </w:p>
    <w:p w14:paraId="5D6AFA58"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r w:rsidRPr="00957B2A">
        <w:rPr>
          <w:rFonts w:ascii="Times New Roman" w:eastAsia="Times New Roman" w:hAnsi="Times New Roman"/>
          <w:sz w:val="24"/>
          <w:szCs w:val="24"/>
          <w:lang w:val="fil-PH" w:eastAsia="en-US"/>
        </w:rPr>
        <w:tab/>
      </w:r>
    </w:p>
    <w:p w14:paraId="6C12EB64"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p w14:paraId="2CDD4AF9"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p w14:paraId="4091FECF" w14:textId="77777777" w:rsidR="004536E5" w:rsidRPr="00957B2A" w:rsidRDefault="004536E5" w:rsidP="004536E5">
      <w:pPr>
        <w:spacing w:after="0" w:line="240" w:lineRule="auto"/>
        <w:jc w:val="both"/>
        <w:rPr>
          <w:rFonts w:ascii="Times New Roman" w:eastAsia="Times New Roman" w:hAnsi="Times New Roman"/>
          <w:sz w:val="24"/>
          <w:szCs w:val="24"/>
          <w:lang w:val="fil-PH" w:eastAsia="en-US"/>
        </w:rPr>
      </w:pPr>
    </w:p>
    <w:tbl>
      <w:tblPr>
        <w:tblW w:w="0" w:type="auto"/>
        <w:tblLook w:val="01E0" w:firstRow="1" w:lastRow="1" w:firstColumn="1" w:lastColumn="1" w:noHBand="0" w:noVBand="0"/>
      </w:tblPr>
      <w:tblGrid>
        <w:gridCol w:w="3938"/>
        <w:gridCol w:w="4918"/>
      </w:tblGrid>
      <w:tr w:rsidR="004536E5" w:rsidRPr="002D01D9" w14:paraId="40EB7E53" w14:textId="77777777" w:rsidTr="00881C9B">
        <w:tc>
          <w:tcPr>
            <w:tcW w:w="4261" w:type="dxa"/>
          </w:tcPr>
          <w:p w14:paraId="3BE9288F"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p>
        </w:tc>
        <w:tc>
          <w:tcPr>
            <w:tcW w:w="5207" w:type="dxa"/>
          </w:tcPr>
          <w:p w14:paraId="7AC5DC39" w14:textId="77777777" w:rsidR="004536E5" w:rsidRPr="00957B2A" w:rsidRDefault="004536E5" w:rsidP="004536E5">
            <w:pPr>
              <w:spacing w:after="0" w:line="240" w:lineRule="auto"/>
              <w:jc w:val="center"/>
              <w:rPr>
                <w:rFonts w:ascii="Times New Roman" w:eastAsia="Times New Roman" w:hAnsi="Times New Roman"/>
                <w:b/>
                <w:sz w:val="24"/>
                <w:szCs w:val="24"/>
                <w:lang w:val="fil-PH" w:eastAsia="en-US"/>
              </w:rPr>
            </w:pPr>
            <w:r w:rsidRPr="00957B2A">
              <w:rPr>
                <w:rFonts w:ascii="Times New Roman" w:eastAsia="Times New Roman" w:hAnsi="Times New Roman"/>
                <w:b/>
                <w:sz w:val="24"/>
                <w:szCs w:val="24"/>
                <w:lang w:val="fil-PH" w:eastAsia="en-US"/>
              </w:rPr>
              <w:t>ENGR. ELISABETH D. CALUB, MSIT</w:t>
            </w:r>
          </w:p>
          <w:p w14:paraId="139E7497" w14:textId="77777777" w:rsidR="004536E5" w:rsidRPr="00957B2A" w:rsidRDefault="004536E5" w:rsidP="004536E5">
            <w:pPr>
              <w:spacing w:after="0" w:line="240" w:lineRule="auto"/>
              <w:jc w:val="center"/>
              <w:rPr>
                <w:rFonts w:ascii="Times New Roman" w:eastAsia="Times New Roman" w:hAnsi="Times New Roman"/>
                <w:sz w:val="24"/>
                <w:szCs w:val="24"/>
                <w:lang w:val="fil-PH" w:eastAsia="en-US"/>
              </w:rPr>
            </w:pPr>
            <w:r w:rsidRPr="00957B2A">
              <w:rPr>
                <w:rFonts w:ascii="Times New Roman" w:eastAsia="Times New Roman" w:hAnsi="Times New Roman"/>
                <w:sz w:val="24"/>
                <w:szCs w:val="24"/>
                <w:lang w:val="fil-PH" w:eastAsia="en-US"/>
              </w:rPr>
              <w:t>Dean, SIT</w:t>
            </w:r>
          </w:p>
        </w:tc>
      </w:tr>
    </w:tbl>
    <w:p w14:paraId="255A1C35" w14:textId="77777777" w:rsidR="00D03873" w:rsidRPr="00AF6099" w:rsidRDefault="00870850" w:rsidP="008D5C79">
      <w:pPr>
        <w:pStyle w:val="TOCHeading"/>
        <w:jc w:val="center"/>
        <w:outlineLvl w:val="0"/>
        <w:rPr>
          <w:rFonts w:ascii="Times New Roman" w:hAnsi="Times New Roman"/>
          <w:b/>
          <w:color w:val="auto"/>
          <w:sz w:val="28"/>
          <w:szCs w:val="28"/>
        </w:rPr>
      </w:pPr>
      <w:bookmarkStart w:id="34" w:name="_Toc20085648"/>
      <w:bookmarkStart w:id="35" w:name="_Toc20085013"/>
      <w:bookmarkStart w:id="36" w:name="_Toc20084364"/>
      <w:bookmarkStart w:id="37" w:name="_Toc18759310"/>
      <w:bookmarkStart w:id="38" w:name="_Toc18759203"/>
      <w:bookmarkStart w:id="39" w:name="_Toc18758999"/>
      <w:bookmarkStart w:id="40" w:name="_Toc18400555"/>
      <w:bookmarkStart w:id="41" w:name="_Toc18400447"/>
      <w:bookmarkStart w:id="42" w:name="_Toc18399948"/>
      <w:bookmarkStart w:id="43" w:name="_Toc18399881"/>
      <w:bookmarkStart w:id="44" w:name="_Toc18489864"/>
      <w:bookmarkStart w:id="45" w:name="_Toc18490191"/>
      <w:bookmarkStart w:id="46" w:name="_Toc18490299"/>
      <w:bookmarkStart w:id="47" w:name="_Toc20677099"/>
      <w:bookmarkStart w:id="48" w:name="_Toc20895913"/>
      <w:bookmarkStart w:id="49" w:name="_Toc21594393"/>
      <w:bookmarkStart w:id="50" w:name="_Toc21594750"/>
      <w:r w:rsidRPr="00AF6099">
        <w:rPr>
          <w:rFonts w:ascii="Times New Roman" w:hAnsi="Times New Roman"/>
          <w:b/>
          <w:color w:val="auto"/>
          <w:sz w:val="28"/>
          <w:szCs w:val="28"/>
        </w:rPr>
        <w:lastRenderedPageBreak/>
        <w:t>Table of Contents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0CF8DFDE" w14:textId="77777777" w:rsidR="00870850" w:rsidRPr="004A21A7" w:rsidRDefault="004C6E3E" w:rsidP="004C6E3E">
      <w:pPr>
        <w:tabs>
          <w:tab w:val="left" w:pos="6660"/>
        </w:tabs>
        <w:jc w:val="both"/>
        <w:rPr>
          <w:rFonts w:ascii="Times New Roman" w:hAnsi="Times New Roman"/>
          <w:sz w:val="24"/>
          <w:szCs w:val="24"/>
          <w:lang w:eastAsia="en-US"/>
        </w:rPr>
      </w:pPr>
      <w:r w:rsidRPr="004A21A7">
        <w:rPr>
          <w:rFonts w:ascii="Times New Roman" w:hAnsi="Times New Roman"/>
          <w:sz w:val="24"/>
          <w:szCs w:val="24"/>
          <w:lang w:eastAsia="en-US"/>
        </w:rPr>
        <w:tab/>
      </w:r>
    </w:p>
    <w:p w14:paraId="42B10D7B" w14:textId="77777777" w:rsidR="00CC2FD0" w:rsidRPr="00AF247C" w:rsidRDefault="00B63A57" w:rsidP="005960ED">
      <w:pPr>
        <w:pStyle w:val="TOC1"/>
        <w:rPr>
          <w:b w:val="0"/>
          <w:lang w:val="en-PH" w:eastAsia="en-PH"/>
        </w:rPr>
      </w:pPr>
      <w:r w:rsidRPr="00AF247C">
        <w:rPr>
          <w:b w:val="0"/>
        </w:rPr>
        <w:fldChar w:fldCharType="begin"/>
      </w:r>
      <w:r w:rsidR="00D03873" w:rsidRPr="00AF247C">
        <w:rPr>
          <w:b w:val="0"/>
        </w:rPr>
        <w:instrText xml:space="preserve"> TOC \o "1-3" \h \z \u </w:instrText>
      </w:r>
      <w:r w:rsidRPr="00AF247C">
        <w:rPr>
          <w:b w:val="0"/>
        </w:rPr>
        <w:fldChar w:fldCharType="separate"/>
      </w:r>
      <w:hyperlink w:anchor="_Toc20084362" w:history="1">
        <w:r w:rsidR="00CC2FD0" w:rsidRPr="00AF247C">
          <w:rPr>
            <w:rStyle w:val="Hyperlink"/>
            <w:b w:val="0"/>
          </w:rPr>
          <w:t>TITLE PAGE</w:t>
        </w:r>
        <w:r w:rsidR="00CC2FD0" w:rsidRPr="00AF247C">
          <w:rPr>
            <w:b w:val="0"/>
            <w:webHidden/>
          </w:rPr>
          <w:tab/>
        </w:r>
        <w:r w:rsidRPr="00AF247C">
          <w:rPr>
            <w:b w:val="0"/>
            <w:webHidden/>
          </w:rPr>
          <w:fldChar w:fldCharType="begin"/>
        </w:r>
        <w:r w:rsidR="00CC2FD0" w:rsidRPr="00AF247C">
          <w:rPr>
            <w:b w:val="0"/>
            <w:webHidden/>
          </w:rPr>
          <w:instrText xml:space="preserve"> PAGEREF _Toc20084362 \h </w:instrText>
        </w:r>
        <w:r w:rsidRPr="00AF247C">
          <w:rPr>
            <w:b w:val="0"/>
            <w:webHidden/>
          </w:rPr>
        </w:r>
        <w:r w:rsidRPr="00AF247C">
          <w:rPr>
            <w:b w:val="0"/>
            <w:webHidden/>
          </w:rPr>
          <w:fldChar w:fldCharType="separate"/>
        </w:r>
        <w:r w:rsidR="00EC0D1F">
          <w:rPr>
            <w:b w:val="0"/>
            <w:webHidden/>
          </w:rPr>
          <w:t>1</w:t>
        </w:r>
        <w:r w:rsidRPr="00AF247C">
          <w:rPr>
            <w:b w:val="0"/>
            <w:webHidden/>
          </w:rPr>
          <w:fldChar w:fldCharType="end"/>
        </w:r>
      </w:hyperlink>
    </w:p>
    <w:p w14:paraId="1D5F0C9D" w14:textId="77777777" w:rsidR="00CC2FD0" w:rsidRPr="00AF247C" w:rsidRDefault="001F1E0D" w:rsidP="005960ED">
      <w:pPr>
        <w:pStyle w:val="TOC1"/>
        <w:rPr>
          <w:b w:val="0"/>
          <w:lang w:val="en-PH" w:eastAsia="en-PH"/>
        </w:rPr>
      </w:pPr>
      <w:hyperlink w:anchor="_Toc20084363" w:history="1">
        <w:r w:rsidR="00CC2FD0" w:rsidRPr="00AF247C">
          <w:rPr>
            <w:rStyle w:val="Hyperlink"/>
            <w:rFonts w:eastAsia="Times New Roman"/>
            <w:b w:val="0"/>
            <w:lang w:val="fil-PH"/>
          </w:rPr>
          <w:t>APPROVAL SHEET</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_Toc20084363 \h </w:instrText>
        </w:r>
        <w:r w:rsidR="00B63A57" w:rsidRPr="00AF247C">
          <w:rPr>
            <w:b w:val="0"/>
            <w:webHidden/>
          </w:rPr>
        </w:r>
        <w:r w:rsidR="00B63A57" w:rsidRPr="00AF247C">
          <w:rPr>
            <w:b w:val="0"/>
            <w:webHidden/>
          </w:rPr>
          <w:fldChar w:fldCharType="separate"/>
        </w:r>
        <w:r w:rsidR="00EC0D1F">
          <w:rPr>
            <w:b w:val="0"/>
            <w:webHidden/>
          </w:rPr>
          <w:t>2</w:t>
        </w:r>
        <w:r w:rsidR="00B63A57" w:rsidRPr="00AF247C">
          <w:rPr>
            <w:b w:val="0"/>
            <w:webHidden/>
          </w:rPr>
          <w:fldChar w:fldCharType="end"/>
        </w:r>
      </w:hyperlink>
    </w:p>
    <w:p w14:paraId="6273B036" w14:textId="77777777" w:rsidR="00CC2FD0" w:rsidRPr="00AF247C" w:rsidRDefault="001F1E0D" w:rsidP="005960ED">
      <w:pPr>
        <w:pStyle w:val="TOC1"/>
        <w:rPr>
          <w:b w:val="0"/>
          <w:lang w:val="en-PH" w:eastAsia="en-PH"/>
        </w:rPr>
      </w:pPr>
      <w:hyperlink w:anchor="_Toc20084364" w:history="1">
        <w:r w:rsidR="00CC2FD0" w:rsidRPr="00AF247C">
          <w:rPr>
            <w:rStyle w:val="Hyperlink"/>
            <w:b w:val="0"/>
          </w:rPr>
          <w:t>Table of Contents</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_Toc20084364 \h </w:instrText>
        </w:r>
        <w:r w:rsidR="00B63A57" w:rsidRPr="00AF247C">
          <w:rPr>
            <w:b w:val="0"/>
            <w:webHidden/>
          </w:rPr>
        </w:r>
        <w:r w:rsidR="00B63A57" w:rsidRPr="00AF247C">
          <w:rPr>
            <w:b w:val="0"/>
            <w:webHidden/>
          </w:rPr>
          <w:fldChar w:fldCharType="separate"/>
        </w:r>
        <w:r w:rsidR="00EC0D1F">
          <w:rPr>
            <w:b w:val="0"/>
            <w:webHidden/>
          </w:rPr>
          <w:t>3</w:t>
        </w:r>
        <w:r w:rsidR="00B63A57" w:rsidRPr="00AF247C">
          <w:rPr>
            <w:b w:val="0"/>
            <w:webHidden/>
          </w:rPr>
          <w:fldChar w:fldCharType="end"/>
        </w:r>
      </w:hyperlink>
    </w:p>
    <w:p w14:paraId="0B3BE4E8" w14:textId="77777777" w:rsidR="00CC2FD0" w:rsidRPr="00AF247C" w:rsidRDefault="001F1E0D" w:rsidP="005960ED">
      <w:pPr>
        <w:pStyle w:val="TOC1"/>
        <w:rPr>
          <w:b w:val="0"/>
          <w:lang w:val="en-PH" w:eastAsia="en-PH"/>
        </w:rPr>
      </w:pPr>
      <w:hyperlink w:anchor="_Toc20084365" w:history="1">
        <w:r w:rsidR="00CC2FD0" w:rsidRPr="00AF247C">
          <w:rPr>
            <w:rStyle w:val="Hyperlink"/>
            <w:b w:val="0"/>
          </w:rPr>
          <w:t>INTRODUCTION</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_Toc20084365 \h </w:instrText>
        </w:r>
        <w:r w:rsidR="00B63A57" w:rsidRPr="00AF247C">
          <w:rPr>
            <w:b w:val="0"/>
            <w:webHidden/>
          </w:rPr>
        </w:r>
        <w:r w:rsidR="00B63A57" w:rsidRPr="00AF247C">
          <w:rPr>
            <w:b w:val="0"/>
            <w:webHidden/>
          </w:rPr>
          <w:fldChar w:fldCharType="separate"/>
        </w:r>
        <w:r w:rsidR="00EC0D1F">
          <w:rPr>
            <w:b w:val="0"/>
            <w:webHidden/>
          </w:rPr>
          <w:t>5</w:t>
        </w:r>
        <w:r w:rsidR="00B63A57" w:rsidRPr="00AF247C">
          <w:rPr>
            <w:b w:val="0"/>
            <w:webHidden/>
          </w:rPr>
          <w:fldChar w:fldCharType="end"/>
        </w:r>
      </w:hyperlink>
    </w:p>
    <w:p w14:paraId="13C9513B"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66" w:history="1">
        <w:r w:rsidR="00CC2FD0" w:rsidRPr="00AF247C">
          <w:rPr>
            <w:rStyle w:val="Hyperlink"/>
            <w:rFonts w:ascii="Times New Roman" w:hAnsi="Times New Roman"/>
            <w:noProof/>
            <w:sz w:val="24"/>
            <w:szCs w:val="24"/>
          </w:rPr>
          <w:t>Literature Review</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_Toc20084366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6</w:t>
        </w:r>
        <w:r w:rsidR="00B63A57" w:rsidRPr="00AF247C">
          <w:rPr>
            <w:rFonts w:ascii="Times New Roman" w:hAnsi="Times New Roman"/>
            <w:noProof/>
            <w:webHidden/>
            <w:sz w:val="24"/>
            <w:szCs w:val="24"/>
          </w:rPr>
          <w:fldChar w:fldCharType="end"/>
        </w:r>
      </w:hyperlink>
    </w:p>
    <w:p w14:paraId="2D3DF9B6"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67" w:history="1">
        <w:r w:rsidR="00CC2FD0" w:rsidRPr="00AF247C">
          <w:rPr>
            <w:rStyle w:val="Hyperlink"/>
            <w:rFonts w:ascii="Times New Roman" w:hAnsi="Times New Roman"/>
            <w:noProof/>
            <w:sz w:val="24"/>
            <w:szCs w:val="24"/>
          </w:rPr>
          <w:t>Conceptual Framework</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_Toc20084367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8</w:t>
        </w:r>
        <w:r w:rsidR="00B63A57" w:rsidRPr="00AF247C">
          <w:rPr>
            <w:rFonts w:ascii="Times New Roman" w:hAnsi="Times New Roman"/>
            <w:noProof/>
            <w:webHidden/>
            <w:sz w:val="24"/>
            <w:szCs w:val="24"/>
          </w:rPr>
          <w:fldChar w:fldCharType="end"/>
        </w:r>
      </w:hyperlink>
    </w:p>
    <w:p w14:paraId="3DA17437"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68" w:history="1">
        <w:r w:rsidR="00CC2FD0" w:rsidRPr="00AF247C">
          <w:rPr>
            <w:rStyle w:val="Hyperlink"/>
            <w:rFonts w:ascii="Times New Roman" w:hAnsi="Times New Roman"/>
            <w:noProof/>
            <w:sz w:val="24"/>
            <w:szCs w:val="24"/>
          </w:rPr>
          <w:t>Significanceof the Study</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_Toc20084368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11</w:t>
        </w:r>
        <w:r w:rsidR="00B63A57" w:rsidRPr="00AF247C">
          <w:rPr>
            <w:rFonts w:ascii="Times New Roman" w:hAnsi="Times New Roman"/>
            <w:noProof/>
            <w:webHidden/>
            <w:sz w:val="24"/>
            <w:szCs w:val="24"/>
          </w:rPr>
          <w:fldChar w:fldCharType="end"/>
        </w:r>
      </w:hyperlink>
    </w:p>
    <w:p w14:paraId="75F42530"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69" w:history="1">
        <w:r w:rsidR="00CC2FD0" w:rsidRPr="00AF247C">
          <w:rPr>
            <w:rStyle w:val="Hyperlink"/>
            <w:rFonts w:ascii="Times New Roman" w:hAnsi="Times New Roman"/>
            <w:noProof/>
            <w:sz w:val="24"/>
            <w:szCs w:val="24"/>
          </w:rPr>
          <w:t>Objectives of the Study</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_Toc20084369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12</w:t>
        </w:r>
        <w:r w:rsidR="00B63A57" w:rsidRPr="00AF247C">
          <w:rPr>
            <w:rFonts w:ascii="Times New Roman" w:hAnsi="Times New Roman"/>
            <w:noProof/>
            <w:webHidden/>
            <w:sz w:val="24"/>
            <w:szCs w:val="24"/>
          </w:rPr>
          <w:fldChar w:fldCharType="end"/>
        </w:r>
      </w:hyperlink>
    </w:p>
    <w:p w14:paraId="3243A005"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0" w:history="1">
        <w:r w:rsidR="00CC2FD0" w:rsidRPr="00AF247C">
          <w:rPr>
            <w:rStyle w:val="Hyperlink"/>
            <w:rFonts w:ascii="Times New Roman" w:hAnsi="Times New Roman"/>
            <w:noProof/>
            <w:sz w:val="24"/>
            <w:szCs w:val="24"/>
          </w:rPr>
          <w:t>Scope and Limitation of the study</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_Toc20084370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13</w:t>
        </w:r>
        <w:r w:rsidR="00B63A57" w:rsidRPr="00AF247C">
          <w:rPr>
            <w:rFonts w:ascii="Times New Roman" w:hAnsi="Times New Roman"/>
            <w:noProof/>
            <w:webHidden/>
            <w:sz w:val="24"/>
            <w:szCs w:val="24"/>
          </w:rPr>
          <w:fldChar w:fldCharType="end"/>
        </w:r>
      </w:hyperlink>
    </w:p>
    <w:p w14:paraId="675EA3C6" w14:textId="77777777" w:rsidR="00CC2FD0" w:rsidRPr="00AF247C" w:rsidRDefault="001F1E0D" w:rsidP="005960ED">
      <w:pPr>
        <w:pStyle w:val="TOC1"/>
        <w:rPr>
          <w:b w:val="0"/>
          <w:lang w:val="en-PH" w:eastAsia="en-PH"/>
        </w:rPr>
      </w:pPr>
      <w:hyperlink w:anchor="_Toc20084371" w:history="1">
        <w:r w:rsidR="00CC2FD0" w:rsidRPr="00AF247C">
          <w:rPr>
            <w:rStyle w:val="Hyperlink"/>
            <w:b w:val="0"/>
          </w:rPr>
          <w:t>METHODOLOGY</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_Toc20084371 \h </w:instrText>
        </w:r>
        <w:r w:rsidR="00B63A57" w:rsidRPr="00AF247C">
          <w:rPr>
            <w:b w:val="0"/>
            <w:webHidden/>
          </w:rPr>
        </w:r>
        <w:r w:rsidR="00B63A57" w:rsidRPr="00AF247C">
          <w:rPr>
            <w:b w:val="0"/>
            <w:webHidden/>
          </w:rPr>
          <w:fldChar w:fldCharType="separate"/>
        </w:r>
        <w:r w:rsidR="00EC0D1F">
          <w:rPr>
            <w:b w:val="0"/>
            <w:webHidden/>
          </w:rPr>
          <w:t>13</w:t>
        </w:r>
        <w:r w:rsidR="00B63A57" w:rsidRPr="00AF247C">
          <w:rPr>
            <w:b w:val="0"/>
            <w:webHidden/>
          </w:rPr>
          <w:fldChar w:fldCharType="end"/>
        </w:r>
      </w:hyperlink>
    </w:p>
    <w:p w14:paraId="34BDD978"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2" w:history="1">
        <w:r w:rsidR="00CC2FD0" w:rsidRPr="00AF247C">
          <w:rPr>
            <w:rStyle w:val="Hyperlink"/>
            <w:rFonts w:ascii="Times New Roman" w:hAnsi="Times New Roman"/>
            <w:noProof/>
            <w:sz w:val="24"/>
            <w:szCs w:val="24"/>
          </w:rPr>
          <w:t>Study Design</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_Toc20084372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13</w:t>
        </w:r>
        <w:r w:rsidR="00B63A57" w:rsidRPr="00AF247C">
          <w:rPr>
            <w:rFonts w:ascii="Times New Roman" w:hAnsi="Times New Roman"/>
            <w:noProof/>
            <w:webHidden/>
            <w:sz w:val="24"/>
            <w:szCs w:val="24"/>
          </w:rPr>
          <w:fldChar w:fldCharType="end"/>
        </w:r>
      </w:hyperlink>
    </w:p>
    <w:p w14:paraId="724C91B4"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3" w:history="1">
        <w:r w:rsidR="00CC2FD0" w:rsidRPr="00AF247C">
          <w:rPr>
            <w:rStyle w:val="Hyperlink"/>
            <w:rFonts w:ascii="Times New Roman" w:hAnsi="Times New Roman"/>
            <w:noProof/>
            <w:sz w:val="24"/>
            <w:szCs w:val="24"/>
          </w:rPr>
          <w:t>Populationof the Study</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_Toc20084373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17</w:t>
        </w:r>
        <w:r w:rsidR="00B63A57" w:rsidRPr="00AF247C">
          <w:rPr>
            <w:rFonts w:ascii="Times New Roman" w:hAnsi="Times New Roman"/>
            <w:noProof/>
            <w:webHidden/>
            <w:sz w:val="24"/>
            <w:szCs w:val="24"/>
          </w:rPr>
          <w:fldChar w:fldCharType="end"/>
        </w:r>
      </w:hyperlink>
    </w:p>
    <w:p w14:paraId="7E7EA0AC"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4" w:history="1">
        <w:r w:rsidR="00CC2FD0" w:rsidRPr="00AF247C">
          <w:rPr>
            <w:rStyle w:val="Hyperlink"/>
            <w:rFonts w:ascii="Times New Roman" w:hAnsi="Times New Roman"/>
            <w:noProof/>
            <w:sz w:val="24"/>
            <w:szCs w:val="24"/>
          </w:rPr>
          <w:t>Data Gathering Tools</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_Toc20084374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17</w:t>
        </w:r>
        <w:r w:rsidR="00B63A57" w:rsidRPr="00AF247C">
          <w:rPr>
            <w:rFonts w:ascii="Times New Roman" w:hAnsi="Times New Roman"/>
            <w:noProof/>
            <w:webHidden/>
            <w:sz w:val="24"/>
            <w:szCs w:val="24"/>
          </w:rPr>
          <w:fldChar w:fldCharType="end"/>
        </w:r>
      </w:hyperlink>
    </w:p>
    <w:p w14:paraId="5AE6D11B"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5" w:history="1">
        <w:r w:rsidR="00CC2FD0" w:rsidRPr="00AF247C">
          <w:rPr>
            <w:rStyle w:val="Hyperlink"/>
            <w:rFonts w:ascii="Times New Roman" w:hAnsi="Times New Roman"/>
            <w:noProof/>
            <w:sz w:val="24"/>
            <w:szCs w:val="24"/>
          </w:rPr>
          <w:t>Data Gathering Procedures</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_Toc20084375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18</w:t>
        </w:r>
        <w:r w:rsidR="00B63A57" w:rsidRPr="00AF247C">
          <w:rPr>
            <w:rFonts w:ascii="Times New Roman" w:hAnsi="Times New Roman"/>
            <w:noProof/>
            <w:webHidden/>
            <w:sz w:val="24"/>
            <w:szCs w:val="24"/>
          </w:rPr>
          <w:fldChar w:fldCharType="end"/>
        </w:r>
      </w:hyperlink>
    </w:p>
    <w:p w14:paraId="63F0E4EE"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6" w:history="1">
        <w:r w:rsidR="00CC2FD0" w:rsidRPr="00AF247C">
          <w:rPr>
            <w:rStyle w:val="Hyperlink"/>
            <w:rFonts w:ascii="Times New Roman" w:hAnsi="Times New Roman"/>
            <w:noProof/>
            <w:sz w:val="24"/>
            <w:szCs w:val="24"/>
          </w:rPr>
          <w:t>Treatment of Data</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_Toc20084376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19</w:t>
        </w:r>
        <w:r w:rsidR="00B63A57" w:rsidRPr="00AF247C">
          <w:rPr>
            <w:rFonts w:ascii="Times New Roman" w:hAnsi="Times New Roman"/>
            <w:noProof/>
            <w:webHidden/>
            <w:sz w:val="24"/>
            <w:szCs w:val="24"/>
          </w:rPr>
          <w:fldChar w:fldCharType="end"/>
        </w:r>
      </w:hyperlink>
    </w:p>
    <w:p w14:paraId="2B8B5C6C"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77" w:history="1">
        <w:r w:rsidR="00CC2FD0" w:rsidRPr="00AF247C">
          <w:rPr>
            <w:rStyle w:val="Hyperlink"/>
            <w:rFonts w:ascii="Times New Roman" w:hAnsi="Times New Roman"/>
            <w:noProof/>
            <w:sz w:val="24"/>
            <w:szCs w:val="24"/>
          </w:rPr>
          <w:t>Ethical Consideration</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_Toc20084377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20</w:t>
        </w:r>
        <w:r w:rsidR="00B63A57" w:rsidRPr="00AF247C">
          <w:rPr>
            <w:rFonts w:ascii="Times New Roman" w:hAnsi="Times New Roman"/>
            <w:noProof/>
            <w:webHidden/>
            <w:sz w:val="24"/>
            <w:szCs w:val="24"/>
          </w:rPr>
          <w:fldChar w:fldCharType="end"/>
        </w:r>
      </w:hyperlink>
    </w:p>
    <w:p w14:paraId="1C656C89" w14:textId="77777777" w:rsidR="00CC2FD0" w:rsidRPr="00AF247C" w:rsidRDefault="001F1E0D" w:rsidP="005960ED">
      <w:pPr>
        <w:pStyle w:val="TOC1"/>
        <w:rPr>
          <w:b w:val="0"/>
          <w:lang w:val="en-PH" w:eastAsia="en-PH"/>
        </w:rPr>
      </w:pPr>
      <w:hyperlink w:anchor="_Toc20084378" w:history="1">
        <w:r w:rsidR="00CC2FD0" w:rsidRPr="00AF247C">
          <w:rPr>
            <w:rStyle w:val="Hyperlink"/>
            <w:rFonts w:eastAsiaTheme="majorEastAsia"/>
            <w:b w:val="0"/>
          </w:rPr>
          <w:t>DISCUSSION OF FINDINGS</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_Toc20084378 \h </w:instrText>
        </w:r>
        <w:r w:rsidR="00B63A57" w:rsidRPr="00AF247C">
          <w:rPr>
            <w:b w:val="0"/>
            <w:webHidden/>
          </w:rPr>
        </w:r>
        <w:r w:rsidR="00B63A57" w:rsidRPr="00AF247C">
          <w:rPr>
            <w:b w:val="0"/>
            <w:webHidden/>
          </w:rPr>
          <w:fldChar w:fldCharType="separate"/>
        </w:r>
        <w:r w:rsidR="00EC0D1F">
          <w:rPr>
            <w:b w:val="0"/>
            <w:webHidden/>
          </w:rPr>
          <w:t>21</w:t>
        </w:r>
        <w:r w:rsidR="00B63A57" w:rsidRPr="00AF247C">
          <w:rPr>
            <w:b w:val="0"/>
            <w:webHidden/>
          </w:rPr>
          <w:fldChar w:fldCharType="end"/>
        </w:r>
      </w:hyperlink>
    </w:p>
    <w:p w14:paraId="7A017A50" w14:textId="77777777" w:rsidR="00CC2FD0" w:rsidRPr="00AF247C" w:rsidRDefault="001F1E0D" w:rsidP="005960ED">
      <w:pPr>
        <w:pStyle w:val="TOC1"/>
        <w:rPr>
          <w:b w:val="0"/>
          <w:lang w:val="en-PH" w:eastAsia="en-PH"/>
        </w:rPr>
      </w:pPr>
      <w:hyperlink w:anchor="_Toc20084379" w:history="1">
        <w:r w:rsidR="00CC2FD0" w:rsidRPr="00AF247C">
          <w:rPr>
            <w:rStyle w:val="Hyperlink"/>
            <w:rFonts w:eastAsiaTheme="majorEastAsia"/>
            <w:b w:val="0"/>
          </w:rPr>
          <w:t>CONCLUSION AND RECOMMENDATION</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_Toc20084379 \h </w:instrText>
        </w:r>
        <w:r w:rsidR="00B63A57" w:rsidRPr="00AF247C">
          <w:rPr>
            <w:b w:val="0"/>
            <w:webHidden/>
          </w:rPr>
        </w:r>
        <w:r w:rsidR="00B63A57" w:rsidRPr="00AF247C">
          <w:rPr>
            <w:b w:val="0"/>
            <w:webHidden/>
          </w:rPr>
          <w:fldChar w:fldCharType="separate"/>
        </w:r>
        <w:r w:rsidR="00EC0D1F">
          <w:rPr>
            <w:b w:val="0"/>
            <w:webHidden/>
          </w:rPr>
          <w:t>23</w:t>
        </w:r>
        <w:r w:rsidR="00B63A57" w:rsidRPr="00AF247C">
          <w:rPr>
            <w:b w:val="0"/>
            <w:webHidden/>
          </w:rPr>
          <w:fldChar w:fldCharType="end"/>
        </w:r>
      </w:hyperlink>
    </w:p>
    <w:p w14:paraId="25BE5842" w14:textId="77777777" w:rsidR="00CC2FD0" w:rsidRPr="00AF247C" w:rsidRDefault="001F1E0D" w:rsidP="005960ED">
      <w:pPr>
        <w:pStyle w:val="TOC1"/>
        <w:rPr>
          <w:b w:val="0"/>
          <w:lang w:val="en-PH" w:eastAsia="en-PH"/>
        </w:rPr>
      </w:pPr>
      <w:hyperlink w:anchor="_Toc20084380" w:history="1">
        <w:r w:rsidR="00CC2FD0" w:rsidRPr="00AF247C">
          <w:rPr>
            <w:rStyle w:val="Hyperlink"/>
            <w:b w:val="0"/>
          </w:rPr>
          <w:t>REFERENCES</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_Toc20084380 \h </w:instrText>
        </w:r>
        <w:r w:rsidR="00B63A57" w:rsidRPr="00AF247C">
          <w:rPr>
            <w:b w:val="0"/>
            <w:webHidden/>
          </w:rPr>
        </w:r>
        <w:r w:rsidR="00B63A57" w:rsidRPr="00AF247C">
          <w:rPr>
            <w:b w:val="0"/>
            <w:webHidden/>
          </w:rPr>
          <w:fldChar w:fldCharType="separate"/>
        </w:r>
        <w:r w:rsidR="00EC0D1F">
          <w:rPr>
            <w:b w:val="0"/>
            <w:webHidden/>
          </w:rPr>
          <w:t>26</w:t>
        </w:r>
        <w:r w:rsidR="00B63A57" w:rsidRPr="00AF247C">
          <w:rPr>
            <w:b w:val="0"/>
            <w:webHidden/>
          </w:rPr>
          <w:fldChar w:fldCharType="end"/>
        </w:r>
      </w:hyperlink>
    </w:p>
    <w:p w14:paraId="124CA5EF" w14:textId="77777777" w:rsidR="00CC2FD0" w:rsidRPr="00AF247C" w:rsidRDefault="001F1E0D" w:rsidP="005960ED">
      <w:pPr>
        <w:pStyle w:val="TOC1"/>
        <w:rPr>
          <w:b w:val="0"/>
          <w:lang w:val="en-PH" w:eastAsia="en-PH"/>
        </w:rPr>
      </w:pPr>
      <w:hyperlink w:anchor="_Toc20084381" w:history="1">
        <w:r w:rsidR="00CC2FD0" w:rsidRPr="00AF247C">
          <w:rPr>
            <w:rStyle w:val="Hyperlink"/>
            <w:b w:val="0"/>
          </w:rPr>
          <w:t>APPENDICES</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_Toc20084381 \h </w:instrText>
        </w:r>
        <w:r w:rsidR="00B63A57" w:rsidRPr="00AF247C">
          <w:rPr>
            <w:b w:val="0"/>
            <w:webHidden/>
          </w:rPr>
        </w:r>
        <w:r w:rsidR="00B63A57" w:rsidRPr="00AF247C">
          <w:rPr>
            <w:b w:val="0"/>
            <w:webHidden/>
          </w:rPr>
          <w:fldChar w:fldCharType="separate"/>
        </w:r>
        <w:r w:rsidR="00EC0D1F">
          <w:rPr>
            <w:b w:val="0"/>
            <w:webHidden/>
          </w:rPr>
          <w:t>29</w:t>
        </w:r>
        <w:r w:rsidR="00B63A57" w:rsidRPr="00AF247C">
          <w:rPr>
            <w:b w:val="0"/>
            <w:webHidden/>
          </w:rPr>
          <w:fldChar w:fldCharType="end"/>
        </w:r>
      </w:hyperlink>
    </w:p>
    <w:p w14:paraId="21868004"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82" w:history="1">
        <w:r w:rsidR="00CC2FD0" w:rsidRPr="00AF247C">
          <w:rPr>
            <w:rStyle w:val="Hyperlink"/>
            <w:rFonts w:ascii="Times New Roman" w:hAnsi="Times New Roman"/>
            <w:noProof/>
            <w:sz w:val="24"/>
            <w:szCs w:val="24"/>
          </w:rPr>
          <w:t>A. Interview Request Letter</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_Toc20084382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29</w:t>
        </w:r>
        <w:r w:rsidR="00B63A57" w:rsidRPr="00AF247C">
          <w:rPr>
            <w:rFonts w:ascii="Times New Roman" w:hAnsi="Times New Roman"/>
            <w:noProof/>
            <w:webHidden/>
            <w:sz w:val="24"/>
            <w:szCs w:val="24"/>
          </w:rPr>
          <w:fldChar w:fldCharType="end"/>
        </w:r>
      </w:hyperlink>
    </w:p>
    <w:p w14:paraId="3FE9EA27"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83" w:history="1">
        <w:r w:rsidR="00CC2FD0" w:rsidRPr="00AF247C">
          <w:rPr>
            <w:rStyle w:val="Hyperlink"/>
            <w:rFonts w:ascii="Times New Roman" w:hAnsi="Times New Roman"/>
            <w:noProof/>
            <w:sz w:val="24"/>
            <w:szCs w:val="24"/>
          </w:rPr>
          <w:t>B. Reply Form</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_Toc20084383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30</w:t>
        </w:r>
        <w:r w:rsidR="00B63A57" w:rsidRPr="00AF247C">
          <w:rPr>
            <w:rFonts w:ascii="Times New Roman" w:hAnsi="Times New Roman"/>
            <w:noProof/>
            <w:webHidden/>
            <w:sz w:val="24"/>
            <w:szCs w:val="24"/>
          </w:rPr>
          <w:fldChar w:fldCharType="end"/>
        </w:r>
      </w:hyperlink>
    </w:p>
    <w:p w14:paraId="0BC8A5B3"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84" w:history="1">
        <w:r w:rsidR="00CC2FD0" w:rsidRPr="00AF247C">
          <w:rPr>
            <w:rStyle w:val="Hyperlink"/>
            <w:rFonts w:ascii="Times New Roman" w:hAnsi="Times New Roman"/>
            <w:noProof/>
            <w:sz w:val="24"/>
            <w:szCs w:val="24"/>
          </w:rPr>
          <w:t>C.Interview Guide</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_Toc20084384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31</w:t>
        </w:r>
        <w:r w:rsidR="00B63A57" w:rsidRPr="00AF247C">
          <w:rPr>
            <w:rFonts w:ascii="Times New Roman" w:hAnsi="Times New Roman"/>
            <w:noProof/>
            <w:webHidden/>
            <w:sz w:val="24"/>
            <w:szCs w:val="24"/>
          </w:rPr>
          <w:fldChar w:fldCharType="end"/>
        </w:r>
      </w:hyperlink>
    </w:p>
    <w:p w14:paraId="2B897B1A" w14:textId="77777777" w:rsidR="00CC2FD0" w:rsidRPr="00AF247C" w:rsidRDefault="001F1E0D">
      <w:pPr>
        <w:pStyle w:val="TOC3"/>
        <w:tabs>
          <w:tab w:val="right" w:leader="dot" w:pos="8630"/>
        </w:tabs>
        <w:rPr>
          <w:rFonts w:ascii="Times New Roman" w:hAnsi="Times New Roman"/>
          <w:noProof/>
          <w:sz w:val="24"/>
          <w:szCs w:val="24"/>
          <w:lang w:val="en-PH" w:eastAsia="en-PH"/>
        </w:rPr>
      </w:pPr>
      <w:hyperlink w:anchor="_Toc20084385" w:history="1">
        <w:r w:rsidR="00CC2FD0" w:rsidRPr="00AF247C">
          <w:rPr>
            <w:rStyle w:val="Hyperlink"/>
            <w:rFonts w:ascii="Times New Roman" w:eastAsia="Times New Roman" w:hAnsi="Times New Roman"/>
            <w:noProof/>
            <w:sz w:val="24"/>
            <w:szCs w:val="24"/>
            <w:lang w:eastAsia="ar-SA"/>
          </w:rPr>
          <w:t>D. S</w:t>
        </w:r>
        <w:r w:rsidR="004A21A7" w:rsidRPr="00AF247C">
          <w:rPr>
            <w:rStyle w:val="Hyperlink"/>
            <w:rFonts w:ascii="Times New Roman" w:eastAsia="Times New Roman" w:hAnsi="Times New Roman"/>
            <w:noProof/>
            <w:sz w:val="24"/>
            <w:szCs w:val="24"/>
            <w:lang w:eastAsia="ar-SA"/>
          </w:rPr>
          <w:t>oftware</w:t>
        </w:r>
        <w:r w:rsidR="00CC2FD0" w:rsidRPr="00AF247C">
          <w:rPr>
            <w:rStyle w:val="Hyperlink"/>
            <w:rFonts w:ascii="Times New Roman" w:eastAsia="Times New Roman" w:hAnsi="Times New Roman"/>
            <w:noProof/>
            <w:sz w:val="24"/>
            <w:szCs w:val="24"/>
            <w:lang w:eastAsia="ar-SA"/>
          </w:rPr>
          <w:t xml:space="preserve"> R</w:t>
        </w:r>
        <w:r w:rsidR="004A21A7" w:rsidRPr="00AF247C">
          <w:rPr>
            <w:rStyle w:val="Hyperlink"/>
            <w:rFonts w:ascii="Times New Roman" w:eastAsia="Times New Roman" w:hAnsi="Times New Roman"/>
            <w:noProof/>
            <w:sz w:val="24"/>
            <w:szCs w:val="24"/>
            <w:lang w:eastAsia="ar-SA"/>
          </w:rPr>
          <w:t xml:space="preserve">equirements </w:t>
        </w:r>
        <w:r w:rsidR="00CC2FD0" w:rsidRPr="00AF247C">
          <w:rPr>
            <w:rStyle w:val="Hyperlink"/>
            <w:rFonts w:ascii="Times New Roman" w:eastAsia="Times New Roman" w:hAnsi="Times New Roman"/>
            <w:noProof/>
            <w:sz w:val="24"/>
            <w:szCs w:val="24"/>
            <w:lang w:eastAsia="ar-SA"/>
          </w:rPr>
          <w:t>S</w:t>
        </w:r>
        <w:r w:rsidR="004A21A7" w:rsidRPr="00AF247C">
          <w:rPr>
            <w:rStyle w:val="Hyperlink"/>
            <w:rFonts w:ascii="Times New Roman" w:eastAsia="Times New Roman" w:hAnsi="Times New Roman"/>
            <w:noProof/>
            <w:sz w:val="24"/>
            <w:szCs w:val="24"/>
            <w:lang w:eastAsia="ar-SA"/>
          </w:rPr>
          <w:t>pecification</w:t>
        </w:r>
        <w:r w:rsidR="00CC2FD0" w:rsidRPr="00AF247C">
          <w:rPr>
            <w:rStyle w:val="Hyperlink"/>
            <w:rFonts w:ascii="Times New Roman" w:eastAsia="Times New Roman" w:hAnsi="Times New Roman"/>
            <w:noProof/>
            <w:sz w:val="24"/>
            <w:szCs w:val="24"/>
            <w:lang w:eastAsia="ar-SA"/>
          </w:rPr>
          <w:t xml:space="preserve"> (SRS)</w:t>
        </w:r>
        <w:r w:rsidR="00CC2FD0" w:rsidRPr="00AF247C">
          <w:rPr>
            <w:rFonts w:ascii="Times New Roman" w:hAnsi="Times New Roman"/>
            <w:noProof/>
            <w:webHidden/>
            <w:sz w:val="24"/>
            <w:szCs w:val="24"/>
          </w:rPr>
          <w:tab/>
        </w:r>
        <w:r w:rsidR="00B63A57" w:rsidRPr="00AF247C">
          <w:rPr>
            <w:rFonts w:ascii="Times New Roman" w:hAnsi="Times New Roman"/>
            <w:noProof/>
            <w:webHidden/>
            <w:sz w:val="24"/>
            <w:szCs w:val="24"/>
          </w:rPr>
          <w:fldChar w:fldCharType="begin"/>
        </w:r>
        <w:r w:rsidR="00CC2FD0" w:rsidRPr="00AF247C">
          <w:rPr>
            <w:rFonts w:ascii="Times New Roman" w:hAnsi="Times New Roman"/>
            <w:noProof/>
            <w:webHidden/>
            <w:sz w:val="24"/>
            <w:szCs w:val="24"/>
          </w:rPr>
          <w:instrText xml:space="preserve"> PAGEREF _Toc20084385 \h </w:instrText>
        </w:r>
        <w:r w:rsidR="00B63A57" w:rsidRPr="00AF247C">
          <w:rPr>
            <w:rFonts w:ascii="Times New Roman" w:hAnsi="Times New Roman"/>
            <w:noProof/>
            <w:webHidden/>
            <w:sz w:val="24"/>
            <w:szCs w:val="24"/>
          </w:rPr>
        </w:r>
        <w:r w:rsidR="00B63A57" w:rsidRPr="00AF247C">
          <w:rPr>
            <w:rFonts w:ascii="Times New Roman" w:hAnsi="Times New Roman"/>
            <w:noProof/>
            <w:webHidden/>
            <w:sz w:val="24"/>
            <w:szCs w:val="24"/>
          </w:rPr>
          <w:fldChar w:fldCharType="separate"/>
        </w:r>
        <w:r w:rsidR="00EC0D1F">
          <w:rPr>
            <w:rFonts w:ascii="Times New Roman" w:hAnsi="Times New Roman"/>
            <w:noProof/>
            <w:webHidden/>
            <w:sz w:val="24"/>
            <w:szCs w:val="24"/>
          </w:rPr>
          <w:t>32</w:t>
        </w:r>
        <w:r w:rsidR="00B63A57" w:rsidRPr="00AF247C">
          <w:rPr>
            <w:rFonts w:ascii="Times New Roman" w:hAnsi="Times New Roman"/>
            <w:noProof/>
            <w:webHidden/>
            <w:sz w:val="24"/>
            <w:szCs w:val="24"/>
          </w:rPr>
          <w:fldChar w:fldCharType="end"/>
        </w:r>
      </w:hyperlink>
    </w:p>
    <w:p w14:paraId="54445B54" w14:textId="77777777" w:rsidR="00CC2FD0" w:rsidRPr="00AF247C" w:rsidRDefault="001F1E0D" w:rsidP="005960ED">
      <w:pPr>
        <w:pStyle w:val="TOC1"/>
        <w:rPr>
          <w:b w:val="0"/>
          <w:lang w:val="en-PH" w:eastAsia="en-PH"/>
        </w:rPr>
      </w:pPr>
      <w:hyperlink w:anchor="_Toc20084415" w:history="1">
        <w:r w:rsidR="00CC2FD0" w:rsidRPr="00AF247C">
          <w:rPr>
            <w:rStyle w:val="Hyperlink"/>
            <w:rFonts w:eastAsia="Courier New"/>
            <w:b w:val="0"/>
            <w:lang w:eastAsia="ar-SA"/>
          </w:rPr>
          <w:t>E.S</w:t>
        </w:r>
        <w:r w:rsidR="004A21A7" w:rsidRPr="00AF247C">
          <w:rPr>
            <w:rStyle w:val="Hyperlink"/>
            <w:rFonts w:eastAsia="Courier New"/>
            <w:b w:val="0"/>
            <w:lang w:eastAsia="ar-SA"/>
          </w:rPr>
          <w:t>oftware</w:t>
        </w:r>
        <w:r w:rsidR="00CC2FD0" w:rsidRPr="00AF247C">
          <w:rPr>
            <w:rStyle w:val="Hyperlink"/>
            <w:rFonts w:eastAsia="Courier New"/>
            <w:b w:val="0"/>
            <w:lang w:eastAsia="ar-SA"/>
          </w:rPr>
          <w:t xml:space="preserve"> D</w:t>
        </w:r>
        <w:r w:rsidR="004A21A7" w:rsidRPr="00AF247C">
          <w:rPr>
            <w:rStyle w:val="Hyperlink"/>
            <w:rFonts w:eastAsia="Courier New"/>
            <w:b w:val="0"/>
            <w:lang w:eastAsia="ar-SA"/>
          </w:rPr>
          <w:t>esign</w:t>
        </w:r>
        <w:r w:rsidR="00CC2FD0" w:rsidRPr="00AF247C">
          <w:rPr>
            <w:rStyle w:val="Hyperlink"/>
            <w:rFonts w:eastAsia="Courier New"/>
            <w:b w:val="0"/>
            <w:lang w:eastAsia="ar-SA"/>
          </w:rPr>
          <w:t xml:space="preserve"> D</w:t>
        </w:r>
        <w:r w:rsidR="004A21A7" w:rsidRPr="00AF247C">
          <w:rPr>
            <w:rStyle w:val="Hyperlink"/>
            <w:rFonts w:eastAsia="Courier New"/>
            <w:b w:val="0"/>
            <w:lang w:eastAsia="ar-SA"/>
          </w:rPr>
          <w:t>ocument</w:t>
        </w:r>
        <w:r w:rsidR="00CC2FD0" w:rsidRPr="00AF247C">
          <w:rPr>
            <w:rStyle w:val="Hyperlink"/>
            <w:rFonts w:eastAsia="Courier New"/>
            <w:b w:val="0"/>
            <w:lang w:eastAsia="ar-SA"/>
          </w:rPr>
          <w:t xml:space="preserve"> (SDD)</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_Toc20084415 \h </w:instrText>
        </w:r>
        <w:r w:rsidR="00B63A57" w:rsidRPr="00AF247C">
          <w:rPr>
            <w:b w:val="0"/>
            <w:webHidden/>
          </w:rPr>
        </w:r>
        <w:r w:rsidR="00B63A57" w:rsidRPr="00AF247C">
          <w:rPr>
            <w:b w:val="0"/>
            <w:webHidden/>
          </w:rPr>
          <w:fldChar w:fldCharType="separate"/>
        </w:r>
        <w:r w:rsidR="00EC0D1F">
          <w:rPr>
            <w:b w:val="0"/>
            <w:webHidden/>
          </w:rPr>
          <w:t>61</w:t>
        </w:r>
        <w:r w:rsidR="00B63A57" w:rsidRPr="00AF247C">
          <w:rPr>
            <w:b w:val="0"/>
            <w:webHidden/>
          </w:rPr>
          <w:fldChar w:fldCharType="end"/>
        </w:r>
      </w:hyperlink>
    </w:p>
    <w:p w14:paraId="5D7078E9" w14:textId="77777777" w:rsidR="00CC2FD0" w:rsidRPr="00AF247C" w:rsidRDefault="001F1E0D" w:rsidP="005960ED">
      <w:pPr>
        <w:pStyle w:val="TOC1"/>
        <w:rPr>
          <w:b w:val="0"/>
          <w:lang w:val="en-PH" w:eastAsia="en-PH"/>
        </w:rPr>
      </w:pPr>
      <w:hyperlink w:anchor="_Toc20084451" w:history="1">
        <w:r w:rsidR="00CC2FD0" w:rsidRPr="00AF247C">
          <w:rPr>
            <w:rStyle w:val="Hyperlink"/>
            <w:rFonts w:eastAsiaTheme="minorHAnsi"/>
            <w:b w:val="0"/>
            <w:lang w:val="en-PH"/>
          </w:rPr>
          <w:t>F. S</w:t>
        </w:r>
        <w:r w:rsidR="004A21A7" w:rsidRPr="00AF247C">
          <w:rPr>
            <w:rStyle w:val="Hyperlink"/>
            <w:rFonts w:eastAsiaTheme="minorHAnsi"/>
            <w:b w:val="0"/>
            <w:lang w:val="en-PH"/>
          </w:rPr>
          <w:t>oftware</w:t>
        </w:r>
        <w:r w:rsidR="00CC2FD0" w:rsidRPr="00AF247C">
          <w:rPr>
            <w:rStyle w:val="Hyperlink"/>
            <w:rFonts w:eastAsiaTheme="minorHAnsi"/>
            <w:b w:val="0"/>
            <w:lang w:val="en-PH"/>
          </w:rPr>
          <w:t xml:space="preserve"> P</w:t>
        </w:r>
        <w:r w:rsidR="004A21A7" w:rsidRPr="00AF247C">
          <w:rPr>
            <w:rStyle w:val="Hyperlink"/>
            <w:rFonts w:eastAsiaTheme="minorHAnsi"/>
            <w:b w:val="0"/>
            <w:lang w:val="en-PH"/>
          </w:rPr>
          <w:t>roject</w:t>
        </w:r>
        <w:r w:rsidR="00CC2FD0" w:rsidRPr="00AF247C">
          <w:rPr>
            <w:rStyle w:val="Hyperlink"/>
            <w:rFonts w:eastAsiaTheme="minorHAnsi"/>
            <w:b w:val="0"/>
            <w:lang w:val="en-PH"/>
          </w:rPr>
          <w:t xml:space="preserve"> T</w:t>
        </w:r>
        <w:r w:rsidR="004A21A7" w:rsidRPr="00AF247C">
          <w:rPr>
            <w:rStyle w:val="Hyperlink"/>
            <w:rFonts w:eastAsiaTheme="minorHAnsi"/>
            <w:b w:val="0"/>
            <w:lang w:val="en-PH"/>
          </w:rPr>
          <w:t>est</w:t>
        </w:r>
        <w:r w:rsidR="00CC2FD0" w:rsidRPr="00AF247C">
          <w:rPr>
            <w:rStyle w:val="Hyperlink"/>
            <w:rFonts w:eastAsiaTheme="minorHAnsi"/>
            <w:b w:val="0"/>
            <w:lang w:val="en-PH"/>
          </w:rPr>
          <w:t xml:space="preserve"> P</w:t>
        </w:r>
        <w:r w:rsidR="004A21A7" w:rsidRPr="00AF247C">
          <w:rPr>
            <w:rStyle w:val="Hyperlink"/>
            <w:rFonts w:eastAsiaTheme="minorHAnsi"/>
            <w:b w:val="0"/>
            <w:lang w:val="en-PH"/>
          </w:rPr>
          <w:t>lan</w:t>
        </w:r>
        <w:r w:rsidR="00CC2FD0" w:rsidRPr="00AF247C">
          <w:rPr>
            <w:rStyle w:val="Hyperlink"/>
            <w:rFonts w:eastAsiaTheme="minorHAnsi"/>
            <w:b w:val="0"/>
            <w:lang w:val="en-PH"/>
          </w:rPr>
          <w:t xml:space="preserve"> (SPTP)</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_Toc20084451 \h </w:instrText>
        </w:r>
        <w:r w:rsidR="00B63A57" w:rsidRPr="00AF247C">
          <w:rPr>
            <w:b w:val="0"/>
            <w:webHidden/>
          </w:rPr>
        </w:r>
        <w:r w:rsidR="00B63A57" w:rsidRPr="00AF247C">
          <w:rPr>
            <w:b w:val="0"/>
            <w:webHidden/>
          </w:rPr>
          <w:fldChar w:fldCharType="separate"/>
        </w:r>
        <w:r w:rsidR="00EC0D1F">
          <w:rPr>
            <w:b w:val="0"/>
            <w:webHidden/>
          </w:rPr>
          <w:t>97</w:t>
        </w:r>
        <w:r w:rsidR="00B63A57" w:rsidRPr="00AF247C">
          <w:rPr>
            <w:b w:val="0"/>
            <w:webHidden/>
          </w:rPr>
          <w:fldChar w:fldCharType="end"/>
        </w:r>
      </w:hyperlink>
    </w:p>
    <w:p w14:paraId="3EDB62DA" w14:textId="77777777" w:rsidR="00CC2FD0" w:rsidRPr="00AF247C" w:rsidRDefault="001F1E0D" w:rsidP="005960ED">
      <w:pPr>
        <w:pStyle w:val="TOC1"/>
        <w:rPr>
          <w:b w:val="0"/>
          <w:lang w:val="en-PH" w:eastAsia="en-PH"/>
        </w:rPr>
      </w:pPr>
      <w:hyperlink w:anchor="_Toc20084471" w:history="1">
        <w:r w:rsidR="00CC2FD0" w:rsidRPr="00AF247C">
          <w:rPr>
            <w:rStyle w:val="Hyperlink"/>
            <w:rFonts w:eastAsiaTheme="minorHAnsi"/>
            <w:b w:val="0"/>
            <w:lang w:val="en-PH"/>
          </w:rPr>
          <w:t>G</w:t>
        </w:r>
        <w:r w:rsidR="00AE769F" w:rsidRPr="00AF247C">
          <w:rPr>
            <w:rStyle w:val="Hyperlink"/>
            <w:rFonts w:eastAsiaTheme="minorHAnsi"/>
            <w:b w:val="0"/>
            <w:lang w:val="en-PH"/>
          </w:rPr>
          <w:t xml:space="preserve">. </w:t>
        </w:r>
        <w:r w:rsidR="00CC2FD0" w:rsidRPr="00AF247C">
          <w:rPr>
            <w:rStyle w:val="Hyperlink"/>
            <w:rFonts w:eastAsiaTheme="minorHAnsi"/>
            <w:b w:val="0"/>
            <w:lang w:val="en-PH"/>
          </w:rPr>
          <w:t>S</w:t>
        </w:r>
        <w:r w:rsidR="004A21A7" w:rsidRPr="00AF247C">
          <w:rPr>
            <w:rStyle w:val="Hyperlink"/>
            <w:rFonts w:eastAsiaTheme="minorHAnsi"/>
            <w:b w:val="0"/>
            <w:lang w:val="en-PH"/>
          </w:rPr>
          <w:t>oftware</w:t>
        </w:r>
        <w:r w:rsidR="00CC2FD0" w:rsidRPr="00AF247C">
          <w:rPr>
            <w:rStyle w:val="Hyperlink"/>
            <w:rFonts w:eastAsiaTheme="minorHAnsi"/>
            <w:b w:val="0"/>
            <w:lang w:val="en-PH"/>
          </w:rPr>
          <w:t xml:space="preserve"> P</w:t>
        </w:r>
        <w:r w:rsidR="004A21A7" w:rsidRPr="00AF247C">
          <w:rPr>
            <w:rStyle w:val="Hyperlink"/>
            <w:rFonts w:eastAsiaTheme="minorHAnsi"/>
            <w:b w:val="0"/>
            <w:lang w:val="en-PH"/>
          </w:rPr>
          <w:t>roject</w:t>
        </w:r>
        <w:r w:rsidR="00CC2FD0" w:rsidRPr="00AF247C">
          <w:rPr>
            <w:rStyle w:val="Hyperlink"/>
            <w:rFonts w:eastAsiaTheme="minorHAnsi"/>
            <w:b w:val="0"/>
            <w:lang w:val="en-PH"/>
          </w:rPr>
          <w:t xml:space="preserve"> A</w:t>
        </w:r>
        <w:r w:rsidR="004A21A7" w:rsidRPr="00AF247C">
          <w:rPr>
            <w:rStyle w:val="Hyperlink"/>
            <w:rFonts w:eastAsiaTheme="minorHAnsi"/>
            <w:b w:val="0"/>
            <w:lang w:val="en-PH"/>
          </w:rPr>
          <w:t>cceptance</w:t>
        </w:r>
        <w:r w:rsidR="00CC2FD0" w:rsidRPr="00AF247C">
          <w:rPr>
            <w:rStyle w:val="Hyperlink"/>
            <w:rFonts w:eastAsiaTheme="minorHAnsi"/>
            <w:b w:val="0"/>
            <w:lang w:val="en-PH"/>
          </w:rPr>
          <w:t xml:space="preserve"> C</w:t>
        </w:r>
        <w:r w:rsidR="004A21A7" w:rsidRPr="00AF247C">
          <w:rPr>
            <w:rStyle w:val="Hyperlink"/>
            <w:rFonts w:eastAsiaTheme="minorHAnsi"/>
            <w:b w:val="0"/>
            <w:lang w:val="en-PH"/>
          </w:rPr>
          <w:t xml:space="preserve">riteria </w:t>
        </w:r>
        <w:r w:rsidR="00CC2FD0" w:rsidRPr="00AF247C">
          <w:rPr>
            <w:rStyle w:val="Hyperlink"/>
            <w:rFonts w:eastAsiaTheme="minorHAnsi"/>
            <w:b w:val="0"/>
            <w:lang w:val="en-PH"/>
          </w:rPr>
          <w:t>(SPAC)</w:t>
        </w:r>
        <w:r w:rsidR="00CC2FD0" w:rsidRPr="00AF247C">
          <w:rPr>
            <w:b w:val="0"/>
            <w:webHidden/>
          </w:rPr>
          <w:tab/>
        </w:r>
        <w:r w:rsidR="00B63A57" w:rsidRPr="00AF247C">
          <w:rPr>
            <w:b w:val="0"/>
            <w:webHidden/>
          </w:rPr>
          <w:fldChar w:fldCharType="begin"/>
        </w:r>
        <w:r w:rsidR="00CC2FD0" w:rsidRPr="00AF247C">
          <w:rPr>
            <w:b w:val="0"/>
            <w:webHidden/>
          </w:rPr>
          <w:instrText xml:space="preserve"> PAGEREF _Toc20084471 \h </w:instrText>
        </w:r>
        <w:r w:rsidR="00B63A57" w:rsidRPr="00AF247C">
          <w:rPr>
            <w:b w:val="0"/>
            <w:webHidden/>
          </w:rPr>
        </w:r>
        <w:r w:rsidR="00B63A57" w:rsidRPr="00AF247C">
          <w:rPr>
            <w:b w:val="0"/>
            <w:webHidden/>
          </w:rPr>
          <w:fldChar w:fldCharType="separate"/>
        </w:r>
        <w:r w:rsidR="00EC0D1F">
          <w:rPr>
            <w:b w:val="0"/>
            <w:webHidden/>
          </w:rPr>
          <w:t>110</w:t>
        </w:r>
        <w:r w:rsidR="00B63A57" w:rsidRPr="00AF247C">
          <w:rPr>
            <w:b w:val="0"/>
            <w:webHidden/>
          </w:rPr>
          <w:fldChar w:fldCharType="end"/>
        </w:r>
      </w:hyperlink>
    </w:p>
    <w:p w14:paraId="016C27BB" w14:textId="77777777" w:rsidR="00540556" w:rsidRPr="00AF247C" w:rsidRDefault="00B63A57" w:rsidP="00E510FC">
      <w:pPr>
        <w:jc w:val="both"/>
        <w:rPr>
          <w:rFonts w:ascii="Times New Roman" w:hAnsi="Times New Roman"/>
          <w:sz w:val="24"/>
          <w:szCs w:val="24"/>
        </w:rPr>
      </w:pPr>
      <w:r w:rsidRPr="00AF247C">
        <w:rPr>
          <w:rFonts w:ascii="Times New Roman" w:hAnsi="Times New Roman"/>
          <w:bCs/>
          <w:noProof/>
          <w:sz w:val="24"/>
          <w:szCs w:val="24"/>
        </w:rPr>
        <w:fldChar w:fldCharType="end"/>
      </w:r>
    </w:p>
    <w:p w14:paraId="2D3CDEF1" w14:textId="77777777" w:rsidR="00B72B62" w:rsidRDefault="00B72B62" w:rsidP="00E510FC">
      <w:pPr>
        <w:jc w:val="both"/>
        <w:rPr>
          <w:rFonts w:ascii="Times New Roman" w:hAnsi="Times New Roman"/>
          <w:b/>
          <w:sz w:val="32"/>
          <w:szCs w:val="32"/>
        </w:rPr>
      </w:pPr>
    </w:p>
    <w:p w14:paraId="13418B43" w14:textId="77777777" w:rsidR="00CC2FD0" w:rsidRDefault="00CC2FD0" w:rsidP="00F77482">
      <w:pPr>
        <w:pStyle w:val="TableofFigures"/>
        <w:tabs>
          <w:tab w:val="right" w:leader="dot" w:pos="9350"/>
        </w:tabs>
        <w:jc w:val="center"/>
        <w:rPr>
          <w:rFonts w:ascii="Times New Roman" w:hAnsi="Times New Roman"/>
          <w:b/>
          <w:sz w:val="28"/>
          <w:szCs w:val="28"/>
        </w:rPr>
      </w:pPr>
    </w:p>
    <w:p w14:paraId="548841CC" w14:textId="77777777" w:rsidR="001F1DA2" w:rsidRPr="001F1DA2" w:rsidRDefault="001F1DA2" w:rsidP="00F77482">
      <w:pPr>
        <w:pStyle w:val="TableofFigures"/>
        <w:tabs>
          <w:tab w:val="right" w:leader="dot" w:pos="9350"/>
        </w:tabs>
        <w:jc w:val="center"/>
        <w:rPr>
          <w:rFonts w:ascii="Times New Roman" w:hAnsi="Times New Roman"/>
          <w:b/>
          <w:sz w:val="28"/>
          <w:szCs w:val="28"/>
        </w:rPr>
      </w:pPr>
      <w:commentRangeStart w:id="51"/>
      <w:r w:rsidRPr="001F1DA2">
        <w:rPr>
          <w:rFonts w:ascii="Times New Roman" w:hAnsi="Times New Roman"/>
          <w:b/>
          <w:sz w:val="28"/>
          <w:szCs w:val="28"/>
        </w:rPr>
        <w:lastRenderedPageBreak/>
        <w:t>List</w:t>
      </w:r>
      <w:commentRangeEnd w:id="51"/>
      <w:r w:rsidR="00133A39">
        <w:rPr>
          <w:rStyle w:val="CommentReference"/>
        </w:rPr>
        <w:commentReference w:id="51"/>
      </w:r>
      <w:r w:rsidRPr="001F1DA2">
        <w:rPr>
          <w:rFonts w:ascii="Times New Roman" w:hAnsi="Times New Roman"/>
          <w:b/>
          <w:sz w:val="28"/>
          <w:szCs w:val="28"/>
        </w:rPr>
        <w:t xml:space="preserve"> of Figures</w:t>
      </w:r>
    </w:p>
    <w:p w14:paraId="0A511700" w14:textId="77777777" w:rsidR="001F1DA2" w:rsidRPr="00F77482" w:rsidRDefault="001F1E0D" w:rsidP="00E510FC">
      <w:pPr>
        <w:jc w:val="both"/>
        <w:rPr>
          <w:rFonts w:ascii="Times New Roman" w:hAnsi="Times New Roman"/>
          <w:b/>
          <w:bCs/>
          <w:sz w:val="24"/>
          <w:szCs w:val="24"/>
        </w:rPr>
      </w:pPr>
      <w:r>
        <w:rPr>
          <w:rFonts w:ascii="Times New Roman" w:hAnsi="Times New Roman"/>
          <w:b/>
          <w:noProof/>
          <w:sz w:val="32"/>
          <w:szCs w:val="32"/>
          <w:lang w:val="en-PH" w:eastAsia="en-PH"/>
        </w:rPr>
        <w:pict w14:anchorId="3D36906D">
          <v:shapetype id="_x0000_t202" coordsize="21600,21600" o:spt="202" path="m,l,21600r21600,l21600,xe">
            <v:stroke joinstyle="miter"/>
            <v:path gradientshapeok="t" o:connecttype="rect"/>
          </v:shapetype>
          <v:shape id="_x0000_s1072" type="#_x0000_t202" style="position:absolute;left:0;text-align:left;margin-left:372.75pt;margin-top:19.35pt;width:75.95pt;height:30.85pt;z-index:251675648;mso-height-percent:200;mso-height-percent:200;mso-width-relative:margin;mso-height-relative:margin" strokecolor="white [3212]">
            <v:textbox style="mso-next-textbox:#_x0000_s1072;mso-fit-shape-to-text:t">
              <w:txbxContent>
                <w:p w14:paraId="062DC390" w14:textId="77777777" w:rsidR="00233A25" w:rsidRPr="00B204C5" w:rsidRDefault="00233A25" w:rsidP="00B204C5">
                  <w:pPr>
                    <w:jc w:val="center"/>
                  </w:pPr>
                  <w:r w:rsidRPr="00F77482">
                    <w:rPr>
                      <w:rFonts w:ascii="Times New Roman" w:hAnsi="Times New Roman"/>
                      <w:b/>
                      <w:bCs/>
                      <w:sz w:val="24"/>
                      <w:szCs w:val="24"/>
                    </w:rPr>
                    <w:t>Page No.</w:t>
                  </w:r>
                </w:p>
              </w:txbxContent>
            </v:textbox>
          </v:shape>
        </w:pict>
      </w:r>
      <w:r>
        <w:rPr>
          <w:rFonts w:ascii="Times New Roman" w:hAnsi="Times New Roman"/>
          <w:b/>
          <w:bCs/>
          <w:noProof/>
          <w:sz w:val="24"/>
          <w:szCs w:val="24"/>
          <w:lang w:eastAsia="zh-TW"/>
        </w:rPr>
        <w:pict w14:anchorId="714F764B">
          <v:shape id="_x0000_s1071" type="#_x0000_t202" style="position:absolute;left:0;text-align:left;margin-left:143.9pt;margin-top:18.3pt;width:75.95pt;height:30.85pt;z-index:251674624;mso-height-percent:200;mso-height-percent:200;mso-width-relative:margin;mso-height-relative:margin" strokecolor="white [3212]">
            <v:textbox style="mso-next-textbox:#_x0000_s1071;mso-fit-shape-to-text:t">
              <w:txbxContent>
                <w:p w14:paraId="2BF7299A" w14:textId="77777777" w:rsidR="00233A25" w:rsidRDefault="00233A25" w:rsidP="00B204C5">
                  <w:pPr>
                    <w:jc w:val="center"/>
                  </w:pPr>
                  <w:r>
                    <w:rPr>
                      <w:rFonts w:ascii="Times New Roman" w:hAnsi="Times New Roman"/>
                      <w:b/>
                      <w:bCs/>
                      <w:sz w:val="24"/>
                      <w:szCs w:val="24"/>
                    </w:rPr>
                    <w:t>Title</w:t>
                  </w:r>
                </w:p>
              </w:txbxContent>
            </v:textbox>
          </v:shape>
        </w:pict>
      </w:r>
      <w:r>
        <w:rPr>
          <w:rFonts w:ascii="Times New Roman" w:hAnsi="Times New Roman"/>
          <w:b/>
          <w:bCs/>
          <w:noProof/>
          <w:sz w:val="24"/>
          <w:szCs w:val="24"/>
          <w:lang w:eastAsia="zh-TW"/>
        </w:rPr>
        <w:pict w14:anchorId="107A0D24">
          <v:shape id="_x0000_s1070" type="#_x0000_t202" style="position:absolute;left:0;text-align:left;margin-left:-16.35pt;margin-top:17.9pt;width:98pt;height:30.85pt;z-index:251672576;mso-height-percent:200;mso-height-percent:200;mso-width-relative:margin;mso-height-relative:margin" strokecolor="white [3212]">
            <v:textbox style="mso-next-textbox:#_x0000_s1070;mso-fit-shape-to-text:t">
              <w:txbxContent>
                <w:p w14:paraId="5E5341E0" w14:textId="77777777" w:rsidR="00233A25" w:rsidRPr="00B204C5" w:rsidRDefault="00233A25" w:rsidP="00B204C5">
                  <w:pPr>
                    <w:jc w:val="center"/>
                  </w:pPr>
                  <w:r w:rsidRPr="00F77482">
                    <w:rPr>
                      <w:rFonts w:ascii="Times New Roman" w:hAnsi="Times New Roman"/>
                      <w:b/>
                      <w:bCs/>
                      <w:sz w:val="24"/>
                      <w:szCs w:val="24"/>
                    </w:rPr>
                    <w:t xml:space="preserve">Figure </w:t>
                  </w:r>
                  <w:r>
                    <w:rPr>
                      <w:rFonts w:ascii="Times New Roman" w:hAnsi="Times New Roman"/>
                      <w:b/>
                      <w:bCs/>
                      <w:sz w:val="24"/>
                      <w:szCs w:val="24"/>
                    </w:rPr>
                    <w:t>No</w:t>
                  </w:r>
                  <w:r w:rsidRPr="00F77482">
                    <w:rPr>
                      <w:rFonts w:ascii="Times New Roman" w:hAnsi="Times New Roman"/>
                      <w:b/>
                      <w:bCs/>
                      <w:sz w:val="24"/>
                      <w:szCs w:val="24"/>
                    </w:rPr>
                    <w:t>.</w:t>
                  </w:r>
                </w:p>
              </w:txbxContent>
            </v:textbox>
          </v:shape>
        </w:pict>
      </w:r>
      <w:r w:rsidR="00F77482">
        <w:tab/>
      </w:r>
    </w:p>
    <w:p w14:paraId="63EC1BBC" w14:textId="77777777" w:rsidR="00F77482" w:rsidRPr="00F77482" w:rsidRDefault="00F77482" w:rsidP="00E510FC">
      <w:pPr>
        <w:jc w:val="both"/>
        <w:rPr>
          <w:rFonts w:ascii="Times New Roman" w:hAnsi="Times New Roman"/>
          <w:b/>
          <w:bCs/>
          <w:sz w:val="24"/>
          <w:szCs w:val="24"/>
        </w:rPr>
      </w:pPr>
      <w:r w:rsidRPr="00F77482">
        <w:rPr>
          <w:rFonts w:ascii="Times New Roman" w:hAnsi="Times New Roman"/>
          <w:b/>
          <w:bCs/>
          <w:sz w:val="24"/>
          <w:szCs w:val="24"/>
        </w:rPr>
        <w:tab/>
      </w:r>
      <w:r w:rsidR="00C45147">
        <w:rPr>
          <w:rFonts w:ascii="Times New Roman" w:hAnsi="Times New Roman"/>
          <w:b/>
          <w:bCs/>
          <w:sz w:val="24"/>
          <w:szCs w:val="24"/>
        </w:rPr>
        <w:tab/>
      </w:r>
      <w:r w:rsidR="00C45147">
        <w:rPr>
          <w:rFonts w:ascii="Times New Roman" w:hAnsi="Times New Roman"/>
          <w:b/>
          <w:bCs/>
          <w:sz w:val="24"/>
          <w:szCs w:val="24"/>
        </w:rPr>
        <w:tab/>
      </w:r>
      <w:r w:rsidRPr="00F77482">
        <w:rPr>
          <w:rFonts w:ascii="Times New Roman" w:hAnsi="Times New Roman"/>
          <w:b/>
          <w:bCs/>
          <w:sz w:val="24"/>
          <w:szCs w:val="24"/>
        </w:rPr>
        <w:tab/>
      </w:r>
      <w:r w:rsidRPr="00F77482">
        <w:rPr>
          <w:rFonts w:ascii="Times New Roman" w:hAnsi="Times New Roman"/>
          <w:b/>
          <w:bCs/>
          <w:sz w:val="24"/>
          <w:szCs w:val="24"/>
        </w:rPr>
        <w:tab/>
      </w:r>
    </w:p>
    <w:p w14:paraId="73F0F919" w14:textId="77777777" w:rsidR="00E453DE" w:rsidRDefault="00B63A57" w:rsidP="001A4039">
      <w:pPr>
        <w:pStyle w:val="TableofFigures"/>
        <w:tabs>
          <w:tab w:val="right" w:leader="dot" w:pos="8630"/>
        </w:tabs>
        <w:ind w:left="720"/>
        <w:jc w:val="both"/>
        <w:rPr>
          <w:noProof/>
        </w:rPr>
      </w:pPr>
      <w:r w:rsidRPr="00B13862">
        <w:rPr>
          <w:rFonts w:ascii="Times New Roman" w:hAnsi="Times New Roman"/>
          <w:b/>
          <w:sz w:val="24"/>
          <w:szCs w:val="24"/>
        </w:rPr>
        <w:fldChar w:fldCharType="begin"/>
      </w:r>
      <w:r w:rsidR="00B72B62" w:rsidRPr="00B13862">
        <w:rPr>
          <w:rFonts w:ascii="Times New Roman" w:hAnsi="Times New Roman"/>
          <w:b/>
          <w:sz w:val="24"/>
          <w:szCs w:val="24"/>
        </w:rPr>
        <w:instrText xml:space="preserve"> TOC \h \z \c "Figure" </w:instrText>
      </w:r>
      <w:r w:rsidRPr="00B13862">
        <w:rPr>
          <w:rFonts w:ascii="Times New Roman" w:hAnsi="Times New Roman"/>
          <w:b/>
          <w:sz w:val="24"/>
          <w:szCs w:val="24"/>
        </w:rPr>
        <w:fldChar w:fldCharType="separate"/>
      </w:r>
    </w:p>
    <w:p w14:paraId="7E91334F" w14:textId="77777777" w:rsidR="00E453DE" w:rsidRPr="00E453DE" w:rsidRDefault="001F1E0D" w:rsidP="007C0DBC">
      <w:pPr>
        <w:pStyle w:val="TableofFigures"/>
        <w:tabs>
          <w:tab w:val="right" w:leader="dot" w:pos="8460"/>
        </w:tabs>
        <w:ind w:left="360"/>
        <w:rPr>
          <w:rFonts w:ascii="Times New Roman" w:hAnsi="Times New Roman"/>
          <w:noProof/>
          <w:sz w:val="24"/>
          <w:szCs w:val="24"/>
          <w:lang w:val="fil-PH" w:eastAsia="fil-PH"/>
        </w:rPr>
      </w:pPr>
      <w:hyperlink w:anchor="_Toc18759448" w:history="1">
        <w:r w:rsidR="00E453DE">
          <w:rPr>
            <w:rStyle w:val="Hyperlink"/>
            <w:rFonts w:ascii="Times New Roman" w:hAnsi="Times New Roman"/>
            <w:noProof/>
            <w:sz w:val="24"/>
            <w:szCs w:val="24"/>
          </w:rPr>
          <w:t xml:space="preserve">1.                        Input, Process and Output </w:t>
        </w:r>
        <w:r w:rsidR="00E453DE" w:rsidRPr="00E453DE">
          <w:rPr>
            <w:rFonts w:ascii="Times New Roman" w:hAnsi="Times New Roman"/>
            <w:noProof/>
            <w:webHidden/>
            <w:sz w:val="24"/>
            <w:szCs w:val="24"/>
          </w:rPr>
          <w:tab/>
        </w:r>
        <w:r w:rsidR="00B63A57" w:rsidRPr="00E453DE">
          <w:rPr>
            <w:rFonts w:ascii="Times New Roman" w:hAnsi="Times New Roman"/>
            <w:noProof/>
            <w:webHidden/>
            <w:sz w:val="24"/>
            <w:szCs w:val="24"/>
          </w:rPr>
          <w:fldChar w:fldCharType="begin"/>
        </w:r>
        <w:r w:rsidR="00E453DE" w:rsidRPr="00E453DE">
          <w:rPr>
            <w:rFonts w:ascii="Times New Roman" w:hAnsi="Times New Roman"/>
            <w:noProof/>
            <w:webHidden/>
            <w:sz w:val="24"/>
            <w:szCs w:val="24"/>
          </w:rPr>
          <w:instrText xml:space="preserve"> PAGEREF _Toc18759448 \h </w:instrText>
        </w:r>
        <w:r w:rsidR="00B63A57" w:rsidRPr="00E453DE">
          <w:rPr>
            <w:rFonts w:ascii="Times New Roman" w:hAnsi="Times New Roman"/>
            <w:noProof/>
            <w:webHidden/>
            <w:sz w:val="24"/>
            <w:szCs w:val="24"/>
          </w:rPr>
        </w:r>
        <w:r w:rsidR="00B63A57" w:rsidRPr="00E453DE">
          <w:rPr>
            <w:rFonts w:ascii="Times New Roman" w:hAnsi="Times New Roman"/>
            <w:noProof/>
            <w:webHidden/>
            <w:sz w:val="24"/>
            <w:szCs w:val="24"/>
          </w:rPr>
          <w:fldChar w:fldCharType="separate"/>
        </w:r>
        <w:r w:rsidR="00EC0D1F">
          <w:rPr>
            <w:rFonts w:ascii="Times New Roman" w:hAnsi="Times New Roman"/>
            <w:noProof/>
            <w:webHidden/>
            <w:sz w:val="24"/>
            <w:szCs w:val="24"/>
          </w:rPr>
          <w:t>10</w:t>
        </w:r>
        <w:r w:rsidR="00B63A57" w:rsidRPr="00E453DE">
          <w:rPr>
            <w:rFonts w:ascii="Times New Roman" w:hAnsi="Times New Roman"/>
            <w:noProof/>
            <w:webHidden/>
            <w:sz w:val="24"/>
            <w:szCs w:val="24"/>
          </w:rPr>
          <w:fldChar w:fldCharType="end"/>
        </w:r>
      </w:hyperlink>
    </w:p>
    <w:p w14:paraId="236A4806" w14:textId="77777777" w:rsidR="00E453DE" w:rsidRPr="00E453DE" w:rsidRDefault="001F1E0D" w:rsidP="007C0DBC">
      <w:pPr>
        <w:pStyle w:val="TableofFigures"/>
        <w:tabs>
          <w:tab w:val="right" w:leader="dot" w:pos="8460"/>
        </w:tabs>
        <w:ind w:left="360"/>
        <w:rPr>
          <w:rFonts w:ascii="Times New Roman" w:hAnsi="Times New Roman"/>
          <w:noProof/>
          <w:sz w:val="24"/>
          <w:szCs w:val="24"/>
          <w:lang w:val="fil-PH" w:eastAsia="fil-PH"/>
        </w:rPr>
      </w:pPr>
      <w:hyperlink w:anchor="_Toc18759449" w:history="1">
        <w:r w:rsidR="00E453DE" w:rsidRPr="00E453DE">
          <w:rPr>
            <w:rStyle w:val="Hyperlink"/>
            <w:rFonts w:ascii="Times New Roman" w:hAnsi="Times New Roman"/>
            <w:noProof/>
            <w:sz w:val="24"/>
            <w:szCs w:val="24"/>
          </w:rPr>
          <w:t xml:space="preserve">2.  </w:t>
        </w:r>
        <w:r w:rsidR="00B204C5">
          <w:rPr>
            <w:rStyle w:val="Hyperlink"/>
            <w:rFonts w:ascii="Times New Roman" w:hAnsi="Times New Roman"/>
            <w:noProof/>
            <w:sz w:val="24"/>
            <w:szCs w:val="24"/>
          </w:rPr>
          <w:t xml:space="preserve">                      </w:t>
        </w:r>
        <w:r w:rsidR="00E453DE" w:rsidRPr="00E453DE">
          <w:rPr>
            <w:rStyle w:val="Hyperlink"/>
            <w:rFonts w:ascii="Times New Roman" w:hAnsi="Times New Roman"/>
            <w:noProof/>
            <w:sz w:val="24"/>
            <w:szCs w:val="24"/>
          </w:rPr>
          <w:t>Five-Ste</w:t>
        </w:r>
        <w:r w:rsidR="00E453DE">
          <w:rPr>
            <w:rStyle w:val="Hyperlink"/>
            <w:rFonts w:ascii="Times New Roman" w:hAnsi="Times New Roman"/>
            <w:noProof/>
            <w:sz w:val="24"/>
            <w:szCs w:val="24"/>
          </w:rPr>
          <w:t xml:space="preserve">p for Applied Research Process </w:t>
        </w:r>
        <w:r w:rsidR="00E453DE" w:rsidRPr="00E453DE">
          <w:rPr>
            <w:rFonts w:ascii="Times New Roman" w:hAnsi="Times New Roman"/>
            <w:noProof/>
            <w:webHidden/>
            <w:sz w:val="24"/>
            <w:szCs w:val="24"/>
          </w:rPr>
          <w:tab/>
        </w:r>
        <w:r w:rsidR="00B63A57" w:rsidRPr="00E453DE">
          <w:rPr>
            <w:rFonts w:ascii="Times New Roman" w:hAnsi="Times New Roman"/>
            <w:noProof/>
            <w:webHidden/>
            <w:sz w:val="24"/>
            <w:szCs w:val="24"/>
          </w:rPr>
          <w:fldChar w:fldCharType="begin"/>
        </w:r>
        <w:r w:rsidR="00E453DE" w:rsidRPr="00E453DE">
          <w:rPr>
            <w:rFonts w:ascii="Times New Roman" w:hAnsi="Times New Roman"/>
            <w:noProof/>
            <w:webHidden/>
            <w:sz w:val="24"/>
            <w:szCs w:val="24"/>
          </w:rPr>
          <w:instrText xml:space="preserve"> PAGEREF _Toc18759449 \h </w:instrText>
        </w:r>
        <w:r w:rsidR="00B63A57" w:rsidRPr="00E453DE">
          <w:rPr>
            <w:rFonts w:ascii="Times New Roman" w:hAnsi="Times New Roman"/>
            <w:noProof/>
            <w:webHidden/>
            <w:sz w:val="24"/>
            <w:szCs w:val="24"/>
          </w:rPr>
        </w:r>
        <w:r w:rsidR="00B63A57" w:rsidRPr="00E453DE">
          <w:rPr>
            <w:rFonts w:ascii="Times New Roman" w:hAnsi="Times New Roman"/>
            <w:noProof/>
            <w:webHidden/>
            <w:sz w:val="24"/>
            <w:szCs w:val="24"/>
          </w:rPr>
          <w:fldChar w:fldCharType="separate"/>
        </w:r>
        <w:r w:rsidR="00EC0D1F">
          <w:rPr>
            <w:rFonts w:ascii="Times New Roman" w:hAnsi="Times New Roman"/>
            <w:noProof/>
            <w:webHidden/>
            <w:sz w:val="24"/>
            <w:szCs w:val="24"/>
          </w:rPr>
          <w:t>14</w:t>
        </w:r>
        <w:r w:rsidR="00B63A57" w:rsidRPr="00E453DE">
          <w:rPr>
            <w:rFonts w:ascii="Times New Roman" w:hAnsi="Times New Roman"/>
            <w:noProof/>
            <w:webHidden/>
            <w:sz w:val="24"/>
            <w:szCs w:val="24"/>
          </w:rPr>
          <w:fldChar w:fldCharType="end"/>
        </w:r>
      </w:hyperlink>
    </w:p>
    <w:p w14:paraId="3F59DE6E" w14:textId="77777777" w:rsidR="00E453DE" w:rsidRPr="00E453DE" w:rsidRDefault="001F1E0D" w:rsidP="007C0DBC">
      <w:pPr>
        <w:pStyle w:val="TableofFigures"/>
        <w:tabs>
          <w:tab w:val="right" w:leader="dot" w:pos="8460"/>
        </w:tabs>
        <w:ind w:left="360"/>
        <w:rPr>
          <w:rFonts w:ascii="Times New Roman" w:hAnsi="Times New Roman"/>
          <w:noProof/>
          <w:sz w:val="24"/>
          <w:szCs w:val="24"/>
          <w:lang w:val="fil-PH" w:eastAsia="fil-PH"/>
        </w:rPr>
      </w:pPr>
      <w:hyperlink w:anchor="_Toc18759450" w:history="1">
        <w:r w:rsidR="00E453DE" w:rsidRPr="00E453DE">
          <w:rPr>
            <w:rStyle w:val="Hyperlink"/>
            <w:rFonts w:ascii="Times New Roman" w:hAnsi="Times New Roman"/>
            <w:noProof/>
            <w:sz w:val="24"/>
            <w:szCs w:val="24"/>
          </w:rPr>
          <w:t>3.</w:t>
        </w:r>
        <w:r w:rsidR="00E453DE">
          <w:rPr>
            <w:rStyle w:val="Hyperlink"/>
            <w:rFonts w:ascii="Times New Roman" w:hAnsi="Times New Roman"/>
            <w:noProof/>
            <w:sz w:val="24"/>
            <w:szCs w:val="24"/>
          </w:rPr>
          <w:t xml:space="preserve">                        Rapid Application Development </w:t>
        </w:r>
        <w:r w:rsidR="00E453DE" w:rsidRPr="00E453DE">
          <w:rPr>
            <w:rFonts w:ascii="Times New Roman" w:hAnsi="Times New Roman"/>
            <w:noProof/>
            <w:webHidden/>
            <w:sz w:val="24"/>
            <w:szCs w:val="24"/>
          </w:rPr>
          <w:tab/>
        </w:r>
        <w:r w:rsidR="00B63A57" w:rsidRPr="00E453DE">
          <w:rPr>
            <w:rFonts w:ascii="Times New Roman" w:hAnsi="Times New Roman"/>
            <w:noProof/>
            <w:webHidden/>
            <w:sz w:val="24"/>
            <w:szCs w:val="24"/>
          </w:rPr>
          <w:fldChar w:fldCharType="begin"/>
        </w:r>
        <w:r w:rsidR="00E453DE" w:rsidRPr="00E453DE">
          <w:rPr>
            <w:rFonts w:ascii="Times New Roman" w:hAnsi="Times New Roman"/>
            <w:noProof/>
            <w:webHidden/>
            <w:sz w:val="24"/>
            <w:szCs w:val="24"/>
          </w:rPr>
          <w:instrText xml:space="preserve"> PAGEREF _Toc18759450 \h </w:instrText>
        </w:r>
        <w:r w:rsidR="00B63A57" w:rsidRPr="00E453DE">
          <w:rPr>
            <w:rFonts w:ascii="Times New Roman" w:hAnsi="Times New Roman"/>
            <w:noProof/>
            <w:webHidden/>
            <w:sz w:val="24"/>
            <w:szCs w:val="24"/>
          </w:rPr>
        </w:r>
        <w:r w:rsidR="00B63A57" w:rsidRPr="00E453DE">
          <w:rPr>
            <w:rFonts w:ascii="Times New Roman" w:hAnsi="Times New Roman"/>
            <w:noProof/>
            <w:webHidden/>
            <w:sz w:val="24"/>
            <w:szCs w:val="24"/>
          </w:rPr>
          <w:fldChar w:fldCharType="separate"/>
        </w:r>
        <w:r w:rsidR="00EC0D1F">
          <w:rPr>
            <w:rFonts w:ascii="Times New Roman" w:hAnsi="Times New Roman"/>
            <w:noProof/>
            <w:webHidden/>
            <w:sz w:val="24"/>
            <w:szCs w:val="24"/>
          </w:rPr>
          <w:t>16</w:t>
        </w:r>
        <w:r w:rsidR="00B63A57" w:rsidRPr="00E453DE">
          <w:rPr>
            <w:rFonts w:ascii="Times New Roman" w:hAnsi="Times New Roman"/>
            <w:noProof/>
            <w:webHidden/>
            <w:sz w:val="24"/>
            <w:szCs w:val="24"/>
          </w:rPr>
          <w:fldChar w:fldCharType="end"/>
        </w:r>
      </w:hyperlink>
    </w:p>
    <w:p w14:paraId="75B6EA0A" w14:textId="77777777" w:rsidR="00B72B62" w:rsidRDefault="00B63A57" w:rsidP="00E510FC">
      <w:pPr>
        <w:tabs>
          <w:tab w:val="center" w:pos="4320"/>
          <w:tab w:val="left" w:pos="5145"/>
        </w:tabs>
        <w:ind w:left="720"/>
        <w:jc w:val="both"/>
        <w:rPr>
          <w:rFonts w:ascii="Times New Roman" w:hAnsi="Times New Roman"/>
          <w:b/>
          <w:sz w:val="32"/>
          <w:szCs w:val="32"/>
        </w:rPr>
      </w:pPr>
      <w:r w:rsidRPr="00B13862">
        <w:rPr>
          <w:rFonts w:ascii="Times New Roman" w:hAnsi="Times New Roman"/>
          <w:b/>
          <w:sz w:val="24"/>
          <w:szCs w:val="24"/>
        </w:rPr>
        <w:fldChar w:fldCharType="end"/>
      </w:r>
      <w:r w:rsidR="00C545C3">
        <w:rPr>
          <w:rFonts w:ascii="Times New Roman" w:hAnsi="Times New Roman"/>
          <w:b/>
          <w:sz w:val="32"/>
          <w:szCs w:val="32"/>
        </w:rPr>
        <w:tab/>
      </w:r>
    </w:p>
    <w:p w14:paraId="053D77CC" w14:textId="77777777" w:rsidR="00B72B62" w:rsidRPr="007B1265" w:rsidRDefault="00B72B62" w:rsidP="00E510FC">
      <w:pPr>
        <w:jc w:val="both"/>
        <w:rPr>
          <w:rFonts w:ascii="Times New Roman" w:hAnsi="Times New Roman"/>
          <w:b/>
          <w:sz w:val="24"/>
          <w:szCs w:val="24"/>
        </w:rPr>
      </w:pPr>
    </w:p>
    <w:p w14:paraId="222991D2" w14:textId="77777777" w:rsidR="00B72B62" w:rsidRDefault="00B72B62" w:rsidP="00E510FC">
      <w:pPr>
        <w:jc w:val="both"/>
        <w:rPr>
          <w:rFonts w:ascii="Times New Roman" w:hAnsi="Times New Roman"/>
          <w:b/>
          <w:sz w:val="32"/>
          <w:szCs w:val="32"/>
        </w:rPr>
      </w:pPr>
    </w:p>
    <w:p w14:paraId="2FCBEE6C" w14:textId="77777777" w:rsidR="00B72B62" w:rsidRDefault="00B72B62" w:rsidP="00E510FC">
      <w:pPr>
        <w:jc w:val="both"/>
        <w:rPr>
          <w:rFonts w:ascii="Times New Roman" w:hAnsi="Times New Roman"/>
          <w:b/>
          <w:sz w:val="32"/>
          <w:szCs w:val="32"/>
        </w:rPr>
      </w:pPr>
    </w:p>
    <w:p w14:paraId="3D866380" w14:textId="77777777" w:rsidR="00B72B62" w:rsidRDefault="00B72B62" w:rsidP="00E510FC">
      <w:pPr>
        <w:jc w:val="both"/>
        <w:rPr>
          <w:rFonts w:ascii="Times New Roman" w:hAnsi="Times New Roman"/>
          <w:b/>
          <w:sz w:val="32"/>
          <w:szCs w:val="32"/>
        </w:rPr>
      </w:pPr>
    </w:p>
    <w:p w14:paraId="67A3FD2A" w14:textId="77777777" w:rsidR="00B72B62" w:rsidRDefault="00B72B62" w:rsidP="00E510FC">
      <w:pPr>
        <w:jc w:val="both"/>
        <w:rPr>
          <w:rFonts w:ascii="Times New Roman" w:hAnsi="Times New Roman"/>
          <w:b/>
          <w:sz w:val="32"/>
          <w:szCs w:val="32"/>
        </w:rPr>
      </w:pPr>
    </w:p>
    <w:p w14:paraId="19342208" w14:textId="77777777" w:rsidR="00B72B62" w:rsidRDefault="00B72B62" w:rsidP="00E510FC">
      <w:pPr>
        <w:jc w:val="both"/>
        <w:rPr>
          <w:rFonts w:ascii="Times New Roman" w:hAnsi="Times New Roman"/>
          <w:b/>
          <w:sz w:val="32"/>
          <w:szCs w:val="32"/>
        </w:rPr>
      </w:pPr>
    </w:p>
    <w:p w14:paraId="000A445B" w14:textId="77777777" w:rsidR="00B72B62" w:rsidRDefault="00B72B62" w:rsidP="00E510FC">
      <w:pPr>
        <w:jc w:val="both"/>
        <w:rPr>
          <w:rFonts w:ascii="Times New Roman" w:hAnsi="Times New Roman"/>
          <w:b/>
          <w:sz w:val="32"/>
          <w:szCs w:val="32"/>
        </w:rPr>
      </w:pPr>
    </w:p>
    <w:p w14:paraId="24ED1A6C" w14:textId="77777777" w:rsidR="00B72B62" w:rsidRDefault="00B72B62" w:rsidP="00E510FC">
      <w:pPr>
        <w:jc w:val="both"/>
        <w:rPr>
          <w:rFonts w:ascii="Times New Roman" w:hAnsi="Times New Roman"/>
          <w:b/>
          <w:sz w:val="32"/>
          <w:szCs w:val="32"/>
        </w:rPr>
      </w:pPr>
    </w:p>
    <w:p w14:paraId="371B6007" w14:textId="77777777" w:rsidR="00B72B62" w:rsidRDefault="00B72B62" w:rsidP="00E510FC">
      <w:pPr>
        <w:jc w:val="both"/>
        <w:rPr>
          <w:rFonts w:ascii="Times New Roman" w:hAnsi="Times New Roman"/>
          <w:b/>
          <w:sz w:val="32"/>
          <w:szCs w:val="32"/>
        </w:rPr>
      </w:pPr>
    </w:p>
    <w:p w14:paraId="303FB5E6" w14:textId="77777777" w:rsidR="00B72B62" w:rsidRDefault="00B72B62" w:rsidP="00E510FC">
      <w:pPr>
        <w:jc w:val="both"/>
        <w:rPr>
          <w:rFonts w:ascii="Times New Roman" w:hAnsi="Times New Roman"/>
          <w:b/>
          <w:sz w:val="32"/>
          <w:szCs w:val="32"/>
        </w:rPr>
      </w:pPr>
    </w:p>
    <w:p w14:paraId="17320BBA" w14:textId="77777777" w:rsidR="00B72B62" w:rsidRDefault="00B72B62" w:rsidP="00E510FC">
      <w:pPr>
        <w:jc w:val="both"/>
        <w:rPr>
          <w:rFonts w:ascii="Times New Roman" w:hAnsi="Times New Roman"/>
          <w:b/>
          <w:sz w:val="32"/>
          <w:szCs w:val="32"/>
        </w:rPr>
      </w:pPr>
    </w:p>
    <w:p w14:paraId="75F8A9DF" w14:textId="77777777" w:rsidR="00B72B62" w:rsidRDefault="00B72B62" w:rsidP="00E510FC">
      <w:pPr>
        <w:jc w:val="both"/>
        <w:rPr>
          <w:rFonts w:ascii="Times New Roman" w:hAnsi="Times New Roman"/>
          <w:b/>
          <w:sz w:val="32"/>
          <w:szCs w:val="32"/>
        </w:rPr>
      </w:pPr>
    </w:p>
    <w:p w14:paraId="5F99BEE7" w14:textId="77777777" w:rsidR="00B72B62" w:rsidRDefault="00B72B62" w:rsidP="00E510FC">
      <w:pPr>
        <w:jc w:val="both"/>
        <w:rPr>
          <w:rFonts w:ascii="Times New Roman" w:hAnsi="Times New Roman"/>
          <w:b/>
          <w:sz w:val="32"/>
          <w:szCs w:val="32"/>
        </w:rPr>
      </w:pPr>
    </w:p>
    <w:p w14:paraId="283D9D87" w14:textId="77777777" w:rsidR="00B72B62" w:rsidRDefault="00B72B62" w:rsidP="00E510FC">
      <w:pPr>
        <w:jc w:val="both"/>
        <w:rPr>
          <w:rFonts w:ascii="Times New Roman" w:hAnsi="Times New Roman"/>
          <w:b/>
          <w:sz w:val="32"/>
          <w:szCs w:val="32"/>
        </w:rPr>
      </w:pPr>
    </w:p>
    <w:p w14:paraId="5ED11650" w14:textId="77777777" w:rsidR="00B72B62" w:rsidRDefault="00B72B62" w:rsidP="00E510FC">
      <w:pPr>
        <w:jc w:val="both"/>
        <w:rPr>
          <w:rFonts w:ascii="Times New Roman" w:hAnsi="Times New Roman"/>
          <w:b/>
          <w:sz w:val="32"/>
          <w:szCs w:val="32"/>
        </w:rPr>
      </w:pPr>
    </w:p>
    <w:p w14:paraId="1651E5D7" w14:textId="77777777" w:rsidR="00B72B62" w:rsidRDefault="00B72B62" w:rsidP="00E510FC">
      <w:pPr>
        <w:jc w:val="both"/>
        <w:rPr>
          <w:rFonts w:ascii="Times New Roman" w:hAnsi="Times New Roman"/>
          <w:b/>
          <w:sz w:val="32"/>
          <w:szCs w:val="32"/>
        </w:rPr>
      </w:pPr>
    </w:p>
    <w:p w14:paraId="5EEB165C" w14:textId="77777777" w:rsidR="00B72B62" w:rsidRDefault="00B72B62" w:rsidP="00E510FC">
      <w:pPr>
        <w:jc w:val="both"/>
        <w:rPr>
          <w:rFonts w:ascii="Times New Roman" w:hAnsi="Times New Roman"/>
          <w:b/>
          <w:sz w:val="32"/>
          <w:szCs w:val="32"/>
        </w:rPr>
      </w:pPr>
    </w:p>
    <w:p w14:paraId="7BC5BC88" w14:textId="77777777" w:rsidR="00B72B62" w:rsidRPr="002824DC" w:rsidRDefault="00B72B62" w:rsidP="00E510FC">
      <w:pPr>
        <w:jc w:val="both"/>
        <w:rPr>
          <w:rFonts w:ascii="Times New Roman" w:hAnsi="Times New Roman"/>
          <w:b/>
          <w:sz w:val="24"/>
          <w:szCs w:val="24"/>
        </w:rPr>
      </w:pPr>
    </w:p>
    <w:p w14:paraId="6BDEA9EF" w14:textId="77777777" w:rsidR="003F2888" w:rsidRPr="002824DC" w:rsidRDefault="00524768" w:rsidP="002824DC">
      <w:pPr>
        <w:spacing w:line="240" w:lineRule="auto"/>
        <w:jc w:val="center"/>
        <w:rPr>
          <w:rFonts w:ascii="Times New Roman" w:hAnsi="Times New Roman"/>
          <w:b/>
          <w:sz w:val="24"/>
          <w:szCs w:val="24"/>
        </w:rPr>
      </w:pPr>
      <w:r>
        <w:rPr>
          <w:rFonts w:ascii="Times New Roman" w:hAnsi="Times New Roman"/>
          <w:b/>
          <w:sz w:val="24"/>
          <w:szCs w:val="24"/>
        </w:rPr>
        <w:lastRenderedPageBreak/>
        <w:t>WEB-BASED</w:t>
      </w:r>
      <w:r w:rsidR="003F2888" w:rsidRPr="00524768">
        <w:rPr>
          <w:rFonts w:ascii="Times New Roman" w:hAnsi="Times New Roman"/>
          <w:b/>
          <w:sz w:val="24"/>
          <w:szCs w:val="24"/>
        </w:rPr>
        <w:t xml:space="preserve"> JUNK</w:t>
      </w:r>
    </w:p>
    <w:p w14:paraId="582A31D4" w14:textId="77777777" w:rsidR="005E2EB8" w:rsidRPr="002824DC" w:rsidRDefault="003F2888" w:rsidP="002824DC">
      <w:pPr>
        <w:spacing w:line="240" w:lineRule="auto"/>
        <w:jc w:val="center"/>
        <w:rPr>
          <w:rFonts w:ascii="Times New Roman" w:hAnsi="Times New Roman"/>
          <w:b/>
          <w:sz w:val="24"/>
          <w:szCs w:val="24"/>
        </w:rPr>
      </w:pPr>
      <w:r w:rsidRPr="002824DC">
        <w:rPr>
          <w:rFonts w:ascii="Times New Roman" w:hAnsi="Times New Roman"/>
          <w:b/>
          <w:sz w:val="24"/>
          <w:szCs w:val="24"/>
        </w:rPr>
        <w:t>SHOPPING SYSTEM</w:t>
      </w:r>
    </w:p>
    <w:p w14:paraId="65C68388" w14:textId="77777777" w:rsidR="005E2EB8" w:rsidRPr="007F6660" w:rsidRDefault="005E2EB8" w:rsidP="00E510FC">
      <w:pPr>
        <w:spacing w:line="240" w:lineRule="auto"/>
        <w:contextualSpacing/>
        <w:jc w:val="center"/>
        <w:rPr>
          <w:rFonts w:ascii="Times New Roman" w:hAnsi="Times New Roman"/>
          <w:i/>
          <w:sz w:val="24"/>
          <w:szCs w:val="24"/>
        </w:rPr>
      </w:pPr>
      <w:r w:rsidRPr="007F6660">
        <w:rPr>
          <w:rFonts w:ascii="Times New Roman" w:hAnsi="Times New Roman"/>
          <w:i/>
          <w:sz w:val="24"/>
          <w:szCs w:val="24"/>
        </w:rPr>
        <w:t>Seah</w:t>
      </w:r>
      <w:r w:rsidR="007B1265">
        <w:rPr>
          <w:rFonts w:ascii="Times New Roman" w:hAnsi="Times New Roman"/>
          <w:i/>
          <w:sz w:val="24"/>
          <w:szCs w:val="24"/>
        </w:rPr>
        <w:t xml:space="preserve"> </w:t>
      </w:r>
      <w:r w:rsidRPr="007F6660">
        <w:rPr>
          <w:rFonts w:ascii="Times New Roman" w:hAnsi="Times New Roman"/>
          <w:i/>
          <w:sz w:val="24"/>
          <w:szCs w:val="24"/>
        </w:rPr>
        <w:t>Vashti</w:t>
      </w:r>
      <w:r w:rsidR="007B1265">
        <w:rPr>
          <w:rFonts w:ascii="Times New Roman" w:hAnsi="Times New Roman"/>
          <w:i/>
          <w:sz w:val="24"/>
          <w:szCs w:val="24"/>
        </w:rPr>
        <w:t xml:space="preserve"> </w:t>
      </w:r>
      <w:r w:rsidR="005E3749">
        <w:rPr>
          <w:rFonts w:ascii="Times New Roman" w:hAnsi="Times New Roman"/>
          <w:i/>
          <w:sz w:val="24"/>
          <w:szCs w:val="24"/>
        </w:rPr>
        <w:t xml:space="preserve">S. </w:t>
      </w:r>
      <w:r w:rsidR="00A56FE5" w:rsidRPr="007F6660">
        <w:rPr>
          <w:rFonts w:ascii="Times New Roman" w:hAnsi="Times New Roman"/>
          <w:i/>
          <w:sz w:val="24"/>
          <w:szCs w:val="24"/>
        </w:rPr>
        <w:t>Corpuz</w:t>
      </w:r>
    </w:p>
    <w:p w14:paraId="0BB0D95E" w14:textId="77777777" w:rsidR="005E2EB8" w:rsidRPr="007F6660" w:rsidRDefault="005E2EB8" w:rsidP="00E510FC">
      <w:pPr>
        <w:spacing w:line="240" w:lineRule="auto"/>
        <w:contextualSpacing/>
        <w:jc w:val="center"/>
        <w:rPr>
          <w:rFonts w:ascii="Times New Roman" w:hAnsi="Times New Roman"/>
          <w:i/>
          <w:sz w:val="24"/>
          <w:szCs w:val="24"/>
        </w:rPr>
      </w:pPr>
      <w:r w:rsidRPr="007F6660">
        <w:rPr>
          <w:rFonts w:ascii="Times New Roman" w:hAnsi="Times New Roman"/>
          <w:i/>
          <w:sz w:val="24"/>
          <w:szCs w:val="24"/>
        </w:rPr>
        <w:t>Rona Beryl</w:t>
      </w:r>
      <w:r w:rsidR="007B1265">
        <w:rPr>
          <w:rFonts w:ascii="Times New Roman" w:hAnsi="Times New Roman"/>
          <w:i/>
          <w:sz w:val="24"/>
          <w:szCs w:val="24"/>
        </w:rPr>
        <w:t xml:space="preserve"> </w:t>
      </w:r>
      <w:r w:rsidR="005E3749">
        <w:rPr>
          <w:rFonts w:ascii="Times New Roman" w:hAnsi="Times New Roman"/>
          <w:i/>
          <w:sz w:val="24"/>
          <w:szCs w:val="24"/>
        </w:rPr>
        <w:t xml:space="preserve">G. </w:t>
      </w:r>
      <w:r w:rsidR="00A56FE5" w:rsidRPr="007F6660">
        <w:rPr>
          <w:rFonts w:ascii="Times New Roman" w:hAnsi="Times New Roman"/>
          <w:i/>
          <w:sz w:val="24"/>
          <w:szCs w:val="24"/>
        </w:rPr>
        <w:t>De Guzman</w:t>
      </w:r>
    </w:p>
    <w:p w14:paraId="1A8FA046" w14:textId="77777777" w:rsidR="005E2EB8" w:rsidRPr="007F6660" w:rsidRDefault="00C43A79" w:rsidP="00E510FC">
      <w:pPr>
        <w:spacing w:line="240" w:lineRule="auto"/>
        <w:contextualSpacing/>
        <w:jc w:val="center"/>
        <w:rPr>
          <w:rFonts w:ascii="Times New Roman" w:hAnsi="Times New Roman"/>
          <w:i/>
          <w:sz w:val="24"/>
          <w:szCs w:val="24"/>
        </w:rPr>
      </w:pPr>
      <w:r>
        <w:rPr>
          <w:rFonts w:ascii="Times New Roman" w:hAnsi="Times New Roman"/>
          <w:i/>
          <w:sz w:val="24"/>
          <w:szCs w:val="24"/>
        </w:rPr>
        <w:t>Frederick</w:t>
      </w:r>
      <w:r w:rsidR="007B1265">
        <w:rPr>
          <w:rFonts w:ascii="Times New Roman" w:hAnsi="Times New Roman"/>
          <w:i/>
          <w:sz w:val="24"/>
          <w:szCs w:val="24"/>
        </w:rPr>
        <w:t xml:space="preserve"> </w:t>
      </w:r>
      <w:r w:rsidR="005E3749">
        <w:rPr>
          <w:rFonts w:ascii="Times New Roman" w:hAnsi="Times New Roman"/>
          <w:i/>
          <w:sz w:val="24"/>
          <w:szCs w:val="24"/>
        </w:rPr>
        <w:t xml:space="preserve">F. </w:t>
      </w:r>
      <w:r w:rsidR="00A56FE5" w:rsidRPr="007F6660">
        <w:rPr>
          <w:rFonts w:ascii="Times New Roman" w:hAnsi="Times New Roman"/>
          <w:i/>
          <w:sz w:val="24"/>
          <w:szCs w:val="24"/>
        </w:rPr>
        <w:t>Layus</w:t>
      </w:r>
      <w:r>
        <w:rPr>
          <w:rFonts w:ascii="Times New Roman" w:hAnsi="Times New Roman"/>
          <w:i/>
          <w:sz w:val="24"/>
          <w:szCs w:val="24"/>
        </w:rPr>
        <w:t xml:space="preserve"> Jr.</w:t>
      </w:r>
    </w:p>
    <w:p w14:paraId="13046EF4" w14:textId="77777777" w:rsidR="005E2EB8" w:rsidRDefault="005E2EB8" w:rsidP="00E510FC">
      <w:pPr>
        <w:spacing w:line="240" w:lineRule="auto"/>
        <w:contextualSpacing/>
        <w:jc w:val="center"/>
        <w:rPr>
          <w:rFonts w:ascii="Times New Roman" w:hAnsi="Times New Roman"/>
          <w:i/>
          <w:sz w:val="24"/>
          <w:szCs w:val="24"/>
        </w:rPr>
      </w:pPr>
      <w:r w:rsidRPr="007F6660">
        <w:rPr>
          <w:rFonts w:ascii="Times New Roman" w:hAnsi="Times New Roman"/>
          <w:i/>
          <w:sz w:val="24"/>
          <w:szCs w:val="24"/>
        </w:rPr>
        <w:t>Raymarc</w:t>
      </w:r>
      <w:r w:rsidR="007B1265">
        <w:rPr>
          <w:rFonts w:ascii="Times New Roman" w:hAnsi="Times New Roman"/>
          <w:i/>
          <w:sz w:val="24"/>
          <w:szCs w:val="24"/>
        </w:rPr>
        <w:t xml:space="preserve"> </w:t>
      </w:r>
      <w:r w:rsidRPr="007F6660">
        <w:rPr>
          <w:rFonts w:ascii="Times New Roman" w:hAnsi="Times New Roman"/>
          <w:i/>
          <w:sz w:val="24"/>
          <w:szCs w:val="24"/>
        </w:rPr>
        <w:t>Neil</w:t>
      </w:r>
      <w:r w:rsidR="007B1265">
        <w:rPr>
          <w:rFonts w:ascii="Times New Roman" w:hAnsi="Times New Roman"/>
          <w:i/>
          <w:sz w:val="24"/>
          <w:szCs w:val="24"/>
        </w:rPr>
        <w:t xml:space="preserve"> </w:t>
      </w:r>
      <w:r w:rsidR="005E3749">
        <w:rPr>
          <w:rFonts w:ascii="Times New Roman" w:hAnsi="Times New Roman"/>
          <w:i/>
          <w:sz w:val="24"/>
          <w:szCs w:val="24"/>
        </w:rPr>
        <w:t xml:space="preserve">J. </w:t>
      </w:r>
      <w:r w:rsidR="00A56FE5" w:rsidRPr="007F6660">
        <w:rPr>
          <w:rFonts w:ascii="Times New Roman" w:hAnsi="Times New Roman"/>
          <w:i/>
          <w:sz w:val="24"/>
          <w:szCs w:val="24"/>
        </w:rPr>
        <w:t>Miranda</w:t>
      </w:r>
    </w:p>
    <w:p w14:paraId="2C215218" w14:textId="77777777" w:rsidR="00585415" w:rsidRPr="007F6660" w:rsidRDefault="00D318A4" w:rsidP="00D318A4">
      <w:pPr>
        <w:jc w:val="center"/>
        <w:rPr>
          <w:rFonts w:ascii="Times New Roman" w:hAnsi="Times New Roman"/>
          <w:sz w:val="24"/>
          <w:szCs w:val="24"/>
        </w:rPr>
      </w:pPr>
      <w:r w:rsidRPr="00D318A4">
        <w:rPr>
          <w:rFonts w:ascii="Times New Roman" w:hAnsi="Times New Roman"/>
          <w:i/>
          <w:sz w:val="24"/>
          <w:szCs w:val="24"/>
        </w:rPr>
        <w:t>Cherrie L. Almazan</w:t>
      </w:r>
    </w:p>
    <w:p w14:paraId="15573930" w14:textId="77777777" w:rsidR="004A260C" w:rsidRPr="00884C1A" w:rsidRDefault="00BC61C7" w:rsidP="00E510FC">
      <w:pPr>
        <w:pStyle w:val="Heading1"/>
        <w:spacing w:line="360" w:lineRule="auto"/>
        <w:jc w:val="both"/>
        <w:rPr>
          <w:rFonts w:ascii="Times New Roman" w:hAnsi="Times New Roman"/>
          <w:b/>
          <w:color w:val="auto"/>
          <w:sz w:val="28"/>
          <w:szCs w:val="28"/>
        </w:rPr>
      </w:pPr>
      <w:bookmarkStart w:id="52" w:name="_Toc18399882"/>
      <w:bookmarkStart w:id="53" w:name="_Toc18399949"/>
      <w:bookmarkStart w:id="54" w:name="_Toc18400448"/>
      <w:bookmarkStart w:id="55" w:name="_Toc18400556"/>
      <w:bookmarkStart w:id="56" w:name="_Toc18489865"/>
      <w:bookmarkStart w:id="57" w:name="_Toc18490192"/>
      <w:bookmarkStart w:id="58" w:name="_Toc18490300"/>
      <w:bookmarkStart w:id="59" w:name="_Toc18759000"/>
      <w:bookmarkStart w:id="60" w:name="_Toc18759204"/>
      <w:bookmarkStart w:id="61" w:name="_Toc18759311"/>
      <w:bookmarkStart w:id="62" w:name="_Toc20084365"/>
      <w:bookmarkStart w:id="63" w:name="_Toc20085014"/>
      <w:bookmarkStart w:id="64" w:name="_Toc20085649"/>
      <w:bookmarkStart w:id="65" w:name="_Toc20677100"/>
      <w:bookmarkStart w:id="66" w:name="_Toc20895914"/>
      <w:bookmarkStart w:id="67" w:name="_Toc21594394"/>
      <w:bookmarkStart w:id="68" w:name="_Toc21594751"/>
      <w:r w:rsidRPr="00884C1A">
        <w:rPr>
          <w:rFonts w:ascii="Times New Roman" w:hAnsi="Times New Roman"/>
          <w:b/>
          <w:color w:val="auto"/>
          <w:sz w:val="28"/>
          <w:szCs w:val="28"/>
        </w:rPr>
        <w:t>INTRODUCTION</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E39B171" w14:textId="77777777" w:rsidR="00B93DB8" w:rsidRPr="007F6660" w:rsidRDefault="00B93DB8" w:rsidP="00E510FC">
      <w:pPr>
        <w:spacing w:line="360" w:lineRule="auto"/>
        <w:jc w:val="both"/>
        <w:rPr>
          <w:rFonts w:ascii="Times New Roman" w:hAnsi="Times New Roman"/>
        </w:rPr>
      </w:pPr>
    </w:p>
    <w:p w14:paraId="16590F13" w14:textId="77777777" w:rsidR="00E56E75" w:rsidRPr="007F6660" w:rsidRDefault="00673893" w:rsidP="00E510FC">
      <w:pPr>
        <w:spacing w:line="360" w:lineRule="auto"/>
        <w:ind w:firstLine="720"/>
        <w:jc w:val="both"/>
        <w:rPr>
          <w:rFonts w:ascii="Times New Roman" w:hAnsi="Times New Roman"/>
          <w:sz w:val="24"/>
          <w:szCs w:val="24"/>
        </w:rPr>
      </w:pPr>
      <w:r>
        <w:rPr>
          <w:rFonts w:ascii="Times New Roman" w:hAnsi="Times New Roman"/>
          <w:sz w:val="24"/>
          <w:szCs w:val="24"/>
        </w:rPr>
        <w:t xml:space="preserve">Natural </w:t>
      </w:r>
      <w:r w:rsidR="00AC630B" w:rsidRPr="007F6660">
        <w:rPr>
          <w:rFonts w:ascii="Times New Roman" w:hAnsi="Times New Roman"/>
          <w:sz w:val="24"/>
          <w:szCs w:val="24"/>
        </w:rPr>
        <w:t>disaster</w:t>
      </w:r>
      <w:r w:rsidR="00B80B7E" w:rsidRPr="007F6660">
        <w:rPr>
          <w:rFonts w:ascii="Times New Roman" w:hAnsi="Times New Roman"/>
          <w:sz w:val="24"/>
          <w:szCs w:val="24"/>
        </w:rPr>
        <w:t xml:space="preserve"> is one of </w:t>
      </w:r>
      <w:r w:rsidR="00EE407A" w:rsidRPr="007F6660">
        <w:rPr>
          <w:rFonts w:ascii="Times New Roman" w:hAnsi="Times New Roman"/>
          <w:sz w:val="24"/>
          <w:szCs w:val="24"/>
        </w:rPr>
        <w:t xml:space="preserve">the </w:t>
      </w:r>
      <w:r w:rsidR="0009785D" w:rsidRPr="007F6660">
        <w:rPr>
          <w:rFonts w:ascii="Times New Roman" w:hAnsi="Times New Roman"/>
          <w:sz w:val="24"/>
          <w:szCs w:val="24"/>
        </w:rPr>
        <w:t xml:space="preserve">global </w:t>
      </w:r>
      <w:r>
        <w:rPr>
          <w:rFonts w:ascii="Times New Roman" w:hAnsi="Times New Roman"/>
          <w:sz w:val="24"/>
          <w:szCs w:val="24"/>
        </w:rPr>
        <w:t>issues that</w:t>
      </w:r>
      <w:r w:rsidR="007B1265">
        <w:rPr>
          <w:rFonts w:ascii="Times New Roman" w:hAnsi="Times New Roman"/>
          <w:sz w:val="24"/>
          <w:szCs w:val="24"/>
        </w:rPr>
        <w:t xml:space="preserve"> </w:t>
      </w:r>
      <w:r w:rsidR="0029437C">
        <w:rPr>
          <w:rFonts w:ascii="Times New Roman" w:hAnsi="Times New Roman"/>
          <w:sz w:val="24"/>
          <w:szCs w:val="24"/>
        </w:rPr>
        <w:t>have</w:t>
      </w:r>
      <w:r w:rsidR="00061F45">
        <w:rPr>
          <w:rFonts w:ascii="Times New Roman" w:hAnsi="Times New Roman"/>
          <w:sz w:val="24"/>
          <w:szCs w:val="24"/>
        </w:rPr>
        <w:t xml:space="preserve"> destroyed </w:t>
      </w:r>
      <w:r w:rsidR="0029437C">
        <w:rPr>
          <w:rFonts w:ascii="Times New Roman" w:hAnsi="Times New Roman"/>
          <w:sz w:val="24"/>
          <w:szCs w:val="24"/>
        </w:rPr>
        <w:t>many properties</w:t>
      </w:r>
      <w:r w:rsidR="00061F45">
        <w:rPr>
          <w:rFonts w:ascii="Times New Roman" w:hAnsi="Times New Roman"/>
          <w:sz w:val="24"/>
          <w:szCs w:val="24"/>
        </w:rPr>
        <w:t>, including the lives of people</w:t>
      </w:r>
      <w:r w:rsidR="00A02CB5" w:rsidRPr="007F6660">
        <w:rPr>
          <w:rFonts w:ascii="Times New Roman" w:hAnsi="Times New Roman"/>
          <w:sz w:val="24"/>
          <w:szCs w:val="24"/>
        </w:rPr>
        <w:t>.</w:t>
      </w:r>
      <w:r>
        <w:rPr>
          <w:rFonts w:ascii="Times New Roman" w:hAnsi="Times New Roman"/>
          <w:sz w:val="24"/>
          <w:szCs w:val="24"/>
        </w:rPr>
        <w:t xml:space="preserve"> Example</w:t>
      </w:r>
      <w:r w:rsidR="001E1465">
        <w:rPr>
          <w:rFonts w:ascii="Times New Roman" w:hAnsi="Times New Roman"/>
          <w:sz w:val="24"/>
          <w:szCs w:val="24"/>
        </w:rPr>
        <w:t>s of a natural disaster include</w:t>
      </w:r>
      <w:r>
        <w:rPr>
          <w:rFonts w:ascii="Times New Roman" w:hAnsi="Times New Roman"/>
          <w:sz w:val="24"/>
          <w:szCs w:val="24"/>
        </w:rPr>
        <w:t xml:space="preserve"> floods, tsunami</w:t>
      </w:r>
      <w:r w:rsidR="001E1465">
        <w:rPr>
          <w:rFonts w:ascii="Times New Roman" w:hAnsi="Times New Roman"/>
          <w:sz w:val="24"/>
          <w:szCs w:val="24"/>
        </w:rPr>
        <w:t>s</w:t>
      </w:r>
      <w:r>
        <w:rPr>
          <w:rFonts w:ascii="Times New Roman" w:hAnsi="Times New Roman"/>
          <w:sz w:val="24"/>
          <w:szCs w:val="24"/>
        </w:rPr>
        <w:t>, earthquake</w:t>
      </w:r>
      <w:r w:rsidR="001E1465">
        <w:rPr>
          <w:rFonts w:ascii="Times New Roman" w:hAnsi="Times New Roman"/>
          <w:sz w:val="24"/>
          <w:szCs w:val="24"/>
        </w:rPr>
        <w:t>s</w:t>
      </w:r>
      <w:r>
        <w:rPr>
          <w:rFonts w:ascii="Times New Roman" w:hAnsi="Times New Roman"/>
          <w:sz w:val="24"/>
          <w:szCs w:val="24"/>
        </w:rPr>
        <w:t>, and landslide</w:t>
      </w:r>
      <w:r w:rsidR="001E1465">
        <w:rPr>
          <w:rFonts w:ascii="Times New Roman" w:hAnsi="Times New Roman"/>
          <w:sz w:val="24"/>
          <w:szCs w:val="24"/>
        </w:rPr>
        <w:t>s</w:t>
      </w:r>
      <w:r>
        <w:rPr>
          <w:rFonts w:ascii="Times New Roman" w:hAnsi="Times New Roman"/>
          <w:sz w:val="24"/>
          <w:szCs w:val="24"/>
        </w:rPr>
        <w:t>.</w:t>
      </w:r>
      <w:r w:rsidR="007B1265">
        <w:rPr>
          <w:rFonts w:ascii="Times New Roman" w:hAnsi="Times New Roman"/>
          <w:sz w:val="24"/>
          <w:szCs w:val="24"/>
        </w:rPr>
        <w:t xml:space="preserve"> </w:t>
      </w:r>
      <w:r w:rsidR="005331AF" w:rsidRPr="007F6660">
        <w:rPr>
          <w:rFonts w:ascii="Times New Roman" w:hAnsi="Times New Roman"/>
          <w:sz w:val="24"/>
          <w:szCs w:val="24"/>
        </w:rPr>
        <w:t xml:space="preserve">Each country </w:t>
      </w:r>
      <w:r w:rsidR="00706BC3" w:rsidRPr="007F6660">
        <w:rPr>
          <w:rFonts w:ascii="Times New Roman" w:hAnsi="Times New Roman"/>
          <w:sz w:val="24"/>
          <w:szCs w:val="24"/>
        </w:rPr>
        <w:t>takes</w:t>
      </w:r>
      <w:r w:rsidR="005331AF" w:rsidRPr="007F6660">
        <w:rPr>
          <w:rFonts w:ascii="Times New Roman" w:hAnsi="Times New Roman"/>
          <w:sz w:val="24"/>
          <w:szCs w:val="24"/>
        </w:rPr>
        <w:t xml:space="preserve"> action to prevent this </w:t>
      </w:r>
      <w:r>
        <w:rPr>
          <w:rFonts w:ascii="Times New Roman" w:hAnsi="Times New Roman"/>
          <w:sz w:val="24"/>
          <w:szCs w:val="24"/>
        </w:rPr>
        <w:t>natural</w:t>
      </w:r>
      <w:r w:rsidR="005331AF" w:rsidRPr="007F6660">
        <w:rPr>
          <w:rFonts w:ascii="Times New Roman" w:hAnsi="Times New Roman"/>
          <w:sz w:val="24"/>
          <w:szCs w:val="24"/>
        </w:rPr>
        <w:t xml:space="preserve"> disaster by reducing the </w:t>
      </w:r>
      <w:r w:rsidR="00DC6F61" w:rsidRPr="007F6660">
        <w:rPr>
          <w:rFonts w:ascii="Times New Roman" w:hAnsi="Times New Roman"/>
          <w:sz w:val="24"/>
          <w:szCs w:val="24"/>
        </w:rPr>
        <w:t>cause</w:t>
      </w:r>
      <w:r w:rsidR="00DC6F61">
        <w:rPr>
          <w:rFonts w:ascii="Times New Roman" w:hAnsi="Times New Roman"/>
          <w:sz w:val="24"/>
          <w:szCs w:val="24"/>
        </w:rPr>
        <w:t>s of</w:t>
      </w:r>
      <w:r w:rsidR="007B1265">
        <w:rPr>
          <w:rFonts w:ascii="Times New Roman" w:hAnsi="Times New Roman"/>
          <w:sz w:val="24"/>
          <w:szCs w:val="24"/>
        </w:rPr>
        <w:t xml:space="preserve"> </w:t>
      </w:r>
      <w:r w:rsidR="00DC6F61" w:rsidRPr="007F6660">
        <w:rPr>
          <w:rFonts w:ascii="Times New Roman" w:hAnsi="Times New Roman"/>
          <w:sz w:val="24"/>
          <w:szCs w:val="24"/>
        </w:rPr>
        <w:t>illegal</w:t>
      </w:r>
      <w:r w:rsidR="007B1265">
        <w:rPr>
          <w:rFonts w:ascii="Times New Roman" w:hAnsi="Times New Roman"/>
          <w:sz w:val="24"/>
          <w:szCs w:val="24"/>
        </w:rPr>
        <w:t xml:space="preserve"> </w:t>
      </w:r>
      <w:r w:rsidR="00706BC3" w:rsidRPr="007F6660">
        <w:rPr>
          <w:rFonts w:ascii="Times New Roman" w:hAnsi="Times New Roman"/>
          <w:sz w:val="24"/>
          <w:szCs w:val="24"/>
        </w:rPr>
        <w:t xml:space="preserve">logging, </w:t>
      </w:r>
      <w:r w:rsidR="00706BC3" w:rsidRPr="00A632FB">
        <w:rPr>
          <w:rFonts w:ascii="Times New Roman" w:hAnsi="Times New Roman"/>
          <w:sz w:val="24"/>
          <w:szCs w:val="24"/>
        </w:rPr>
        <w:t>waste po</w:t>
      </w:r>
      <w:r w:rsidR="0015751F" w:rsidRPr="00A632FB">
        <w:rPr>
          <w:rFonts w:ascii="Times New Roman" w:hAnsi="Times New Roman"/>
          <w:sz w:val="24"/>
          <w:szCs w:val="24"/>
        </w:rPr>
        <w:t>llution</w:t>
      </w:r>
      <w:r w:rsidR="00706BC3" w:rsidRPr="00A632FB">
        <w:rPr>
          <w:rFonts w:ascii="Times New Roman" w:hAnsi="Times New Roman"/>
          <w:sz w:val="24"/>
          <w:szCs w:val="24"/>
        </w:rPr>
        <w:t xml:space="preserve">, </w:t>
      </w:r>
      <w:r w:rsidR="00A632FB" w:rsidRPr="00A632FB">
        <w:rPr>
          <w:rFonts w:ascii="Times New Roman" w:hAnsi="Times New Roman"/>
          <w:sz w:val="24"/>
          <w:szCs w:val="24"/>
        </w:rPr>
        <w:t>and others</w:t>
      </w:r>
      <w:r w:rsidR="00706BC3" w:rsidRPr="00A632FB">
        <w:rPr>
          <w:rFonts w:ascii="Times New Roman" w:hAnsi="Times New Roman"/>
          <w:sz w:val="24"/>
          <w:szCs w:val="24"/>
        </w:rPr>
        <w:t xml:space="preserve">. </w:t>
      </w:r>
      <w:r w:rsidR="00857F47" w:rsidRPr="00A632FB">
        <w:rPr>
          <w:rFonts w:ascii="Times New Roman" w:hAnsi="Times New Roman"/>
          <w:sz w:val="24"/>
          <w:szCs w:val="24"/>
        </w:rPr>
        <w:t xml:space="preserve">Waste </w:t>
      </w:r>
      <w:r w:rsidR="00857F47">
        <w:rPr>
          <w:rFonts w:ascii="Times New Roman" w:hAnsi="Times New Roman"/>
          <w:sz w:val="24"/>
          <w:szCs w:val="24"/>
        </w:rPr>
        <w:t xml:space="preserve">pollution </w:t>
      </w:r>
      <w:r w:rsidR="00CF378F" w:rsidRPr="00A632FB">
        <w:rPr>
          <w:rFonts w:ascii="Times New Roman" w:hAnsi="Times New Roman"/>
          <w:sz w:val="24"/>
          <w:szCs w:val="24"/>
        </w:rPr>
        <w:t>is</w:t>
      </w:r>
      <w:r w:rsidR="007B1265">
        <w:rPr>
          <w:rFonts w:ascii="Times New Roman" w:hAnsi="Times New Roman"/>
          <w:sz w:val="24"/>
          <w:szCs w:val="24"/>
        </w:rPr>
        <w:t xml:space="preserve"> </w:t>
      </w:r>
      <w:r w:rsidR="007900CD">
        <w:rPr>
          <w:rFonts w:ascii="Times New Roman" w:hAnsi="Times New Roman"/>
          <w:sz w:val="24"/>
          <w:szCs w:val="24"/>
        </w:rPr>
        <w:t>one of the causes of</w:t>
      </w:r>
      <w:r w:rsidR="001E1465">
        <w:rPr>
          <w:rFonts w:ascii="Times New Roman" w:hAnsi="Times New Roman"/>
          <w:sz w:val="24"/>
          <w:szCs w:val="24"/>
        </w:rPr>
        <w:t xml:space="preserve"> this</w:t>
      </w:r>
      <w:r>
        <w:rPr>
          <w:rFonts w:ascii="Times New Roman" w:hAnsi="Times New Roman"/>
          <w:sz w:val="24"/>
          <w:szCs w:val="24"/>
        </w:rPr>
        <w:t xml:space="preserve"> natural</w:t>
      </w:r>
      <w:r w:rsidR="001E1465">
        <w:rPr>
          <w:rFonts w:ascii="Times New Roman" w:hAnsi="Times New Roman"/>
          <w:sz w:val="24"/>
          <w:szCs w:val="24"/>
        </w:rPr>
        <w:t xml:space="preserve"> disaster</w:t>
      </w:r>
      <w:r w:rsidR="00444B10" w:rsidRPr="007F6660">
        <w:rPr>
          <w:rFonts w:ascii="Times New Roman" w:hAnsi="Times New Roman"/>
          <w:sz w:val="24"/>
          <w:szCs w:val="24"/>
        </w:rPr>
        <w:t xml:space="preserve">. </w:t>
      </w:r>
      <w:r w:rsidR="00706BC3" w:rsidRPr="007F6660">
        <w:rPr>
          <w:rFonts w:ascii="Times New Roman" w:hAnsi="Times New Roman"/>
          <w:sz w:val="24"/>
          <w:szCs w:val="24"/>
        </w:rPr>
        <w:t>According to the World Bank</w:t>
      </w:r>
      <w:r w:rsidR="00C37545" w:rsidRPr="007F6660">
        <w:rPr>
          <w:rFonts w:ascii="Times New Roman" w:hAnsi="Times New Roman"/>
          <w:sz w:val="24"/>
          <w:szCs w:val="24"/>
        </w:rPr>
        <w:t xml:space="preserve"> (2018)</w:t>
      </w:r>
      <w:r w:rsidR="00DC6F61">
        <w:rPr>
          <w:rFonts w:ascii="Times New Roman" w:hAnsi="Times New Roman"/>
          <w:sz w:val="24"/>
          <w:szCs w:val="24"/>
        </w:rPr>
        <w:t>, a</w:t>
      </w:r>
      <w:r w:rsidR="007B1265">
        <w:rPr>
          <w:rFonts w:ascii="Times New Roman" w:hAnsi="Times New Roman"/>
          <w:sz w:val="24"/>
          <w:szCs w:val="24"/>
        </w:rPr>
        <w:t xml:space="preserve"> </w:t>
      </w:r>
      <w:r w:rsidR="00706BC3" w:rsidRPr="007F6660">
        <w:rPr>
          <w:rFonts w:ascii="Times New Roman" w:hAnsi="Times New Roman"/>
          <w:sz w:val="24"/>
          <w:szCs w:val="24"/>
        </w:rPr>
        <w:t>global annual waste generation is expe</w:t>
      </w:r>
      <w:r w:rsidR="0061279C">
        <w:rPr>
          <w:rFonts w:ascii="Times New Roman" w:hAnsi="Times New Roman"/>
          <w:sz w:val="24"/>
          <w:szCs w:val="24"/>
        </w:rPr>
        <w:t>cted to jump to 3.4 billion ton</w:t>
      </w:r>
      <w:r w:rsidR="00706BC3" w:rsidRPr="007F6660">
        <w:rPr>
          <w:rFonts w:ascii="Times New Roman" w:hAnsi="Times New Roman"/>
          <w:sz w:val="24"/>
          <w:szCs w:val="24"/>
        </w:rPr>
        <w:t xml:space="preserve">s over the next 30 </w:t>
      </w:r>
      <w:r w:rsidR="00DC6F61" w:rsidRPr="007F6660">
        <w:rPr>
          <w:rFonts w:ascii="Times New Roman" w:hAnsi="Times New Roman"/>
          <w:sz w:val="24"/>
          <w:szCs w:val="24"/>
        </w:rPr>
        <w:t>y</w:t>
      </w:r>
      <w:r w:rsidR="00DC6F61">
        <w:rPr>
          <w:rFonts w:ascii="Times New Roman" w:hAnsi="Times New Roman"/>
          <w:sz w:val="24"/>
          <w:szCs w:val="24"/>
        </w:rPr>
        <w:t>ears, up</w:t>
      </w:r>
      <w:r w:rsidR="0061279C">
        <w:rPr>
          <w:rFonts w:ascii="Times New Roman" w:hAnsi="Times New Roman"/>
          <w:sz w:val="24"/>
          <w:szCs w:val="24"/>
        </w:rPr>
        <w:t xml:space="preserve"> from 2.01 billion ton</w:t>
      </w:r>
      <w:r w:rsidR="00706BC3" w:rsidRPr="007F6660">
        <w:rPr>
          <w:rFonts w:ascii="Times New Roman" w:hAnsi="Times New Roman"/>
          <w:sz w:val="24"/>
          <w:szCs w:val="24"/>
        </w:rPr>
        <w:t xml:space="preserve">s in 2016. </w:t>
      </w:r>
      <w:r w:rsidR="00A02CB5" w:rsidRPr="007F6660">
        <w:rPr>
          <w:rFonts w:ascii="Times New Roman" w:hAnsi="Times New Roman"/>
          <w:sz w:val="24"/>
          <w:szCs w:val="24"/>
        </w:rPr>
        <w:t xml:space="preserve">The East Asia and Pacific region is responsible for generating close to a quarter of all waste, including </w:t>
      </w:r>
      <w:r w:rsidR="00DC6F61" w:rsidRPr="007F6660">
        <w:rPr>
          <w:rFonts w:ascii="Times New Roman" w:hAnsi="Times New Roman"/>
          <w:sz w:val="24"/>
          <w:szCs w:val="24"/>
        </w:rPr>
        <w:t>Philippines</w:t>
      </w:r>
      <w:r w:rsidR="00DC6F61">
        <w:rPr>
          <w:rFonts w:ascii="Times New Roman" w:hAnsi="Times New Roman"/>
          <w:sz w:val="24"/>
          <w:szCs w:val="24"/>
        </w:rPr>
        <w:t xml:space="preserve">, </w:t>
      </w:r>
      <w:r w:rsidR="00DC6F61" w:rsidRPr="007F6660">
        <w:rPr>
          <w:rFonts w:ascii="Times New Roman" w:hAnsi="Times New Roman"/>
          <w:sz w:val="24"/>
          <w:szCs w:val="24"/>
        </w:rPr>
        <w:t>on</w:t>
      </w:r>
      <w:r w:rsidR="00AA48AF" w:rsidRPr="007F6660">
        <w:rPr>
          <w:rFonts w:ascii="Times New Roman" w:hAnsi="Times New Roman"/>
          <w:sz w:val="24"/>
          <w:szCs w:val="24"/>
        </w:rPr>
        <w:t xml:space="preserve"> which the Philippines is ranked 3</w:t>
      </w:r>
      <w:r w:rsidR="00AA48AF" w:rsidRPr="007F6660">
        <w:rPr>
          <w:rFonts w:ascii="Times New Roman" w:hAnsi="Times New Roman"/>
          <w:sz w:val="24"/>
          <w:szCs w:val="24"/>
          <w:vertAlign w:val="superscript"/>
        </w:rPr>
        <w:t>rd</w:t>
      </w:r>
      <w:r w:rsidR="00AA48AF" w:rsidRPr="007F6660">
        <w:rPr>
          <w:rFonts w:ascii="Times New Roman" w:hAnsi="Times New Roman"/>
          <w:sz w:val="24"/>
          <w:szCs w:val="24"/>
        </w:rPr>
        <w:t xml:space="preserve"> on countries of mismanaged plastic waste </w:t>
      </w:r>
      <w:r w:rsidR="0061279C">
        <w:rPr>
          <w:rFonts w:ascii="Times New Roman" w:hAnsi="Times New Roman"/>
          <w:sz w:val="24"/>
          <w:szCs w:val="24"/>
        </w:rPr>
        <w:t>for the year</w:t>
      </w:r>
      <w:r w:rsidR="00073499">
        <w:rPr>
          <w:rFonts w:ascii="Times New Roman" w:hAnsi="Times New Roman"/>
          <w:sz w:val="24"/>
          <w:szCs w:val="24"/>
        </w:rPr>
        <w:t xml:space="preserve">2018 </w:t>
      </w:r>
      <w:r w:rsidR="00AA48AF" w:rsidRPr="007F6660">
        <w:rPr>
          <w:rFonts w:ascii="Times New Roman" w:hAnsi="Times New Roman"/>
          <w:sz w:val="24"/>
          <w:szCs w:val="24"/>
        </w:rPr>
        <w:t xml:space="preserve">(Earth day Network, n.d.).  </w:t>
      </w:r>
    </w:p>
    <w:p w14:paraId="71A40944" w14:textId="77777777" w:rsidR="00642F94" w:rsidRDefault="00E63C26" w:rsidP="00E510FC">
      <w:pPr>
        <w:spacing w:line="360" w:lineRule="auto"/>
        <w:ind w:firstLine="720"/>
        <w:jc w:val="both"/>
        <w:rPr>
          <w:rFonts w:ascii="Times New Roman" w:hAnsi="Times New Roman"/>
          <w:sz w:val="24"/>
          <w:szCs w:val="24"/>
        </w:rPr>
      </w:pPr>
      <w:r>
        <w:rPr>
          <w:rFonts w:ascii="Times New Roman" w:hAnsi="Times New Roman"/>
          <w:sz w:val="24"/>
          <w:szCs w:val="24"/>
        </w:rPr>
        <w:t xml:space="preserve">The </w:t>
      </w:r>
      <w:r w:rsidR="00444B10" w:rsidRPr="007F6660">
        <w:rPr>
          <w:rFonts w:ascii="Times New Roman" w:hAnsi="Times New Roman"/>
          <w:sz w:val="24"/>
          <w:szCs w:val="24"/>
        </w:rPr>
        <w:t xml:space="preserve">Department of Environment and Natural Resources (DENR) implements laws </w:t>
      </w:r>
      <w:r w:rsidR="00AD40EE" w:rsidRPr="007F6660">
        <w:rPr>
          <w:rFonts w:ascii="Times New Roman" w:hAnsi="Times New Roman"/>
          <w:sz w:val="24"/>
          <w:szCs w:val="24"/>
        </w:rPr>
        <w:t>such as Republic Act No. 9003 otherwise known as the “Ecological Solid Waste Management Act of 2000, enacted on January 26</w:t>
      </w:r>
      <w:r w:rsidR="00DC6F61" w:rsidRPr="007F6660">
        <w:rPr>
          <w:rFonts w:ascii="Times New Roman" w:hAnsi="Times New Roman"/>
          <w:sz w:val="24"/>
          <w:szCs w:val="24"/>
        </w:rPr>
        <w:t>, 2001</w:t>
      </w:r>
      <w:r>
        <w:rPr>
          <w:rFonts w:ascii="Times New Roman" w:hAnsi="Times New Roman"/>
          <w:sz w:val="24"/>
          <w:szCs w:val="24"/>
        </w:rPr>
        <w:t>,</w:t>
      </w:r>
      <w:r w:rsidR="00AD40EE" w:rsidRPr="007F6660">
        <w:rPr>
          <w:rFonts w:ascii="Times New Roman" w:hAnsi="Times New Roman"/>
          <w:sz w:val="24"/>
          <w:szCs w:val="24"/>
        </w:rPr>
        <w:t xml:space="preserve"> and strategies such as segregation, </w:t>
      </w:r>
      <w:r w:rsidR="00DC6F61" w:rsidRPr="007F6660">
        <w:rPr>
          <w:rFonts w:ascii="Times New Roman" w:hAnsi="Times New Roman"/>
          <w:sz w:val="24"/>
          <w:szCs w:val="24"/>
        </w:rPr>
        <w:t>3R (</w:t>
      </w:r>
      <w:r w:rsidR="00AD40EE" w:rsidRPr="007F6660">
        <w:rPr>
          <w:rFonts w:ascii="Times New Roman" w:hAnsi="Times New Roman"/>
          <w:sz w:val="24"/>
          <w:szCs w:val="24"/>
        </w:rPr>
        <w:t xml:space="preserve">Reduce, Reuse and Recycle), </w:t>
      </w:r>
      <w:r w:rsidR="00A632FB">
        <w:rPr>
          <w:rFonts w:ascii="Times New Roman" w:hAnsi="Times New Roman"/>
          <w:sz w:val="24"/>
          <w:szCs w:val="24"/>
        </w:rPr>
        <w:t xml:space="preserve">and </w:t>
      </w:r>
      <w:r w:rsidR="00DC6F61">
        <w:rPr>
          <w:rFonts w:ascii="Times New Roman" w:hAnsi="Times New Roman"/>
          <w:sz w:val="24"/>
          <w:szCs w:val="24"/>
        </w:rPr>
        <w:t>others</w:t>
      </w:r>
      <w:r w:rsidR="00DC6F61" w:rsidRPr="007F6660">
        <w:rPr>
          <w:rFonts w:ascii="Times New Roman" w:hAnsi="Times New Roman"/>
          <w:sz w:val="24"/>
          <w:szCs w:val="24"/>
        </w:rPr>
        <w:t xml:space="preserve"> to</w:t>
      </w:r>
      <w:r w:rsidR="00444B10" w:rsidRPr="007F6660">
        <w:rPr>
          <w:rFonts w:ascii="Times New Roman" w:hAnsi="Times New Roman"/>
          <w:sz w:val="24"/>
          <w:szCs w:val="24"/>
        </w:rPr>
        <w:t xml:space="preserve"> control or reduce </w:t>
      </w:r>
      <w:r w:rsidR="00782D6C" w:rsidRPr="007F6660">
        <w:rPr>
          <w:rFonts w:ascii="Times New Roman" w:hAnsi="Times New Roman"/>
          <w:sz w:val="24"/>
          <w:szCs w:val="24"/>
        </w:rPr>
        <w:t xml:space="preserve">waste </w:t>
      </w:r>
      <w:r w:rsidR="00DC6F61" w:rsidRPr="007F6660">
        <w:rPr>
          <w:rFonts w:ascii="Times New Roman" w:hAnsi="Times New Roman"/>
          <w:sz w:val="24"/>
          <w:szCs w:val="24"/>
        </w:rPr>
        <w:t>pollution. Despite</w:t>
      </w:r>
      <w:r w:rsidR="004A646C" w:rsidRPr="007F6660">
        <w:rPr>
          <w:rFonts w:ascii="Times New Roman" w:hAnsi="Times New Roman"/>
          <w:sz w:val="24"/>
          <w:szCs w:val="24"/>
        </w:rPr>
        <w:t xml:space="preserve"> the increase of laws and events to control waste </w:t>
      </w:r>
      <w:r w:rsidR="00AD40EE" w:rsidRPr="007F6660">
        <w:rPr>
          <w:rFonts w:ascii="Times New Roman" w:hAnsi="Times New Roman"/>
          <w:sz w:val="24"/>
          <w:szCs w:val="24"/>
        </w:rPr>
        <w:t>pollution</w:t>
      </w:r>
      <w:r w:rsidR="00EA103A">
        <w:rPr>
          <w:rFonts w:ascii="Times New Roman" w:hAnsi="Times New Roman"/>
          <w:sz w:val="24"/>
          <w:szCs w:val="24"/>
        </w:rPr>
        <w:t>, it is still increasing every</w:t>
      </w:r>
      <w:r w:rsidR="004A646C" w:rsidRPr="007F6660">
        <w:rPr>
          <w:rFonts w:ascii="Times New Roman" w:hAnsi="Times New Roman"/>
          <w:sz w:val="24"/>
          <w:szCs w:val="24"/>
        </w:rPr>
        <w:t xml:space="preserve"> year especially in urban or populated cities in </w:t>
      </w:r>
      <w:r>
        <w:rPr>
          <w:rFonts w:ascii="Times New Roman" w:hAnsi="Times New Roman"/>
          <w:sz w:val="24"/>
          <w:szCs w:val="24"/>
        </w:rPr>
        <w:t xml:space="preserve">the </w:t>
      </w:r>
      <w:r w:rsidR="004A646C" w:rsidRPr="007F6660">
        <w:rPr>
          <w:rFonts w:ascii="Times New Roman" w:hAnsi="Times New Roman"/>
          <w:sz w:val="24"/>
          <w:szCs w:val="24"/>
        </w:rPr>
        <w:t xml:space="preserve">Philippines. </w:t>
      </w:r>
      <w:r w:rsidR="007B3BBD" w:rsidRPr="007F6660">
        <w:rPr>
          <w:rFonts w:ascii="Times New Roman" w:hAnsi="Times New Roman"/>
          <w:sz w:val="24"/>
          <w:szCs w:val="24"/>
        </w:rPr>
        <w:t xml:space="preserve">The Ecological Solid Waste Management-NCR section of the </w:t>
      </w:r>
      <w:r>
        <w:rPr>
          <w:rFonts w:ascii="Times New Roman" w:hAnsi="Times New Roman"/>
          <w:sz w:val="24"/>
          <w:szCs w:val="24"/>
        </w:rPr>
        <w:t>DENR</w:t>
      </w:r>
      <w:r w:rsidR="007B3BBD" w:rsidRPr="007F6660">
        <w:rPr>
          <w:rFonts w:ascii="Times New Roman" w:hAnsi="Times New Roman"/>
          <w:sz w:val="24"/>
          <w:szCs w:val="24"/>
        </w:rPr>
        <w:t xml:space="preserve"> shows a total of 9,283,889 kilograms of waste produced per day in the Philippines </w:t>
      </w:r>
      <w:r w:rsidR="00DC0EF2" w:rsidRPr="007F6660">
        <w:rPr>
          <w:rFonts w:ascii="Times New Roman" w:hAnsi="Times New Roman"/>
          <w:sz w:val="24"/>
          <w:szCs w:val="24"/>
        </w:rPr>
        <w:t>(Madarang</w:t>
      </w:r>
      <w:r w:rsidR="007B3BBD" w:rsidRPr="007F6660">
        <w:rPr>
          <w:rFonts w:ascii="Times New Roman" w:hAnsi="Times New Roman"/>
          <w:sz w:val="24"/>
          <w:szCs w:val="24"/>
        </w:rPr>
        <w:t xml:space="preserve">, 2019). </w:t>
      </w:r>
      <w:r w:rsidR="009B44E2">
        <w:rPr>
          <w:rFonts w:ascii="Times New Roman" w:hAnsi="Times New Roman"/>
          <w:sz w:val="24"/>
          <w:szCs w:val="24"/>
        </w:rPr>
        <w:t>According to Sci (n.d</w:t>
      </w:r>
      <w:r>
        <w:rPr>
          <w:rFonts w:ascii="Times New Roman" w:hAnsi="Times New Roman"/>
          <w:sz w:val="24"/>
          <w:szCs w:val="24"/>
        </w:rPr>
        <w:t>), many residents do</w:t>
      </w:r>
      <w:r w:rsidR="007B3BBD" w:rsidRPr="007F6660">
        <w:rPr>
          <w:rFonts w:ascii="Times New Roman" w:hAnsi="Times New Roman"/>
          <w:sz w:val="24"/>
          <w:szCs w:val="24"/>
        </w:rPr>
        <w:t xml:space="preserve"> not participate i</w:t>
      </w:r>
      <w:r w:rsidR="00642F94">
        <w:rPr>
          <w:rFonts w:ascii="Times New Roman" w:hAnsi="Times New Roman"/>
          <w:sz w:val="24"/>
          <w:szCs w:val="24"/>
        </w:rPr>
        <w:t xml:space="preserve">n the implementation of waste reduction laws and programs of the government, </w:t>
      </w:r>
      <w:r>
        <w:rPr>
          <w:rFonts w:ascii="Times New Roman" w:hAnsi="Times New Roman"/>
          <w:sz w:val="24"/>
          <w:szCs w:val="24"/>
        </w:rPr>
        <w:t>and worst</w:t>
      </w:r>
      <w:r w:rsidR="003D276D">
        <w:rPr>
          <w:rFonts w:ascii="Times New Roman" w:hAnsi="Times New Roman"/>
          <w:sz w:val="24"/>
          <w:szCs w:val="24"/>
        </w:rPr>
        <w:t>,</w:t>
      </w:r>
      <w:r>
        <w:rPr>
          <w:rFonts w:ascii="Times New Roman" w:hAnsi="Times New Roman"/>
          <w:sz w:val="24"/>
          <w:szCs w:val="24"/>
        </w:rPr>
        <w:t xml:space="preserve"> they just dispose</w:t>
      </w:r>
      <w:r w:rsidR="00642F94">
        <w:rPr>
          <w:rFonts w:ascii="Times New Roman" w:hAnsi="Times New Roman"/>
          <w:sz w:val="24"/>
          <w:szCs w:val="24"/>
        </w:rPr>
        <w:t xml:space="preserve"> their waste in bodies of water</w:t>
      </w:r>
      <w:r w:rsidR="007B3BBD" w:rsidRPr="007F6660">
        <w:rPr>
          <w:rFonts w:ascii="Times New Roman" w:hAnsi="Times New Roman"/>
          <w:sz w:val="24"/>
          <w:szCs w:val="24"/>
        </w:rPr>
        <w:t>, canal</w:t>
      </w:r>
      <w:r w:rsidR="00642F94">
        <w:rPr>
          <w:rFonts w:ascii="Times New Roman" w:hAnsi="Times New Roman"/>
          <w:sz w:val="24"/>
          <w:szCs w:val="24"/>
        </w:rPr>
        <w:t>s</w:t>
      </w:r>
      <w:r w:rsidR="007B3BBD" w:rsidRPr="007F6660">
        <w:rPr>
          <w:rFonts w:ascii="Times New Roman" w:hAnsi="Times New Roman"/>
          <w:sz w:val="24"/>
          <w:szCs w:val="24"/>
        </w:rPr>
        <w:t xml:space="preserve">, </w:t>
      </w:r>
      <w:r w:rsidR="00642F94">
        <w:rPr>
          <w:rFonts w:ascii="Times New Roman" w:hAnsi="Times New Roman"/>
          <w:sz w:val="24"/>
          <w:szCs w:val="24"/>
        </w:rPr>
        <w:t>roads</w:t>
      </w:r>
      <w:r w:rsidR="0061279C">
        <w:rPr>
          <w:rFonts w:ascii="Times New Roman" w:hAnsi="Times New Roman"/>
          <w:sz w:val="24"/>
          <w:szCs w:val="24"/>
        </w:rPr>
        <w:t>,</w:t>
      </w:r>
      <w:r w:rsidR="00642F94">
        <w:rPr>
          <w:rFonts w:ascii="Times New Roman" w:hAnsi="Times New Roman"/>
          <w:sz w:val="24"/>
          <w:szCs w:val="24"/>
        </w:rPr>
        <w:t xml:space="preserve"> and </w:t>
      </w:r>
      <w:r w:rsidR="007B3BBD" w:rsidRPr="007F6660">
        <w:rPr>
          <w:rFonts w:ascii="Times New Roman" w:hAnsi="Times New Roman"/>
          <w:sz w:val="24"/>
          <w:szCs w:val="24"/>
        </w:rPr>
        <w:t xml:space="preserve">some </w:t>
      </w:r>
      <w:r w:rsidR="000046E2">
        <w:rPr>
          <w:rFonts w:ascii="Times New Roman" w:hAnsi="Times New Roman"/>
          <w:sz w:val="24"/>
          <w:szCs w:val="24"/>
        </w:rPr>
        <w:t>resort to burning</w:t>
      </w:r>
      <w:r w:rsidR="007B3BBD" w:rsidRPr="007F6660">
        <w:rPr>
          <w:rFonts w:ascii="Times New Roman" w:hAnsi="Times New Roman"/>
          <w:sz w:val="24"/>
          <w:szCs w:val="24"/>
        </w:rPr>
        <w:t xml:space="preserve"> their </w:t>
      </w:r>
      <w:r w:rsidR="00E510FC" w:rsidRPr="007F6660">
        <w:rPr>
          <w:rFonts w:ascii="Times New Roman" w:hAnsi="Times New Roman"/>
          <w:sz w:val="24"/>
          <w:szCs w:val="24"/>
        </w:rPr>
        <w:t>waste</w:t>
      </w:r>
      <w:r w:rsidR="00E510FC">
        <w:rPr>
          <w:rFonts w:ascii="Times New Roman" w:hAnsi="Times New Roman"/>
          <w:sz w:val="24"/>
          <w:szCs w:val="24"/>
        </w:rPr>
        <w:t>, which has</w:t>
      </w:r>
      <w:r w:rsidR="007B3BBD" w:rsidRPr="007F6660">
        <w:rPr>
          <w:rFonts w:ascii="Times New Roman" w:hAnsi="Times New Roman"/>
          <w:sz w:val="24"/>
          <w:szCs w:val="24"/>
        </w:rPr>
        <w:t xml:space="preserve"> a huge impact to </w:t>
      </w:r>
      <w:r w:rsidR="00061F45">
        <w:rPr>
          <w:rFonts w:ascii="Times New Roman" w:hAnsi="Times New Roman"/>
          <w:sz w:val="24"/>
          <w:szCs w:val="24"/>
        </w:rPr>
        <w:t xml:space="preserve">the </w:t>
      </w:r>
      <w:r w:rsidR="007B3BBD" w:rsidRPr="007F6660">
        <w:rPr>
          <w:rFonts w:ascii="Times New Roman" w:hAnsi="Times New Roman"/>
          <w:sz w:val="24"/>
          <w:szCs w:val="24"/>
        </w:rPr>
        <w:t>environment and health</w:t>
      </w:r>
      <w:r w:rsidR="00642F94">
        <w:rPr>
          <w:rFonts w:ascii="Times New Roman" w:hAnsi="Times New Roman"/>
          <w:sz w:val="24"/>
          <w:szCs w:val="24"/>
        </w:rPr>
        <w:t>.</w:t>
      </w:r>
      <w:r w:rsidR="007B3BBD" w:rsidRPr="007F6660">
        <w:rPr>
          <w:rFonts w:ascii="Times New Roman" w:hAnsi="Times New Roman"/>
          <w:sz w:val="24"/>
          <w:szCs w:val="24"/>
        </w:rPr>
        <w:t xml:space="preserve"> Th</w:t>
      </w:r>
      <w:r w:rsidR="00FB5D0A" w:rsidRPr="007F6660">
        <w:rPr>
          <w:rFonts w:ascii="Times New Roman" w:hAnsi="Times New Roman"/>
          <w:sz w:val="24"/>
          <w:szCs w:val="24"/>
        </w:rPr>
        <w:t xml:space="preserve">is issue has noticeable impacts </w:t>
      </w:r>
      <w:r w:rsidR="00DC6F61" w:rsidRPr="007F6660">
        <w:rPr>
          <w:rFonts w:ascii="Times New Roman" w:hAnsi="Times New Roman"/>
          <w:sz w:val="24"/>
          <w:szCs w:val="24"/>
        </w:rPr>
        <w:t>to</w:t>
      </w:r>
      <w:r w:rsidR="007B1265">
        <w:rPr>
          <w:rFonts w:ascii="Times New Roman" w:hAnsi="Times New Roman"/>
          <w:sz w:val="24"/>
          <w:szCs w:val="24"/>
        </w:rPr>
        <w:t xml:space="preserve"> </w:t>
      </w:r>
      <w:r w:rsidR="00DC6F61">
        <w:rPr>
          <w:rFonts w:ascii="Times New Roman" w:hAnsi="Times New Roman"/>
          <w:sz w:val="24"/>
          <w:szCs w:val="24"/>
        </w:rPr>
        <w:t>the</w:t>
      </w:r>
      <w:r w:rsidR="007B1265">
        <w:rPr>
          <w:rFonts w:ascii="Times New Roman" w:hAnsi="Times New Roman"/>
          <w:sz w:val="24"/>
          <w:szCs w:val="24"/>
        </w:rPr>
        <w:t xml:space="preserve"> </w:t>
      </w:r>
      <w:r w:rsidR="007B3BBD" w:rsidRPr="007F6660">
        <w:rPr>
          <w:rFonts w:ascii="Times New Roman" w:hAnsi="Times New Roman"/>
          <w:sz w:val="24"/>
          <w:szCs w:val="24"/>
        </w:rPr>
        <w:lastRenderedPageBreak/>
        <w:t xml:space="preserve">environment such as floods because of </w:t>
      </w:r>
      <w:r w:rsidR="001E1465">
        <w:rPr>
          <w:rFonts w:ascii="Times New Roman" w:hAnsi="Times New Roman"/>
          <w:sz w:val="24"/>
          <w:szCs w:val="24"/>
        </w:rPr>
        <w:t xml:space="preserve">the </w:t>
      </w:r>
      <w:r w:rsidR="005D2C7D" w:rsidRPr="007F6660">
        <w:rPr>
          <w:rFonts w:ascii="Times New Roman" w:hAnsi="Times New Roman"/>
          <w:sz w:val="24"/>
          <w:szCs w:val="24"/>
        </w:rPr>
        <w:t>waste block</w:t>
      </w:r>
      <w:r w:rsidR="00E95982">
        <w:rPr>
          <w:rFonts w:ascii="Times New Roman" w:hAnsi="Times New Roman"/>
          <w:sz w:val="24"/>
          <w:szCs w:val="24"/>
        </w:rPr>
        <w:t>ing</w:t>
      </w:r>
      <w:r w:rsidR="009B44E2">
        <w:rPr>
          <w:rFonts w:ascii="Times New Roman" w:hAnsi="Times New Roman"/>
          <w:sz w:val="24"/>
          <w:szCs w:val="24"/>
        </w:rPr>
        <w:t xml:space="preserve"> the canals </w:t>
      </w:r>
      <w:r w:rsidR="00642F94">
        <w:rPr>
          <w:rFonts w:ascii="Times New Roman" w:hAnsi="Times New Roman"/>
          <w:sz w:val="24"/>
          <w:szCs w:val="24"/>
        </w:rPr>
        <w:t xml:space="preserve">and sea </w:t>
      </w:r>
      <w:r w:rsidR="00E95982">
        <w:rPr>
          <w:rFonts w:ascii="Times New Roman" w:hAnsi="Times New Roman"/>
          <w:sz w:val="24"/>
          <w:szCs w:val="24"/>
        </w:rPr>
        <w:t>creatures</w:t>
      </w:r>
      <w:r w:rsidR="007B1265">
        <w:rPr>
          <w:rFonts w:ascii="Times New Roman" w:hAnsi="Times New Roman"/>
          <w:sz w:val="24"/>
          <w:szCs w:val="24"/>
        </w:rPr>
        <w:t xml:space="preserve"> </w:t>
      </w:r>
      <w:r w:rsidR="009B44E2">
        <w:rPr>
          <w:rFonts w:ascii="Times New Roman" w:hAnsi="Times New Roman"/>
          <w:sz w:val="24"/>
          <w:szCs w:val="24"/>
        </w:rPr>
        <w:t>are</w:t>
      </w:r>
      <w:r w:rsidR="00E95982">
        <w:rPr>
          <w:rFonts w:ascii="Times New Roman" w:hAnsi="Times New Roman"/>
          <w:sz w:val="24"/>
          <w:szCs w:val="24"/>
        </w:rPr>
        <w:t xml:space="preserve"> choking or</w:t>
      </w:r>
      <w:r w:rsidR="007B1265">
        <w:rPr>
          <w:rFonts w:ascii="Times New Roman" w:hAnsi="Times New Roman"/>
          <w:sz w:val="24"/>
          <w:szCs w:val="24"/>
        </w:rPr>
        <w:t xml:space="preserve"> </w:t>
      </w:r>
      <w:r w:rsidR="00DC6F61">
        <w:rPr>
          <w:rFonts w:ascii="Times New Roman" w:hAnsi="Times New Roman"/>
          <w:sz w:val="24"/>
          <w:szCs w:val="24"/>
        </w:rPr>
        <w:t>are</w:t>
      </w:r>
      <w:r w:rsidR="007B1265">
        <w:rPr>
          <w:rFonts w:ascii="Times New Roman" w:hAnsi="Times New Roman"/>
          <w:sz w:val="24"/>
          <w:szCs w:val="24"/>
        </w:rPr>
        <w:t xml:space="preserve"> </w:t>
      </w:r>
      <w:r w:rsidR="00DC6F61">
        <w:rPr>
          <w:rFonts w:ascii="Times New Roman" w:hAnsi="Times New Roman"/>
          <w:sz w:val="24"/>
          <w:szCs w:val="24"/>
        </w:rPr>
        <w:t>being</w:t>
      </w:r>
      <w:r w:rsidR="007B1265">
        <w:rPr>
          <w:rFonts w:ascii="Times New Roman" w:hAnsi="Times New Roman"/>
          <w:sz w:val="24"/>
          <w:szCs w:val="24"/>
        </w:rPr>
        <w:t xml:space="preserve"> </w:t>
      </w:r>
      <w:r w:rsidR="00E95982">
        <w:rPr>
          <w:rFonts w:ascii="Times New Roman" w:hAnsi="Times New Roman"/>
          <w:sz w:val="24"/>
          <w:szCs w:val="24"/>
        </w:rPr>
        <w:t>poisoned from the waste</w:t>
      </w:r>
      <w:r w:rsidR="007B3BBD" w:rsidRPr="007F6660">
        <w:rPr>
          <w:rFonts w:ascii="Times New Roman" w:hAnsi="Times New Roman"/>
          <w:sz w:val="24"/>
          <w:szCs w:val="24"/>
        </w:rPr>
        <w:t xml:space="preserve"> thrown i</w:t>
      </w:r>
      <w:r w:rsidR="00642F94">
        <w:rPr>
          <w:rFonts w:ascii="Times New Roman" w:hAnsi="Times New Roman"/>
          <w:sz w:val="24"/>
          <w:szCs w:val="24"/>
        </w:rPr>
        <w:t>n</w:t>
      </w:r>
      <w:r w:rsidR="009B44E2">
        <w:rPr>
          <w:rFonts w:ascii="Times New Roman" w:hAnsi="Times New Roman"/>
          <w:sz w:val="24"/>
          <w:szCs w:val="24"/>
        </w:rPr>
        <w:t>to</w:t>
      </w:r>
      <w:r w:rsidR="00642F94">
        <w:rPr>
          <w:rFonts w:ascii="Times New Roman" w:hAnsi="Times New Roman"/>
          <w:sz w:val="24"/>
          <w:szCs w:val="24"/>
        </w:rPr>
        <w:t xml:space="preserve"> the</w:t>
      </w:r>
      <w:r w:rsidR="009B44E2">
        <w:rPr>
          <w:rFonts w:ascii="Times New Roman" w:hAnsi="Times New Roman"/>
          <w:sz w:val="24"/>
          <w:szCs w:val="24"/>
        </w:rPr>
        <w:t xml:space="preserve"> sea and other bodies of</w:t>
      </w:r>
      <w:r w:rsidR="00642F94">
        <w:rPr>
          <w:rFonts w:ascii="Times New Roman" w:hAnsi="Times New Roman"/>
          <w:sz w:val="24"/>
          <w:szCs w:val="24"/>
        </w:rPr>
        <w:t xml:space="preserve"> water</w:t>
      </w:r>
      <w:r w:rsidR="007B3BBD" w:rsidRPr="007F6660">
        <w:rPr>
          <w:rFonts w:ascii="Times New Roman" w:hAnsi="Times New Roman"/>
          <w:sz w:val="24"/>
          <w:szCs w:val="24"/>
        </w:rPr>
        <w:t xml:space="preserve">. </w:t>
      </w:r>
    </w:p>
    <w:p w14:paraId="3D046CD7" w14:textId="77777777" w:rsidR="00642F94" w:rsidRDefault="00642F94" w:rsidP="00E510FC">
      <w:pPr>
        <w:spacing w:line="360" w:lineRule="auto"/>
        <w:ind w:firstLine="720"/>
        <w:jc w:val="both"/>
        <w:rPr>
          <w:rFonts w:ascii="Times New Roman" w:hAnsi="Times New Roman"/>
          <w:sz w:val="24"/>
          <w:szCs w:val="24"/>
        </w:rPr>
      </w:pPr>
      <w:r>
        <w:rPr>
          <w:rFonts w:ascii="Times New Roman" w:hAnsi="Times New Roman"/>
          <w:sz w:val="24"/>
          <w:szCs w:val="24"/>
        </w:rPr>
        <w:t>With the implementation of the 3Rs, the increase of junkshops or businesses involved in buying and selling recyclable materials has been observe</w:t>
      </w:r>
      <w:r w:rsidR="0061279C">
        <w:rPr>
          <w:rFonts w:ascii="Times New Roman" w:hAnsi="Times New Roman"/>
          <w:sz w:val="24"/>
          <w:szCs w:val="24"/>
        </w:rPr>
        <w:t>d</w:t>
      </w:r>
      <w:r>
        <w:rPr>
          <w:rFonts w:ascii="Times New Roman" w:hAnsi="Times New Roman"/>
          <w:sz w:val="24"/>
          <w:szCs w:val="24"/>
        </w:rPr>
        <w:t xml:space="preserve"> since 1960</w:t>
      </w:r>
      <w:r w:rsidR="004307CA" w:rsidRPr="007F6660">
        <w:rPr>
          <w:rFonts w:ascii="Times New Roman" w:hAnsi="Times New Roman"/>
          <w:sz w:val="24"/>
          <w:szCs w:val="24"/>
        </w:rPr>
        <w:t xml:space="preserve">, when the first recycled </w:t>
      </w:r>
      <w:r>
        <w:rPr>
          <w:rFonts w:ascii="Times New Roman" w:hAnsi="Times New Roman"/>
          <w:sz w:val="24"/>
          <w:szCs w:val="24"/>
        </w:rPr>
        <w:t>paper company was</w:t>
      </w:r>
      <w:r w:rsidR="009B44E2">
        <w:rPr>
          <w:rFonts w:ascii="Times New Roman" w:hAnsi="Times New Roman"/>
          <w:sz w:val="24"/>
          <w:szCs w:val="24"/>
        </w:rPr>
        <w:t xml:space="preserve"> founded (Paprec Group, 2008</w:t>
      </w:r>
      <w:r w:rsidR="004307CA" w:rsidRPr="007F6660">
        <w:rPr>
          <w:rFonts w:ascii="Times New Roman" w:hAnsi="Times New Roman"/>
          <w:sz w:val="24"/>
          <w:szCs w:val="24"/>
        </w:rPr>
        <w:t>)</w:t>
      </w:r>
      <w:r>
        <w:rPr>
          <w:rFonts w:ascii="Times New Roman" w:hAnsi="Times New Roman"/>
          <w:sz w:val="24"/>
          <w:szCs w:val="24"/>
        </w:rPr>
        <w:t>. This has also been the situation in the Philippines</w:t>
      </w:r>
      <w:r w:rsidR="00C40CC7" w:rsidRPr="007F6660">
        <w:rPr>
          <w:rFonts w:ascii="Times New Roman" w:hAnsi="Times New Roman"/>
          <w:sz w:val="24"/>
          <w:szCs w:val="24"/>
        </w:rPr>
        <w:t xml:space="preserve">. </w:t>
      </w:r>
      <w:r>
        <w:rPr>
          <w:rFonts w:ascii="Times New Roman" w:hAnsi="Times New Roman"/>
          <w:sz w:val="24"/>
          <w:szCs w:val="24"/>
        </w:rPr>
        <w:t xml:space="preserve">Many success stories of junkshop owners have been featured in television programs. </w:t>
      </w:r>
    </w:p>
    <w:p w14:paraId="6DD046C0" w14:textId="77777777" w:rsidR="00BF5E90" w:rsidRDefault="006D38DD" w:rsidP="00E510FC">
      <w:pPr>
        <w:spacing w:line="360" w:lineRule="auto"/>
        <w:ind w:firstLine="720"/>
        <w:jc w:val="both"/>
        <w:rPr>
          <w:rFonts w:ascii="Times New Roman" w:hAnsi="Times New Roman"/>
          <w:sz w:val="24"/>
          <w:szCs w:val="24"/>
        </w:rPr>
      </w:pPr>
      <w:r w:rsidRPr="00545448">
        <w:rPr>
          <w:rFonts w:ascii="Times New Roman" w:hAnsi="Times New Roman"/>
          <w:sz w:val="24"/>
          <w:szCs w:val="24"/>
        </w:rPr>
        <w:t xml:space="preserve">Junk shops </w:t>
      </w:r>
      <w:r w:rsidR="0061279C" w:rsidRPr="00545448">
        <w:rPr>
          <w:rFonts w:ascii="Times New Roman" w:hAnsi="Times New Roman"/>
          <w:sz w:val="24"/>
          <w:szCs w:val="24"/>
        </w:rPr>
        <w:t>help in encouraging</w:t>
      </w:r>
      <w:r w:rsidRPr="00545448">
        <w:rPr>
          <w:rFonts w:ascii="Times New Roman" w:hAnsi="Times New Roman"/>
          <w:sz w:val="24"/>
          <w:szCs w:val="24"/>
        </w:rPr>
        <w:t xml:space="preserve"> residents</w:t>
      </w:r>
      <w:r w:rsidR="0061279C" w:rsidRPr="00545448">
        <w:rPr>
          <w:rFonts w:ascii="Times New Roman" w:hAnsi="Times New Roman"/>
          <w:sz w:val="24"/>
          <w:szCs w:val="24"/>
        </w:rPr>
        <w:t xml:space="preserve"> to segregate</w:t>
      </w:r>
      <w:r w:rsidR="007B3BBD" w:rsidRPr="00545448">
        <w:rPr>
          <w:rFonts w:ascii="Times New Roman" w:hAnsi="Times New Roman"/>
          <w:sz w:val="24"/>
          <w:szCs w:val="24"/>
        </w:rPr>
        <w:t xml:space="preserve"> their waste by buying their recyclable materials</w:t>
      </w:r>
      <w:r w:rsidR="0061279C" w:rsidRPr="00545448">
        <w:rPr>
          <w:rFonts w:ascii="Times New Roman" w:hAnsi="Times New Roman"/>
          <w:sz w:val="24"/>
          <w:szCs w:val="24"/>
        </w:rPr>
        <w:t xml:space="preserve">. As a result, it </w:t>
      </w:r>
      <w:r w:rsidR="003D276D" w:rsidRPr="00545448">
        <w:rPr>
          <w:rFonts w:ascii="Times New Roman" w:hAnsi="Times New Roman"/>
          <w:sz w:val="24"/>
          <w:szCs w:val="24"/>
        </w:rPr>
        <w:t>helps</w:t>
      </w:r>
      <w:r w:rsidR="0061279C" w:rsidRPr="00545448">
        <w:rPr>
          <w:rFonts w:ascii="Times New Roman" w:hAnsi="Times New Roman"/>
          <w:sz w:val="24"/>
          <w:szCs w:val="24"/>
        </w:rPr>
        <w:t xml:space="preserve"> in reducing </w:t>
      </w:r>
      <w:r w:rsidR="00E95982" w:rsidRPr="00545448">
        <w:rPr>
          <w:rFonts w:ascii="Times New Roman" w:hAnsi="Times New Roman"/>
          <w:sz w:val="24"/>
          <w:szCs w:val="24"/>
        </w:rPr>
        <w:t>waste</w:t>
      </w:r>
      <w:r w:rsidR="0061279C" w:rsidRPr="00545448">
        <w:rPr>
          <w:rFonts w:ascii="Times New Roman" w:hAnsi="Times New Roman"/>
          <w:sz w:val="24"/>
          <w:szCs w:val="24"/>
        </w:rPr>
        <w:t>s</w:t>
      </w:r>
      <w:r w:rsidR="00545448">
        <w:rPr>
          <w:rFonts w:ascii="Times New Roman" w:hAnsi="Times New Roman"/>
          <w:sz w:val="24"/>
          <w:szCs w:val="24"/>
        </w:rPr>
        <w:t xml:space="preserve"> (</w:t>
      </w:r>
      <w:r w:rsidR="00545448" w:rsidRPr="00545448">
        <w:rPr>
          <w:rFonts w:ascii="Times New Roman" w:hAnsi="Times New Roman"/>
          <w:sz w:val="24"/>
          <w:szCs w:val="24"/>
        </w:rPr>
        <w:t>Mayuga</w:t>
      </w:r>
      <w:r w:rsidR="00545448">
        <w:rPr>
          <w:rFonts w:ascii="Times New Roman" w:hAnsi="Times New Roman"/>
          <w:sz w:val="24"/>
          <w:szCs w:val="24"/>
        </w:rPr>
        <w:t>, 2016)</w:t>
      </w:r>
      <w:r w:rsidR="00E95982" w:rsidRPr="00545448">
        <w:rPr>
          <w:rFonts w:ascii="Times New Roman" w:hAnsi="Times New Roman"/>
          <w:sz w:val="24"/>
          <w:szCs w:val="24"/>
        </w:rPr>
        <w:t>. However,</w:t>
      </w:r>
      <w:r w:rsidR="007B3BBD" w:rsidRPr="00545448">
        <w:rPr>
          <w:rFonts w:ascii="Times New Roman" w:hAnsi="Times New Roman"/>
          <w:sz w:val="24"/>
          <w:szCs w:val="24"/>
        </w:rPr>
        <w:t xml:space="preserve"> junk shops have difficulties in finding po</w:t>
      </w:r>
      <w:r w:rsidR="005170A6" w:rsidRPr="00545448">
        <w:rPr>
          <w:rFonts w:ascii="Times New Roman" w:hAnsi="Times New Roman"/>
          <w:sz w:val="24"/>
          <w:szCs w:val="24"/>
        </w:rPr>
        <w:t xml:space="preserve">tential clients. One reason for this is that </w:t>
      </w:r>
      <w:r w:rsidR="00FD4B95" w:rsidRPr="00545448">
        <w:rPr>
          <w:rFonts w:ascii="Times New Roman" w:hAnsi="Times New Roman"/>
          <w:sz w:val="24"/>
          <w:szCs w:val="24"/>
        </w:rPr>
        <w:t xml:space="preserve">many </w:t>
      </w:r>
      <w:r w:rsidR="00C15EE0" w:rsidRPr="00545448">
        <w:rPr>
          <w:rFonts w:ascii="Times New Roman" w:hAnsi="Times New Roman"/>
          <w:sz w:val="24"/>
          <w:szCs w:val="24"/>
        </w:rPr>
        <w:t>clients</w:t>
      </w:r>
      <w:r w:rsidR="00FD4B95" w:rsidRPr="00545448">
        <w:rPr>
          <w:rFonts w:ascii="Times New Roman" w:hAnsi="Times New Roman"/>
          <w:sz w:val="24"/>
          <w:szCs w:val="24"/>
        </w:rPr>
        <w:t xml:space="preserve"> do not have the time to bring their recyclable wastes to junk shops</w:t>
      </w:r>
      <w:r w:rsidR="005170A6" w:rsidRPr="00545448">
        <w:rPr>
          <w:rFonts w:ascii="Times New Roman" w:hAnsi="Times New Roman"/>
          <w:sz w:val="24"/>
          <w:szCs w:val="24"/>
        </w:rPr>
        <w:t xml:space="preserve">. This forces them to </w:t>
      </w:r>
      <w:r w:rsidR="00FD4B95" w:rsidRPr="00545448">
        <w:rPr>
          <w:rFonts w:ascii="Times New Roman" w:hAnsi="Times New Roman"/>
          <w:sz w:val="24"/>
          <w:szCs w:val="24"/>
        </w:rPr>
        <w:t xml:space="preserve">throw </w:t>
      </w:r>
      <w:r w:rsidR="005170A6" w:rsidRPr="00545448">
        <w:rPr>
          <w:rFonts w:ascii="Times New Roman" w:hAnsi="Times New Roman"/>
          <w:sz w:val="24"/>
          <w:szCs w:val="24"/>
        </w:rPr>
        <w:t xml:space="preserve">such </w:t>
      </w:r>
      <w:r w:rsidR="00DC6F61" w:rsidRPr="00545448">
        <w:rPr>
          <w:rFonts w:ascii="Times New Roman" w:hAnsi="Times New Roman"/>
          <w:sz w:val="24"/>
          <w:szCs w:val="24"/>
        </w:rPr>
        <w:t>wastes to</w:t>
      </w:r>
      <w:r w:rsidR="005170A6" w:rsidRPr="00545448">
        <w:rPr>
          <w:rFonts w:ascii="Times New Roman" w:hAnsi="Times New Roman"/>
          <w:sz w:val="24"/>
          <w:szCs w:val="24"/>
        </w:rPr>
        <w:t xml:space="preserve"> avoid occurrences of other problems. Another reason is the lack of knowledge of people about the locations and contact details of junk shops. </w:t>
      </w:r>
      <w:r w:rsidR="00B30BB9" w:rsidRPr="00545448">
        <w:rPr>
          <w:rFonts w:ascii="Times New Roman" w:hAnsi="Times New Roman"/>
          <w:sz w:val="24"/>
          <w:szCs w:val="24"/>
        </w:rPr>
        <w:t>In addition, a</w:t>
      </w:r>
      <w:r w:rsidR="005170A6" w:rsidRPr="00545448">
        <w:rPr>
          <w:rFonts w:ascii="Times New Roman" w:hAnsi="Times New Roman"/>
          <w:sz w:val="24"/>
          <w:szCs w:val="24"/>
        </w:rPr>
        <w:t xml:space="preserve">ccording to </w:t>
      </w:r>
      <w:r w:rsidR="000443BF" w:rsidRPr="000443BF">
        <w:rPr>
          <w:rFonts w:ascii="Times New Roman" w:hAnsi="Times New Roman"/>
          <w:sz w:val="24"/>
          <w:szCs w:val="24"/>
        </w:rPr>
        <w:t xml:space="preserve">Caniezo, Caranto, Daclan, Guillermo and Baldo (Personal Communication, 2019), </w:t>
      </w:r>
      <w:r w:rsidR="000443BF">
        <w:rPr>
          <w:rFonts w:ascii="Times New Roman" w:hAnsi="Times New Roman"/>
          <w:sz w:val="24"/>
          <w:szCs w:val="24"/>
        </w:rPr>
        <w:t>who</w:t>
      </w:r>
      <w:r w:rsidR="007F3E1B">
        <w:rPr>
          <w:rFonts w:ascii="Times New Roman" w:hAnsi="Times New Roman"/>
          <w:sz w:val="24"/>
          <w:szCs w:val="24"/>
        </w:rPr>
        <w:t xml:space="preserve"> are </w:t>
      </w:r>
      <w:r w:rsidR="005170A6" w:rsidRPr="00545448">
        <w:rPr>
          <w:rFonts w:ascii="Times New Roman" w:hAnsi="Times New Roman"/>
          <w:sz w:val="24"/>
          <w:szCs w:val="24"/>
        </w:rPr>
        <w:t xml:space="preserve">junk shop owners </w:t>
      </w:r>
      <w:r w:rsidR="00DC6F61">
        <w:rPr>
          <w:rFonts w:ascii="Times New Roman" w:hAnsi="Times New Roman"/>
          <w:sz w:val="24"/>
          <w:szCs w:val="24"/>
        </w:rPr>
        <w:t>that the</w:t>
      </w:r>
      <w:r w:rsidR="007F3E1B">
        <w:rPr>
          <w:rFonts w:ascii="Times New Roman" w:hAnsi="Times New Roman"/>
          <w:sz w:val="24"/>
          <w:szCs w:val="24"/>
        </w:rPr>
        <w:t xml:space="preserve"> researchers </w:t>
      </w:r>
      <w:r w:rsidR="00857F47">
        <w:rPr>
          <w:rFonts w:ascii="Times New Roman" w:hAnsi="Times New Roman"/>
          <w:sz w:val="24"/>
          <w:szCs w:val="24"/>
        </w:rPr>
        <w:t>interviewed;</w:t>
      </w:r>
      <w:r w:rsidR="00B30BB9" w:rsidRPr="00545448">
        <w:rPr>
          <w:rFonts w:ascii="Times New Roman" w:hAnsi="Times New Roman"/>
          <w:sz w:val="24"/>
          <w:szCs w:val="24"/>
        </w:rPr>
        <w:t xml:space="preserve"> there </w:t>
      </w:r>
      <w:r w:rsidR="00DC6F61" w:rsidRPr="00545448">
        <w:rPr>
          <w:rFonts w:ascii="Times New Roman" w:hAnsi="Times New Roman"/>
          <w:sz w:val="24"/>
          <w:szCs w:val="24"/>
        </w:rPr>
        <w:t>are instances</w:t>
      </w:r>
      <w:r w:rsidR="005170A6" w:rsidRPr="00545448">
        <w:rPr>
          <w:rFonts w:ascii="Times New Roman" w:hAnsi="Times New Roman"/>
          <w:sz w:val="24"/>
          <w:szCs w:val="24"/>
        </w:rPr>
        <w:t xml:space="preserve"> when the junk shop is unmanned because th</w:t>
      </w:r>
      <w:r w:rsidR="00B30BB9" w:rsidRPr="00545448">
        <w:rPr>
          <w:rFonts w:ascii="Times New Roman" w:hAnsi="Times New Roman"/>
          <w:sz w:val="24"/>
          <w:szCs w:val="24"/>
        </w:rPr>
        <w:t>e staff members</w:t>
      </w:r>
      <w:r w:rsidR="005170A6" w:rsidRPr="00545448">
        <w:rPr>
          <w:rFonts w:ascii="Times New Roman" w:hAnsi="Times New Roman"/>
          <w:sz w:val="24"/>
          <w:szCs w:val="24"/>
        </w:rPr>
        <w:t xml:space="preserve"> go</w:t>
      </w:r>
      <w:r w:rsidR="003D276D" w:rsidRPr="00545448">
        <w:rPr>
          <w:rFonts w:ascii="Times New Roman" w:hAnsi="Times New Roman"/>
          <w:sz w:val="24"/>
          <w:szCs w:val="24"/>
        </w:rPr>
        <w:t xml:space="preserve"> to </w:t>
      </w:r>
      <w:r w:rsidR="00C02C8D" w:rsidRPr="00545448">
        <w:rPr>
          <w:rFonts w:ascii="Times New Roman" w:hAnsi="Times New Roman"/>
          <w:sz w:val="24"/>
          <w:szCs w:val="24"/>
        </w:rPr>
        <w:t xml:space="preserve">certain </w:t>
      </w:r>
      <w:r w:rsidR="00DC6F61" w:rsidRPr="00545448">
        <w:rPr>
          <w:rFonts w:ascii="Times New Roman" w:hAnsi="Times New Roman"/>
          <w:sz w:val="24"/>
          <w:szCs w:val="24"/>
        </w:rPr>
        <w:t>areas to</w:t>
      </w:r>
      <w:r w:rsidR="0061279C" w:rsidRPr="00545448">
        <w:rPr>
          <w:rFonts w:ascii="Times New Roman" w:hAnsi="Times New Roman"/>
          <w:sz w:val="24"/>
          <w:szCs w:val="24"/>
        </w:rPr>
        <w:t xml:space="preserve"> buy</w:t>
      </w:r>
      <w:r w:rsidR="003D276D">
        <w:rPr>
          <w:rFonts w:ascii="Times New Roman" w:hAnsi="Times New Roman"/>
          <w:sz w:val="24"/>
          <w:szCs w:val="24"/>
        </w:rPr>
        <w:t xml:space="preserve"> recyclable</w:t>
      </w:r>
      <w:r w:rsidR="00457E7A">
        <w:rPr>
          <w:rFonts w:ascii="Times New Roman" w:hAnsi="Times New Roman"/>
          <w:sz w:val="24"/>
          <w:szCs w:val="24"/>
        </w:rPr>
        <w:t xml:space="preserve"> materials. This strategy of junk shops is, however, not always effective because some houses or other establishments like stores are close during the time of visits, and </w:t>
      </w:r>
      <w:r w:rsidR="00C15EE0" w:rsidRPr="007F6660">
        <w:rPr>
          <w:rFonts w:ascii="Times New Roman" w:hAnsi="Times New Roman"/>
          <w:sz w:val="24"/>
          <w:szCs w:val="24"/>
        </w:rPr>
        <w:t xml:space="preserve">there is no guarantee that </w:t>
      </w:r>
      <w:r w:rsidR="00457E7A">
        <w:rPr>
          <w:rFonts w:ascii="Times New Roman" w:hAnsi="Times New Roman"/>
          <w:sz w:val="24"/>
          <w:szCs w:val="24"/>
        </w:rPr>
        <w:t>the residents</w:t>
      </w:r>
      <w:r w:rsidR="00CC1DFD" w:rsidRPr="007F6660">
        <w:rPr>
          <w:rFonts w:ascii="Times New Roman" w:hAnsi="Times New Roman"/>
          <w:sz w:val="24"/>
          <w:szCs w:val="24"/>
        </w:rPr>
        <w:t xml:space="preserve"> have</w:t>
      </w:r>
      <w:r w:rsidR="00C15EE0" w:rsidRPr="007F6660">
        <w:rPr>
          <w:rFonts w:ascii="Times New Roman" w:hAnsi="Times New Roman"/>
          <w:sz w:val="24"/>
          <w:szCs w:val="24"/>
        </w:rPr>
        <w:t xml:space="preserve"> recyclable materials to sell. </w:t>
      </w:r>
      <w:r w:rsidR="00C02C8D">
        <w:rPr>
          <w:rFonts w:ascii="Times New Roman" w:hAnsi="Times New Roman"/>
          <w:sz w:val="24"/>
          <w:szCs w:val="24"/>
        </w:rPr>
        <w:t xml:space="preserve">This wastes the time and </w:t>
      </w:r>
      <w:r w:rsidR="00B30BB9">
        <w:rPr>
          <w:rFonts w:ascii="Times New Roman" w:hAnsi="Times New Roman"/>
          <w:sz w:val="24"/>
          <w:szCs w:val="24"/>
        </w:rPr>
        <w:t>effort</w:t>
      </w:r>
      <w:r w:rsidR="00BF5E90">
        <w:rPr>
          <w:rFonts w:ascii="Times New Roman" w:hAnsi="Times New Roman"/>
          <w:sz w:val="24"/>
          <w:szCs w:val="24"/>
        </w:rPr>
        <w:t>s</w:t>
      </w:r>
      <w:r w:rsidR="00B30BB9">
        <w:rPr>
          <w:rFonts w:ascii="Times New Roman" w:hAnsi="Times New Roman"/>
          <w:sz w:val="24"/>
          <w:szCs w:val="24"/>
        </w:rPr>
        <w:t xml:space="preserve"> of </w:t>
      </w:r>
      <w:r w:rsidR="00BF5E90">
        <w:rPr>
          <w:rFonts w:ascii="Times New Roman" w:hAnsi="Times New Roman"/>
          <w:sz w:val="24"/>
          <w:szCs w:val="24"/>
        </w:rPr>
        <w:t>collectors</w:t>
      </w:r>
      <w:r w:rsidR="00C02C8D">
        <w:rPr>
          <w:rFonts w:ascii="Times New Roman" w:hAnsi="Times New Roman"/>
          <w:sz w:val="24"/>
          <w:szCs w:val="24"/>
        </w:rPr>
        <w:t xml:space="preserve"> and the resources of junk shops</w:t>
      </w:r>
      <w:r w:rsidR="00BF5E90">
        <w:rPr>
          <w:rFonts w:ascii="Times New Roman" w:hAnsi="Times New Roman"/>
          <w:sz w:val="24"/>
          <w:szCs w:val="24"/>
        </w:rPr>
        <w:t xml:space="preserve">.  </w:t>
      </w:r>
    </w:p>
    <w:p w14:paraId="6A371B00" w14:textId="77777777" w:rsidR="00BF5E90" w:rsidRDefault="00CC1DFD" w:rsidP="00E02D60">
      <w:pPr>
        <w:spacing w:line="360" w:lineRule="auto"/>
        <w:ind w:firstLine="720"/>
        <w:jc w:val="both"/>
        <w:rPr>
          <w:rFonts w:ascii="Times New Roman" w:hAnsi="Times New Roman"/>
          <w:sz w:val="24"/>
          <w:szCs w:val="24"/>
        </w:rPr>
      </w:pPr>
      <w:r w:rsidRPr="007F6660">
        <w:rPr>
          <w:rFonts w:ascii="Times New Roman" w:hAnsi="Times New Roman"/>
          <w:sz w:val="24"/>
          <w:szCs w:val="24"/>
        </w:rPr>
        <w:t>To solve t</w:t>
      </w:r>
      <w:r w:rsidR="00457E7A">
        <w:rPr>
          <w:rFonts w:ascii="Times New Roman" w:hAnsi="Times New Roman"/>
          <w:sz w:val="24"/>
          <w:szCs w:val="24"/>
        </w:rPr>
        <w:t xml:space="preserve">his issue, the researchers </w:t>
      </w:r>
      <w:commentRangeStart w:id="69"/>
      <w:r w:rsidR="00457E7A">
        <w:rPr>
          <w:rFonts w:ascii="Times New Roman" w:hAnsi="Times New Roman"/>
          <w:sz w:val="24"/>
          <w:szCs w:val="24"/>
        </w:rPr>
        <w:t>propose</w:t>
      </w:r>
      <w:r w:rsidR="00133A39">
        <w:rPr>
          <w:rFonts w:ascii="Times New Roman" w:hAnsi="Times New Roman"/>
          <w:sz w:val="24"/>
          <w:szCs w:val="24"/>
        </w:rPr>
        <w:t>d</w:t>
      </w:r>
      <w:commentRangeEnd w:id="69"/>
      <w:r w:rsidR="00133A39">
        <w:rPr>
          <w:rStyle w:val="CommentReference"/>
        </w:rPr>
        <w:commentReference w:id="69"/>
      </w:r>
      <w:r w:rsidRPr="007F6660">
        <w:rPr>
          <w:rFonts w:ascii="Times New Roman" w:hAnsi="Times New Roman"/>
          <w:sz w:val="24"/>
          <w:szCs w:val="24"/>
        </w:rPr>
        <w:t xml:space="preserve"> to de</w:t>
      </w:r>
      <w:r w:rsidR="00457E7A">
        <w:rPr>
          <w:rFonts w:ascii="Times New Roman" w:hAnsi="Times New Roman"/>
          <w:sz w:val="24"/>
          <w:szCs w:val="24"/>
        </w:rPr>
        <w:t xml:space="preserve">velop a </w:t>
      </w:r>
      <w:r w:rsidR="000046E2">
        <w:rPr>
          <w:rFonts w:ascii="Times New Roman" w:hAnsi="Times New Roman"/>
          <w:sz w:val="24"/>
          <w:szCs w:val="24"/>
        </w:rPr>
        <w:t xml:space="preserve">web-based </w:t>
      </w:r>
      <w:r w:rsidR="00457E7A">
        <w:rPr>
          <w:rFonts w:ascii="Times New Roman" w:hAnsi="Times New Roman"/>
          <w:sz w:val="24"/>
          <w:szCs w:val="24"/>
        </w:rPr>
        <w:t>system that will facilitate buying</w:t>
      </w:r>
      <w:r w:rsidR="00607CA1">
        <w:rPr>
          <w:rFonts w:ascii="Times New Roman" w:hAnsi="Times New Roman"/>
          <w:sz w:val="24"/>
          <w:szCs w:val="24"/>
        </w:rPr>
        <w:t xml:space="preserve"> and selling of junk materials.</w:t>
      </w:r>
    </w:p>
    <w:p w14:paraId="5F13B487" w14:textId="77777777" w:rsidR="00E02D60" w:rsidRDefault="00E02D60" w:rsidP="00E02D60">
      <w:pPr>
        <w:spacing w:line="360" w:lineRule="auto"/>
        <w:ind w:firstLine="720"/>
        <w:jc w:val="both"/>
        <w:rPr>
          <w:rFonts w:ascii="Times New Roman" w:hAnsi="Times New Roman"/>
          <w:sz w:val="24"/>
          <w:szCs w:val="24"/>
        </w:rPr>
      </w:pPr>
    </w:p>
    <w:p w14:paraId="12017D9B" w14:textId="77777777" w:rsidR="00BE32E8" w:rsidRPr="0029437C" w:rsidRDefault="004A260C" w:rsidP="00E510FC">
      <w:pPr>
        <w:pStyle w:val="Heading3"/>
        <w:spacing w:line="360" w:lineRule="auto"/>
        <w:jc w:val="both"/>
        <w:rPr>
          <w:rFonts w:ascii="Times New Roman" w:hAnsi="Times New Roman"/>
          <w:b/>
          <w:i/>
          <w:color w:val="auto"/>
        </w:rPr>
      </w:pPr>
      <w:bookmarkStart w:id="70" w:name="_Toc18399883"/>
      <w:bookmarkStart w:id="71" w:name="_Toc18399950"/>
      <w:bookmarkStart w:id="72" w:name="_Toc18400449"/>
      <w:bookmarkStart w:id="73" w:name="_Toc18400557"/>
      <w:bookmarkStart w:id="74" w:name="_Toc18489866"/>
      <w:bookmarkStart w:id="75" w:name="_Toc18490193"/>
      <w:bookmarkStart w:id="76" w:name="_Toc18490301"/>
      <w:bookmarkStart w:id="77" w:name="_Toc18759001"/>
      <w:bookmarkStart w:id="78" w:name="_Toc18759205"/>
      <w:bookmarkStart w:id="79" w:name="_Toc18759312"/>
      <w:bookmarkStart w:id="80" w:name="_Toc20084366"/>
      <w:bookmarkStart w:id="81" w:name="_Toc20085015"/>
      <w:bookmarkStart w:id="82" w:name="_Toc20085650"/>
      <w:bookmarkStart w:id="83" w:name="_Toc20677101"/>
      <w:bookmarkStart w:id="84" w:name="_Toc20895915"/>
      <w:bookmarkStart w:id="85" w:name="_Toc21594395"/>
      <w:bookmarkStart w:id="86" w:name="_Toc21594752"/>
      <w:r w:rsidRPr="0029437C">
        <w:rPr>
          <w:rFonts w:ascii="Times New Roman" w:hAnsi="Times New Roman"/>
          <w:b/>
          <w:i/>
          <w:color w:val="auto"/>
        </w:rPr>
        <w:t>L</w:t>
      </w:r>
      <w:r w:rsidR="00F9492D" w:rsidRPr="0029437C">
        <w:rPr>
          <w:rFonts w:ascii="Times New Roman" w:hAnsi="Times New Roman"/>
          <w:b/>
          <w:i/>
          <w:color w:val="auto"/>
        </w:rPr>
        <w:t>iterature</w:t>
      </w:r>
      <w:r w:rsidRPr="0029437C">
        <w:rPr>
          <w:rFonts w:ascii="Times New Roman" w:hAnsi="Times New Roman"/>
          <w:b/>
          <w:i/>
          <w:color w:val="auto"/>
        </w:rPr>
        <w:t xml:space="preserve"> R</w:t>
      </w:r>
      <w:r w:rsidR="00F9492D" w:rsidRPr="0029437C">
        <w:rPr>
          <w:rFonts w:ascii="Times New Roman" w:hAnsi="Times New Roman"/>
          <w:b/>
          <w:i/>
          <w:color w:val="auto"/>
        </w:rPr>
        <w:t>eview</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5E3C5FA0" w14:textId="77777777" w:rsidR="00BA3C1E" w:rsidRDefault="00C02C8D" w:rsidP="00E510FC">
      <w:pPr>
        <w:spacing w:line="360" w:lineRule="auto"/>
        <w:ind w:firstLine="720"/>
        <w:jc w:val="both"/>
        <w:rPr>
          <w:rFonts w:ascii="Times New Roman" w:hAnsi="Times New Roman"/>
          <w:sz w:val="24"/>
          <w:szCs w:val="24"/>
        </w:rPr>
      </w:pPr>
      <w:r>
        <w:rPr>
          <w:rFonts w:ascii="Times New Roman" w:hAnsi="Times New Roman"/>
          <w:sz w:val="24"/>
          <w:szCs w:val="24"/>
        </w:rPr>
        <w:t>Most people nowaday</w:t>
      </w:r>
      <w:r w:rsidR="00AE22B4">
        <w:rPr>
          <w:rFonts w:ascii="Times New Roman" w:hAnsi="Times New Roman"/>
          <w:sz w:val="24"/>
          <w:szCs w:val="24"/>
        </w:rPr>
        <w:t>s</w:t>
      </w:r>
      <w:r w:rsidR="00BA3C1E">
        <w:rPr>
          <w:rFonts w:ascii="Times New Roman" w:hAnsi="Times New Roman"/>
          <w:sz w:val="24"/>
          <w:szCs w:val="24"/>
        </w:rPr>
        <w:t xml:space="preserve"> own devices such as computer</w:t>
      </w:r>
      <w:r w:rsidR="00061F45">
        <w:rPr>
          <w:rFonts w:ascii="Times New Roman" w:hAnsi="Times New Roman"/>
          <w:sz w:val="24"/>
          <w:szCs w:val="24"/>
        </w:rPr>
        <w:t>s</w:t>
      </w:r>
      <w:r w:rsidR="00BA3C1E">
        <w:rPr>
          <w:rFonts w:ascii="Times New Roman" w:hAnsi="Times New Roman"/>
          <w:sz w:val="24"/>
          <w:szCs w:val="24"/>
        </w:rPr>
        <w:t>, tablet</w:t>
      </w:r>
      <w:r w:rsidR="00061F45">
        <w:rPr>
          <w:rFonts w:ascii="Times New Roman" w:hAnsi="Times New Roman"/>
          <w:sz w:val="24"/>
          <w:szCs w:val="24"/>
        </w:rPr>
        <w:t>s</w:t>
      </w:r>
      <w:r w:rsidR="00BA3C1E">
        <w:rPr>
          <w:rFonts w:ascii="Times New Roman" w:hAnsi="Times New Roman"/>
          <w:sz w:val="24"/>
          <w:szCs w:val="24"/>
        </w:rPr>
        <w:t xml:space="preserve"> and </w:t>
      </w:r>
      <w:r w:rsidR="00857F47">
        <w:rPr>
          <w:rFonts w:ascii="Times New Roman" w:hAnsi="Times New Roman"/>
          <w:sz w:val="24"/>
          <w:szCs w:val="24"/>
        </w:rPr>
        <w:t>cell phones</w:t>
      </w:r>
      <w:r w:rsidR="00BA3C1E">
        <w:rPr>
          <w:rFonts w:ascii="Times New Roman" w:hAnsi="Times New Roman"/>
          <w:sz w:val="24"/>
          <w:szCs w:val="24"/>
        </w:rPr>
        <w:t xml:space="preserve">. </w:t>
      </w:r>
      <w:r w:rsidR="00AE22B4">
        <w:rPr>
          <w:rFonts w:ascii="Times New Roman" w:hAnsi="Times New Roman"/>
          <w:sz w:val="24"/>
          <w:szCs w:val="24"/>
        </w:rPr>
        <w:t>These devices</w:t>
      </w:r>
      <w:r w:rsidR="00BA3C1E">
        <w:rPr>
          <w:rFonts w:ascii="Times New Roman" w:hAnsi="Times New Roman"/>
          <w:sz w:val="24"/>
          <w:szCs w:val="24"/>
        </w:rPr>
        <w:t xml:space="preserve"> have a big </w:t>
      </w:r>
      <w:r>
        <w:rPr>
          <w:rFonts w:ascii="Times New Roman" w:hAnsi="Times New Roman"/>
          <w:sz w:val="24"/>
          <w:szCs w:val="24"/>
        </w:rPr>
        <w:t xml:space="preserve">impact in the lives of </w:t>
      </w:r>
      <w:r w:rsidR="00BA3C1E">
        <w:rPr>
          <w:rFonts w:ascii="Times New Roman" w:hAnsi="Times New Roman"/>
          <w:sz w:val="24"/>
          <w:szCs w:val="24"/>
        </w:rPr>
        <w:t>many</w:t>
      </w:r>
      <w:r>
        <w:rPr>
          <w:rFonts w:ascii="Times New Roman" w:hAnsi="Times New Roman"/>
          <w:sz w:val="24"/>
          <w:szCs w:val="24"/>
        </w:rPr>
        <w:t xml:space="preserve"> people</w:t>
      </w:r>
      <w:r w:rsidR="00BA3C1E">
        <w:rPr>
          <w:rFonts w:ascii="Times New Roman" w:hAnsi="Times New Roman"/>
          <w:sz w:val="24"/>
          <w:szCs w:val="24"/>
        </w:rPr>
        <w:t xml:space="preserve">. It is used for communication, for gathering and sharing information, for tracking records, for entertainment, for processing transaction and </w:t>
      </w:r>
      <w:r w:rsidR="00DC6F61">
        <w:rPr>
          <w:rFonts w:ascii="Times New Roman" w:hAnsi="Times New Roman"/>
          <w:sz w:val="24"/>
          <w:szCs w:val="24"/>
        </w:rPr>
        <w:t>others. Households</w:t>
      </w:r>
      <w:r>
        <w:rPr>
          <w:rFonts w:ascii="Times New Roman" w:hAnsi="Times New Roman"/>
          <w:sz w:val="24"/>
          <w:szCs w:val="24"/>
        </w:rPr>
        <w:t xml:space="preserve"> that own</w:t>
      </w:r>
      <w:r w:rsidR="00BA3C1E">
        <w:rPr>
          <w:rFonts w:ascii="Times New Roman" w:hAnsi="Times New Roman"/>
          <w:sz w:val="24"/>
          <w:szCs w:val="24"/>
        </w:rPr>
        <w:t xml:space="preserve"> a computer is </w:t>
      </w:r>
      <w:r w:rsidR="00BA3C1E">
        <w:rPr>
          <w:rFonts w:ascii="Times New Roman" w:hAnsi="Times New Roman"/>
          <w:sz w:val="24"/>
          <w:szCs w:val="24"/>
        </w:rPr>
        <w:lastRenderedPageBreak/>
        <w:t>about 48.</w:t>
      </w:r>
      <w:r>
        <w:rPr>
          <w:rFonts w:ascii="Times New Roman" w:hAnsi="Times New Roman"/>
          <w:sz w:val="24"/>
          <w:szCs w:val="24"/>
        </w:rPr>
        <w:t xml:space="preserve">3% </w:t>
      </w:r>
      <w:r w:rsidR="00582C96">
        <w:rPr>
          <w:rFonts w:ascii="Times New Roman" w:hAnsi="Times New Roman"/>
          <w:sz w:val="24"/>
          <w:szCs w:val="24"/>
        </w:rPr>
        <w:t>worldwide in year 2018</w:t>
      </w:r>
      <w:r w:rsidR="00BE6863">
        <w:rPr>
          <w:rFonts w:ascii="Times New Roman" w:hAnsi="Times New Roman"/>
          <w:sz w:val="24"/>
          <w:szCs w:val="24"/>
        </w:rPr>
        <w:t xml:space="preserve"> and 30.4 million are </w:t>
      </w:r>
      <w:r w:rsidR="00857F47">
        <w:rPr>
          <w:rFonts w:ascii="Times New Roman" w:hAnsi="Times New Roman"/>
          <w:sz w:val="24"/>
          <w:szCs w:val="24"/>
        </w:rPr>
        <w:t>smart phone</w:t>
      </w:r>
      <w:r w:rsidR="00BE6863">
        <w:rPr>
          <w:rFonts w:ascii="Times New Roman" w:hAnsi="Times New Roman"/>
          <w:sz w:val="24"/>
          <w:szCs w:val="24"/>
        </w:rPr>
        <w:t xml:space="preserve"> users in P</w:t>
      </w:r>
      <w:r w:rsidR="005E1097">
        <w:rPr>
          <w:rFonts w:ascii="Times New Roman" w:hAnsi="Times New Roman"/>
          <w:sz w:val="24"/>
          <w:szCs w:val="24"/>
        </w:rPr>
        <w:t xml:space="preserve">hilippines in year 2017 </w:t>
      </w:r>
      <w:r w:rsidR="00BE6863">
        <w:rPr>
          <w:rFonts w:ascii="Times New Roman" w:hAnsi="Times New Roman"/>
          <w:sz w:val="24"/>
          <w:szCs w:val="24"/>
        </w:rPr>
        <w:t>(S</w:t>
      </w:r>
      <w:r w:rsidR="00BE6863" w:rsidRPr="00FE3DD2">
        <w:rPr>
          <w:rFonts w:ascii="Times New Roman" w:hAnsi="Times New Roman"/>
          <w:sz w:val="24"/>
          <w:szCs w:val="24"/>
        </w:rPr>
        <w:t>tatista</w:t>
      </w:r>
      <w:r w:rsidR="00BE6863">
        <w:rPr>
          <w:rFonts w:ascii="Times New Roman" w:hAnsi="Times New Roman"/>
          <w:sz w:val="24"/>
          <w:szCs w:val="24"/>
        </w:rPr>
        <w:t>, 2019)</w:t>
      </w:r>
      <w:r w:rsidR="00582C96">
        <w:rPr>
          <w:rFonts w:ascii="Times New Roman" w:hAnsi="Times New Roman"/>
          <w:sz w:val="24"/>
          <w:szCs w:val="24"/>
        </w:rPr>
        <w:t xml:space="preserve">. </w:t>
      </w:r>
    </w:p>
    <w:p w14:paraId="4D2D5F6E" w14:textId="77777777" w:rsidR="00BA3C1E" w:rsidRDefault="00BA3C1E" w:rsidP="00E510FC">
      <w:pPr>
        <w:spacing w:line="360" w:lineRule="auto"/>
        <w:ind w:firstLine="720"/>
        <w:jc w:val="both"/>
        <w:rPr>
          <w:rFonts w:ascii="Times New Roman" w:hAnsi="Times New Roman"/>
          <w:sz w:val="24"/>
          <w:szCs w:val="24"/>
        </w:rPr>
      </w:pPr>
      <w:r>
        <w:rPr>
          <w:rFonts w:ascii="Times New Roman" w:hAnsi="Times New Roman"/>
          <w:sz w:val="24"/>
          <w:szCs w:val="24"/>
        </w:rPr>
        <w:t>The internet plays</w:t>
      </w:r>
      <w:r w:rsidRPr="00994572">
        <w:rPr>
          <w:rFonts w:ascii="Times New Roman" w:hAnsi="Times New Roman"/>
          <w:sz w:val="24"/>
          <w:szCs w:val="24"/>
        </w:rPr>
        <w:t xml:space="preserve"> a significant role in </w:t>
      </w:r>
      <w:r>
        <w:rPr>
          <w:rFonts w:ascii="Times New Roman" w:hAnsi="Times New Roman"/>
          <w:sz w:val="24"/>
          <w:szCs w:val="24"/>
        </w:rPr>
        <w:t>peoples</w:t>
      </w:r>
      <w:r w:rsidRPr="00994572">
        <w:rPr>
          <w:rFonts w:ascii="Times New Roman" w:hAnsi="Times New Roman"/>
          <w:sz w:val="24"/>
          <w:szCs w:val="24"/>
        </w:rPr>
        <w:t>’</w:t>
      </w:r>
      <w:r>
        <w:rPr>
          <w:rFonts w:ascii="Times New Roman" w:hAnsi="Times New Roman"/>
          <w:sz w:val="24"/>
          <w:szCs w:val="24"/>
        </w:rPr>
        <w:t xml:space="preserve"> daily </w:t>
      </w:r>
      <w:r w:rsidR="00DC6F61">
        <w:rPr>
          <w:rFonts w:ascii="Times New Roman" w:hAnsi="Times New Roman"/>
          <w:sz w:val="24"/>
          <w:szCs w:val="24"/>
        </w:rPr>
        <w:t>lives</w:t>
      </w:r>
      <w:r w:rsidR="00DC6F61" w:rsidRPr="00994572">
        <w:rPr>
          <w:rFonts w:ascii="Times New Roman" w:hAnsi="Times New Roman"/>
          <w:sz w:val="24"/>
          <w:szCs w:val="24"/>
        </w:rPr>
        <w:t xml:space="preserve"> wherein</w:t>
      </w:r>
      <w:r w:rsidRPr="00994572">
        <w:rPr>
          <w:rFonts w:ascii="Times New Roman" w:hAnsi="Times New Roman"/>
          <w:sz w:val="24"/>
          <w:szCs w:val="24"/>
        </w:rPr>
        <w:t xml:space="preserve"> people can communicate</w:t>
      </w:r>
      <w:r w:rsidR="00C02C8D">
        <w:rPr>
          <w:rFonts w:ascii="Times New Roman" w:hAnsi="Times New Roman"/>
          <w:sz w:val="24"/>
          <w:szCs w:val="24"/>
        </w:rPr>
        <w:t xml:space="preserve"> through the internet </w:t>
      </w:r>
      <w:r w:rsidR="001A2B41">
        <w:rPr>
          <w:rFonts w:ascii="Times New Roman" w:hAnsi="Times New Roman"/>
          <w:sz w:val="24"/>
          <w:szCs w:val="24"/>
        </w:rPr>
        <w:t xml:space="preserve">specifically through </w:t>
      </w:r>
      <w:r>
        <w:rPr>
          <w:rFonts w:ascii="Times New Roman" w:hAnsi="Times New Roman"/>
          <w:sz w:val="24"/>
          <w:szCs w:val="24"/>
        </w:rPr>
        <w:t xml:space="preserve">e-mail, </w:t>
      </w:r>
      <w:r w:rsidR="001A2B41">
        <w:rPr>
          <w:rFonts w:ascii="Times New Roman" w:hAnsi="Times New Roman"/>
          <w:sz w:val="24"/>
          <w:szCs w:val="24"/>
        </w:rPr>
        <w:t xml:space="preserve">social media, </w:t>
      </w:r>
      <w:r w:rsidRPr="00994572">
        <w:rPr>
          <w:rFonts w:ascii="Times New Roman" w:hAnsi="Times New Roman"/>
          <w:sz w:val="24"/>
          <w:szCs w:val="24"/>
        </w:rPr>
        <w:t>se</w:t>
      </w:r>
      <w:r>
        <w:rPr>
          <w:rFonts w:ascii="Times New Roman" w:hAnsi="Times New Roman"/>
          <w:sz w:val="24"/>
          <w:szCs w:val="24"/>
        </w:rPr>
        <w:t xml:space="preserve">arch and share information, </w:t>
      </w:r>
      <w:r w:rsidRPr="00994572">
        <w:rPr>
          <w:rFonts w:ascii="Times New Roman" w:hAnsi="Times New Roman"/>
          <w:sz w:val="24"/>
          <w:szCs w:val="24"/>
        </w:rPr>
        <w:t>play gam</w:t>
      </w:r>
      <w:r>
        <w:rPr>
          <w:rFonts w:ascii="Times New Roman" w:hAnsi="Times New Roman"/>
          <w:sz w:val="24"/>
          <w:szCs w:val="24"/>
        </w:rPr>
        <w:t>es</w:t>
      </w:r>
      <w:r w:rsidRPr="00994572">
        <w:rPr>
          <w:rFonts w:ascii="Times New Roman" w:hAnsi="Times New Roman"/>
          <w:sz w:val="24"/>
          <w:szCs w:val="24"/>
        </w:rPr>
        <w:t xml:space="preserve">, and </w:t>
      </w:r>
      <w:r>
        <w:rPr>
          <w:rFonts w:ascii="Times New Roman" w:hAnsi="Times New Roman"/>
          <w:sz w:val="24"/>
          <w:szCs w:val="24"/>
        </w:rPr>
        <w:t>other</w:t>
      </w:r>
      <w:r w:rsidR="001A2B41">
        <w:rPr>
          <w:rFonts w:ascii="Times New Roman" w:hAnsi="Times New Roman"/>
          <w:sz w:val="24"/>
          <w:szCs w:val="24"/>
        </w:rPr>
        <w:t>s</w:t>
      </w:r>
      <w:r w:rsidR="000046E2">
        <w:rPr>
          <w:rFonts w:ascii="Times New Roman" w:hAnsi="Times New Roman"/>
          <w:sz w:val="24"/>
          <w:szCs w:val="24"/>
        </w:rPr>
        <w:t>. According to Albert &amp;</w:t>
      </w:r>
      <w:r>
        <w:rPr>
          <w:rFonts w:ascii="Times New Roman" w:hAnsi="Times New Roman"/>
          <w:sz w:val="24"/>
          <w:szCs w:val="24"/>
        </w:rPr>
        <w:t xml:space="preserve"> Gaspar (2015), </w:t>
      </w:r>
      <w:r w:rsidRPr="009F152F">
        <w:rPr>
          <w:rFonts w:ascii="Times New Roman" w:hAnsi="Times New Roman"/>
          <w:sz w:val="24"/>
          <w:szCs w:val="24"/>
        </w:rPr>
        <w:t>about 42% of the world’s population had access to the internet</w:t>
      </w:r>
      <w:r>
        <w:rPr>
          <w:rFonts w:ascii="Times New Roman" w:hAnsi="Times New Roman"/>
          <w:sz w:val="24"/>
          <w:szCs w:val="24"/>
        </w:rPr>
        <w:t xml:space="preserve"> in year 2014</w:t>
      </w:r>
      <w:r w:rsidR="001A2B41">
        <w:rPr>
          <w:rFonts w:ascii="Times New Roman" w:hAnsi="Times New Roman"/>
          <w:sz w:val="24"/>
          <w:szCs w:val="24"/>
        </w:rPr>
        <w:t>,</w:t>
      </w:r>
      <w:r>
        <w:rPr>
          <w:rFonts w:ascii="Times New Roman" w:hAnsi="Times New Roman"/>
          <w:sz w:val="24"/>
          <w:szCs w:val="24"/>
        </w:rPr>
        <w:t xml:space="preserve"> and in </w:t>
      </w:r>
      <w:r w:rsidR="001A2B41">
        <w:rPr>
          <w:rFonts w:ascii="Times New Roman" w:hAnsi="Times New Roman"/>
          <w:sz w:val="24"/>
          <w:szCs w:val="24"/>
        </w:rPr>
        <w:t xml:space="preserve">the </w:t>
      </w:r>
      <w:r>
        <w:rPr>
          <w:rFonts w:ascii="Times New Roman" w:hAnsi="Times New Roman"/>
          <w:sz w:val="24"/>
          <w:szCs w:val="24"/>
        </w:rPr>
        <w:t xml:space="preserve">Philippines, </w:t>
      </w:r>
      <w:r w:rsidRPr="009F152F">
        <w:rPr>
          <w:rFonts w:ascii="Times New Roman" w:hAnsi="Times New Roman"/>
          <w:sz w:val="24"/>
          <w:szCs w:val="24"/>
        </w:rPr>
        <w:t>as of January 2014, there were 37.6 million Internet users</w:t>
      </w:r>
      <w:r>
        <w:rPr>
          <w:rFonts w:ascii="Times New Roman" w:hAnsi="Times New Roman"/>
          <w:sz w:val="24"/>
          <w:szCs w:val="24"/>
        </w:rPr>
        <w:t xml:space="preserve"> and continues to increase.</w:t>
      </w:r>
    </w:p>
    <w:p w14:paraId="60B2E4C9" w14:textId="77777777" w:rsidR="00765199" w:rsidRDefault="001A2B41" w:rsidP="00E510FC">
      <w:pPr>
        <w:spacing w:line="360" w:lineRule="auto"/>
        <w:ind w:firstLine="720"/>
        <w:jc w:val="both"/>
        <w:rPr>
          <w:rFonts w:ascii="Times New Roman" w:hAnsi="Times New Roman"/>
          <w:sz w:val="24"/>
          <w:szCs w:val="24"/>
        </w:rPr>
      </w:pPr>
      <w:r>
        <w:rPr>
          <w:rFonts w:ascii="Times New Roman" w:hAnsi="Times New Roman"/>
          <w:sz w:val="24"/>
          <w:szCs w:val="24"/>
        </w:rPr>
        <w:t xml:space="preserve">One significant role </w:t>
      </w:r>
      <w:r w:rsidR="00DC6F61">
        <w:rPr>
          <w:rFonts w:ascii="Times New Roman" w:hAnsi="Times New Roman"/>
          <w:sz w:val="24"/>
          <w:szCs w:val="24"/>
        </w:rPr>
        <w:t xml:space="preserve">of </w:t>
      </w:r>
      <w:r w:rsidR="00857F47">
        <w:rPr>
          <w:rFonts w:ascii="Times New Roman" w:hAnsi="Times New Roman"/>
          <w:sz w:val="24"/>
          <w:szCs w:val="24"/>
        </w:rPr>
        <w:t>the internet</w:t>
      </w:r>
      <w:r w:rsidR="00234EFC">
        <w:rPr>
          <w:rFonts w:ascii="Times New Roman" w:hAnsi="Times New Roman"/>
          <w:sz w:val="24"/>
          <w:szCs w:val="24"/>
        </w:rPr>
        <w:t xml:space="preserve"> is allowing</w:t>
      </w:r>
      <w:r w:rsidR="00BA3C1E">
        <w:rPr>
          <w:rFonts w:ascii="Times New Roman" w:hAnsi="Times New Roman"/>
          <w:sz w:val="24"/>
          <w:szCs w:val="24"/>
        </w:rPr>
        <w:t xml:space="preserve"> the users to</w:t>
      </w:r>
      <w:r w:rsidR="00BA3C1E" w:rsidRPr="00994572">
        <w:rPr>
          <w:rFonts w:ascii="Times New Roman" w:hAnsi="Times New Roman"/>
          <w:sz w:val="24"/>
          <w:szCs w:val="24"/>
        </w:rPr>
        <w:t xml:space="preserve"> buy and sell things online</w:t>
      </w:r>
      <w:r w:rsidR="00BA3C1E">
        <w:rPr>
          <w:rFonts w:ascii="Times New Roman" w:hAnsi="Times New Roman"/>
          <w:sz w:val="24"/>
          <w:szCs w:val="24"/>
        </w:rPr>
        <w:t xml:space="preserve">, also known as online </w:t>
      </w:r>
      <w:r w:rsidR="00DC6F61">
        <w:rPr>
          <w:rFonts w:ascii="Times New Roman" w:hAnsi="Times New Roman"/>
          <w:sz w:val="24"/>
          <w:szCs w:val="24"/>
        </w:rPr>
        <w:t>shopping</w:t>
      </w:r>
      <w:r w:rsidR="00DC6F61" w:rsidRPr="00994572">
        <w:rPr>
          <w:rFonts w:ascii="Times New Roman" w:hAnsi="Times New Roman"/>
          <w:sz w:val="24"/>
          <w:szCs w:val="24"/>
        </w:rPr>
        <w:t>.</w:t>
      </w:r>
      <w:r w:rsidR="00DC6F61" w:rsidRPr="00A02B12">
        <w:rPr>
          <w:rFonts w:ascii="Times New Roman" w:hAnsi="Times New Roman"/>
          <w:sz w:val="24"/>
          <w:szCs w:val="24"/>
        </w:rPr>
        <w:t xml:space="preserve"> Online</w:t>
      </w:r>
      <w:r w:rsidR="00BA3C1E" w:rsidRPr="00A02B12">
        <w:rPr>
          <w:rFonts w:ascii="Times New Roman" w:hAnsi="Times New Roman"/>
          <w:sz w:val="24"/>
          <w:szCs w:val="24"/>
        </w:rPr>
        <w:t xml:space="preserve"> shopping has experienced a rapid growth during the</w:t>
      </w:r>
      <w:r w:rsidR="00BA3C1E">
        <w:rPr>
          <w:rFonts w:ascii="Times New Roman" w:hAnsi="Times New Roman"/>
          <w:sz w:val="24"/>
          <w:szCs w:val="24"/>
        </w:rPr>
        <w:t xml:space="preserve"> recent years due to its unique </w:t>
      </w:r>
      <w:r w:rsidR="00BA3C1E" w:rsidRPr="00A02B12">
        <w:rPr>
          <w:rFonts w:ascii="Times New Roman" w:hAnsi="Times New Roman"/>
          <w:sz w:val="24"/>
          <w:szCs w:val="24"/>
        </w:rPr>
        <w:t xml:space="preserve">advantages for both consumers and retailers, such as shopping at round the clock </w:t>
      </w:r>
      <w:r w:rsidR="00DC6F61" w:rsidRPr="00A02B12">
        <w:rPr>
          <w:rFonts w:ascii="Times New Roman" w:hAnsi="Times New Roman"/>
          <w:sz w:val="24"/>
          <w:szCs w:val="24"/>
        </w:rPr>
        <w:t>facilities, decreasing</w:t>
      </w:r>
      <w:r w:rsidR="00BA3C1E" w:rsidRPr="00A02B12">
        <w:rPr>
          <w:rFonts w:ascii="Times New Roman" w:hAnsi="Times New Roman"/>
          <w:sz w:val="24"/>
          <w:szCs w:val="24"/>
        </w:rPr>
        <w:t xml:space="preserve"> dependence to store visits, saving travel costs, increasing market area, </w:t>
      </w:r>
      <w:r w:rsidR="00DC6F61" w:rsidRPr="00A02B12">
        <w:rPr>
          <w:rFonts w:ascii="Times New Roman" w:hAnsi="Times New Roman"/>
          <w:sz w:val="24"/>
          <w:szCs w:val="24"/>
        </w:rPr>
        <w:t>decreasing overhead</w:t>
      </w:r>
      <w:r w:rsidR="00BA3C1E" w:rsidRPr="00A02B12">
        <w:rPr>
          <w:rFonts w:ascii="Times New Roman" w:hAnsi="Times New Roman"/>
          <w:sz w:val="24"/>
          <w:szCs w:val="24"/>
        </w:rPr>
        <w:t xml:space="preserve"> expenses and offering a wide range of products.</w:t>
      </w:r>
      <w:r w:rsidR="005A65E4">
        <w:rPr>
          <w:rFonts w:ascii="Times New Roman" w:hAnsi="Times New Roman"/>
          <w:sz w:val="24"/>
          <w:szCs w:val="24"/>
        </w:rPr>
        <w:t xml:space="preserve"> More than 85% of world’s </w:t>
      </w:r>
      <w:r w:rsidR="00BA3C1E" w:rsidRPr="00A02B12">
        <w:rPr>
          <w:rFonts w:ascii="Times New Roman" w:hAnsi="Times New Roman"/>
          <w:sz w:val="24"/>
          <w:szCs w:val="24"/>
        </w:rPr>
        <w:t>population has ordered goods over the internet during the recent year</w:t>
      </w:r>
      <w:r w:rsidR="00BA3C1E">
        <w:rPr>
          <w:rFonts w:ascii="Times New Roman" w:hAnsi="Times New Roman"/>
          <w:sz w:val="24"/>
          <w:szCs w:val="24"/>
        </w:rPr>
        <w:t xml:space="preserve"> (</w:t>
      </w:r>
      <w:r w:rsidR="00BA3C1E" w:rsidRPr="00C95EFC">
        <w:rPr>
          <w:rFonts w:ascii="Times New Roman" w:hAnsi="Times New Roman"/>
          <w:sz w:val="24"/>
          <w:szCs w:val="24"/>
        </w:rPr>
        <w:t>Cheema</w:t>
      </w:r>
      <w:r w:rsidR="00BA3C1E">
        <w:rPr>
          <w:rFonts w:ascii="Times New Roman" w:hAnsi="Times New Roman"/>
          <w:sz w:val="24"/>
          <w:szCs w:val="24"/>
        </w:rPr>
        <w:t xml:space="preserve">, </w:t>
      </w:r>
      <w:r w:rsidR="00BA3C1E" w:rsidRPr="00C95EFC">
        <w:rPr>
          <w:rFonts w:ascii="Times New Roman" w:hAnsi="Times New Roman"/>
          <w:sz w:val="24"/>
          <w:szCs w:val="24"/>
        </w:rPr>
        <w:t>Rizwan</w:t>
      </w:r>
      <w:r w:rsidR="00BA3C1E">
        <w:rPr>
          <w:rFonts w:ascii="Times New Roman" w:hAnsi="Times New Roman"/>
          <w:sz w:val="24"/>
          <w:szCs w:val="24"/>
        </w:rPr>
        <w:t xml:space="preserve">, </w:t>
      </w:r>
      <w:r w:rsidR="00BA3C1E" w:rsidRPr="00C95EFC">
        <w:rPr>
          <w:rFonts w:ascii="Times New Roman" w:hAnsi="Times New Roman"/>
          <w:sz w:val="24"/>
          <w:szCs w:val="24"/>
        </w:rPr>
        <w:t>Jalal</w:t>
      </w:r>
      <w:r w:rsidR="00BA3C1E">
        <w:rPr>
          <w:rFonts w:ascii="Times New Roman" w:hAnsi="Times New Roman"/>
          <w:sz w:val="24"/>
          <w:szCs w:val="24"/>
        </w:rPr>
        <w:t xml:space="preserve">, </w:t>
      </w:r>
      <w:r w:rsidR="00BA3C1E" w:rsidRPr="00C95EFC">
        <w:rPr>
          <w:rFonts w:ascii="Times New Roman" w:hAnsi="Times New Roman"/>
          <w:sz w:val="24"/>
          <w:szCs w:val="24"/>
        </w:rPr>
        <w:t>Durrani</w:t>
      </w:r>
      <w:r w:rsidR="000046E2">
        <w:rPr>
          <w:rFonts w:ascii="Times New Roman" w:hAnsi="Times New Roman"/>
          <w:sz w:val="24"/>
          <w:szCs w:val="24"/>
        </w:rPr>
        <w:t>, &amp;</w:t>
      </w:r>
      <w:r w:rsidR="00BA3C1E" w:rsidRPr="00C95EFC">
        <w:rPr>
          <w:rFonts w:ascii="Times New Roman" w:hAnsi="Times New Roman"/>
          <w:sz w:val="24"/>
          <w:szCs w:val="24"/>
        </w:rPr>
        <w:t>Sohail</w:t>
      </w:r>
      <w:r w:rsidR="00BA3C1E">
        <w:rPr>
          <w:rFonts w:ascii="Times New Roman" w:hAnsi="Times New Roman"/>
          <w:sz w:val="24"/>
          <w:szCs w:val="24"/>
        </w:rPr>
        <w:t xml:space="preserve">, n.d). </w:t>
      </w:r>
    </w:p>
    <w:p w14:paraId="49FFED74" w14:textId="77777777" w:rsidR="001A2B41" w:rsidRDefault="00765199" w:rsidP="00E510FC">
      <w:pPr>
        <w:spacing w:line="360" w:lineRule="auto"/>
        <w:ind w:firstLine="720"/>
        <w:jc w:val="both"/>
        <w:rPr>
          <w:rFonts w:ascii="Times New Roman" w:hAnsi="Times New Roman"/>
          <w:sz w:val="24"/>
          <w:szCs w:val="24"/>
        </w:rPr>
      </w:pPr>
      <w:r w:rsidRPr="00765199">
        <w:rPr>
          <w:rFonts w:ascii="Times New Roman" w:hAnsi="Times New Roman"/>
          <w:sz w:val="24"/>
          <w:szCs w:val="24"/>
        </w:rPr>
        <w:t xml:space="preserve">In line with online shopping, buying of recyclable materials online is </w:t>
      </w:r>
      <w:r w:rsidR="000046E2">
        <w:rPr>
          <w:rFonts w:ascii="Times New Roman" w:hAnsi="Times New Roman"/>
          <w:sz w:val="24"/>
          <w:szCs w:val="24"/>
        </w:rPr>
        <w:t xml:space="preserve">still </w:t>
      </w:r>
      <w:r w:rsidR="00061F45">
        <w:rPr>
          <w:rFonts w:ascii="Times New Roman" w:hAnsi="Times New Roman"/>
          <w:sz w:val="24"/>
          <w:szCs w:val="24"/>
        </w:rPr>
        <w:t>being</w:t>
      </w:r>
      <w:r w:rsidRPr="00765199">
        <w:rPr>
          <w:rFonts w:ascii="Times New Roman" w:hAnsi="Times New Roman"/>
          <w:sz w:val="24"/>
          <w:szCs w:val="24"/>
        </w:rPr>
        <w:t xml:space="preserve"> developed</w:t>
      </w:r>
      <w:r w:rsidR="001A2B41">
        <w:rPr>
          <w:rFonts w:ascii="Times New Roman" w:hAnsi="Times New Roman"/>
          <w:sz w:val="24"/>
          <w:szCs w:val="24"/>
        </w:rPr>
        <w:t>.</w:t>
      </w:r>
      <w:r w:rsidRPr="00765199">
        <w:rPr>
          <w:rFonts w:ascii="Times New Roman" w:hAnsi="Times New Roman"/>
          <w:sz w:val="24"/>
          <w:szCs w:val="24"/>
        </w:rPr>
        <w:t xml:space="preserve"> For example, SkipTheDepot</w:t>
      </w:r>
      <w:r w:rsidR="00607CA1">
        <w:rPr>
          <w:rFonts w:ascii="Times New Roman" w:hAnsi="Times New Roman"/>
          <w:sz w:val="24"/>
          <w:szCs w:val="24"/>
        </w:rPr>
        <w:t>-Recycling Pickup and</w:t>
      </w:r>
      <w:r w:rsidRPr="00765199">
        <w:rPr>
          <w:rFonts w:ascii="Times New Roman" w:hAnsi="Times New Roman"/>
          <w:sz w:val="24"/>
          <w:szCs w:val="24"/>
        </w:rPr>
        <w:t xml:space="preserve"> Bottle Drives is a mobile app that co</w:t>
      </w:r>
      <w:r w:rsidR="00145881">
        <w:rPr>
          <w:rFonts w:ascii="Times New Roman" w:hAnsi="Times New Roman"/>
          <w:sz w:val="24"/>
          <w:szCs w:val="24"/>
        </w:rPr>
        <w:t>llects beverage containers (</w:t>
      </w:r>
      <w:r w:rsidR="00607CA1">
        <w:rPr>
          <w:rFonts w:ascii="Times New Roman" w:hAnsi="Times New Roman"/>
          <w:sz w:val="24"/>
          <w:szCs w:val="24"/>
        </w:rPr>
        <w:t>a</w:t>
      </w:r>
      <w:r w:rsidRPr="00765199">
        <w:rPr>
          <w:rFonts w:ascii="Times New Roman" w:hAnsi="Times New Roman"/>
          <w:sz w:val="24"/>
          <w:szCs w:val="24"/>
        </w:rPr>
        <w:t xml:space="preserve">luminum, </w:t>
      </w:r>
      <w:r w:rsidR="001A2B41">
        <w:rPr>
          <w:rFonts w:ascii="Times New Roman" w:hAnsi="Times New Roman"/>
          <w:sz w:val="24"/>
          <w:szCs w:val="24"/>
        </w:rPr>
        <w:t xml:space="preserve">plastics, clear plastic, </w:t>
      </w:r>
      <w:r w:rsidR="00145881">
        <w:rPr>
          <w:rFonts w:ascii="Times New Roman" w:hAnsi="Times New Roman"/>
          <w:sz w:val="24"/>
          <w:szCs w:val="24"/>
        </w:rPr>
        <w:t>and glass</w:t>
      </w:r>
      <w:r w:rsidR="00607CA1">
        <w:rPr>
          <w:rFonts w:ascii="Times New Roman" w:hAnsi="Times New Roman"/>
          <w:sz w:val="24"/>
          <w:szCs w:val="24"/>
        </w:rPr>
        <w:t>), old electronics (ex. c</w:t>
      </w:r>
      <w:r w:rsidRPr="00765199">
        <w:rPr>
          <w:rFonts w:ascii="Times New Roman" w:hAnsi="Times New Roman"/>
          <w:sz w:val="24"/>
          <w:szCs w:val="24"/>
        </w:rPr>
        <w:t>omp</w:t>
      </w:r>
      <w:r w:rsidR="001A2B41">
        <w:rPr>
          <w:rFonts w:ascii="Times New Roman" w:hAnsi="Times New Roman"/>
          <w:sz w:val="24"/>
          <w:szCs w:val="24"/>
        </w:rPr>
        <w:t>uters and servers, gadgets</w:t>
      </w:r>
      <w:r w:rsidRPr="00765199">
        <w:rPr>
          <w:rFonts w:ascii="Times New Roman" w:hAnsi="Times New Roman"/>
          <w:sz w:val="24"/>
          <w:szCs w:val="24"/>
        </w:rPr>
        <w:t xml:space="preserve">), clothing &amp; items. </w:t>
      </w:r>
      <w:r w:rsidR="001A2B41">
        <w:rPr>
          <w:rFonts w:ascii="Times New Roman" w:hAnsi="Times New Roman"/>
          <w:sz w:val="24"/>
          <w:szCs w:val="24"/>
        </w:rPr>
        <w:t xml:space="preserve">Through the mobile app, users such as residents, posts </w:t>
      </w:r>
      <w:r w:rsidRPr="00765199">
        <w:rPr>
          <w:rFonts w:ascii="Times New Roman" w:hAnsi="Times New Roman"/>
          <w:sz w:val="24"/>
          <w:szCs w:val="24"/>
        </w:rPr>
        <w:t>the recyclable mate</w:t>
      </w:r>
      <w:r w:rsidR="003936BD">
        <w:rPr>
          <w:rFonts w:ascii="Times New Roman" w:hAnsi="Times New Roman"/>
          <w:sz w:val="24"/>
          <w:szCs w:val="24"/>
        </w:rPr>
        <w:t>rials that they have collected then the companies will collect the recyclable materials posted with the address of the user (</w:t>
      </w:r>
      <w:r w:rsidR="003936BD" w:rsidRPr="003936BD">
        <w:rPr>
          <w:rFonts w:ascii="Times New Roman" w:hAnsi="Times New Roman"/>
          <w:sz w:val="24"/>
          <w:szCs w:val="24"/>
        </w:rPr>
        <w:t>SkiptheDepot</w:t>
      </w:r>
      <w:r w:rsidR="003936BD">
        <w:rPr>
          <w:rFonts w:ascii="Times New Roman" w:hAnsi="Times New Roman"/>
          <w:sz w:val="24"/>
          <w:szCs w:val="24"/>
        </w:rPr>
        <w:t>, 2019</w:t>
      </w:r>
      <w:r w:rsidR="003936BD" w:rsidRPr="003936BD">
        <w:rPr>
          <w:rFonts w:ascii="Times New Roman" w:hAnsi="Times New Roman"/>
          <w:sz w:val="24"/>
          <w:szCs w:val="24"/>
        </w:rPr>
        <w:t>)</w:t>
      </w:r>
      <w:r w:rsidR="003936BD">
        <w:rPr>
          <w:rFonts w:ascii="Times New Roman" w:hAnsi="Times New Roman"/>
          <w:sz w:val="24"/>
          <w:szCs w:val="24"/>
        </w:rPr>
        <w:t>.</w:t>
      </w:r>
    </w:p>
    <w:p w14:paraId="7A454D55" w14:textId="77777777" w:rsidR="00607CA1" w:rsidRDefault="001B53C2" w:rsidP="00E510FC">
      <w:pPr>
        <w:spacing w:line="360" w:lineRule="auto"/>
        <w:ind w:firstLine="720"/>
        <w:jc w:val="both"/>
        <w:rPr>
          <w:rFonts w:ascii="Times New Roman" w:hAnsi="Times New Roman"/>
          <w:bCs/>
          <w:sz w:val="24"/>
          <w:szCs w:val="24"/>
        </w:rPr>
      </w:pPr>
      <w:r>
        <w:rPr>
          <w:rFonts w:ascii="Times New Roman" w:hAnsi="Times New Roman"/>
          <w:sz w:val="24"/>
          <w:szCs w:val="24"/>
        </w:rPr>
        <w:t>There are also websites that offer collection of junk materials. For example, “Junk My Car” focuses it</w:t>
      </w:r>
      <w:r w:rsidR="00234EFC">
        <w:rPr>
          <w:rFonts w:ascii="Times New Roman" w:hAnsi="Times New Roman"/>
          <w:sz w:val="24"/>
          <w:szCs w:val="24"/>
        </w:rPr>
        <w:t>s</w:t>
      </w:r>
      <w:r>
        <w:rPr>
          <w:rFonts w:ascii="Times New Roman" w:hAnsi="Times New Roman"/>
          <w:sz w:val="24"/>
          <w:szCs w:val="24"/>
        </w:rPr>
        <w:t xml:space="preserve"> service on junk cars. </w:t>
      </w:r>
      <w:r w:rsidR="00C07BA3">
        <w:rPr>
          <w:rFonts w:ascii="Times New Roman" w:hAnsi="Times New Roman"/>
          <w:bCs/>
          <w:sz w:val="24"/>
          <w:szCs w:val="24"/>
        </w:rPr>
        <w:t>The</w:t>
      </w:r>
      <w:r>
        <w:rPr>
          <w:rFonts w:ascii="Times New Roman" w:hAnsi="Times New Roman"/>
          <w:bCs/>
          <w:sz w:val="24"/>
          <w:szCs w:val="24"/>
        </w:rPr>
        <w:t xml:space="preserve"> clients (tho</w:t>
      </w:r>
      <w:r w:rsidR="00234EFC">
        <w:rPr>
          <w:rFonts w:ascii="Times New Roman" w:hAnsi="Times New Roman"/>
          <w:bCs/>
          <w:sz w:val="24"/>
          <w:szCs w:val="24"/>
        </w:rPr>
        <w:t xml:space="preserve">se who </w:t>
      </w:r>
      <w:r w:rsidR="00DC6F61">
        <w:rPr>
          <w:rFonts w:ascii="Times New Roman" w:hAnsi="Times New Roman"/>
          <w:bCs/>
          <w:sz w:val="24"/>
          <w:szCs w:val="24"/>
        </w:rPr>
        <w:t>own</w:t>
      </w:r>
      <w:r w:rsidR="00DC6F61" w:rsidRPr="00CD6259">
        <w:rPr>
          <w:rFonts w:ascii="Times New Roman" w:hAnsi="Times New Roman"/>
          <w:bCs/>
          <w:sz w:val="24"/>
          <w:szCs w:val="24"/>
        </w:rPr>
        <w:t xml:space="preserve"> junk</w:t>
      </w:r>
      <w:r w:rsidRPr="00CD6259">
        <w:rPr>
          <w:rFonts w:ascii="Times New Roman" w:hAnsi="Times New Roman"/>
          <w:bCs/>
          <w:sz w:val="24"/>
          <w:szCs w:val="24"/>
        </w:rPr>
        <w:t xml:space="preserve"> cars) need</w:t>
      </w:r>
      <w:r w:rsidR="00C07BA3" w:rsidRPr="00CD6259">
        <w:rPr>
          <w:rFonts w:ascii="Times New Roman" w:hAnsi="Times New Roman"/>
          <w:bCs/>
          <w:sz w:val="24"/>
          <w:szCs w:val="24"/>
        </w:rPr>
        <w:t xml:space="preserve"> to</w:t>
      </w:r>
      <w:r w:rsidR="00CD6259">
        <w:rPr>
          <w:rFonts w:ascii="Times New Roman" w:hAnsi="Times New Roman"/>
          <w:bCs/>
          <w:sz w:val="24"/>
          <w:szCs w:val="24"/>
        </w:rPr>
        <w:t xml:space="preserve"> post the information about the car such as models and t</w:t>
      </w:r>
      <w:r w:rsidR="00ED2F05">
        <w:rPr>
          <w:rFonts w:ascii="Times New Roman" w:hAnsi="Times New Roman"/>
          <w:bCs/>
          <w:sz w:val="24"/>
          <w:szCs w:val="24"/>
        </w:rPr>
        <w:t xml:space="preserve">he zip code of the users. </w:t>
      </w:r>
      <w:r w:rsidR="00CD6259">
        <w:rPr>
          <w:rFonts w:ascii="Times New Roman" w:hAnsi="Times New Roman"/>
          <w:bCs/>
          <w:sz w:val="24"/>
          <w:szCs w:val="24"/>
        </w:rPr>
        <w:t>Then the user needs to answer questions regarding the condition or current state of the junk car. After answering the questions, the system will provide an offer. The user will register into the system. Then the company will come to the address of the user to pick-up the junk car</w:t>
      </w:r>
      <w:r w:rsidR="00A85B2B">
        <w:rPr>
          <w:rFonts w:ascii="Times New Roman" w:hAnsi="Times New Roman"/>
          <w:bCs/>
          <w:sz w:val="24"/>
          <w:szCs w:val="24"/>
        </w:rPr>
        <w:t xml:space="preserve"> (</w:t>
      </w:r>
      <w:r w:rsidR="00A85B2B" w:rsidRPr="00A85B2B">
        <w:rPr>
          <w:rFonts w:ascii="Times New Roman" w:hAnsi="Times New Roman"/>
          <w:bCs/>
          <w:sz w:val="24"/>
          <w:szCs w:val="24"/>
        </w:rPr>
        <w:t>Junk my Car</w:t>
      </w:r>
      <w:r w:rsidR="00A85B2B">
        <w:rPr>
          <w:rFonts w:ascii="Times New Roman" w:hAnsi="Times New Roman"/>
          <w:bCs/>
          <w:sz w:val="24"/>
          <w:szCs w:val="24"/>
        </w:rPr>
        <w:t xml:space="preserve">, 2004). </w:t>
      </w:r>
    </w:p>
    <w:p w14:paraId="4FB4C00C" w14:textId="77777777" w:rsidR="00A219DB" w:rsidRDefault="00BF5AAC" w:rsidP="00E510FC">
      <w:pPr>
        <w:spacing w:line="360" w:lineRule="auto"/>
        <w:ind w:firstLine="720"/>
        <w:jc w:val="both"/>
        <w:rPr>
          <w:rFonts w:ascii="Times New Roman" w:hAnsi="Times New Roman"/>
          <w:bCs/>
          <w:sz w:val="24"/>
          <w:szCs w:val="24"/>
        </w:rPr>
      </w:pPr>
      <w:r>
        <w:rPr>
          <w:rFonts w:ascii="Times New Roman" w:hAnsi="Times New Roman"/>
          <w:bCs/>
          <w:sz w:val="24"/>
          <w:szCs w:val="24"/>
        </w:rPr>
        <w:lastRenderedPageBreak/>
        <w:t xml:space="preserve">Another example is </w:t>
      </w:r>
      <w:r w:rsidR="00A219DB">
        <w:rPr>
          <w:rFonts w:ascii="Times New Roman" w:hAnsi="Times New Roman"/>
          <w:bCs/>
          <w:sz w:val="24"/>
          <w:szCs w:val="24"/>
        </w:rPr>
        <w:t>“SGP Junkshop.</w:t>
      </w:r>
      <w:r w:rsidR="006F47AF">
        <w:rPr>
          <w:rFonts w:ascii="Times New Roman" w:hAnsi="Times New Roman"/>
          <w:bCs/>
          <w:sz w:val="24"/>
          <w:szCs w:val="24"/>
        </w:rPr>
        <w:t>com” which provides information</w:t>
      </w:r>
      <w:r w:rsidR="00A219DB">
        <w:rPr>
          <w:rFonts w:ascii="Times New Roman" w:hAnsi="Times New Roman"/>
          <w:bCs/>
          <w:sz w:val="24"/>
          <w:szCs w:val="24"/>
        </w:rPr>
        <w:t xml:space="preserve"> to the public of what they collect, their location an</w:t>
      </w:r>
      <w:r w:rsidR="006F47AF">
        <w:rPr>
          <w:rFonts w:ascii="Times New Roman" w:hAnsi="Times New Roman"/>
          <w:bCs/>
          <w:sz w:val="24"/>
          <w:szCs w:val="24"/>
        </w:rPr>
        <w:t>d other more</w:t>
      </w:r>
      <w:r w:rsidR="00A219DB">
        <w:rPr>
          <w:rFonts w:ascii="Times New Roman" w:hAnsi="Times New Roman"/>
          <w:bCs/>
          <w:sz w:val="24"/>
          <w:szCs w:val="24"/>
        </w:rPr>
        <w:t xml:space="preserve">. </w:t>
      </w:r>
    </w:p>
    <w:p w14:paraId="64386419" w14:textId="77777777" w:rsidR="00CB519B" w:rsidRDefault="00A219DB" w:rsidP="00E510FC">
      <w:pPr>
        <w:spacing w:line="360" w:lineRule="auto"/>
        <w:ind w:firstLine="720"/>
        <w:jc w:val="both"/>
        <w:rPr>
          <w:rFonts w:ascii="Times New Roman" w:hAnsi="Times New Roman"/>
          <w:bCs/>
          <w:sz w:val="24"/>
          <w:szCs w:val="24"/>
        </w:rPr>
      </w:pPr>
      <w:r>
        <w:rPr>
          <w:rFonts w:ascii="Times New Roman" w:hAnsi="Times New Roman"/>
          <w:bCs/>
          <w:sz w:val="24"/>
          <w:szCs w:val="24"/>
        </w:rPr>
        <w:t xml:space="preserve">Some junk shops online use Facebook as its platform. For example </w:t>
      </w:r>
      <w:r w:rsidR="00BF5AAC">
        <w:rPr>
          <w:rFonts w:ascii="Times New Roman" w:hAnsi="Times New Roman"/>
          <w:bCs/>
          <w:sz w:val="24"/>
          <w:szCs w:val="24"/>
        </w:rPr>
        <w:t>“</w:t>
      </w:r>
      <w:r w:rsidR="00AA6A40" w:rsidRPr="00BF5AAC">
        <w:rPr>
          <w:rFonts w:ascii="Times New Roman" w:hAnsi="Times New Roman"/>
          <w:bCs/>
          <w:sz w:val="24"/>
          <w:szCs w:val="24"/>
        </w:rPr>
        <w:t>Junkshop</w:t>
      </w:r>
      <w:r w:rsidR="00AA6A40">
        <w:rPr>
          <w:rFonts w:ascii="Times New Roman" w:hAnsi="Times New Roman"/>
          <w:bCs/>
          <w:sz w:val="24"/>
          <w:szCs w:val="24"/>
        </w:rPr>
        <w:t xml:space="preserve"> online</w:t>
      </w:r>
      <w:r w:rsidR="00607CA1">
        <w:rPr>
          <w:rFonts w:ascii="Times New Roman" w:hAnsi="Times New Roman"/>
          <w:bCs/>
          <w:sz w:val="24"/>
          <w:szCs w:val="24"/>
        </w:rPr>
        <w:t xml:space="preserve">” </w:t>
      </w:r>
      <w:r w:rsidR="00AE7515">
        <w:rPr>
          <w:rFonts w:ascii="Times New Roman" w:hAnsi="Times New Roman"/>
          <w:bCs/>
          <w:sz w:val="24"/>
          <w:szCs w:val="24"/>
        </w:rPr>
        <w:t>this collects junk, electronics, appliances, cars and motorbikes.</w:t>
      </w:r>
      <w:r>
        <w:rPr>
          <w:rFonts w:ascii="Times New Roman" w:hAnsi="Times New Roman"/>
          <w:bCs/>
          <w:sz w:val="24"/>
          <w:szCs w:val="24"/>
        </w:rPr>
        <w:t xml:space="preserve"> Another example is “Pinoy Online Junkshop” which post</w:t>
      </w:r>
      <w:r w:rsidR="0079702A">
        <w:rPr>
          <w:rFonts w:ascii="Times New Roman" w:hAnsi="Times New Roman"/>
          <w:bCs/>
          <w:sz w:val="24"/>
          <w:szCs w:val="24"/>
        </w:rPr>
        <w:t>s</w:t>
      </w:r>
      <w:r>
        <w:rPr>
          <w:rFonts w:ascii="Times New Roman" w:hAnsi="Times New Roman"/>
          <w:bCs/>
          <w:sz w:val="24"/>
          <w:szCs w:val="24"/>
        </w:rPr>
        <w:t xml:space="preserve"> what</w:t>
      </w:r>
      <w:r w:rsidR="0079702A">
        <w:rPr>
          <w:rFonts w:ascii="Times New Roman" w:hAnsi="Times New Roman"/>
          <w:bCs/>
          <w:sz w:val="24"/>
          <w:szCs w:val="24"/>
        </w:rPr>
        <w:t xml:space="preserve"> material</w:t>
      </w:r>
      <w:r>
        <w:rPr>
          <w:rFonts w:ascii="Times New Roman" w:hAnsi="Times New Roman"/>
          <w:bCs/>
          <w:sz w:val="24"/>
          <w:szCs w:val="24"/>
        </w:rPr>
        <w:t>, condition</w:t>
      </w:r>
      <w:r w:rsidR="0079702A">
        <w:rPr>
          <w:rFonts w:ascii="Times New Roman" w:hAnsi="Times New Roman"/>
          <w:bCs/>
          <w:sz w:val="24"/>
          <w:szCs w:val="24"/>
        </w:rPr>
        <w:t xml:space="preserve"> of the material</w:t>
      </w:r>
      <w:r>
        <w:rPr>
          <w:rFonts w:ascii="Times New Roman" w:hAnsi="Times New Roman"/>
          <w:bCs/>
          <w:sz w:val="24"/>
          <w:szCs w:val="24"/>
        </w:rPr>
        <w:t>, and meet-up place</w:t>
      </w:r>
      <w:r w:rsidR="0079702A">
        <w:rPr>
          <w:rFonts w:ascii="Times New Roman" w:hAnsi="Times New Roman"/>
          <w:bCs/>
          <w:sz w:val="24"/>
          <w:szCs w:val="24"/>
        </w:rPr>
        <w:t xml:space="preserve"> of the consumer and retailer</w:t>
      </w:r>
      <w:r>
        <w:rPr>
          <w:rFonts w:ascii="Times New Roman" w:hAnsi="Times New Roman"/>
          <w:bCs/>
          <w:sz w:val="24"/>
          <w:szCs w:val="24"/>
        </w:rPr>
        <w:t xml:space="preserve"> through Facebook. </w:t>
      </w:r>
    </w:p>
    <w:p w14:paraId="626507D2" w14:textId="77777777" w:rsidR="00BF5AAC" w:rsidRDefault="009543BE" w:rsidP="00E510FC">
      <w:pPr>
        <w:spacing w:line="360" w:lineRule="auto"/>
        <w:ind w:firstLine="720"/>
        <w:jc w:val="both"/>
        <w:rPr>
          <w:rFonts w:ascii="Times New Roman" w:hAnsi="Times New Roman"/>
          <w:bCs/>
          <w:sz w:val="24"/>
          <w:szCs w:val="24"/>
        </w:rPr>
      </w:pPr>
      <w:r>
        <w:rPr>
          <w:rFonts w:ascii="Times New Roman" w:hAnsi="Times New Roman"/>
          <w:sz w:val="24"/>
          <w:szCs w:val="24"/>
        </w:rPr>
        <w:t xml:space="preserve">Since many people own computers and mobile devices nowadays, </w:t>
      </w:r>
      <w:r w:rsidR="00061F45">
        <w:rPr>
          <w:rFonts w:ascii="Times New Roman" w:hAnsi="Times New Roman"/>
          <w:sz w:val="24"/>
          <w:szCs w:val="24"/>
        </w:rPr>
        <w:t>accessing</w:t>
      </w:r>
      <w:r>
        <w:rPr>
          <w:rFonts w:ascii="Times New Roman" w:hAnsi="Times New Roman"/>
          <w:sz w:val="24"/>
          <w:szCs w:val="24"/>
        </w:rPr>
        <w:t xml:space="preserve"> of internet continues to increase. Internet is used in many ways such </w:t>
      </w:r>
      <w:r w:rsidR="00E94FD7">
        <w:rPr>
          <w:rFonts w:ascii="Times New Roman" w:hAnsi="Times New Roman"/>
          <w:sz w:val="24"/>
          <w:szCs w:val="24"/>
        </w:rPr>
        <w:t xml:space="preserve">as communication, entertainment like </w:t>
      </w:r>
      <w:r>
        <w:rPr>
          <w:rFonts w:ascii="Times New Roman" w:hAnsi="Times New Roman"/>
          <w:sz w:val="24"/>
          <w:szCs w:val="24"/>
        </w:rPr>
        <w:t xml:space="preserve">online shopping and others. </w:t>
      </w:r>
      <w:r w:rsidR="00234EFC">
        <w:rPr>
          <w:rFonts w:ascii="Times New Roman" w:hAnsi="Times New Roman"/>
          <w:sz w:val="24"/>
          <w:szCs w:val="24"/>
        </w:rPr>
        <w:t>With the concept of online shopping</w:t>
      </w:r>
      <w:r w:rsidR="00942E70">
        <w:rPr>
          <w:rFonts w:ascii="Times New Roman" w:hAnsi="Times New Roman"/>
          <w:sz w:val="24"/>
          <w:szCs w:val="24"/>
        </w:rPr>
        <w:t xml:space="preserve">, recycling industry also develop their own system. </w:t>
      </w:r>
      <w:r w:rsidR="00B613E8">
        <w:rPr>
          <w:rFonts w:ascii="Times New Roman" w:hAnsi="Times New Roman"/>
          <w:sz w:val="24"/>
          <w:szCs w:val="24"/>
        </w:rPr>
        <w:t xml:space="preserve">For example, </w:t>
      </w:r>
      <w:r w:rsidR="00B613E8" w:rsidRPr="00B613E8">
        <w:rPr>
          <w:rFonts w:ascii="Times New Roman" w:hAnsi="Times New Roman"/>
          <w:sz w:val="24"/>
          <w:szCs w:val="24"/>
        </w:rPr>
        <w:t>SkipTheDepot-Recycling Pickup &amp; Bottle Drives</w:t>
      </w:r>
      <w:r w:rsidR="00B613E8">
        <w:rPr>
          <w:rFonts w:ascii="Times New Roman" w:hAnsi="Times New Roman"/>
          <w:sz w:val="24"/>
          <w:szCs w:val="24"/>
        </w:rPr>
        <w:t xml:space="preserve">, however this is only based on Canada. </w:t>
      </w:r>
      <w:r w:rsidR="00B613E8" w:rsidRPr="00B613E8">
        <w:rPr>
          <w:rFonts w:ascii="Times New Roman" w:hAnsi="Times New Roman"/>
          <w:sz w:val="24"/>
          <w:szCs w:val="24"/>
        </w:rPr>
        <w:t>Junk My Car</w:t>
      </w:r>
      <w:r w:rsidR="00B613E8">
        <w:rPr>
          <w:rFonts w:ascii="Times New Roman" w:hAnsi="Times New Roman"/>
          <w:sz w:val="24"/>
          <w:szCs w:val="24"/>
        </w:rPr>
        <w:t xml:space="preserve"> only collects junk cars in Las Vegas</w:t>
      </w:r>
      <w:r w:rsidR="004660CF">
        <w:rPr>
          <w:rFonts w:ascii="Times New Roman" w:hAnsi="Times New Roman"/>
          <w:sz w:val="24"/>
          <w:szCs w:val="24"/>
        </w:rPr>
        <w:t>. Another is</w:t>
      </w:r>
      <w:r w:rsidR="007B1265">
        <w:rPr>
          <w:rFonts w:ascii="Times New Roman" w:hAnsi="Times New Roman"/>
          <w:sz w:val="24"/>
          <w:szCs w:val="24"/>
        </w:rPr>
        <w:t xml:space="preserve"> </w:t>
      </w:r>
      <w:r w:rsidR="004660CF">
        <w:rPr>
          <w:rFonts w:ascii="Times New Roman" w:hAnsi="Times New Roman"/>
          <w:bCs/>
          <w:sz w:val="24"/>
          <w:szCs w:val="24"/>
        </w:rPr>
        <w:t>J</w:t>
      </w:r>
      <w:r w:rsidR="00B613E8" w:rsidRPr="00BF5AAC">
        <w:rPr>
          <w:rFonts w:ascii="Times New Roman" w:hAnsi="Times New Roman"/>
          <w:bCs/>
          <w:sz w:val="24"/>
          <w:szCs w:val="24"/>
        </w:rPr>
        <w:t>unkshop</w:t>
      </w:r>
      <w:r w:rsidR="00CE7554">
        <w:rPr>
          <w:rFonts w:ascii="Times New Roman" w:hAnsi="Times New Roman"/>
          <w:bCs/>
          <w:sz w:val="24"/>
          <w:szCs w:val="24"/>
        </w:rPr>
        <w:t xml:space="preserve"> </w:t>
      </w:r>
      <w:r w:rsidR="004660CF">
        <w:rPr>
          <w:rFonts w:ascii="Times New Roman" w:hAnsi="Times New Roman"/>
          <w:bCs/>
          <w:sz w:val="24"/>
          <w:szCs w:val="24"/>
        </w:rPr>
        <w:t>O</w:t>
      </w:r>
      <w:r w:rsidR="00B613E8" w:rsidRPr="00BF5AAC">
        <w:rPr>
          <w:rFonts w:ascii="Times New Roman" w:hAnsi="Times New Roman"/>
          <w:bCs/>
          <w:sz w:val="24"/>
          <w:szCs w:val="24"/>
        </w:rPr>
        <w:t>nline</w:t>
      </w:r>
      <w:r w:rsidR="009B687F">
        <w:rPr>
          <w:rFonts w:ascii="Times New Roman" w:hAnsi="Times New Roman"/>
          <w:bCs/>
          <w:sz w:val="24"/>
          <w:szCs w:val="24"/>
        </w:rPr>
        <w:t xml:space="preserve">, </w:t>
      </w:r>
      <w:r w:rsidR="004660CF">
        <w:rPr>
          <w:rFonts w:ascii="Times New Roman" w:hAnsi="Times New Roman"/>
          <w:bCs/>
          <w:sz w:val="24"/>
          <w:szCs w:val="24"/>
        </w:rPr>
        <w:t>Pinoy Online Junkshop</w:t>
      </w:r>
      <w:r w:rsidR="009B687F">
        <w:rPr>
          <w:rFonts w:ascii="Times New Roman" w:hAnsi="Times New Roman"/>
          <w:bCs/>
          <w:sz w:val="24"/>
          <w:szCs w:val="24"/>
        </w:rPr>
        <w:t xml:space="preserve"> and SGP Junkshop</w:t>
      </w:r>
      <w:r w:rsidR="00DC6F61">
        <w:rPr>
          <w:rFonts w:ascii="Times New Roman" w:hAnsi="Times New Roman"/>
          <w:bCs/>
          <w:sz w:val="24"/>
          <w:szCs w:val="24"/>
        </w:rPr>
        <w:t>.</w:t>
      </w:r>
      <w:r w:rsidR="009B687F">
        <w:rPr>
          <w:rFonts w:ascii="Times New Roman" w:hAnsi="Times New Roman"/>
          <w:bCs/>
          <w:sz w:val="24"/>
          <w:szCs w:val="24"/>
        </w:rPr>
        <w:t>com</w:t>
      </w:r>
      <w:r w:rsidR="00AE7515">
        <w:rPr>
          <w:rFonts w:ascii="Times New Roman" w:hAnsi="Times New Roman"/>
          <w:bCs/>
          <w:sz w:val="24"/>
          <w:szCs w:val="24"/>
        </w:rPr>
        <w:t xml:space="preserve"> is</w:t>
      </w:r>
      <w:r w:rsidR="00B613E8">
        <w:rPr>
          <w:rFonts w:ascii="Times New Roman" w:hAnsi="Times New Roman"/>
          <w:bCs/>
          <w:sz w:val="24"/>
          <w:szCs w:val="24"/>
        </w:rPr>
        <w:t xml:space="preserve"> based on Philippines however, activities done are few</w:t>
      </w:r>
      <w:r w:rsidR="004660CF">
        <w:rPr>
          <w:rFonts w:ascii="Times New Roman" w:hAnsi="Times New Roman"/>
          <w:bCs/>
          <w:sz w:val="24"/>
          <w:szCs w:val="24"/>
        </w:rPr>
        <w:t xml:space="preserve"> and </w:t>
      </w:r>
      <w:r w:rsidR="00D3094D">
        <w:rPr>
          <w:rFonts w:ascii="Times New Roman" w:hAnsi="Times New Roman"/>
          <w:bCs/>
          <w:sz w:val="24"/>
          <w:szCs w:val="24"/>
        </w:rPr>
        <w:t xml:space="preserve">there are </w:t>
      </w:r>
      <w:r w:rsidR="004660CF">
        <w:rPr>
          <w:rFonts w:ascii="Times New Roman" w:hAnsi="Times New Roman"/>
          <w:bCs/>
          <w:sz w:val="24"/>
          <w:szCs w:val="24"/>
        </w:rPr>
        <w:t>only few potential buyers</w:t>
      </w:r>
      <w:r w:rsidR="00B613E8">
        <w:rPr>
          <w:rFonts w:ascii="Times New Roman" w:hAnsi="Times New Roman"/>
          <w:bCs/>
          <w:sz w:val="24"/>
          <w:szCs w:val="24"/>
        </w:rPr>
        <w:t xml:space="preserve">. </w:t>
      </w:r>
    </w:p>
    <w:p w14:paraId="58E9DCFA" w14:textId="77777777" w:rsidR="005B35CB" w:rsidRDefault="00593044" w:rsidP="0023738A">
      <w:pPr>
        <w:spacing w:line="360" w:lineRule="auto"/>
        <w:ind w:firstLine="720"/>
        <w:jc w:val="both"/>
        <w:rPr>
          <w:rFonts w:ascii="Times New Roman" w:hAnsi="Times New Roman"/>
          <w:bCs/>
          <w:sz w:val="24"/>
          <w:szCs w:val="24"/>
        </w:rPr>
      </w:pPr>
      <w:r>
        <w:rPr>
          <w:rFonts w:ascii="Times New Roman" w:hAnsi="Times New Roman"/>
          <w:bCs/>
          <w:sz w:val="24"/>
          <w:szCs w:val="24"/>
        </w:rPr>
        <w:t xml:space="preserve">However, the systems that were discussed are only for their own </w:t>
      </w:r>
      <w:r w:rsidR="00857F47">
        <w:rPr>
          <w:rFonts w:ascii="Times New Roman" w:hAnsi="Times New Roman"/>
          <w:bCs/>
          <w:sz w:val="24"/>
          <w:szCs w:val="24"/>
        </w:rPr>
        <w:t>company. The</w:t>
      </w:r>
      <w:r>
        <w:rPr>
          <w:rFonts w:ascii="Times New Roman" w:hAnsi="Times New Roman"/>
          <w:bCs/>
          <w:sz w:val="24"/>
          <w:szCs w:val="24"/>
        </w:rPr>
        <w:t xml:space="preserve"> recyclable materials that these systems collect are only l</w:t>
      </w:r>
      <w:r w:rsidR="00E02D60">
        <w:rPr>
          <w:rFonts w:ascii="Times New Roman" w:hAnsi="Times New Roman"/>
          <w:bCs/>
          <w:sz w:val="24"/>
          <w:szCs w:val="24"/>
        </w:rPr>
        <w:t xml:space="preserve">imited in a way that they do not </w:t>
      </w:r>
      <w:r>
        <w:rPr>
          <w:rFonts w:ascii="Times New Roman" w:hAnsi="Times New Roman"/>
          <w:bCs/>
          <w:sz w:val="24"/>
          <w:szCs w:val="24"/>
        </w:rPr>
        <w:t>collect</w:t>
      </w:r>
      <w:r w:rsidR="00DF5A2F">
        <w:rPr>
          <w:rFonts w:ascii="Times New Roman" w:hAnsi="Times New Roman"/>
          <w:bCs/>
          <w:sz w:val="24"/>
          <w:szCs w:val="24"/>
        </w:rPr>
        <w:t xml:space="preserve"> all possible recyclable materials</w:t>
      </w:r>
      <w:r>
        <w:rPr>
          <w:rFonts w:ascii="Times New Roman" w:hAnsi="Times New Roman"/>
          <w:bCs/>
          <w:sz w:val="24"/>
          <w:szCs w:val="24"/>
        </w:rPr>
        <w:t xml:space="preserve">. </w:t>
      </w:r>
      <w:r w:rsidR="00DF5A2F">
        <w:rPr>
          <w:rFonts w:ascii="Times New Roman" w:hAnsi="Times New Roman"/>
          <w:bCs/>
          <w:sz w:val="24"/>
          <w:szCs w:val="24"/>
        </w:rPr>
        <w:t>T</w:t>
      </w:r>
      <w:r>
        <w:rPr>
          <w:rFonts w:ascii="Times New Roman" w:hAnsi="Times New Roman"/>
          <w:bCs/>
          <w:sz w:val="24"/>
          <w:szCs w:val="24"/>
        </w:rPr>
        <w:t xml:space="preserve">he time of collection is </w:t>
      </w:r>
      <w:r w:rsidR="00DF5A2F">
        <w:rPr>
          <w:rFonts w:ascii="Times New Roman" w:hAnsi="Times New Roman"/>
          <w:bCs/>
          <w:sz w:val="24"/>
          <w:szCs w:val="24"/>
        </w:rPr>
        <w:t xml:space="preserve">also a limitation wherein the time is </w:t>
      </w:r>
      <w:r>
        <w:rPr>
          <w:rFonts w:ascii="Times New Roman" w:hAnsi="Times New Roman"/>
          <w:bCs/>
          <w:sz w:val="24"/>
          <w:szCs w:val="24"/>
        </w:rPr>
        <w:t xml:space="preserve">not </w:t>
      </w:r>
      <w:r w:rsidR="00DF5A2F">
        <w:rPr>
          <w:rFonts w:ascii="Times New Roman" w:hAnsi="Times New Roman"/>
          <w:bCs/>
          <w:sz w:val="24"/>
          <w:szCs w:val="24"/>
        </w:rPr>
        <w:t xml:space="preserve">specified and is </w:t>
      </w:r>
      <w:r>
        <w:rPr>
          <w:rFonts w:ascii="Times New Roman" w:hAnsi="Times New Roman"/>
          <w:bCs/>
          <w:sz w:val="24"/>
          <w:szCs w:val="24"/>
        </w:rPr>
        <w:t>notified to the sellers.</w:t>
      </w:r>
    </w:p>
    <w:p w14:paraId="1ECF4CEC" w14:textId="77777777" w:rsidR="0023738A" w:rsidRPr="0023738A" w:rsidRDefault="0023738A" w:rsidP="0023738A">
      <w:pPr>
        <w:spacing w:line="360" w:lineRule="auto"/>
        <w:jc w:val="both"/>
        <w:rPr>
          <w:rFonts w:ascii="Times New Roman" w:hAnsi="Times New Roman"/>
          <w:bCs/>
          <w:sz w:val="24"/>
          <w:szCs w:val="24"/>
        </w:rPr>
      </w:pPr>
    </w:p>
    <w:p w14:paraId="11C6B501" w14:textId="77777777" w:rsidR="00470CC1" w:rsidRPr="0029437C" w:rsidRDefault="00470CC1" w:rsidP="00E510FC">
      <w:pPr>
        <w:pStyle w:val="Heading3"/>
        <w:spacing w:line="360" w:lineRule="auto"/>
        <w:jc w:val="both"/>
        <w:rPr>
          <w:rFonts w:ascii="Times New Roman" w:hAnsi="Times New Roman"/>
          <w:b/>
          <w:i/>
          <w:color w:val="auto"/>
        </w:rPr>
      </w:pPr>
      <w:bookmarkStart w:id="87" w:name="_Toc18399884"/>
      <w:bookmarkStart w:id="88" w:name="_Toc18399951"/>
      <w:bookmarkStart w:id="89" w:name="_Toc18400450"/>
      <w:bookmarkStart w:id="90" w:name="_Toc18400558"/>
      <w:bookmarkStart w:id="91" w:name="_Toc18489867"/>
      <w:bookmarkStart w:id="92" w:name="_Toc18490194"/>
      <w:bookmarkStart w:id="93" w:name="_Toc18490302"/>
      <w:bookmarkStart w:id="94" w:name="_Toc18759002"/>
      <w:bookmarkStart w:id="95" w:name="_Toc18759206"/>
      <w:bookmarkStart w:id="96" w:name="_Toc18759313"/>
      <w:bookmarkStart w:id="97" w:name="_Toc20084367"/>
      <w:bookmarkStart w:id="98" w:name="_Toc20085016"/>
      <w:bookmarkStart w:id="99" w:name="_Toc20085651"/>
      <w:bookmarkStart w:id="100" w:name="_Toc20677102"/>
      <w:bookmarkStart w:id="101" w:name="_Toc20895916"/>
      <w:bookmarkStart w:id="102" w:name="_Toc21594396"/>
      <w:bookmarkStart w:id="103" w:name="_Toc21594753"/>
      <w:r w:rsidRPr="0029437C">
        <w:rPr>
          <w:rFonts w:ascii="Times New Roman" w:hAnsi="Times New Roman"/>
          <w:b/>
          <w:i/>
          <w:color w:val="auto"/>
        </w:rPr>
        <w:t>C</w:t>
      </w:r>
      <w:r w:rsidR="00F9492D" w:rsidRPr="0029437C">
        <w:rPr>
          <w:rFonts w:ascii="Times New Roman" w:hAnsi="Times New Roman"/>
          <w:b/>
          <w:i/>
          <w:color w:val="auto"/>
        </w:rPr>
        <w:t>onceptual</w:t>
      </w:r>
      <w:r w:rsidRPr="0029437C">
        <w:rPr>
          <w:rFonts w:ascii="Times New Roman" w:hAnsi="Times New Roman"/>
          <w:b/>
          <w:i/>
          <w:color w:val="auto"/>
        </w:rPr>
        <w:t xml:space="preserve"> F</w:t>
      </w:r>
      <w:r w:rsidR="00F9492D" w:rsidRPr="0029437C">
        <w:rPr>
          <w:rFonts w:ascii="Times New Roman" w:hAnsi="Times New Roman"/>
          <w:b/>
          <w:i/>
          <w:color w:val="auto"/>
        </w:rPr>
        <w:t>ramework</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0F1AB4D8" w14:textId="77777777" w:rsidR="00E05302" w:rsidRDefault="00CB69A2" w:rsidP="00E05302">
      <w:pPr>
        <w:spacing w:line="360" w:lineRule="auto"/>
        <w:ind w:firstLine="720"/>
        <w:jc w:val="both"/>
        <w:rPr>
          <w:rFonts w:ascii="Times New Roman" w:hAnsi="Times New Roman"/>
          <w:sz w:val="24"/>
          <w:szCs w:val="24"/>
        </w:rPr>
      </w:pPr>
      <w:r w:rsidRPr="00CB69A2">
        <w:rPr>
          <w:rFonts w:ascii="Times New Roman" w:hAnsi="Times New Roman"/>
          <w:sz w:val="24"/>
          <w:szCs w:val="24"/>
        </w:rPr>
        <w:t xml:space="preserve">Software Development Life Cycle (SDLC) is a process used by the software industry to design, develop and test high quality software. The SDLC aims to produce </w:t>
      </w:r>
      <w:r w:rsidR="00E510FC" w:rsidRPr="00CB69A2">
        <w:rPr>
          <w:rFonts w:ascii="Times New Roman" w:hAnsi="Times New Roman"/>
          <w:sz w:val="24"/>
          <w:szCs w:val="24"/>
        </w:rPr>
        <w:t>high</w:t>
      </w:r>
      <w:r w:rsidRPr="00CB69A2">
        <w:rPr>
          <w:rFonts w:ascii="Times New Roman" w:hAnsi="Times New Roman"/>
          <w:sz w:val="24"/>
          <w:szCs w:val="24"/>
        </w:rPr>
        <w:t>-quality software that meets or exceeds customer expectations,</w:t>
      </w:r>
      <w:r w:rsidR="00CC02B3">
        <w:rPr>
          <w:rFonts w:ascii="Times New Roman" w:hAnsi="Times New Roman"/>
          <w:sz w:val="24"/>
          <w:szCs w:val="24"/>
        </w:rPr>
        <w:t xml:space="preserve"> reaches completion within time</w:t>
      </w:r>
      <w:r w:rsidRPr="00CB69A2">
        <w:rPr>
          <w:rFonts w:ascii="Times New Roman" w:hAnsi="Times New Roman"/>
          <w:sz w:val="24"/>
          <w:szCs w:val="24"/>
        </w:rPr>
        <w:t xml:space="preserve"> and cost estimates</w:t>
      </w:r>
      <w:r>
        <w:rPr>
          <w:rFonts w:ascii="Times New Roman" w:hAnsi="Times New Roman"/>
          <w:sz w:val="24"/>
          <w:szCs w:val="24"/>
        </w:rPr>
        <w:t xml:space="preserve"> (TutorialsP</w:t>
      </w:r>
      <w:r w:rsidRPr="00CB69A2">
        <w:rPr>
          <w:rFonts w:ascii="Times New Roman" w:hAnsi="Times New Roman"/>
          <w:sz w:val="24"/>
          <w:szCs w:val="24"/>
        </w:rPr>
        <w:t>oint</w:t>
      </w:r>
      <w:r w:rsidR="00857F47">
        <w:rPr>
          <w:rFonts w:ascii="Times New Roman" w:hAnsi="Times New Roman"/>
          <w:sz w:val="24"/>
          <w:szCs w:val="24"/>
        </w:rPr>
        <w:t>,</w:t>
      </w:r>
      <w:r w:rsidR="00857F47" w:rsidRPr="00F432B2">
        <w:rPr>
          <w:rFonts w:ascii="Times New Roman" w:hAnsi="Times New Roman"/>
          <w:sz w:val="24"/>
          <w:szCs w:val="24"/>
        </w:rPr>
        <w:t xml:space="preserve"> 2019</w:t>
      </w:r>
      <w:r w:rsidR="00F432B2">
        <w:rPr>
          <w:rFonts w:ascii="Times New Roman" w:hAnsi="Times New Roman"/>
          <w:sz w:val="24"/>
          <w:szCs w:val="24"/>
        </w:rPr>
        <w:t>)</w:t>
      </w:r>
      <w:r w:rsidRPr="00CB69A2">
        <w:rPr>
          <w:rFonts w:ascii="Times New Roman" w:hAnsi="Times New Roman"/>
          <w:sz w:val="24"/>
          <w:szCs w:val="24"/>
        </w:rPr>
        <w:t>.</w:t>
      </w:r>
    </w:p>
    <w:p w14:paraId="0E986EE8" w14:textId="77777777" w:rsidR="001D5FB0" w:rsidRDefault="00F432B2" w:rsidP="00133A39">
      <w:pPr>
        <w:spacing w:line="360" w:lineRule="auto"/>
        <w:ind w:firstLine="720"/>
        <w:jc w:val="both"/>
        <w:rPr>
          <w:rFonts w:ascii="Times New Roman" w:hAnsi="Times New Roman"/>
          <w:sz w:val="24"/>
          <w:szCs w:val="24"/>
        </w:rPr>
      </w:pPr>
      <w:r>
        <w:rPr>
          <w:rFonts w:ascii="Times New Roman" w:hAnsi="Times New Roman"/>
          <w:sz w:val="24"/>
          <w:szCs w:val="24"/>
        </w:rPr>
        <w:t xml:space="preserve">The following are the typical </w:t>
      </w:r>
      <w:r w:rsidR="00E510FC">
        <w:rPr>
          <w:rFonts w:ascii="Times New Roman" w:hAnsi="Times New Roman"/>
          <w:sz w:val="24"/>
          <w:szCs w:val="24"/>
        </w:rPr>
        <w:t xml:space="preserve">stages that </w:t>
      </w:r>
      <w:commentRangeStart w:id="104"/>
      <w:r w:rsidR="00E510FC">
        <w:rPr>
          <w:rFonts w:ascii="Times New Roman" w:hAnsi="Times New Roman"/>
          <w:sz w:val="24"/>
          <w:szCs w:val="24"/>
        </w:rPr>
        <w:t>are</w:t>
      </w:r>
      <w:commentRangeEnd w:id="104"/>
      <w:r w:rsidR="00133A39">
        <w:rPr>
          <w:rStyle w:val="CommentReference"/>
        </w:rPr>
        <w:commentReference w:id="104"/>
      </w:r>
      <w:r>
        <w:rPr>
          <w:rFonts w:ascii="Times New Roman" w:hAnsi="Times New Roman"/>
          <w:sz w:val="24"/>
          <w:szCs w:val="24"/>
        </w:rPr>
        <w:t xml:space="preserve"> observed </w:t>
      </w:r>
      <w:r w:rsidR="00E510FC">
        <w:rPr>
          <w:rFonts w:ascii="Times New Roman" w:hAnsi="Times New Roman"/>
          <w:sz w:val="24"/>
          <w:szCs w:val="24"/>
        </w:rPr>
        <w:t>in a</w:t>
      </w:r>
      <w:r w:rsidR="007B1265">
        <w:rPr>
          <w:rFonts w:ascii="Times New Roman" w:hAnsi="Times New Roman"/>
          <w:sz w:val="24"/>
          <w:szCs w:val="24"/>
        </w:rPr>
        <w:t xml:space="preserve"> </w:t>
      </w:r>
      <w:r w:rsidR="00881C9B">
        <w:rPr>
          <w:rFonts w:ascii="Times New Roman" w:hAnsi="Times New Roman"/>
          <w:sz w:val="24"/>
          <w:szCs w:val="24"/>
        </w:rPr>
        <w:t>SDLC framework.</w:t>
      </w:r>
    </w:p>
    <w:p w14:paraId="08E362BF" w14:textId="77777777" w:rsidR="00F432B2" w:rsidRDefault="00F432B2" w:rsidP="00BC6873">
      <w:pPr>
        <w:pStyle w:val="ListParagraph"/>
        <w:numPr>
          <w:ilvl w:val="0"/>
          <w:numId w:val="7"/>
        </w:numPr>
        <w:spacing w:line="360" w:lineRule="auto"/>
        <w:jc w:val="both"/>
        <w:rPr>
          <w:rFonts w:ascii="Times New Roman" w:hAnsi="Times New Roman"/>
          <w:sz w:val="24"/>
          <w:szCs w:val="24"/>
        </w:rPr>
      </w:pPr>
      <w:r w:rsidRPr="00F432B2">
        <w:rPr>
          <w:rFonts w:ascii="Times New Roman" w:hAnsi="Times New Roman"/>
          <w:sz w:val="24"/>
          <w:szCs w:val="24"/>
        </w:rPr>
        <w:t>Planning and Requirement Analysis</w:t>
      </w:r>
    </w:p>
    <w:p w14:paraId="164FF02A" w14:textId="77777777" w:rsidR="00F432B2" w:rsidRDefault="00F432B2" w:rsidP="00E510FC">
      <w:pPr>
        <w:pStyle w:val="ListParagraph"/>
        <w:spacing w:line="360" w:lineRule="auto"/>
        <w:ind w:left="1440"/>
        <w:jc w:val="both"/>
        <w:rPr>
          <w:rFonts w:ascii="Times New Roman" w:hAnsi="Times New Roman"/>
          <w:sz w:val="24"/>
          <w:szCs w:val="24"/>
        </w:rPr>
      </w:pPr>
      <w:r w:rsidRPr="00F432B2">
        <w:rPr>
          <w:rFonts w:ascii="Times New Roman" w:hAnsi="Times New Roman"/>
          <w:sz w:val="24"/>
          <w:szCs w:val="24"/>
        </w:rPr>
        <w:t xml:space="preserve">It is </w:t>
      </w:r>
      <w:r w:rsidR="00CC02B3">
        <w:rPr>
          <w:rFonts w:ascii="Times New Roman" w:hAnsi="Times New Roman"/>
          <w:sz w:val="24"/>
          <w:szCs w:val="24"/>
        </w:rPr>
        <w:t xml:space="preserve">the data gathering </w:t>
      </w:r>
      <w:r w:rsidR="001D5FB0">
        <w:rPr>
          <w:rFonts w:ascii="Times New Roman" w:hAnsi="Times New Roman"/>
          <w:sz w:val="24"/>
          <w:szCs w:val="24"/>
        </w:rPr>
        <w:t>of input</w:t>
      </w:r>
      <w:r w:rsidRPr="00F432B2">
        <w:rPr>
          <w:rFonts w:ascii="Times New Roman" w:hAnsi="Times New Roman"/>
          <w:sz w:val="24"/>
          <w:szCs w:val="24"/>
        </w:rPr>
        <w:t xml:space="preserve"> from the customer, the sales department, market surveys and domain experts in the in</w:t>
      </w:r>
      <w:r w:rsidR="00CC02B3">
        <w:rPr>
          <w:rFonts w:ascii="Times New Roman" w:hAnsi="Times New Roman"/>
          <w:sz w:val="24"/>
          <w:szCs w:val="24"/>
        </w:rPr>
        <w:t xml:space="preserve">dustry. This information will </w:t>
      </w:r>
      <w:r w:rsidR="00CC02B3">
        <w:rPr>
          <w:rFonts w:ascii="Times New Roman" w:hAnsi="Times New Roman"/>
          <w:sz w:val="24"/>
          <w:szCs w:val="24"/>
        </w:rPr>
        <w:lastRenderedPageBreak/>
        <w:t>be</w:t>
      </w:r>
      <w:r w:rsidRPr="00F432B2">
        <w:rPr>
          <w:rFonts w:ascii="Times New Roman" w:hAnsi="Times New Roman"/>
          <w:sz w:val="24"/>
          <w:szCs w:val="24"/>
        </w:rPr>
        <w:t xml:space="preserve"> used to plan the basic project approach and to conduct product feasibility study in the economical, operational and technical areas.</w:t>
      </w:r>
    </w:p>
    <w:p w14:paraId="13BD2645" w14:textId="77777777" w:rsidR="00FE311F" w:rsidRDefault="00FE311F" w:rsidP="00E510FC">
      <w:pPr>
        <w:pStyle w:val="ListParagraph"/>
        <w:spacing w:line="360" w:lineRule="auto"/>
        <w:ind w:left="1440"/>
        <w:jc w:val="both"/>
        <w:rPr>
          <w:rFonts w:ascii="Times New Roman" w:hAnsi="Times New Roman"/>
          <w:sz w:val="24"/>
          <w:szCs w:val="24"/>
        </w:rPr>
      </w:pPr>
    </w:p>
    <w:p w14:paraId="5A71E295" w14:textId="77777777" w:rsidR="00FE311F" w:rsidRDefault="00FE311F" w:rsidP="00BC6873">
      <w:pPr>
        <w:pStyle w:val="ListParagraph"/>
        <w:numPr>
          <w:ilvl w:val="0"/>
          <w:numId w:val="7"/>
        </w:numPr>
        <w:spacing w:line="360" w:lineRule="auto"/>
        <w:jc w:val="both"/>
        <w:rPr>
          <w:rFonts w:ascii="Times New Roman" w:hAnsi="Times New Roman"/>
          <w:sz w:val="24"/>
          <w:szCs w:val="24"/>
        </w:rPr>
      </w:pPr>
      <w:r w:rsidRPr="00FE311F">
        <w:rPr>
          <w:rFonts w:ascii="Times New Roman" w:hAnsi="Times New Roman"/>
          <w:sz w:val="24"/>
          <w:szCs w:val="24"/>
        </w:rPr>
        <w:t>Defining Requirements</w:t>
      </w:r>
    </w:p>
    <w:p w14:paraId="5E0E4CD6" w14:textId="77777777" w:rsidR="00CD41FA" w:rsidRDefault="00257630"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It </w:t>
      </w:r>
      <w:r w:rsidRPr="00FE311F">
        <w:rPr>
          <w:rFonts w:ascii="Times New Roman" w:hAnsi="Times New Roman"/>
          <w:sz w:val="24"/>
          <w:szCs w:val="24"/>
        </w:rPr>
        <w:t>is</w:t>
      </w:r>
      <w:r w:rsidR="00FE311F" w:rsidRPr="00FE311F">
        <w:rPr>
          <w:rFonts w:ascii="Times New Roman" w:hAnsi="Times New Roman"/>
          <w:sz w:val="24"/>
          <w:szCs w:val="24"/>
        </w:rPr>
        <w:t xml:space="preserve"> to clearly define and document the product </w:t>
      </w:r>
      <w:r w:rsidR="001D5FB0" w:rsidRPr="00FE311F">
        <w:rPr>
          <w:rFonts w:ascii="Times New Roman" w:hAnsi="Times New Roman"/>
          <w:sz w:val="24"/>
          <w:szCs w:val="24"/>
        </w:rPr>
        <w:t>requirements</w:t>
      </w:r>
      <w:r w:rsidR="001D5FB0">
        <w:rPr>
          <w:rFonts w:ascii="Times New Roman" w:hAnsi="Times New Roman"/>
          <w:sz w:val="24"/>
          <w:szCs w:val="24"/>
        </w:rPr>
        <w:t>.</w:t>
      </w:r>
      <w:r w:rsidR="001D5FB0" w:rsidRPr="00FE311F">
        <w:rPr>
          <w:rFonts w:ascii="Times New Roman" w:hAnsi="Times New Roman"/>
          <w:sz w:val="24"/>
          <w:szCs w:val="24"/>
        </w:rPr>
        <w:t xml:space="preserve"> This</w:t>
      </w:r>
      <w:r w:rsidR="00FE311F" w:rsidRPr="00FE311F">
        <w:rPr>
          <w:rFonts w:ascii="Times New Roman" w:hAnsi="Times New Roman"/>
          <w:sz w:val="24"/>
          <w:szCs w:val="24"/>
        </w:rPr>
        <w:t xml:space="preserve"> is done through an SRS (Software Requirement Specification) </w:t>
      </w:r>
      <w:r w:rsidR="00CC02B3">
        <w:rPr>
          <w:rFonts w:ascii="Times New Roman" w:hAnsi="Times New Roman"/>
          <w:sz w:val="24"/>
          <w:szCs w:val="24"/>
        </w:rPr>
        <w:t>document which consists</w:t>
      </w:r>
      <w:r w:rsidR="00FE311F" w:rsidRPr="00FE311F">
        <w:rPr>
          <w:rFonts w:ascii="Times New Roman" w:hAnsi="Times New Roman"/>
          <w:sz w:val="24"/>
          <w:szCs w:val="24"/>
        </w:rPr>
        <w:t xml:space="preserve"> all</w:t>
      </w:r>
      <w:r w:rsidR="00CC02B3">
        <w:rPr>
          <w:rFonts w:ascii="Times New Roman" w:hAnsi="Times New Roman"/>
          <w:sz w:val="24"/>
          <w:szCs w:val="24"/>
        </w:rPr>
        <w:t xml:space="preserve"> of</w:t>
      </w:r>
      <w:r w:rsidR="00FE311F" w:rsidRPr="00FE311F">
        <w:rPr>
          <w:rFonts w:ascii="Times New Roman" w:hAnsi="Times New Roman"/>
          <w:sz w:val="24"/>
          <w:szCs w:val="24"/>
        </w:rPr>
        <w:t xml:space="preserve"> the product requirements to be designed and developed during the project life cycle.</w:t>
      </w:r>
    </w:p>
    <w:p w14:paraId="65A69E5C" w14:textId="77777777" w:rsidR="00CD41FA" w:rsidRDefault="00CD41FA" w:rsidP="00E510FC">
      <w:pPr>
        <w:pStyle w:val="ListParagraph"/>
        <w:spacing w:line="360" w:lineRule="auto"/>
        <w:ind w:left="1440"/>
        <w:jc w:val="both"/>
        <w:rPr>
          <w:rFonts w:ascii="Times New Roman" w:hAnsi="Times New Roman"/>
          <w:sz w:val="24"/>
          <w:szCs w:val="24"/>
        </w:rPr>
      </w:pPr>
    </w:p>
    <w:p w14:paraId="4416097C" w14:textId="77777777" w:rsidR="00CD41FA" w:rsidRDefault="00CD41FA" w:rsidP="00BC6873">
      <w:pPr>
        <w:pStyle w:val="ListParagraph"/>
        <w:numPr>
          <w:ilvl w:val="0"/>
          <w:numId w:val="7"/>
        </w:numPr>
        <w:spacing w:line="360" w:lineRule="auto"/>
        <w:jc w:val="both"/>
        <w:rPr>
          <w:rFonts w:ascii="Times New Roman" w:hAnsi="Times New Roman"/>
          <w:sz w:val="24"/>
          <w:szCs w:val="24"/>
        </w:rPr>
      </w:pPr>
      <w:r w:rsidRPr="00CD41FA">
        <w:rPr>
          <w:rFonts w:ascii="Times New Roman" w:hAnsi="Times New Roman"/>
          <w:sz w:val="24"/>
          <w:szCs w:val="24"/>
        </w:rPr>
        <w:t>Designing the Product Architecture</w:t>
      </w:r>
    </w:p>
    <w:p w14:paraId="1C76C0A0" w14:textId="77777777" w:rsidR="00FC7A28" w:rsidRDefault="00CD41FA" w:rsidP="00E510FC">
      <w:pPr>
        <w:pStyle w:val="ListParagraph"/>
        <w:spacing w:line="360" w:lineRule="auto"/>
        <w:ind w:left="1440"/>
        <w:jc w:val="both"/>
        <w:rPr>
          <w:rFonts w:ascii="Times New Roman" w:hAnsi="Times New Roman"/>
          <w:sz w:val="24"/>
          <w:szCs w:val="24"/>
        </w:rPr>
      </w:pPr>
      <w:r w:rsidRPr="00CD41FA">
        <w:rPr>
          <w:rFonts w:ascii="Times New Roman" w:hAnsi="Times New Roman"/>
          <w:sz w:val="24"/>
          <w:szCs w:val="24"/>
        </w:rPr>
        <w:t xml:space="preserve">Based on the requirements specified in </w:t>
      </w:r>
      <w:r w:rsidR="00CC02B3">
        <w:rPr>
          <w:rFonts w:ascii="Times New Roman" w:hAnsi="Times New Roman"/>
          <w:sz w:val="24"/>
          <w:szCs w:val="24"/>
        </w:rPr>
        <w:t xml:space="preserve">the </w:t>
      </w:r>
      <w:r w:rsidRPr="00CD41FA">
        <w:rPr>
          <w:rFonts w:ascii="Times New Roman" w:hAnsi="Times New Roman"/>
          <w:sz w:val="24"/>
          <w:szCs w:val="24"/>
        </w:rPr>
        <w:t>SRS</w:t>
      </w:r>
      <w:r w:rsidR="00CC02B3">
        <w:rPr>
          <w:rFonts w:ascii="Times New Roman" w:hAnsi="Times New Roman"/>
          <w:sz w:val="24"/>
          <w:szCs w:val="24"/>
        </w:rPr>
        <w:t xml:space="preserve"> document, mostly</w:t>
      </w:r>
      <w:r w:rsidRPr="00CD41FA">
        <w:rPr>
          <w:rFonts w:ascii="Times New Roman" w:hAnsi="Times New Roman"/>
          <w:sz w:val="24"/>
          <w:szCs w:val="24"/>
        </w:rPr>
        <w:t xml:space="preserve"> more than one design approach for the product architecture is </w:t>
      </w:r>
      <w:r>
        <w:rPr>
          <w:rFonts w:ascii="Times New Roman" w:hAnsi="Times New Roman"/>
          <w:sz w:val="24"/>
          <w:szCs w:val="24"/>
        </w:rPr>
        <w:t>proposed and documented in a SDD (</w:t>
      </w:r>
      <w:r w:rsidRPr="00CD41FA">
        <w:rPr>
          <w:rFonts w:ascii="Times New Roman" w:hAnsi="Times New Roman"/>
          <w:sz w:val="24"/>
          <w:szCs w:val="24"/>
        </w:rPr>
        <w:t>Software Design Document</w:t>
      </w:r>
      <w:r>
        <w:rPr>
          <w:rFonts w:ascii="Times New Roman" w:hAnsi="Times New Roman"/>
          <w:sz w:val="24"/>
          <w:szCs w:val="24"/>
        </w:rPr>
        <w:t>)</w:t>
      </w:r>
      <w:r w:rsidRPr="00CD41FA">
        <w:rPr>
          <w:rFonts w:ascii="Times New Roman" w:hAnsi="Times New Roman"/>
          <w:sz w:val="24"/>
          <w:szCs w:val="24"/>
        </w:rPr>
        <w:t>.</w:t>
      </w:r>
    </w:p>
    <w:p w14:paraId="12C88728" w14:textId="77777777" w:rsidR="00BC5E2F" w:rsidRPr="00BC5E2F" w:rsidRDefault="00BC5E2F" w:rsidP="00E510FC">
      <w:pPr>
        <w:pStyle w:val="ListParagraph"/>
        <w:spacing w:line="360" w:lineRule="auto"/>
        <w:ind w:left="1440"/>
        <w:jc w:val="both"/>
        <w:rPr>
          <w:rFonts w:ascii="Times New Roman" w:hAnsi="Times New Roman"/>
          <w:sz w:val="24"/>
          <w:szCs w:val="24"/>
        </w:rPr>
      </w:pPr>
    </w:p>
    <w:p w14:paraId="31F5B285" w14:textId="77777777" w:rsidR="0060739B" w:rsidRDefault="0060739B" w:rsidP="00BC6873">
      <w:pPr>
        <w:pStyle w:val="ListParagraph"/>
        <w:numPr>
          <w:ilvl w:val="0"/>
          <w:numId w:val="7"/>
        </w:numPr>
        <w:spacing w:line="360" w:lineRule="auto"/>
        <w:jc w:val="both"/>
        <w:rPr>
          <w:rFonts w:ascii="Times New Roman" w:hAnsi="Times New Roman"/>
          <w:sz w:val="24"/>
          <w:szCs w:val="24"/>
        </w:rPr>
      </w:pPr>
      <w:r w:rsidRPr="0060739B">
        <w:rPr>
          <w:rFonts w:ascii="Times New Roman" w:hAnsi="Times New Roman"/>
          <w:sz w:val="24"/>
          <w:szCs w:val="24"/>
        </w:rPr>
        <w:t>Building or Developing the Product</w:t>
      </w:r>
    </w:p>
    <w:p w14:paraId="39CE5981" w14:textId="77777777" w:rsidR="001B3CE7" w:rsidRDefault="00607CA1"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It is where </w:t>
      </w:r>
      <w:r w:rsidR="0060739B" w:rsidRPr="0060739B">
        <w:rPr>
          <w:rFonts w:ascii="Times New Roman" w:hAnsi="Times New Roman"/>
          <w:sz w:val="24"/>
          <w:szCs w:val="24"/>
        </w:rPr>
        <w:t>the actual development starts and the product is built. The programm</w:t>
      </w:r>
      <w:r w:rsidR="0060739B">
        <w:rPr>
          <w:rFonts w:ascii="Times New Roman" w:hAnsi="Times New Roman"/>
          <w:sz w:val="24"/>
          <w:szCs w:val="24"/>
        </w:rPr>
        <w:t>ing code is generated as per SDD</w:t>
      </w:r>
      <w:r w:rsidR="0060739B" w:rsidRPr="0060739B">
        <w:rPr>
          <w:rFonts w:ascii="Times New Roman" w:hAnsi="Times New Roman"/>
          <w:sz w:val="24"/>
          <w:szCs w:val="24"/>
        </w:rPr>
        <w:t xml:space="preserve"> during this stage.</w:t>
      </w:r>
    </w:p>
    <w:p w14:paraId="3C4C84C0" w14:textId="77777777" w:rsidR="00061F45" w:rsidRPr="00061F45" w:rsidRDefault="00061F45" w:rsidP="00E510FC">
      <w:pPr>
        <w:pStyle w:val="ListParagraph"/>
        <w:spacing w:line="360" w:lineRule="auto"/>
        <w:ind w:left="1440"/>
        <w:jc w:val="both"/>
        <w:rPr>
          <w:rFonts w:ascii="Times New Roman" w:hAnsi="Times New Roman"/>
          <w:sz w:val="24"/>
          <w:szCs w:val="24"/>
        </w:rPr>
      </w:pPr>
    </w:p>
    <w:p w14:paraId="5E8DA040" w14:textId="77777777" w:rsidR="001B3CE7" w:rsidRDefault="001B3CE7" w:rsidP="00BC6873">
      <w:pPr>
        <w:pStyle w:val="ListParagraph"/>
        <w:numPr>
          <w:ilvl w:val="0"/>
          <w:numId w:val="7"/>
        </w:numPr>
        <w:spacing w:line="360" w:lineRule="auto"/>
        <w:jc w:val="both"/>
        <w:rPr>
          <w:rFonts w:ascii="Times New Roman" w:hAnsi="Times New Roman"/>
          <w:sz w:val="24"/>
          <w:szCs w:val="24"/>
        </w:rPr>
      </w:pPr>
      <w:r w:rsidRPr="001B3CE7">
        <w:rPr>
          <w:rFonts w:ascii="Times New Roman" w:hAnsi="Times New Roman"/>
          <w:sz w:val="24"/>
          <w:szCs w:val="24"/>
        </w:rPr>
        <w:t>Testing the Product</w:t>
      </w:r>
    </w:p>
    <w:p w14:paraId="7A49A3AB" w14:textId="77777777" w:rsidR="001B3CE7" w:rsidRDefault="00607CA1"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It is </w:t>
      </w:r>
      <w:r w:rsidR="001B3CE7">
        <w:rPr>
          <w:rFonts w:ascii="Times New Roman" w:hAnsi="Times New Roman"/>
          <w:sz w:val="24"/>
          <w:szCs w:val="24"/>
        </w:rPr>
        <w:t>the testing</w:t>
      </w:r>
      <w:r w:rsidR="00CC02B3">
        <w:rPr>
          <w:rFonts w:ascii="Times New Roman" w:hAnsi="Times New Roman"/>
          <w:sz w:val="24"/>
          <w:szCs w:val="24"/>
        </w:rPr>
        <w:t xml:space="preserve"> of the product where system errors </w:t>
      </w:r>
      <w:r w:rsidR="00EA4DB7">
        <w:rPr>
          <w:rFonts w:ascii="Times New Roman" w:hAnsi="Times New Roman"/>
          <w:sz w:val="24"/>
          <w:szCs w:val="24"/>
        </w:rPr>
        <w:t>are reported, tracked, and fixed. Testing is done repeatedly</w:t>
      </w:r>
      <w:r w:rsidR="001B3CE7" w:rsidRPr="001B3CE7">
        <w:rPr>
          <w:rFonts w:ascii="Times New Roman" w:hAnsi="Times New Roman"/>
          <w:sz w:val="24"/>
          <w:szCs w:val="24"/>
        </w:rPr>
        <w:t xml:space="preserve"> until the </w:t>
      </w:r>
      <w:r w:rsidR="00EA4DB7">
        <w:rPr>
          <w:rFonts w:ascii="Times New Roman" w:hAnsi="Times New Roman"/>
          <w:sz w:val="24"/>
          <w:szCs w:val="24"/>
        </w:rPr>
        <w:t>product</w:t>
      </w:r>
      <w:r w:rsidR="001B3CE7" w:rsidRPr="001B3CE7">
        <w:rPr>
          <w:rFonts w:ascii="Times New Roman" w:hAnsi="Times New Roman"/>
          <w:sz w:val="24"/>
          <w:szCs w:val="24"/>
        </w:rPr>
        <w:t xml:space="preserve"> reaches the quality standards defined in the SRS.</w:t>
      </w:r>
    </w:p>
    <w:p w14:paraId="7618D0F4" w14:textId="77777777" w:rsidR="0091633C" w:rsidRDefault="0091633C" w:rsidP="00E510FC">
      <w:pPr>
        <w:pStyle w:val="ListParagraph"/>
        <w:spacing w:line="360" w:lineRule="auto"/>
        <w:ind w:left="1440"/>
        <w:jc w:val="both"/>
        <w:rPr>
          <w:rFonts w:ascii="Times New Roman" w:hAnsi="Times New Roman"/>
          <w:sz w:val="24"/>
          <w:szCs w:val="24"/>
        </w:rPr>
      </w:pPr>
    </w:p>
    <w:p w14:paraId="311507F8" w14:textId="77777777" w:rsidR="0091633C" w:rsidRDefault="0091633C" w:rsidP="00BC6873">
      <w:pPr>
        <w:pStyle w:val="ListParagraph"/>
        <w:numPr>
          <w:ilvl w:val="0"/>
          <w:numId w:val="7"/>
        </w:numPr>
        <w:spacing w:line="360" w:lineRule="auto"/>
        <w:jc w:val="both"/>
        <w:rPr>
          <w:rFonts w:ascii="Times New Roman" w:hAnsi="Times New Roman"/>
          <w:sz w:val="24"/>
          <w:szCs w:val="24"/>
        </w:rPr>
      </w:pPr>
      <w:r w:rsidRPr="0091633C">
        <w:rPr>
          <w:rFonts w:ascii="Times New Roman" w:hAnsi="Times New Roman"/>
          <w:sz w:val="24"/>
          <w:szCs w:val="24"/>
        </w:rPr>
        <w:t>Deployment in the Market and Maintenance</w:t>
      </w:r>
    </w:p>
    <w:p w14:paraId="0EDF7B28" w14:textId="77777777" w:rsidR="00F432B2" w:rsidRDefault="0091633C" w:rsidP="00E510FC">
      <w:pPr>
        <w:pStyle w:val="ListParagraph"/>
        <w:spacing w:line="360" w:lineRule="auto"/>
        <w:ind w:left="1440"/>
        <w:jc w:val="both"/>
        <w:rPr>
          <w:rFonts w:ascii="Times New Roman" w:hAnsi="Times New Roman"/>
          <w:sz w:val="24"/>
          <w:szCs w:val="24"/>
        </w:rPr>
      </w:pPr>
      <w:r w:rsidRPr="0091633C">
        <w:rPr>
          <w:rFonts w:ascii="Times New Roman" w:hAnsi="Times New Roman"/>
          <w:sz w:val="24"/>
          <w:szCs w:val="24"/>
        </w:rPr>
        <w:t>Based on the feedback</w:t>
      </w:r>
      <w:r>
        <w:rPr>
          <w:rFonts w:ascii="Times New Roman" w:hAnsi="Times New Roman"/>
          <w:sz w:val="24"/>
          <w:szCs w:val="24"/>
        </w:rPr>
        <w:t xml:space="preserve"> from stakeholders</w:t>
      </w:r>
      <w:r w:rsidRPr="0091633C">
        <w:rPr>
          <w:rFonts w:ascii="Times New Roman" w:hAnsi="Times New Roman"/>
          <w:sz w:val="24"/>
          <w:szCs w:val="24"/>
        </w:rPr>
        <w:t xml:space="preserve">, the product may be released as it is or with suggested enhancements in the targeting market segment. </w:t>
      </w:r>
    </w:p>
    <w:p w14:paraId="2E845AA4" w14:textId="77777777" w:rsidR="00032A70" w:rsidRDefault="00645AC9" w:rsidP="007D17E6">
      <w:pPr>
        <w:spacing w:line="360" w:lineRule="auto"/>
        <w:jc w:val="both"/>
        <w:rPr>
          <w:rFonts w:ascii="Times New Roman" w:hAnsi="Times New Roman"/>
          <w:sz w:val="24"/>
          <w:szCs w:val="24"/>
        </w:rPr>
      </w:pPr>
      <w:r>
        <w:rPr>
          <w:rFonts w:ascii="Times New Roman" w:hAnsi="Times New Roman"/>
          <w:sz w:val="24"/>
          <w:szCs w:val="24"/>
        </w:rPr>
        <w:tab/>
      </w:r>
      <w:r w:rsidRPr="00645AC9">
        <w:rPr>
          <w:rFonts w:ascii="Times New Roman" w:hAnsi="Times New Roman"/>
          <w:sz w:val="24"/>
          <w:szCs w:val="24"/>
        </w:rPr>
        <w:t xml:space="preserve">There are various software development life cycle models defined and designed which are followed during the software development </w:t>
      </w:r>
      <w:r w:rsidR="00857F47" w:rsidRPr="00645AC9">
        <w:rPr>
          <w:rFonts w:ascii="Times New Roman" w:hAnsi="Times New Roman"/>
          <w:sz w:val="24"/>
          <w:szCs w:val="24"/>
        </w:rPr>
        <w:t>process.</w:t>
      </w:r>
      <w:r w:rsidR="00857F47">
        <w:rPr>
          <w:rFonts w:ascii="Times New Roman" w:hAnsi="Times New Roman"/>
          <w:sz w:val="24"/>
          <w:szCs w:val="24"/>
        </w:rPr>
        <w:t xml:space="preserve"> The</w:t>
      </w:r>
      <w:r w:rsidR="00BC5E2F">
        <w:rPr>
          <w:rFonts w:ascii="Times New Roman" w:hAnsi="Times New Roman"/>
          <w:sz w:val="24"/>
          <w:szCs w:val="24"/>
        </w:rPr>
        <w:t xml:space="preserve"> examples of these models are waterfall model, iterative model, spiral model, v-mode</w:t>
      </w:r>
      <w:r w:rsidR="00405C32">
        <w:rPr>
          <w:rFonts w:ascii="Times New Roman" w:hAnsi="Times New Roman"/>
          <w:sz w:val="24"/>
          <w:szCs w:val="24"/>
        </w:rPr>
        <w:t xml:space="preserve">l, big bang model, agile model, rapid application </w:t>
      </w:r>
      <w:r w:rsidR="00BC5E2F">
        <w:rPr>
          <w:rFonts w:ascii="Times New Roman" w:hAnsi="Times New Roman"/>
          <w:sz w:val="24"/>
          <w:szCs w:val="24"/>
        </w:rPr>
        <w:t>d</w:t>
      </w:r>
      <w:r w:rsidR="00061F45" w:rsidRPr="00061F45">
        <w:rPr>
          <w:rFonts w:ascii="Times New Roman" w:hAnsi="Times New Roman"/>
          <w:sz w:val="24"/>
          <w:szCs w:val="24"/>
        </w:rPr>
        <w:t>eve</w:t>
      </w:r>
      <w:r w:rsidR="00405C32">
        <w:rPr>
          <w:rFonts w:ascii="Times New Roman" w:hAnsi="Times New Roman"/>
          <w:sz w:val="24"/>
          <w:szCs w:val="24"/>
        </w:rPr>
        <w:t xml:space="preserve">lopment, prototyping </w:t>
      </w:r>
      <w:r w:rsidR="00043799">
        <w:rPr>
          <w:rFonts w:ascii="Times New Roman" w:hAnsi="Times New Roman"/>
          <w:sz w:val="24"/>
          <w:szCs w:val="24"/>
        </w:rPr>
        <w:t>model</w:t>
      </w:r>
      <w:r w:rsidR="00032A70">
        <w:rPr>
          <w:rFonts w:ascii="Times New Roman" w:hAnsi="Times New Roman"/>
          <w:sz w:val="24"/>
          <w:szCs w:val="24"/>
        </w:rPr>
        <w:t>.</w:t>
      </w:r>
    </w:p>
    <w:p w14:paraId="26960665" w14:textId="77777777" w:rsidR="00032A70" w:rsidRDefault="00032A70" w:rsidP="00881C9B">
      <w:pPr>
        <w:spacing w:line="360" w:lineRule="auto"/>
        <w:ind w:firstLine="720"/>
        <w:jc w:val="both"/>
        <w:rPr>
          <w:rFonts w:ascii="Times New Roman" w:hAnsi="Times New Roman"/>
          <w:noProof/>
          <w:sz w:val="24"/>
          <w:szCs w:val="24"/>
          <w:lang w:eastAsia="en-US"/>
        </w:rPr>
      </w:pPr>
      <w:r>
        <w:rPr>
          <w:rFonts w:ascii="Times New Roman" w:hAnsi="Times New Roman"/>
          <w:bCs/>
          <w:sz w:val="24"/>
          <w:szCs w:val="24"/>
        </w:rPr>
        <w:lastRenderedPageBreak/>
        <w:t>Using SDLC Framework,</w:t>
      </w:r>
      <w:r>
        <w:rPr>
          <w:rFonts w:ascii="Times New Roman" w:hAnsi="Times New Roman"/>
          <w:sz w:val="24"/>
          <w:szCs w:val="24"/>
        </w:rPr>
        <w:t xml:space="preserve"> the researchers came up with </w:t>
      </w:r>
      <w:r w:rsidRPr="002864F5">
        <w:rPr>
          <w:rFonts w:ascii="Times New Roman" w:hAnsi="Times New Roman"/>
          <w:noProof/>
          <w:sz w:val="24"/>
          <w:szCs w:val="24"/>
          <w:lang w:eastAsia="en-US"/>
        </w:rPr>
        <w:t>Input-Process-Output Model</w:t>
      </w:r>
      <w:r>
        <w:rPr>
          <w:rFonts w:ascii="Times New Roman" w:hAnsi="Times New Roman"/>
          <w:noProof/>
          <w:sz w:val="24"/>
          <w:szCs w:val="24"/>
          <w:lang w:eastAsia="en-US"/>
        </w:rPr>
        <w:t xml:space="preserve"> that will be used in this study</w:t>
      </w:r>
      <w:r w:rsidRPr="002864F5">
        <w:rPr>
          <w:rFonts w:ascii="Times New Roman" w:hAnsi="Times New Roman"/>
          <w:noProof/>
          <w:sz w:val="24"/>
          <w:szCs w:val="24"/>
          <w:lang w:eastAsia="en-US"/>
        </w:rPr>
        <w:t>. In the IPO model, a process is viewed as</w:t>
      </w:r>
      <w:r w:rsidRPr="009C039A">
        <w:rPr>
          <w:rFonts w:ascii="Times New Roman" w:hAnsi="Times New Roman"/>
          <w:noProof/>
          <w:sz w:val="24"/>
          <w:szCs w:val="24"/>
          <w:lang w:eastAsia="en-US"/>
        </w:rPr>
        <w:t xml:space="preserve"> a series of boxes (processing elements) connected by inputs and outputs.Information or material objects flow through a series of task or activities based on a set </w:t>
      </w:r>
      <w:r>
        <w:rPr>
          <w:rFonts w:ascii="Times New Roman" w:hAnsi="Times New Roman"/>
          <w:noProof/>
          <w:sz w:val="24"/>
          <w:szCs w:val="24"/>
          <w:lang w:eastAsia="en-US"/>
        </w:rPr>
        <w:t>of rules or description points (</w:t>
      </w:r>
      <w:r w:rsidRPr="009C039A">
        <w:rPr>
          <w:rFonts w:ascii="Times New Roman" w:hAnsi="Times New Roman"/>
          <w:noProof/>
          <w:sz w:val="24"/>
          <w:szCs w:val="24"/>
          <w:lang w:eastAsia="en-US"/>
        </w:rPr>
        <w:t>Elizondo</w:t>
      </w:r>
      <w:r>
        <w:rPr>
          <w:rFonts w:ascii="Times New Roman" w:hAnsi="Times New Roman"/>
          <w:noProof/>
          <w:sz w:val="24"/>
          <w:szCs w:val="24"/>
          <w:lang w:eastAsia="en-US"/>
        </w:rPr>
        <w:t xml:space="preserve">, n.d).  </w:t>
      </w:r>
      <w:r w:rsidR="00881C9B">
        <w:rPr>
          <w:rFonts w:ascii="Times New Roman" w:hAnsi="Times New Roman"/>
          <w:noProof/>
          <w:sz w:val="24"/>
          <w:szCs w:val="24"/>
          <w:lang w:eastAsia="en-US"/>
        </w:rPr>
        <w:t>Figure 1 shows the stages that need</w:t>
      </w:r>
      <w:r>
        <w:rPr>
          <w:rFonts w:ascii="Times New Roman" w:hAnsi="Times New Roman"/>
          <w:noProof/>
          <w:sz w:val="24"/>
          <w:szCs w:val="24"/>
          <w:lang w:eastAsia="en-US"/>
        </w:rPr>
        <w:t xml:space="preserve"> to be obeserved:</w:t>
      </w:r>
    </w:p>
    <w:p w14:paraId="648008BC" w14:textId="77777777" w:rsidR="00671D9C" w:rsidRDefault="001F1E0D" w:rsidP="00671D9C">
      <w:pPr>
        <w:spacing w:line="360" w:lineRule="auto"/>
        <w:ind w:firstLine="720"/>
        <w:jc w:val="both"/>
        <w:rPr>
          <w:rFonts w:ascii="Times New Roman" w:hAnsi="Times New Roman"/>
          <w:noProof/>
          <w:sz w:val="24"/>
          <w:szCs w:val="24"/>
          <w:lang w:eastAsia="en-US"/>
        </w:rPr>
      </w:pPr>
      <w:r>
        <w:rPr>
          <w:rFonts w:ascii="Times New Roman" w:hAnsi="Times New Roman"/>
          <w:noProof/>
          <w:sz w:val="24"/>
          <w:szCs w:val="24"/>
          <w:lang w:val="en-PH" w:eastAsia="en-PH"/>
        </w:rPr>
        <w:pict w14:anchorId="3556D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59.5pt;visibility:visible;mso-wrap-style:square">
            <v:imagedata r:id="rId10" o:title=""/>
          </v:shape>
        </w:pict>
      </w:r>
    </w:p>
    <w:p w14:paraId="1EDC0F68" w14:textId="77777777" w:rsidR="00671D9C" w:rsidRPr="00524768" w:rsidRDefault="00671D9C" w:rsidP="00524768">
      <w:pPr>
        <w:pStyle w:val="Caption"/>
        <w:spacing w:line="360" w:lineRule="auto"/>
        <w:jc w:val="center"/>
        <w:rPr>
          <w:rFonts w:ascii="Times New Roman" w:hAnsi="Times New Roman"/>
          <w:i w:val="0"/>
          <w:color w:val="auto"/>
          <w:sz w:val="24"/>
          <w:szCs w:val="24"/>
        </w:rPr>
        <w:sectPr w:rsidR="00671D9C" w:rsidRPr="00524768" w:rsidSect="00061F45">
          <w:headerReference w:type="default" r:id="rId11"/>
          <w:footerReference w:type="default" r:id="rId12"/>
          <w:headerReference w:type="first" r:id="rId13"/>
          <w:footerReference w:type="first" r:id="rId14"/>
          <w:pgSz w:w="12240" w:h="15840" w:code="1"/>
          <w:pgMar w:top="1440" w:right="1440" w:bottom="1440" w:left="2160" w:header="720" w:footer="720" w:gutter="0"/>
          <w:cols w:space="720"/>
          <w:titlePg/>
          <w:docGrid w:linePitch="360"/>
        </w:sectPr>
      </w:pPr>
      <w:bookmarkStart w:id="105" w:name="_Toc18759448"/>
      <w:r w:rsidRPr="00524768">
        <w:rPr>
          <w:rFonts w:ascii="Times New Roman" w:hAnsi="Times New Roman"/>
          <w:color w:val="auto"/>
          <w:sz w:val="24"/>
          <w:szCs w:val="24"/>
        </w:rPr>
        <w:t xml:space="preserve">Figure </w:t>
      </w:r>
      <w:r w:rsidR="00B63A57" w:rsidRPr="00524768">
        <w:rPr>
          <w:rFonts w:ascii="Times New Roman" w:hAnsi="Times New Roman"/>
          <w:color w:val="auto"/>
          <w:sz w:val="24"/>
          <w:szCs w:val="24"/>
        </w:rPr>
        <w:fldChar w:fldCharType="begin"/>
      </w:r>
      <w:r w:rsidRPr="00524768">
        <w:rPr>
          <w:rFonts w:ascii="Times New Roman" w:hAnsi="Times New Roman"/>
          <w:color w:val="auto"/>
          <w:sz w:val="24"/>
          <w:szCs w:val="24"/>
        </w:rPr>
        <w:instrText xml:space="preserve"> SEQ Figure \* ARABIC </w:instrText>
      </w:r>
      <w:r w:rsidR="00B63A57" w:rsidRPr="00524768">
        <w:rPr>
          <w:rFonts w:ascii="Times New Roman" w:hAnsi="Times New Roman"/>
          <w:color w:val="auto"/>
          <w:sz w:val="24"/>
          <w:szCs w:val="24"/>
        </w:rPr>
        <w:fldChar w:fldCharType="separate"/>
      </w:r>
      <w:r w:rsidR="004429C6">
        <w:rPr>
          <w:rFonts w:ascii="Times New Roman" w:hAnsi="Times New Roman"/>
          <w:noProof/>
          <w:color w:val="auto"/>
          <w:sz w:val="24"/>
          <w:szCs w:val="24"/>
        </w:rPr>
        <w:t>1</w:t>
      </w:r>
      <w:r w:rsidR="00B63A57" w:rsidRPr="00524768">
        <w:rPr>
          <w:rFonts w:ascii="Times New Roman" w:hAnsi="Times New Roman"/>
          <w:color w:val="auto"/>
          <w:sz w:val="24"/>
          <w:szCs w:val="24"/>
        </w:rPr>
        <w:fldChar w:fldCharType="end"/>
      </w:r>
      <w:r w:rsidRPr="00524768">
        <w:rPr>
          <w:rFonts w:ascii="Times New Roman" w:hAnsi="Times New Roman"/>
          <w:color w:val="auto"/>
          <w:sz w:val="24"/>
          <w:szCs w:val="24"/>
        </w:rPr>
        <w:t>.</w:t>
      </w:r>
      <w:r w:rsidRPr="00524768">
        <w:rPr>
          <w:rFonts w:ascii="Times New Roman" w:hAnsi="Times New Roman"/>
          <w:i w:val="0"/>
          <w:color w:val="auto"/>
          <w:sz w:val="24"/>
          <w:szCs w:val="24"/>
        </w:rPr>
        <w:t xml:space="preserve"> Input, Process and Output (IPO)</w:t>
      </w:r>
      <w:bookmarkEnd w:id="105"/>
    </w:p>
    <w:p w14:paraId="7B47CCF6" w14:textId="77777777" w:rsidR="00061F45" w:rsidRPr="00607CA1" w:rsidRDefault="00061F45" w:rsidP="007D17E6">
      <w:pPr>
        <w:spacing w:line="360" w:lineRule="auto"/>
        <w:jc w:val="both"/>
        <w:rPr>
          <w:rFonts w:ascii="Times New Roman" w:hAnsi="Times New Roman"/>
          <w:sz w:val="24"/>
          <w:szCs w:val="24"/>
        </w:rPr>
        <w:sectPr w:rsidR="00061F45" w:rsidRPr="00607CA1" w:rsidSect="00061F45">
          <w:type w:val="continuous"/>
          <w:pgSz w:w="12240" w:h="15840" w:code="1"/>
          <w:pgMar w:top="1440" w:right="1440" w:bottom="1440" w:left="2160" w:header="720" w:footer="720" w:gutter="0"/>
          <w:cols w:num="2" w:space="720"/>
          <w:titlePg/>
          <w:docGrid w:linePitch="360"/>
        </w:sectPr>
      </w:pPr>
    </w:p>
    <w:p w14:paraId="0C8F04D0" w14:textId="77777777" w:rsidR="00BE2640" w:rsidRDefault="00BE2640" w:rsidP="00BC6873">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lastRenderedPageBreak/>
        <w:t>Input</w:t>
      </w:r>
    </w:p>
    <w:p w14:paraId="65B85463" w14:textId="77777777" w:rsidR="001D5FB0" w:rsidRPr="007A6D42" w:rsidRDefault="000E00E7" w:rsidP="00133A39">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Input is</w:t>
      </w:r>
      <w:r w:rsidR="00881C9B">
        <w:rPr>
          <w:rFonts w:ascii="Times New Roman" w:hAnsi="Times New Roman"/>
          <w:sz w:val="24"/>
          <w:szCs w:val="24"/>
        </w:rPr>
        <w:t xml:space="preserve"> composed of</w:t>
      </w:r>
      <w:r w:rsidR="00DD19C4">
        <w:rPr>
          <w:rFonts w:ascii="Times New Roman" w:hAnsi="Times New Roman"/>
          <w:sz w:val="24"/>
          <w:szCs w:val="24"/>
        </w:rPr>
        <w:t xml:space="preserve"> the </w:t>
      </w:r>
      <w:r w:rsidR="00BE2640">
        <w:rPr>
          <w:rFonts w:ascii="Times New Roman" w:hAnsi="Times New Roman"/>
          <w:sz w:val="24"/>
          <w:szCs w:val="24"/>
        </w:rPr>
        <w:t xml:space="preserve">information and resources that will be used in the </w:t>
      </w:r>
      <w:r>
        <w:rPr>
          <w:rFonts w:ascii="Times New Roman" w:hAnsi="Times New Roman"/>
          <w:sz w:val="24"/>
          <w:szCs w:val="24"/>
        </w:rPr>
        <w:t>st</w:t>
      </w:r>
      <w:r w:rsidR="00881C9B">
        <w:rPr>
          <w:rFonts w:ascii="Times New Roman" w:hAnsi="Times New Roman"/>
          <w:sz w:val="24"/>
          <w:szCs w:val="24"/>
        </w:rPr>
        <w:t>udy. In this study, the input includes</w:t>
      </w:r>
      <w:r w:rsidR="00BE2640">
        <w:rPr>
          <w:rFonts w:ascii="Times New Roman" w:hAnsi="Times New Roman"/>
          <w:sz w:val="24"/>
          <w:szCs w:val="24"/>
        </w:rPr>
        <w:t xml:space="preserve"> the junk shop collection processes </w:t>
      </w:r>
      <w:r w:rsidR="00881C9B">
        <w:rPr>
          <w:rFonts w:ascii="Times New Roman" w:hAnsi="Times New Roman"/>
          <w:sz w:val="24"/>
          <w:szCs w:val="24"/>
        </w:rPr>
        <w:t>being followed by junk shop owners</w:t>
      </w:r>
      <w:r w:rsidR="00BE2640">
        <w:rPr>
          <w:rFonts w:ascii="Times New Roman" w:hAnsi="Times New Roman"/>
          <w:sz w:val="24"/>
          <w:szCs w:val="24"/>
        </w:rPr>
        <w:t xml:space="preserve"> in collecting recyclable materials.</w:t>
      </w:r>
      <w:r w:rsidR="00B753DE">
        <w:rPr>
          <w:rFonts w:ascii="Times New Roman" w:hAnsi="Times New Roman"/>
          <w:sz w:val="24"/>
          <w:szCs w:val="24"/>
        </w:rPr>
        <w:t xml:space="preserve"> Another input</w:t>
      </w:r>
      <w:r w:rsidR="00BE2640">
        <w:rPr>
          <w:rFonts w:ascii="Times New Roman" w:hAnsi="Times New Roman"/>
          <w:sz w:val="24"/>
          <w:szCs w:val="24"/>
        </w:rPr>
        <w:t xml:space="preserve"> that will be used is the user needs which</w:t>
      </w:r>
      <w:r>
        <w:rPr>
          <w:rFonts w:ascii="Times New Roman" w:hAnsi="Times New Roman"/>
          <w:sz w:val="24"/>
          <w:szCs w:val="24"/>
        </w:rPr>
        <w:t xml:space="preserve"> will</w:t>
      </w:r>
      <w:r w:rsidR="00881C9B">
        <w:rPr>
          <w:rFonts w:ascii="Times New Roman" w:hAnsi="Times New Roman"/>
          <w:sz w:val="24"/>
          <w:szCs w:val="24"/>
        </w:rPr>
        <w:t xml:space="preserve"> form part of</w:t>
      </w:r>
      <w:r w:rsidR="00BE2640">
        <w:rPr>
          <w:rFonts w:ascii="Times New Roman" w:hAnsi="Times New Roman"/>
          <w:sz w:val="24"/>
          <w:szCs w:val="24"/>
        </w:rPr>
        <w:t xml:space="preserve"> the requirements for the system. The similar features of </w:t>
      </w:r>
      <w:r w:rsidR="00B753DE">
        <w:rPr>
          <w:rFonts w:ascii="Times New Roman" w:hAnsi="Times New Roman"/>
          <w:sz w:val="24"/>
          <w:szCs w:val="24"/>
        </w:rPr>
        <w:t xml:space="preserve">an </w:t>
      </w:r>
      <w:r w:rsidR="00BE2640">
        <w:rPr>
          <w:rFonts w:ascii="Times New Roman" w:hAnsi="Times New Roman"/>
          <w:sz w:val="24"/>
          <w:szCs w:val="24"/>
        </w:rPr>
        <w:t xml:space="preserve">existing system </w:t>
      </w:r>
      <w:r w:rsidR="00B753DE">
        <w:rPr>
          <w:rFonts w:ascii="Times New Roman" w:hAnsi="Times New Roman"/>
          <w:sz w:val="24"/>
          <w:szCs w:val="24"/>
        </w:rPr>
        <w:t xml:space="preserve">and </w:t>
      </w:r>
      <w:r w:rsidR="00061F45">
        <w:rPr>
          <w:rFonts w:ascii="Times New Roman" w:hAnsi="Times New Roman"/>
          <w:sz w:val="24"/>
          <w:szCs w:val="24"/>
        </w:rPr>
        <w:t xml:space="preserve">software standards from books </w:t>
      </w:r>
      <w:r w:rsidR="00BE2640">
        <w:rPr>
          <w:rFonts w:ascii="Times New Roman" w:hAnsi="Times New Roman"/>
          <w:sz w:val="24"/>
          <w:szCs w:val="24"/>
        </w:rPr>
        <w:t xml:space="preserve">will be </w:t>
      </w:r>
      <w:r w:rsidR="00B8646F">
        <w:rPr>
          <w:rFonts w:ascii="Times New Roman" w:hAnsi="Times New Roman"/>
          <w:sz w:val="24"/>
          <w:szCs w:val="24"/>
        </w:rPr>
        <w:t xml:space="preserve">used as a reference </w:t>
      </w:r>
      <w:r w:rsidR="00881C9B">
        <w:rPr>
          <w:rFonts w:ascii="Times New Roman" w:hAnsi="Times New Roman"/>
          <w:sz w:val="24"/>
          <w:szCs w:val="24"/>
        </w:rPr>
        <w:t xml:space="preserve">in each of the development process. The researched documents which are the SRS (Software Requirements Specification) and SDD (Software Design Document) will be inputs for coding and testing of the </w:t>
      </w:r>
      <w:r w:rsidR="00B85393">
        <w:rPr>
          <w:rFonts w:ascii="Times New Roman" w:hAnsi="Times New Roman"/>
          <w:sz w:val="24"/>
          <w:szCs w:val="24"/>
        </w:rPr>
        <w:t>proposed system.</w:t>
      </w:r>
    </w:p>
    <w:p w14:paraId="6B8A35F9" w14:textId="77777777" w:rsidR="00BE2640" w:rsidRDefault="00BE2640" w:rsidP="00BC6873">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lastRenderedPageBreak/>
        <w:t>Process</w:t>
      </w:r>
    </w:p>
    <w:p w14:paraId="304593C2" w14:textId="77777777" w:rsidR="00590674" w:rsidRDefault="00BE2640" w:rsidP="00671D9C">
      <w:pPr>
        <w:pStyle w:val="ListParagraph"/>
        <w:spacing w:line="360" w:lineRule="auto"/>
        <w:ind w:left="1440"/>
        <w:jc w:val="both"/>
        <w:rPr>
          <w:rFonts w:ascii="Times New Roman" w:hAnsi="Times New Roman"/>
          <w:sz w:val="24"/>
          <w:szCs w:val="24"/>
        </w:rPr>
      </w:pPr>
      <w:r>
        <w:rPr>
          <w:rFonts w:ascii="Times New Roman" w:hAnsi="Times New Roman"/>
          <w:sz w:val="24"/>
          <w:szCs w:val="24"/>
        </w:rPr>
        <w:t>In this study, the junk shop collection process</w:t>
      </w:r>
      <w:r w:rsidR="00DD19C4">
        <w:rPr>
          <w:rFonts w:ascii="Times New Roman" w:hAnsi="Times New Roman"/>
          <w:sz w:val="24"/>
          <w:szCs w:val="24"/>
        </w:rPr>
        <w:t>es</w:t>
      </w:r>
      <w:r w:rsidR="00B85393">
        <w:rPr>
          <w:rFonts w:ascii="Times New Roman" w:hAnsi="Times New Roman"/>
          <w:sz w:val="24"/>
          <w:szCs w:val="24"/>
        </w:rPr>
        <w:t>, features of existing systems</w:t>
      </w:r>
      <w:r w:rsidR="00133A39">
        <w:rPr>
          <w:rFonts w:ascii="Times New Roman" w:hAnsi="Times New Roman"/>
          <w:sz w:val="24"/>
          <w:szCs w:val="24"/>
        </w:rPr>
        <w:t xml:space="preserve"> and user needs </w:t>
      </w:r>
      <w:commentRangeStart w:id="106"/>
      <w:r w:rsidR="00133A39">
        <w:rPr>
          <w:rFonts w:ascii="Times New Roman" w:hAnsi="Times New Roman"/>
          <w:sz w:val="24"/>
          <w:szCs w:val="24"/>
        </w:rPr>
        <w:t>are</w:t>
      </w:r>
      <w:commentRangeEnd w:id="106"/>
      <w:r w:rsidR="00133A39">
        <w:rPr>
          <w:rStyle w:val="CommentReference"/>
        </w:rPr>
        <w:commentReference w:id="106"/>
      </w:r>
      <w:r>
        <w:rPr>
          <w:rFonts w:ascii="Times New Roman" w:hAnsi="Times New Roman"/>
          <w:sz w:val="24"/>
          <w:szCs w:val="24"/>
        </w:rPr>
        <w:t xml:space="preserve"> analyzed to come up with</w:t>
      </w:r>
      <w:r w:rsidR="00B85393">
        <w:rPr>
          <w:rFonts w:ascii="Times New Roman" w:hAnsi="Times New Roman"/>
          <w:sz w:val="24"/>
          <w:szCs w:val="24"/>
        </w:rPr>
        <w:t xml:space="preserve"> requirements specification</w:t>
      </w:r>
      <w:r>
        <w:rPr>
          <w:rFonts w:ascii="Times New Roman" w:hAnsi="Times New Roman"/>
          <w:sz w:val="24"/>
          <w:szCs w:val="24"/>
        </w:rPr>
        <w:t xml:space="preserve">. Then, the </w:t>
      </w:r>
      <w:r w:rsidR="000951E6">
        <w:rPr>
          <w:rFonts w:ascii="Times New Roman" w:hAnsi="Times New Roman"/>
          <w:sz w:val="24"/>
          <w:szCs w:val="24"/>
        </w:rPr>
        <w:t>researchers have</w:t>
      </w:r>
      <w:r w:rsidR="00133A39">
        <w:rPr>
          <w:rStyle w:val="CommentReference"/>
        </w:rPr>
        <w:commentReference w:id="107"/>
      </w:r>
      <w:r w:rsidR="000E00E7">
        <w:rPr>
          <w:rFonts w:ascii="Times New Roman" w:hAnsi="Times New Roman"/>
          <w:sz w:val="24"/>
          <w:szCs w:val="24"/>
        </w:rPr>
        <w:t xml:space="preserve"> develop</w:t>
      </w:r>
      <w:r w:rsidR="00133A39">
        <w:rPr>
          <w:rFonts w:ascii="Times New Roman" w:hAnsi="Times New Roman"/>
          <w:sz w:val="24"/>
          <w:szCs w:val="24"/>
        </w:rPr>
        <w:t>ed</w:t>
      </w:r>
      <w:r w:rsidR="000E00E7">
        <w:rPr>
          <w:rFonts w:ascii="Times New Roman" w:hAnsi="Times New Roman"/>
          <w:sz w:val="24"/>
          <w:szCs w:val="24"/>
        </w:rPr>
        <w:t xml:space="preserve"> a design </w:t>
      </w:r>
      <w:r w:rsidR="00B753DE">
        <w:rPr>
          <w:rFonts w:ascii="Times New Roman" w:hAnsi="Times New Roman"/>
          <w:sz w:val="24"/>
          <w:szCs w:val="24"/>
        </w:rPr>
        <w:t xml:space="preserve">applying </w:t>
      </w:r>
      <w:r w:rsidR="00857F47">
        <w:rPr>
          <w:rFonts w:ascii="Times New Roman" w:hAnsi="Times New Roman"/>
          <w:sz w:val="24"/>
          <w:szCs w:val="24"/>
        </w:rPr>
        <w:t>the functional</w:t>
      </w:r>
      <w:r w:rsidR="002E33FA">
        <w:rPr>
          <w:rFonts w:ascii="Times New Roman" w:hAnsi="Times New Roman"/>
          <w:sz w:val="24"/>
          <w:szCs w:val="24"/>
        </w:rPr>
        <w:t xml:space="preserve"> and non-functional requirements as specified in the document SRS.</w:t>
      </w:r>
      <w:r>
        <w:rPr>
          <w:rFonts w:ascii="Times New Roman" w:hAnsi="Times New Roman"/>
          <w:sz w:val="24"/>
          <w:szCs w:val="24"/>
        </w:rPr>
        <w:t xml:space="preserve"> After designing </w:t>
      </w:r>
      <w:r w:rsidR="00133A39">
        <w:rPr>
          <w:rFonts w:ascii="Times New Roman" w:hAnsi="Times New Roman"/>
          <w:sz w:val="24"/>
          <w:szCs w:val="24"/>
        </w:rPr>
        <w:t xml:space="preserve">the system, the researchers </w:t>
      </w:r>
      <w:commentRangeStart w:id="108"/>
      <w:r w:rsidR="00133A39">
        <w:rPr>
          <w:rFonts w:ascii="Times New Roman" w:hAnsi="Times New Roman"/>
          <w:sz w:val="24"/>
          <w:szCs w:val="24"/>
        </w:rPr>
        <w:t>has</w:t>
      </w:r>
      <w:commentRangeEnd w:id="108"/>
      <w:r w:rsidR="00143578">
        <w:rPr>
          <w:rStyle w:val="CommentReference"/>
        </w:rPr>
        <w:commentReference w:id="108"/>
      </w:r>
      <w:r>
        <w:rPr>
          <w:rFonts w:ascii="Times New Roman" w:hAnsi="Times New Roman"/>
          <w:sz w:val="24"/>
          <w:szCs w:val="24"/>
        </w:rPr>
        <w:t xml:space="preserve"> code</w:t>
      </w:r>
      <w:r w:rsidR="00143578">
        <w:rPr>
          <w:rFonts w:ascii="Times New Roman" w:hAnsi="Times New Roman"/>
          <w:sz w:val="24"/>
          <w:szCs w:val="24"/>
        </w:rPr>
        <w:t>d</w:t>
      </w:r>
      <w:r>
        <w:rPr>
          <w:rFonts w:ascii="Times New Roman" w:hAnsi="Times New Roman"/>
          <w:sz w:val="24"/>
          <w:szCs w:val="24"/>
        </w:rPr>
        <w:t xml:space="preserve"> and test</w:t>
      </w:r>
      <w:r w:rsidR="00143578">
        <w:rPr>
          <w:rFonts w:ascii="Times New Roman" w:hAnsi="Times New Roman"/>
          <w:sz w:val="24"/>
          <w:szCs w:val="24"/>
        </w:rPr>
        <w:t>ed</w:t>
      </w:r>
      <w:r>
        <w:rPr>
          <w:rFonts w:ascii="Times New Roman" w:hAnsi="Times New Roman"/>
          <w:sz w:val="24"/>
          <w:szCs w:val="24"/>
        </w:rPr>
        <w:t xml:space="preserve"> the system following the </w:t>
      </w:r>
      <w:r w:rsidR="00B85393">
        <w:rPr>
          <w:rFonts w:ascii="Times New Roman" w:hAnsi="Times New Roman"/>
          <w:sz w:val="24"/>
          <w:szCs w:val="24"/>
        </w:rPr>
        <w:t xml:space="preserve">research documents which are the SRS and SDD. Throughout the </w:t>
      </w:r>
      <w:r w:rsidR="00143578">
        <w:rPr>
          <w:rFonts w:ascii="Times New Roman" w:hAnsi="Times New Roman"/>
          <w:sz w:val="24"/>
          <w:szCs w:val="24"/>
        </w:rPr>
        <w:t xml:space="preserve">process, the </w:t>
      </w:r>
      <w:r w:rsidR="000951E6">
        <w:rPr>
          <w:rFonts w:ascii="Times New Roman" w:hAnsi="Times New Roman"/>
          <w:sz w:val="24"/>
          <w:szCs w:val="24"/>
        </w:rPr>
        <w:t>researchers are</w:t>
      </w:r>
      <w:r w:rsidR="00143578">
        <w:rPr>
          <w:rStyle w:val="CommentReference"/>
        </w:rPr>
        <w:commentReference w:id="109"/>
      </w:r>
      <w:r w:rsidR="00B85393">
        <w:rPr>
          <w:rFonts w:ascii="Times New Roman" w:hAnsi="Times New Roman"/>
          <w:sz w:val="24"/>
          <w:szCs w:val="24"/>
        </w:rPr>
        <w:t xml:space="preserve"> guided by the software standards from books and journals.</w:t>
      </w:r>
    </w:p>
    <w:p w14:paraId="78424E84" w14:textId="77777777" w:rsidR="00671D9C" w:rsidRPr="00671D9C" w:rsidRDefault="00671D9C" w:rsidP="00671D9C">
      <w:pPr>
        <w:pStyle w:val="ListParagraph"/>
        <w:spacing w:line="360" w:lineRule="auto"/>
        <w:ind w:left="1440"/>
        <w:jc w:val="both"/>
        <w:rPr>
          <w:rFonts w:ascii="Times New Roman" w:hAnsi="Times New Roman"/>
          <w:sz w:val="24"/>
          <w:szCs w:val="24"/>
        </w:rPr>
      </w:pPr>
    </w:p>
    <w:p w14:paraId="22CB2460" w14:textId="77777777" w:rsidR="00BE2640" w:rsidRDefault="00BE2640" w:rsidP="00BC6873">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Output</w:t>
      </w:r>
    </w:p>
    <w:p w14:paraId="663F4B9E" w14:textId="77777777" w:rsidR="00BE2640" w:rsidRPr="00BE2640" w:rsidRDefault="00B85393"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The final </w:t>
      </w:r>
      <w:r w:rsidR="00DD19C4">
        <w:rPr>
          <w:rFonts w:ascii="Times New Roman" w:hAnsi="Times New Roman"/>
          <w:sz w:val="24"/>
          <w:szCs w:val="24"/>
        </w:rPr>
        <w:t>output of the study is the Web-B</w:t>
      </w:r>
      <w:r>
        <w:rPr>
          <w:rFonts w:ascii="Times New Roman" w:hAnsi="Times New Roman"/>
          <w:sz w:val="24"/>
          <w:szCs w:val="24"/>
        </w:rPr>
        <w:t>ased Junk Shopping System.</w:t>
      </w:r>
    </w:p>
    <w:p w14:paraId="2544D6F3" w14:textId="77777777" w:rsidR="00B5409D" w:rsidRPr="00B5409D" w:rsidRDefault="00B5409D" w:rsidP="00E510FC">
      <w:pPr>
        <w:jc w:val="both"/>
      </w:pPr>
    </w:p>
    <w:p w14:paraId="5CF6E6FE" w14:textId="77777777" w:rsidR="002B3A42" w:rsidRPr="0029437C" w:rsidRDefault="00857F47" w:rsidP="00E510FC">
      <w:pPr>
        <w:pStyle w:val="Heading3"/>
        <w:spacing w:line="360" w:lineRule="auto"/>
        <w:jc w:val="both"/>
        <w:rPr>
          <w:rFonts w:ascii="Times New Roman" w:hAnsi="Times New Roman"/>
          <w:b/>
          <w:i/>
          <w:color w:val="auto"/>
        </w:rPr>
      </w:pPr>
      <w:bookmarkStart w:id="110" w:name="_Toc18399885"/>
      <w:bookmarkStart w:id="111" w:name="_Toc18399952"/>
      <w:bookmarkStart w:id="112" w:name="_Toc18400451"/>
      <w:bookmarkStart w:id="113" w:name="_Toc18400559"/>
      <w:bookmarkStart w:id="114" w:name="_Toc18489868"/>
      <w:bookmarkStart w:id="115" w:name="_Toc18490195"/>
      <w:bookmarkStart w:id="116" w:name="_Toc18490303"/>
      <w:bookmarkStart w:id="117" w:name="_Toc18759003"/>
      <w:bookmarkStart w:id="118" w:name="_Toc18759207"/>
      <w:bookmarkStart w:id="119" w:name="_Toc18759314"/>
      <w:bookmarkStart w:id="120" w:name="_Toc20084368"/>
      <w:bookmarkStart w:id="121" w:name="_Toc20085017"/>
      <w:bookmarkStart w:id="122" w:name="_Toc20085652"/>
      <w:bookmarkStart w:id="123" w:name="_Toc20677103"/>
      <w:bookmarkStart w:id="124" w:name="_Toc20895917"/>
      <w:bookmarkStart w:id="125" w:name="_Toc21594397"/>
      <w:bookmarkStart w:id="126" w:name="_Toc21594754"/>
      <w:r w:rsidRPr="0029437C">
        <w:rPr>
          <w:rFonts w:ascii="Times New Roman" w:hAnsi="Times New Roman"/>
          <w:b/>
          <w:i/>
          <w:color w:val="auto"/>
        </w:rPr>
        <w:t>Significance of</w:t>
      </w:r>
      <w:r w:rsidR="00F9492D" w:rsidRPr="0029437C">
        <w:rPr>
          <w:rFonts w:ascii="Times New Roman" w:hAnsi="Times New Roman"/>
          <w:b/>
          <w:i/>
          <w:color w:val="auto"/>
        </w:rPr>
        <w:t xml:space="preserve"> the </w:t>
      </w:r>
      <w:r w:rsidR="002B3A42" w:rsidRPr="0029437C">
        <w:rPr>
          <w:rFonts w:ascii="Times New Roman" w:hAnsi="Times New Roman"/>
          <w:b/>
          <w:i/>
          <w:color w:val="auto"/>
        </w:rPr>
        <w:t>S</w:t>
      </w:r>
      <w:r w:rsidR="00F9492D" w:rsidRPr="0029437C">
        <w:rPr>
          <w:rFonts w:ascii="Times New Roman" w:hAnsi="Times New Roman"/>
          <w:b/>
          <w:i/>
          <w:color w:val="auto"/>
        </w:rPr>
        <w:t>tudy</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07087964" w14:textId="77777777" w:rsidR="00473D52" w:rsidRDefault="00473D52" w:rsidP="00E510FC">
      <w:pPr>
        <w:spacing w:line="360" w:lineRule="auto"/>
        <w:ind w:firstLine="720"/>
        <w:jc w:val="both"/>
        <w:rPr>
          <w:rFonts w:ascii="Times New Roman" w:hAnsi="Times New Roman"/>
          <w:sz w:val="24"/>
          <w:szCs w:val="24"/>
        </w:rPr>
      </w:pPr>
      <w:r>
        <w:rPr>
          <w:rFonts w:ascii="Times New Roman" w:hAnsi="Times New Roman"/>
          <w:sz w:val="24"/>
          <w:szCs w:val="24"/>
        </w:rPr>
        <w:t>The following are the benefits to the users of the proposed system:</w:t>
      </w:r>
    </w:p>
    <w:p w14:paraId="6B25A002" w14:textId="77777777" w:rsidR="00CA2D5F" w:rsidRDefault="00473D52" w:rsidP="00BC6873">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Residents, commercial establishment </w:t>
      </w:r>
      <w:r w:rsidR="00994572">
        <w:rPr>
          <w:rFonts w:ascii="Times New Roman" w:hAnsi="Times New Roman"/>
          <w:sz w:val="24"/>
          <w:szCs w:val="24"/>
        </w:rPr>
        <w:t>owners and other clients</w:t>
      </w:r>
    </w:p>
    <w:p w14:paraId="1D784CC9" w14:textId="77777777" w:rsidR="001D5FB0" w:rsidRDefault="00EA4DB7" w:rsidP="00143578">
      <w:pPr>
        <w:pStyle w:val="ListParagraph"/>
        <w:spacing w:line="360" w:lineRule="auto"/>
        <w:ind w:left="1440" w:firstLine="720"/>
        <w:jc w:val="both"/>
        <w:rPr>
          <w:rFonts w:ascii="Times New Roman" w:hAnsi="Times New Roman"/>
          <w:sz w:val="24"/>
          <w:szCs w:val="24"/>
        </w:rPr>
      </w:pPr>
      <w:r>
        <w:rPr>
          <w:rFonts w:ascii="Times New Roman" w:hAnsi="Times New Roman"/>
          <w:sz w:val="24"/>
          <w:szCs w:val="24"/>
        </w:rPr>
        <w:t>Residents</w:t>
      </w:r>
      <w:r w:rsidR="00C463A4" w:rsidRPr="00CA2D5F">
        <w:rPr>
          <w:rFonts w:ascii="Times New Roman" w:hAnsi="Times New Roman"/>
          <w:sz w:val="24"/>
          <w:szCs w:val="24"/>
        </w:rPr>
        <w:t xml:space="preserve"> may have difficulties on finding junk shops where they can sell their recyclable materials. This may be due to the location of the shop or </w:t>
      </w:r>
      <w:r w:rsidR="003A787F" w:rsidRPr="00CA2D5F">
        <w:rPr>
          <w:rFonts w:ascii="Times New Roman" w:hAnsi="Times New Roman"/>
          <w:sz w:val="24"/>
          <w:szCs w:val="24"/>
        </w:rPr>
        <w:t xml:space="preserve">residents, commercial establishment </w:t>
      </w:r>
      <w:r w:rsidR="008B0784">
        <w:rPr>
          <w:rFonts w:ascii="Times New Roman" w:hAnsi="Times New Roman"/>
          <w:sz w:val="24"/>
          <w:szCs w:val="24"/>
        </w:rPr>
        <w:t xml:space="preserve">owners </w:t>
      </w:r>
      <w:r w:rsidR="003A787F" w:rsidRPr="00CA2D5F">
        <w:rPr>
          <w:rFonts w:ascii="Times New Roman" w:hAnsi="Times New Roman"/>
          <w:sz w:val="24"/>
          <w:szCs w:val="24"/>
        </w:rPr>
        <w:t xml:space="preserve">and others have no time to visit the junk shop. </w:t>
      </w:r>
      <w:r w:rsidR="00C463A4" w:rsidRPr="00CA2D5F">
        <w:rPr>
          <w:rFonts w:ascii="Times New Roman" w:hAnsi="Times New Roman"/>
          <w:sz w:val="24"/>
          <w:szCs w:val="24"/>
        </w:rPr>
        <w:t>The system helps to eliminate this pr</w:t>
      </w:r>
      <w:r>
        <w:rPr>
          <w:rFonts w:ascii="Times New Roman" w:hAnsi="Times New Roman"/>
          <w:sz w:val="24"/>
          <w:szCs w:val="24"/>
        </w:rPr>
        <w:t>oblem by allowing the residents</w:t>
      </w:r>
      <w:r w:rsidR="00C463A4" w:rsidRPr="00CA2D5F">
        <w:rPr>
          <w:rFonts w:ascii="Times New Roman" w:hAnsi="Times New Roman"/>
          <w:sz w:val="24"/>
          <w:szCs w:val="24"/>
        </w:rPr>
        <w:t xml:space="preserve"> to post the recyclable materials online.</w:t>
      </w:r>
      <w:r>
        <w:rPr>
          <w:rFonts w:ascii="Times New Roman" w:hAnsi="Times New Roman"/>
          <w:sz w:val="24"/>
          <w:szCs w:val="24"/>
        </w:rPr>
        <w:t xml:space="preserve"> The system also helps</w:t>
      </w:r>
      <w:r w:rsidR="003A787F" w:rsidRPr="00CA2D5F">
        <w:rPr>
          <w:rFonts w:ascii="Times New Roman" w:hAnsi="Times New Roman"/>
          <w:sz w:val="24"/>
          <w:szCs w:val="24"/>
        </w:rPr>
        <w:t xml:space="preserve"> reduce the cost of transportation of rec</w:t>
      </w:r>
      <w:r w:rsidR="003D025B">
        <w:rPr>
          <w:rFonts w:ascii="Times New Roman" w:hAnsi="Times New Roman"/>
          <w:sz w:val="24"/>
          <w:szCs w:val="24"/>
        </w:rPr>
        <w:t xml:space="preserve">yclable materials to junk shops, </w:t>
      </w:r>
      <w:commentRangeStart w:id="127"/>
      <w:r w:rsidR="003D025B">
        <w:rPr>
          <w:rFonts w:ascii="Times New Roman" w:hAnsi="Times New Roman"/>
          <w:sz w:val="24"/>
          <w:szCs w:val="24"/>
        </w:rPr>
        <w:t>since</w:t>
      </w:r>
      <w:commentRangeEnd w:id="127"/>
      <w:r w:rsidR="003D025B">
        <w:rPr>
          <w:rStyle w:val="CommentReference"/>
        </w:rPr>
        <w:commentReference w:id="127"/>
      </w:r>
      <w:r w:rsidR="003D025B">
        <w:rPr>
          <w:rFonts w:ascii="Times New Roman" w:hAnsi="Times New Roman"/>
          <w:sz w:val="24"/>
          <w:szCs w:val="24"/>
        </w:rPr>
        <w:t xml:space="preserve"> they do not need to bring their recyclable materials directly to the junk shops.</w:t>
      </w:r>
    </w:p>
    <w:p w14:paraId="2B268FC4" w14:textId="77777777" w:rsidR="001D5FB0" w:rsidRPr="007A6D42" w:rsidRDefault="001D5FB0" w:rsidP="007A6D42">
      <w:pPr>
        <w:pStyle w:val="ListParagraph"/>
        <w:spacing w:line="360" w:lineRule="auto"/>
        <w:ind w:left="1440" w:firstLine="720"/>
        <w:jc w:val="both"/>
        <w:rPr>
          <w:rFonts w:ascii="Times New Roman" w:hAnsi="Times New Roman"/>
          <w:sz w:val="24"/>
          <w:szCs w:val="24"/>
        </w:rPr>
      </w:pPr>
    </w:p>
    <w:p w14:paraId="01661664" w14:textId="77777777" w:rsidR="00CA2D5F" w:rsidRDefault="00473D52" w:rsidP="00BC6873">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Junk shop owners</w:t>
      </w:r>
    </w:p>
    <w:p w14:paraId="4475B90B" w14:textId="77777777" w:rsidR="003B1500" w:rsidRDefault="00CA2D5F" w:rsidP="00E510FC">
      <w:pPr>
        <w:pStyle w:val="ListParagraph"/>
        <w:spacing w:line="360" w:lineRule="auto"/>
        <w:ind w:left="1440" w:firstLine="720"/>
        <w:jc w:val="both"/>
        <w:rPr>
          <w:rFonts w:ascii="Times New Roman" w:hAnsi="Times New Roman"/>
          <w:sz w:val="24"/>
          <w:szCs w:val="24"/>
        </w:rPr>
      </w:pPr>
      <w:r w:rsidRPr="00CA2D5F">
        <w:rPr>
          <w:rFonts w:ascii="Times New Roman" w:hAnsi="Times New Roman"/>
          <w:sz w:val="24"/>
          <w:szCs w:val="24"/>
        </w:rPr>
        <w:t xml:space="preserve">Junk shops </w:t>
      </w:r>
      <w:r>
        <w:rPr>
          <w:rFonts w:ascii="Times New Roman" w:hAnsi="Times New Roman"/>
          <w:sz w:val="24"/>
          <w:szCs w:val="24"/>
        </w:rPr>
        <w:t xml:space="preserve">have difficulties </w:t>
      </w:r>
      <w:r w:rsidRPr="00CA2D5F">
        <w:rPr>
          <w:rFonts w:ascii="Times New Roman" w:hAnsi="Times New Roman"/>
          <w:sz w:val="24"/>
          <w:szCs w:val="24"/>
        </w:rPr>
        <w:t xml:space="preserve">in finding potential clients. </w:t>
      </w:r>
      <w:r>
        <w:rPr>
          <w:rFonts w:ascii="Times New Roman" w:hAnsi="Times New Roman"/>
          <w:sz w:val="24"/>
          <w:szCs w:val="24"/>
        </w:rPr>
        <w:t>This study</w:t>
      </w:r>
      <w:r w:rsidRPr="00CA2D5F">
        <w:rPr>
          <w:rFonts w:ascii="Times New Roman" w:hAnsi="Times New Roman"/>
          <w:sz w:val="24"/>
          <w:szCs w:val="24"/>
        </w:rPr>
        <w:t xml:space="preserve"> will</w:t>
      </w:r>
      <w:r>
        <w:rPr>
          <w:rFonts w:ascii="Times New Roman" w:hAnsi="Times New Roman"/>
          <w:sz w:val="24"/>
          <w:szCs w:val="24"/>
        </w:rPr>
        <w:t xml:space="preserve"> help the junk shops to find potential clients by encouraging residents, commercial establishment </w:t>
      </w:r>
      <w:r w:rsidR="00EA4DB7">
        <w:rPr>
          <w:rFonts w:ascii="Times New Roman" w:hAnsi="Times New Roman"/>
          <w:sz w:val="24"/>
          <w:szCs w:val="24"/>
        </w:rPr>
        <w:t xml:space="preserve">owners </w:t>
      </w:r>
      <w:r>
        <w:rPr>
          <w:rFonts w:ascii="Times New Roman" w:hAnsi="Times New Roman"/>
          <w:sz w:val="24"/>
          <w:szCs w:val="24"/>
        </w:rPr>
        <w:t>and</w:t>
      </w:r>
      <w:r w:rsidR="00EA4DB7">
        <w:rPr>
          <w:rFonts w:ascii="Times New Roman" w:hAnsi="Times New Roman"/>
          <w:sz w:val="24"/>
          <w:szCs w:val="24"/>
        </w:rPr>
        <w:t xml:space="preserve"> other clients</w:t>
      </w:r>
      <w:r>
        <w:rPr>
          <w:rFonts w:ascii="Times New Roman" w:hAnsi="Times New Roman"/>
          <w:sz w:val="24"/>
          <w:szCs w:val="24"/>
        </w:rPr>
        <w:t xml:space="preserve"> to sell recyclable materials through </w:t>
      </w:r>
      <w:commentRangeStart w:id="128"/>
      <w:r w:rsidR="003D025B">
        <w:rPr>
          <w:rFonts w:ascii="Times New Roman" w:hAnsi="Times New Roman"/>
          <w:sz w:val="24"/>
          <w:szCs w:val="24"/>
        </w:rPr>
        <w:t>online shopping, since internet is used by majority</w:t>
      </w:r>
      <w:r w:rsidR="001E0D33">
        <w:rPr>
          <w:rFonts w:ascii="Times New Roman" w:hAnsi="Times New Roman"/>
          <w:sz w:val="24"/>
          <w:szCs w:val="24"/>
        </w:rPr>
        <w:t xml:space="preserve">, </w:t>
      </w:r>
      <w:r w:rsidR="001E0D33">
        <w:rPr>
          <w:rFonts w:ascii="Times New Roman" w:hAnsi="Times New Roman"/>
          <w:sz w:val="24"/>
          <w:szCs w:val="24"/>
        </w:rPr>
        <w:lastRenderedPageBreak/>
        <w:t>advertisement online is much easier</w:t>
      </w:r>
      <w:r>
        <w:rPr>
          <w:rFonts w:ascii="Times New Roman" w:hAnsi="Times New Roman"/>
          <w:sz w:val="24"/>
          <w:szCs w:val="24"/>
        </w:rPr>
        <w:t>.</w:t>
      </w:r>
      <w:r w:rsidR="001E0D33">
        <w:rPr>
          <w:rFonts w:ascii="Times New Roman" w:hAnsi="Times New Roman"/>
          <w:sz w:val="24"/>
          <w:szCs w:val="24"/>
        </w:rPr>
        <w:t xml:space="preserve"> In addition, online shopping is in trend today which makes the transaction in selling recyclable materials hassle free which attract the potential clients to sell their recyclable materials to potential buyers such as junk shops.</w:t>
      </w:r>
      <w:commentRangeEnd w:id="128"/>
      <w:r w:rsidR="001E0D33">
        <w:rPr>
          <w:rStyle w:val="CommentReference"/>
        </w:rPr>
        <w:commentReference w:id="128"/>
      </w:r>
      <w:r w:rsidR="000951E6">
        <w:rPr>
          <w:rFonts w:ascii="Times New Roman" w:hAnsi="Times New Roman"/>
          <w:sz w:val="24"/>
          <w:szCs w:val="24"/>
        </w:rPr>
        <w:t xml:space="preserve"> </w:t>
      </w:r>
      <w:r>
        <w:rPr>
          <w:rFonts w:ascii="Times New Roman" w:hAnsi="Times New Roman"/>
          <w:sz w:val="24"/>
          <w:szCs w:val="24"/>
        </w:rPr>
        <w:t>The system will</w:t>
      </w:r>
      <w:r w:rsidRPr="00CA2D5F">
        <w:rPr>
          <w:rFonts w:ascii="Times New Roman" w:hAnsi="Times New Roman"/>
          <w:sz w:val="24"/>
          <w:szCs w:val="24"/>
        </w:rPr>
        <w:t xml:space="preserve"> notify the junk shops </w:t>
      </w:r>
      <w:r w:rsidR="00EA4DB7">
        <w:rPr>
          <w:rFonts w:ascii="Times New Roman" w:hAnsi="Times New Roman"/>
          <w:sz w:val="24"/>
          <w:szCs w:val="24"/>
        </w:rPr>
        <w:t>regarding the post of residents</w:t>
      </w:r>
      <w:r w:rsidRPr="00CA2D5F">
        <w:rPr>
          <w:rFonts w:ascii="Times New Roman" w:hAnsi="Times New Roman"/>
          <w:sz w:val="24"/>
          <w:szCs w:val="24"/>
        </w:rPr>
        <w:t xml:space="preserve"> informing them that they are selling recyclable materials </w:t>
      </w:r>
      <w:r w:rsidR="00EA4DB7">
        <w:rPr>
          <w:rFonts w:ascii="Times New Roman" w:hAnsi="Times New Roman"/>
          <w:sz w:val="24"/>
          <w:szCs w:val="24"/>
        </w:rPr>
        <w:t xml:space="preserve">that </w:t>
      </w:r>
      <w:r w:rsidRPr="00CA2D5F">
        <w:rPr>
          <w:rFonts w:ascii="Times New Roman" w:hAnsi="Times New Roman"/>
          <w:sz w:val="24"/>
          <w:szCs w:val="24"/>
        </w:rPr>
        <w:t>they have collected.</w:t>
      </w:r>
      <w:r w:rsidR="000951E6">
        <w:rPr>
          <w:rFonts w:ascii="Times New Roman" w:hAnsi="Times New Roman"/>
          <w:sz w:val="24"/>
          <w:szCs w:val="24"/>
        </w:rPr>
        <w:t xml:space="preserve"> </w:t>
      </w:r>
      <w:commentRangeStart w:id="129"/>
      <w:r w:rsidR="00982216">
        <w:rPr>
          <w:rFonts w:ascii="Times New Roman" w:hAnsi="Times New Roman"/>
          <w:sz w:val="24"/>
          <w:szCs w:val="24"/>
        </w:rPr>
        <w:t xml:space="preserve">The system also will allow bidding </w:t>
      </w:r>
      <w:r w:rsidR="007372C2">
        <w:rPr>
          <w:rFonts w:ascii="Times New Roman" w:hAnsi="Times New Roman"/>
          <w:sz w:val="24"/>
          <w:szCs w:val="24"/>
        </w:rPr>
        <w:t xml:space="preserve">to have a fair </w:t>
      </w:r>
      <w:r w:rsidR="000C685C">
        <w:rPr>
          <w:rFonts w:ascii="Times New Roman" w:hAnsi="Times New Roman"/>
          <w:sz w:val="24"/>
          <w:szCs w:val="24"/>
        </w:rPr>
        <w:t xml:space="preserve">fight in </w:t>
      </w:r>
      <w:r w:rsidR="00755174">
        <w:rPr>
          <w:rFonts w:ascii="Times New Roman" w:hAnsi="Times New Roman"/>
          <w:sz w:val="24"/>
          <w:szCs w:val="24"/>
        </w:rPr>
        <w:t>buying</w:t>
      </w:r>
      <w:r w:rsidR="000C685C">
        <w:rPr>
          <w:rFonts w:ascii="Times New Roman" w:hAnsi="Times New Roman"/>
          <w:sz w:val="24"/>
          <w:szCs w:val="24"/>
        </w:rPr>
        <w:t xml:space="preserve"> the recyclable materials</w:t>
      </w:r>
      <w:commentRangeEnd w:id="129"/>
      <w:r w:rsidR="00735C61">
        <w:rPr>
          <w:rStyle w:val="CommentReference"/>
        </w:rPr>
        <w:commentReference w:id="129"/>
      </w:r>
      <w:r w:rsidR="000C685C">
        <w:rPr>
          <w:rFonts w:ascii="Times New Roman" w:hAnsi="Times New Roman"/>
          <w:sz w:val="24"/>
          <w:szCs w:val="24"/>
        </w:rPr>
        <w:t>.</w:t>
      </w:r>
    </w:p>
    <w:p w14:paraId="7348B61B" w14:textId="77777777" w:rsidR="008841FC" w:rsidRDefault="008841FC" w:rsidP="00E510FC">
      <w:pPr>
        <w:pStyle w:val="ListParagraph"/>
        <w:spacing w:line="360" w:lineRule="auto"/>
        <w:ind w:left="1440" w:firstLine="720"/>
        <w:jc w:val="both"/>
        <w:rPr>
          <w:rFonts w:ascii="Times New Roman" w:hAnsi="Times New Roman"/>
          <w:sz w:val="24"/>
          <w:szCs w:val="24"/>
        </w:rPr>
      </w:pPr>
    </w:p>
    <w:p w14:paraId="477F30AE" w14:textId="77777777" w:rsidR="00837D1C" w:rsidRDefault="008841FC" w:rsidP="00BC6873">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Community</w:t>
      </w:r>
    </w:p>
    <w:p w14:paraId="757B5B40" w14:textId="77777777" w:rsidR="001C4CF7" w:rsidRPr="001C4CF7" w:rsidRDefault="001A1421" w:rsidP="00E510FC">
      <w:pPr>
        <w:pStyle w:val="ListParagraph"/>
        <w:spacing w:line="360" w:lineRule="auto"/>
        <w:ind w:left="1440" w:firstLine="720"/>
        <w:jc w:val="both"/>
        <w:rPr>
          <w:rFonts w:ascii="Times New Roman" w:hAnsi="Times New Roman"/>
          <w:sz w:val="24"/>
          <w:szCs w:val="24"/>
        </w:rPr>
      </w:pPr>
      <w:r>
        <w:rPr>
          <w:rFonts w:ascii="Times New Roman" w:hAnsi="Times New Roman"/>
          <w:sz w:val="24"/>
          <w:szCs w:val="24"/>
        </w:rPr>
        <w:t xml:space="preserve">Waste pollution is one of the </w:t>
      </w:r>
      <w:r w:rsidR="00B5409D">
        <w:rPr>
          <w:rFonts w:ascii="Times New Roman" w:hAnsi="Times New Roman"/>
          <w:sz w:val="24"/>
          <w:szCs w:val="24"/>
        </w:rPr>
        <w:t>issues</w:t>
      </w:r>
      <w:r>
        <w:rPr>
          <w:rFonts w:ascii="Times New Roman" w:hAnsi="Times New Roman"/>
          <w:sz w:val="24"/>
          <w:szCs w:val="24"/>
        </w:rPr>
        <w:t xml:space="preserve"> that the community is facin</w:t>
      </w:r>
      <w:r w:rsidR="00C40210">
        <w:rPr>
          <w:rFonts w:ascii="Times New Roman" w:hAnsi="Times New Roman"/>
          <w:sz w:val="24"/>
          <w:szCs w:val="24"/>
        </w:rPr>
        <w:t xml:space="preserve">g nowadays. </w:t>
      </w:r>
      <w:r w:rsidR="00C40210" w:rsidRPr="001C4CF7">
        <w:rPr>
          <w:rFonts w:ascii="Times New Roman" w:hAnsi="Times New Roman"/>
          <w:sz w:val="24"/>
          <w:szCs w:val="24"/>
        </w:rPr>
        <w:t>The system helps</w:t>
      </w:r>
      <w:r w:rsidRPr="001C4CF7">
        <w:rPr>
          <w:rFonts w:ascii="Times New Roman" w:hAnsi="Times New Roman"/>
          <w:sz w:val="24"/>
          <w:szCs w:val="24"/>
        </w:rPr>
        <w:t xml:space="preserve"> in reducing waste pollution by encouraging the residents, commercial establishment </w:t>
      </w:r>
      <w:r w:rsidR="008B0784">
        <w:rPr>
          <w:rFonts w:ascii="Times New Roman" w:hAnsi="Times New Roman"/>
          <w:sz w:val="24"/>
          <w:szCs w:val="24"/>
        </w:rPr>
        <w:t xml:space="preserve">owners </w:t>
      </w:r>
      <w:r w:rsidRPr="001C4CF7">
        <w:rPr>
          <w:rFonts w:ascii="Times New Roman" w:hAnsi="Times New Roman"/>
          <w:sz w:val="24"/>
          <w:szCs w:val="24"/>
        </w:rPr>
        <w:t>and other agencies to segregate their garbage and sell recyclable materials to junk shops and other compani</w:t>
      </w:r>
      <w:r w:rsidR="000E0116" w:rsidRPr="001C4CF7">
        <w:rPr>
          <w:rFonts w:ascii="Times New Roman" w:hAnsi="Times New Roman"/>
          <w:sz w:val="24"/>
          <w:szCs w:val="24"/>
        </w:rPr>
        <w:t xml:space="preserve">es that </w:t>
      </w:r>
      <w:r w:rsidR="00B5409D" w:rsidRPr="001C4CF7">
        <w:rPr>
          <w:rFonts w:ascii="Times New Roman" w:hAnsi="Times New Roman"/>
          <w:sz w:val="24"/>
          <w:szCs w:val="24"/>
        </w:rPr>
        <w:t>collect</w:t>
      </w:r>
      <w:r w:rsidR="000E0116" w:rsidRPr="001C4CF7">
        <w:rPr>
          <w:rFonts w:ascii="Times New Roman" w:hAnsi="Times New Roman"/>
          <w:sz w:val="24"/>
          <w:szCs w:val="24"/>
        </w:rPr>
        <w:t xml:space="preserve"> recyclable mat</w:t>
      </w:r>
      <w:r w:rsidRPr="001C4CF7">
        <w:rPr>
          <w:rFonts w:ascii="Times New Roman" w:hAnsi="Times New Roman"/>
          <w:sz w:val="24"/>
          <w:szCs w:val="24"/>
        </w:rPr>
        <w:t>erials.</w:t>
      </w:r>
    </w:p>
    <w:p w14:paraId="18689080" w14:textId="77777777" w:rsidR="001C4CF7" w:rsidRPr="001C4CF7" w:rsidRDefault="001C4CF7" w:rsidP="00E510FC">
      <w:pPr>
        <w:pStyle w:val="ListParagraph"/>
        <w:spacing w:line="360" w:lineRule="auto"/>
        <w:ind w:left="1440" w:firstLine="720"/>
        <w:jc w:val="both"/>
        <w:rPr>
          <w:rFonts w:ascii="Times New Roman" w:hAnsi="Times New Roman"/>
          <w:sz w:val="24"/>
          <w:szCs w:val="24"/>
        </w:rPr>
      </w:pPr>
    </w:p>
    <w:p w14:paraId="7E7C47DA" w14:textId="77777777" w:rsidR="001A1421" w:rsidRDefault="005D7B73" w:rsidP="00BC6873">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Start-up Business</w:t>
      </w:r>
    </w:p>
    <w:p w14:paraId="00DD6FBC" w14:textId="77777777" w:rsidR="001C4CF7" w:rsidRDefault="001C4CF7" w:rsidP="00E510FC">
      <w:pPr>
        <w:pStyle w:val="ListParagraph"/>
        <w:spacing w:line="360" w:lineRule="auto"/>
        <w:ind w:left="1440" w:firstLine="720"/>
        <w:jc w:val="both"/>
        <w:rPr>
          <w:rFonts w:ascii="Times New Roman" w:hAnsi="Times New Roman"/>
          <w:sz w:val="24"/>
          <w:szCs w:val="24"/>
        </w:rPr>
      </w:pPr>
      <w:r>
        <w:rPr>
          <w:rFonts w:ascii="Times New Roman" w:hAnsi="Times New Roman"/>
          <w:sz w:val="24"/>
          <w:szCs w:val="24"/>
        </w:rPr>
        <w:t xml:space="preserve">The proposed system </w:t>
      </w:r>
      <w:r w:rsidR="0014714D">
        <w:rPr>
          <w:rFonts w:ascii="Times New Roman" w:hAnsi="Times New Roman"/>
          <w:sz w:val="24"/>
          <w:szCs w:val="24"/>
        </w:rPr>
        <w:t xml:space="preserve">can help businesses that will buy the system by facilitating the buying and selling of recyclable materials. </w:t>
      </w:r>
    </w:p>
    <w:p w14:paraId="4A142463" w14:textId="77777777" w:rsidR="001A56FB" w:rsidRDefault="001A56FB" w:rsidP="00E510FC">
      <w:pPr>
        <w:pStyle w:val="ListParagraph"/>
        <w:spacing w:line="360" w:lineRule="auto"/>
        <w:ind w:left="1440" w:firstLine="720"/>
        <w:jc w:val="both"/>
        <w:rPr>
          <w:rFonts w:ascii="Times New Roman" w:hAnsi="Times New Roman"/>
          <w:sz w:val="24"/>
          <w:szCs w:val="24"/>
        </w:rPr>
      </w:pPr>
    </w:p>
    <w:p w14:paraId="01C4C070" w14:textId="77777777" w:rsidR="001A56FB" w:rsidRDefault="001A56FB" w:rsidP="00BC6873">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Researchers</w:t>
      </w:r>
    </w:p>
    <w:p w14:paraId="741738CA" w14:textId="77777777" w:rsidR="00B5409D" w:rsidRDefault="001A56FB" w:rsidP="001A56FB">
      <w:pPr>
        <w:pStyle w:val="ListParagraph"/>
        <w:spacing w:line="360" w:lineRule="auto"/>
        <w:ind w:left="1440" w:firstLine="720"/>
        <w:jc w:val="both"/>
        <w:rPr>
          <w:rFonts w:ascii="Times New Roman" w:hAnsi="Times New Roman"/>
          <w:sz w:val="24"/>
          <w:szCs w:val="24"/>
        </w:rPr>
      </w:pPr>
      <w:r>
        <w:rPr>
          <w:rFonts w:ascii="Times New Roman" w:hAnsi="Times New Roman"/>
          <w:sz w:val="24"/>
          <w:szCs w:val="24"/>
        </w:rPr>
        <w:t>This study will help to expand the knowledge and improve the skills of the researchers in developing a system.</w:t>
      </w:r>
    </w:p>
    <w:p w14:paraId="39EA8EC1" w14:textId="77777777" w:rsidR="001A56FB" w:rsidRPr="001A56FB" w:rsidRDefault="001A56FB" w:rsidP="001A56FB">
      <w:pPr>
        <w:pStyle w:val="ListParagraph"/>
        <w:spacing w:line="360" w:lineRule="auto"/>
        <w:ind w:left="1440" w:firstLine="720"/>
        <w:jc w:val="both"/>
        <w:rPr>
          <w:rFonts w:ascii="Times New Roman" w:hAnsi="Times New Roman"/>
          <w:sz w:val="24"/>
          <w:szCs w:val="24"/>
        </w:rPr>
      </w:pPr>
    </w:p>
    <w:p w14:paraId="767345C5" w14:textId="77777777" w:rsidR="00FD1514" w:rsidRPr="0029437C" w:rsidRDefault="00FD1514" w:rsidP="00FD1514">
      <w:pPr>
        <w:pStyle w:val="Heading3"/>
        <w:spacing w:line="360" w:lineRule="auto"/>
        <w:jc w:val="both"/>
        <w:rPr>
          <w:rFonts w:ascii="Times New Roman" w:hAnsi="Times New Roman"/>
          <w:b/>
          <w:i/>
          <w:color w:val="auto"/>
        </w:rPr>
      </w:pPr>
      <w:bookmarkStart w:id="130" w:name="_Toc14346444"/>
      <w:bookmarkStart w:id="131" w:name="_Toc18399886"/>
      <w:bookmarkStart w:id="132" w:name="_Toc18399953"/>
      <w:bookmarkStart w:id="133" w:name="_Toc18400452"/>
      <w:bookmarkStart w:id="134" w:name="_Toc18400560"/>
      <w:bookmarkStart w:id="135" w:name="_Toc18489869"/>
      <w:bookmarkStart w:id="136" w:name="_Toc18490196"/>
      <w:bookmarkStart w:id="137" w:name="_Toc18490304"/>
      <w:bookmarkStart w:id="138" w:name="_Toc18759004"/>
      <w:bookmarkStart w:id="139" w:name="_Toc18759208"/>
      <w:bookmarkStart w:id="140" w:name="_Toc18759315"/>
      <w:bookmarkStart w:id="141" w:name="_Toc20084369"/>
      <w:bookmarkStart w:id="142" w:name="_Toc20085018"/>
      <w:bookmarkStart w:id="143" w:name="_Toc20085653"/>
      <w:bookmarkStart w:id="144" w:name="_Toc20677104"/>
      <w:bookmarkStart w:id="145" w:name="_Toc20895918"/>
      <w:bookmarkStart w:id="146" w:name="_Toc21594398"/>
      <w:bookmarkStart w:id="147" w:name="_Toc21594755"/>
      <w:r w:rsidRPr="0029437C">
        <w:rPr>
          <w:rFonts w:ascii="Times New Roman" w:hAnsi="Times New Roman"/>
          <w:b/>
          <w:i/>
          <w:color w:val="auto"/>
        </w:rPr>
        <w:t>Objectives of the Study</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F489798" w14:textId="77777777" w:rsidR="00FD1514" w:rsidRDefault="00FD1514" w:rsidP="00FD1514">
      <w:pPr>
        <w:spacing w:line="360" w:lineRule="auto"/>
        <w:jc w:val="both"/>
        <w:rPr>
          <w:rFonts w:ascii="Times New Roman" w:hAnsi="Times New Roman"/>
          <w:sz w:val="24"/>
          <w:szCs w:val="24"/>
        </w:rPr>
      </w:pPr>
      <w:r w:rsidRPr="007F6660">
        <w:rPr>
          <w:rFonts w:ascii="Times New Roman" w:hAnsi="Times New Roman"/>
          <w:b/>
          <w:sz w:val="24"/>
          <w:szCs w:val="24"/>
        </w:rPr>
        <w:tab/>
      </w:r>
      <w:r w:rsidRPr="007F6660">
        <w:rPr>
          <w:rFonts w:ascii="Times New Roman" w:hAnsi="Times New Roman"/>
          <w:sz w:val="24"/>
          <w:szCs w:val="24"/>
        </w:rPr>
        <w:t xml:space="preserve">The </w:t>
      </w:r>
      <w:r>
        <w:rPr>
          <w:rFonts w:ascii="Times New Roman" w:hAnsi="Times New Roman"/>
          <w:sz w:val="24"/>
          <w:szCs w:val="24"/>
        </w:rPr>
        <w:t xml:space="preserve">primary objective of the study is </w:t>
      </w:r>
      <w:r w:rsidR="001D5FB0">
        <w:rPr>
          <w:rFonts w:ascii="Times New Roman" w:hAnsi="Times New Roman"/>
          <w:sz w:val="24"/>
          <w:szCs w:val="24"/>
        </w:rPr>
        <w:t>to develop</w:t>
      </w:r>
      <w:r>
        <w:rPr>
          <w:rFonts w:ascii="Times New Roman" w:hAnsi="Times New Roman"/>
          <w:sz w:val="24"/>
          <w:szCs w:val="24"/>
        </w:rPr>
        <w:t xml:space="preserve"> a </w:t>
      </w:r>
      <w:r w:rsidR="00E02D60">
        <w:rPr>
          <w:rFonts w:ascii="Times New Roman" w:hAnsi="Times New Roman"/>
          <w:sz w:val="24"/>
          <w:szCs w:val="24"/>
        </w:rPr>
        <w:t>web-based</w:t>
      </w:r>
      <w:r>
        <w:rPr>
          <w:rFonts w:ascii="Times New Roman" w:hAnsi="Times New Roman"/>
          <w:sz w:val="24"/>
          <w:szCs w:val="24"/>
        </w:rPr>
        <w:t xml:space="preserve"> application that facilitate buying and selling of junk/ recyclable materials online. Specifically, the objectives are:</w:t>
      </w:r>
    </w:p>
    <w:p w14:paraId="5EEC73F7" w14:textId="77777777" w:rsidR="00FD1514" w:rsidRDefault="00FD1514" w:rsidP="00BC687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To determine the user requirements of the system.</w:t>
      </w:r>
    </w:p>
    <w:p w14:paraId="3029AB17" w14:textId="77777777" w:rsidR="00FD1514" w:rsidRDefault="00FD1514" w:rsidP="00BC687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To implement usability standards in designing the system.</w:t>
      </w:r>
    </w:p>
    <w:p w14:paraId="49955B76" w14:textId="77777777" w:rsidR="00FD1514" w:rsidRPr="00590674" w:rsidRDefault="00FD1514" w:rsidP="00BC687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lastRenderedPageBreak/>
        <w:t>To construct and test the system based on software construction and testing standards.</w:t>
      </w:r>
    </w:p>
    <w:p w14:paraId="01E28A00" w14:textId="77777777" w:rsidR="007A6D42" w:rsidRDefault="007A6D42" w:rsidP="007A6D42">
      <w:pPr>
        <w:rPr>
          <w:rFonts w:ascii="Times New Roman" w:hAnsi="Times New Roman"/>
        </w:rPr>
      </w:pPr>
      <w:bookmarkStart w:id="148" w:name="_Toc18399887"/>
      <w:bookmarkStart w:id="149" w:name="_Toc18399954"/>
      <w:bookmarkStart w:id="150" w:name="_Toc18400453"/>
      <w:bookmarkStart w:id="151" w:name="_Toc18400561"/>
      <w:bookmarkStart w:id="152" w:name="_Toc18489870"/>
      <w:bookmarkStart w:id="153" w:name="_Toc18490197"/>
      <w:bookmarkStart w:id="154" w:name="_Toc18490305"/>
      <w:bookmarkStart w:id="155" w:name="_Toc18759005"/>
      <w:bookmarkStart w:id="156" w:name="_Toc18759209"/>
      <w:bookmarkStart w:id="157" w:name="_Toc18759316"/>
      <w:bookmarkStart w:id="158" w:name="_Toc20084370"/>
    </w:p>
    <w:p w14:paraId="6AD4C417" w14:textId="77777777" w:rsidR="00605BBB" w:rsidRPr="0029437C" w:rsidRDefault="00605BBB" w:rsidP="00E510FC">
      <w:pPr>
        <w:pStyle w:val="Heading3"/>
        <w:spacing w:line="360" w:lineRule="auto"/>
        <w:jc w:val="both"/>
        <w:rPr>
          <w:rFonts w:ascii="Times New Roman" w:hAnsi="Times New Roman"/>
          <w:b/>
          <w:i/>
          <w:color w:val="auto"/>
        </w:rPr>
      </w:pPr>
      <w:bookmarkStart w:id="159" w:name="_Toc20085019"/>
      <w:bookmarkStart w:id="160" w:name="_Toc20085654"/>
      <w:bookmarkStart w:id="161" w:name="_Toc20677105"/>
      <w:bookmarkStart w:id="162" w:name="_Toc20895919"/>
      <w:bookmarkStart w:id="163" w:name="_Toc21594399"/>
      <w:bookmarkStart w:id="164" w:name="_Toc21594756"/>
      <w:r w:rsidRPr="0029437C">
        <w:rPr>
          <w:rFonts w:ascii="Times New Roman" w:hAnsi="Times New Roman"/>
          <w:b/>
          <w:i/>
          <w:color w:val="auto"/>
        </w:rPr>
        <w:t xml:space="preserve">Scope </w:t>
      </w:r>
      <w:r w:rsidR="001D6F33" w:rsidRPr="0029437C">
        <w:rPr>
          <w:rFonts w:ascii="Times New Roman" w:hAnsi="Times New Roman"/>
          <w:b/>
          <w:i/>
          <w:color w:val="auto"/>
        </w:rPr>
        <w:t xml:space="preserve">and Limitation </w:t>
      </w:r>
      <w:r w:rsidRPr="0029437C">
        <w:rPr>
          <w:rFonts w:ascii="Times New Roman" w:hAnsi="Times New Roman"/>
          <w:b/>
          <w:i/>
          <w:color w:val="auto"/>
        </w:rPr>
        <w:t>of the study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7F7398FF" w14:textId="77777777" w:rsidR="00B5409D" w:rsidRPr="009D52D4" w:rsidRDefault="001D6F33" w:rsidP="00E510FC">
      <w:pPr>
        <w:spacing w:line="360" w:lineRule="auto"/>
        <w:jc w:val="both"/>
        <w:rPr>
          <w:rFonts w:ascii="Times New Roman" w:hAnsi="Times New Roman"/>
          <w:sz w:val="24"/>
          <w:szCs w:val="24"/>
        </w:rPr>
      </w:pPr>
      <w:r w:rsidRPr="009D52D4">
        <w:rPr>
          <w:rFonts w:ascii="Times New Roman" w:hAnsi="Times New Roman"/>
          <w:sz w:val="24"/>
          <w:szCs w:val="24"/>
        </w:rPr>
        <w:tab/>
        <w:t xml:space="preserve">The </w:t>
      </w:r>
      <w:r w:rsidR="003E5972" w:rsidRPr="009D52D4">
        <w:rPr>
          <w:rFonts w:ascii="Times New Roman" w:hAnsi="Times New Roman"/>
          <w:sz w:val="24"/>
          <w:szCs w:val="24"/>
        </w:rPr>
        <w:t>proposed system</w:t>
      </w:r>
      <w:r w:rsidR="00C370E6" w:rsidRPr="009D52D4">
        <w:rPr>
          <w:rFonts w:ascii="Times New Roman" w:hAnsi="Times New Roman"/>
          <w:sz w:val="24"/>
          <w:szCs w:val="24"/>
        </w:rPr>
        <w:t xml:space="preserve">, </w:t>
      </w:r>
      <w:r w:rsidR="00A555F3">
        <w:rPr>
          <w:rFonts w:ascii="Times New Roman" w:hAnsi="Times New Roman"/>
          <w:sz w:val="24"/>
          <w:szCs w:val="24"/>
        </w:rPr>
        <w:t>Web-B</w:t>
      </w:r>
      <w:r w:rsidR="00EB69F7">
        <w:rPr>
          <w:rFonts w:ascii="Times New Roman" w:hAnsi="Times New Roman"/>
          <w:sz w:val="24"/>
          <w:szCs w:val="24"/>
        </w:rPr>
        <w:t>ased</w:t>
      </w:r>
      <w:r w:rsidR="00C370E6" w:rsidRPr="009D52D4">
        <w:rPr>
          <w:rFonts w:ascii="Times New Roman" w:hAnsi="Times New Roman"/>
          <w:sz w:val="24"/>
          <w:szCs w:val="24"/>
        </w:rPr>
        <w:t xml:space="preserve"> Junk Shopping</w:t>
      </w:r>
      <w:r w:rsidR="003E5972" w:rsidRPr="009D52D4">
        <w:rPr>
          <w:rFonts w:ascii="Times New Roman" w:hAnsi="Times New Roman"/>
          <w:sz w:val="24"/>
          <w:szCs w:val="24"/>
        </w:rPr>
        <w:t xml:space="preserve"> S</w:t>
      </w:r>
      <w:r w:rsidR="00D036BC" w:rsidRPr="009D52D4">
        <w:rPr>
          <w:rFonts w:ascii="Times New Roman" w:hAnsi="Times New Roman"/>
          <w:sz w:val="24"/>
          <w:szCs w:val="24"/>
        </w:rPr>
        <w:t>ystem</w:t>
      </w:r>
      <w:r w:rsidR="00C6526A" w:rsidRPr="009D52D4">
        <w:rPr>
          <w:rFonts w:ascii="Times New Roman" w:hAnsi="Times New Roman"/>
          <w:sz w:val="24"/>
          <w:szCs w:val="24"/>
        </w:rPr>
        <w:t>, is intended</w:t>
      </w:r>
      <w:r w:rsidR="008F0666" w:rsidRPr="009D52D4">
        <w:rPr>
          <w:rFonts w:ascii="Times New Roman" w:hAnsi="Times New Roman"/>
          <w:sz w:val="24"/>
          <w:szCs w:val="24"/>
        </w:rPr>
        <w:t xml:space="preserve"> for </w:t>
      </w:r>
      <w:r w:rsidR="00BB0AF3" w:rsidRPr="009D52D4">
        <w:rPr>
          <w:rFonts w:ascii="Times New Roman" w:hAnsi="Times New Roman"/>
          <w:sz w:val="24"/>
          <w:szCs w:val="24"/>
        </w:rPr>
        <w:t xml:space="preserve">junk shop owners, </w:t>
      </w:r>
      <w:r w:rsidR="00C6526A" w:rsidRPr="009D52D4">
        <w:rPr>
          <w:rFonts w:ascii="Times New Roman" w:hAnsi="Times New Roman"/>
          <w:sz w:val="24"/>
          <w:szCs w:val="24"/>
        </w:rPr>
        <w:t>and any individual or establishment who intends to sell recyclable materials</w:t>
      </w:r>
      <w:r w:rsidR="00EB1C64" w:rsidRPr="009D52D4">
        <w:rPr>
          <w:rFonts w:ascii="Times New Roman" w:hAnsi="Times New Roman"/>
          <w:sz w:val="24"/>
          <w:szCs w:val="24"/>
        </w:rPr>
        <w:t>.</w:t>
      </w:r>
      <w:r w:rsidR="00C6526A" w:rsidRPr="009D52D4">
        <w:rPr>
          <w:rFonts w:ascii="Times New Roman" w:hAnsi="Times New Roman"/>
          <w:sz w:val="24"/>
          <w:szCs w:val="24"/>
        </w:rPr>
        <w:t xml:space="preserve"> It will be a </w:t>
      </w:r>
      <w:r w:rsidR="00B07578" w:rsidRPr="009D52D4">
        <w:rPr>
          <w:rFonts w:ascii="Times New Roman" w:hAnsi="Times New Roman"/>
          <w:sz w:val="24"/>
          <w:szCs w:val="24"/>
        </w:rPr>
        <w:t>mobile web application</w:t>
      </w:r>
      <w:r w:rsidR="00C6526A" w:rsidRPr="009D52D4">
        <w:rPr>
          <w:rFonts w:ascii="Times New Roman" w:hAnsi="Times New Roman"/>
          <w:sz w:val="24"/>
          <w:szCs w:val="24"/>
        </w:rPr>
        <w:t xml:space="preserve"> system accessible through desktop</w:t>
      </w:r>
      <w:r w:rsidR="00AA5DC2">
        <w:rPr>
          <w:rFonts w:ascii="Times New Roman" w:hAnsi="Times New Roman"/>
          <w:sz w:val="24"/>
          <w:szCs w:val="24"/>
        </w:rPr>
        <w:t>s</w:t>
      </w:r>
      <w:r w:rsidR="00C6526A" w:rsidRPr="009D52D4">
        <w:rPr>
          <w:rFonts w:ascii="Times New Roman" w:hAnsi="Times New Roman"/>
          <w:sz w:val="24"/>
          <w:szCs w:val="24"/>
        </w:rPr>
        <w:t xml:space="preserve">, laptops and mobile devices. </w:t>
      </w:r>
    </w:p>
    <w:p w14:paraId="10C15C1C" w14:textId="77777777" w:rsidR="00725643" w:rsidRPr="00725643" w:rsidRDefault="00773791" w:rsidP="00E510FC">
      <w:pPr>
        <w:spacing w:line="360" w:lineRule="auto"/>
        <w:jc w:val="both"/>
        <w:rPr>
          <w:rFonts w:ascii="Times New Roman" w:hAnsi="Times New Roman"/>
          <w:sz w:val="24"/>
          <w:szCs w:val="24"/>
        </w:rPr>
      </w:pPr>
      <w:r w:rsidRPr="009D52D4">
        <w:rPr>
          <w:rFonts w:ascii="Times New Roman" w:hAnsi="Times New Roman"/>
          <w:sz w:val="24"/>
          <w:szCs w:val="24"/>
        </w:rPr>
        <w:tab/>
      </w:r>
      <w:r w:rsidR="00C6526A" w:rsidRPr="009D52D4">
        <w:rPr>
          <w:rFonts w:ascii="Times New Roman" w:hAnsi="Times New Roman"/>
          <w:sz w:val="24"/>
          <w:szCs w:val="24"/>
        </w:rPr>
        <w:t xml:space="preserve">The </w:t>
      </w:r>
      <w:r w:rsidRPr="009D52D4">
        <w:rPr>
          <w:rFonts w:ascii="Times New Roman" w:hAnsi="Times New Roman"/>
          <w:sz w:val="24"/>
          <w:szCs w:val="24"/>
        </w:rPr>
        <w:t xml:space="preserve">system </w:t>
      </w:r>
      <w:r w:rsidR="00C6526A" w:rsidRPr="009D52D4">
        <w:rPr>
          <w:rFonts w:ascii="Times New Roman" w:hAnsi="Times New Roman"/>
          <w:sz w:val="24"/>
          <w:szCs w:val="24"/>
        </w:rPr>
        <w:t>shall include the following:</w:t>
      </w:r>
    </w:p>
    <w:p w14:paraId="64F7602F" w14:textId="77777777" w:rsidR="009D52D4" w:rsidRPr="009D52D4" w:rsidRDefault="00607CA1" w:rsidP="00BC6873">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R</w:t>
      </w:r>
      <w:r w:rsidR="009D52D4" w:rsidRPr="009D52D4">
        <w:rPr>
          <w:rFonts w:ascii="Times New Roman" w:hAnsi="Times New Roman"/>
          <w:sz w:val="24"/>
          <w:szCs w:val="24"/>
        </w:rPr>
        <w:t>egistration of potential clients</w:t>
      </w:r>
      <w:r w:rsidR="00222B54">
        <w:rPr>
          <w:rFonts w:ascii="Times New Roman" w:hAnsi="Times New Roman"/>
          <w:sz w:val="24"/>
          <w:szCs w:val="24"/>
        </w:rPr>
        <w:t xml:space="preserve"> or sellers</w:t>
      </w:r>
      <w:r>
        <w:rPr>
          <w:rFonts w:ascii="Times New Roman" w:hAnsi="Times New Roman"/>
          <w:sz w:val="24"/>
          <w:szCs w:val="24"/>
        </w:rPr>
        <w:t xml:space="preserve"> like residents and commercial establishment owners</w:t>
      </w:r>
    </w:p>
    <w:p w14:paraId="0131C5E4" w14:textId="77777777" w:rsidR="009D52D4" w:rsidRDefault="009D52D4" w:rsidP="00BC6873">
      <w:pPr>
        <w:pStyle w:val="ListParagraph"/>
        <w:numPr>
          <w:ilvl w:val="0"/>
          <w:numId w:val="5"/>
        </w:numPr>
        <w:spacing w:line="360" w:lineRule="auto"/>
        <w:jc w:val="both"/>
        <w:rPr>
          <w:rFonts w:ascii="Times New Roman" w:hAnsi="Times New Roman"/>
          <w:sz w:val="24"/>
          <w:szCs w:val="24"/>
        </w:rPr>
      </w:pPr>
      <w:r w:rsidRPr="009D52D4">
        <w:rPr>
          <w:rFonts w:ascii="Times New Roman" w:hAnsi="Times New Roman"/>
          <w:sz w:val="24"/>
          <w:szCs w:val="24"/>
        </w:rPr>
        <w:t>Registration of authorized junk shop owners</w:t>
      </w:r>
      <w:r w:rsidR="00222B54">
        <w:rPr>
          <w:rFonts w:ascii="Times New Roman" w:hAnsi="Times New Roman"/>
          <w:sz w:val="24"/>
          <w:szCs w:val="24"/>
        </w:rPr>
        <w:t xml:space="preserve"> and other business</w:t>
      </w:r>
      <w:r w:rsidR="005446A1">
        <w:rPr>
          <w:rFonts w:ascii="Times New Roman" w:hAnsi="Times New Roman"/>
          <w:sz w:val="24"/>
          <w:szCs w:val="24"/>
        </w:rPr>
        <w:t>es</w:t>
      </w:r>
      <w:r w:rsidR="00222B54">
        <w:rPr>
          <w:rFonts w:ascii="Times New Roman" w:hAnsi="Times New Roman"/>
          <w:sz w:val="24"/>
          <w:szCs w:val="24"/>
        </w:rPr>
        <w:t xml:space="preserve"> that</w:t>
      </w:r>
      <w:r w:rsidR="005446A1">
        <w:rPr>
          <w:rFonts w:ascii="Times New Roman" w:hAnsi="Times New Roman"/>
          <w:sz w:val="24"/>
          <w:szCs w:val="24"/>
        </w:rPr>
        <w:t xml:space="preserve"> collect</w:t>
      </w:r>
      <w:r w:rsidR="00607CA1">
        <w:rPr>
          <w:rFonts w:ascii="Times New Roman" w:hAnsi="Times New Roman"/>
          <w:sz w:val="24"/>
          <w:szCs w:val="24"/>
        </w:rPr>
        <w:t xml:space="preserve"> recyclable materials</w:t>
      </w:r>
    </w:p>
    <w:p w14:paraId="6D8174FF" w14:textId="77777777" w:rsidR="009D52D4" w:rsidRPr="009D52D4" w:rsidRDefault="009D52D4" w:rsidP="00BC6873">
      <w:pPr>
        <w:pStyle w:val="ListParagraph"/>
        <w:numPr>
          <w:ilvl w:val="0"/>
          <w:numId w:val="5"/>
        </w:numPr>
        <w:spacing w:line="360" w:lineRule="auto"/>
        <w:jc w:val="both"/>
        <w:rPr>
          <w:rFonts w:ascii="Times New Roman" w:hAnsi="Times New Roman"/>
          <w:sz w:val="24"/>
          <w:szCs w:val="24"/>
        </w:rPr>
      </w:pPr>
      <w:r w:rsidRPr="009D52D4">
        <w:rPr>
          <w:rFonts w:ascii="Times New Roman" w:hAnsi="Times New Roman"/>
          <w:sz w:val="24"/>
          <w:szCs w:val="24"/>
        </w:rPr>
        <w:t>Posting of recyclable materials</w:t>
      </w:r>
      <w:r w:rsidR="00607CA1">
        <w:rPr>
          <w:rFonts w:ascii="Times New Roman" w:hAnsi="Times New Roman"/>
          <w:sz w:val="24"/>
          <w:szCs w:val="24"/>
        </w:rPr>
        <w:t xml:space="preserve"> to sell</w:t>
      </w:r>
    </w:p>
    <w:p w14:paraId="1A724B2F" w14:textId="77777777" w:rsidR="009D52D4" w:rsidRDefault="009D52D4" w:rsidP="00BC6873">
      <w:pPr>
        <w:pStyle w:val="ListParagraph"/>
        <w:numPr>
          <w:ilvl w:val="0"/>
          <w:numId w:val="5"/>
        </w:numPr>
        <w:spacing w:line="360" w:lineRule="auto"/>
        <w:jc w:val="both"/>
        <w:rPr>
          <w:rFonts w:ascii="Times New Roman" w:hAnsi="Times New Roman"/>
          <w:sz w:val="24"/>
          <w:szCs w:val="24"/>
        </w:rPr>
      </w:pPr>
      <w:r w:rsidRPr="009D52D4">
        <w:rPr>
          <w:rFonts w:ascii="Times New Roman" w:hAnsi="Times New Roman"/>
          <w:sz w:val="24"/>
          <w:szCs w:val="24"/>
        </w:rPr>
        <w:t>Bidding</w:t>
      </w:r>
      <w:r w:rsidR="00222B54">
        <w:rPr>
          <w:rFonts w:ascii="Times New Roman" w:hAnsi="Times New Roman"/>
          <w:sz w:val="24"/>
          <w:szCs w:val="24"/>
        </w:rPr>
        <w:t xml:space="preserve"> between junk shop owners and other business</w:t>
      </w:r>
      <w:r w:rsidR="008B0784">
        <w:rPr>
          <w:rFonts w:ascii="Times New Roman" w:hAnsi="Times New Roman"/>
          <w:sz w:val="24"/>
          <w:szCs w:val="24"/>
        </w:rPr>
        <w:t>es</w:t>
      </w:r>
      <w:r w:rsidR="00222B54">
        <w:rPr>
          <w:rFonts w:ascii="Times New Roman" w:hAnsi="Times New Roman"/>
          <w:sz w:val="24"/>
          <w:szCs w:val="24"/>
        </w:rPr>
        <w:t xml:space="preserve"> tha</w:t>
      </w:r>
      <w:r w:rsidR="005446A1">
        <w:rPr>
          <w:rFonts w:ascii="Times New Roman" w:hAnsi="Times New Roman"/>
          <w:sz w:val="24"/>
          <w:szCs w:val="24"/>
        </w:rPr>
        <w:t>t collect</w:t>
      </w:r>
      <w:r w:rsidR="00607CA1">
        <w:rPr>
          <w:rFonts w:ascii="Times New Roman" w:hAnsi="Times New Roman"/>
          <w:sz w:val="24"/>
          <w:szCs w:val="24"/>
        </w:rPr>
        <w:t xml:space="preserve"> recyclable materials</w:t>
      </w:r>
    </w:p>
    <w:p w14:paraId="2DBB0259" w14:textId="77777777" w:rsidR="00222B54" w:rsidRPr="009D52D4" w:rsidRDefault="00222B54" w:rsidP="00BC6873">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Sellers</w:t>
      </w:r>
      <w:r w:rsidR="008B0784">
        <w:rPr>
          <w:rFonts w:ascii="Times New Roman" w:hAnsi="Times New Roman"/>
          <w:sz w:val="24"/>
          <w:szCs w:val="24"/>
        </w:rPr>
        <w:t xml:space="preserve"> can choose from the </w:t>
      </w:r>
      <w:r w:rsidR="005446A1">
        <w:rPr>
          <w:rFonts w:ascii="Times New Roman" w:hAnsi="Times New Roman"/>
          <w:sz w:val="24"/>
          <w:szCs w:val="24"/>
        </w:rPr>
        <w:t>businesses that offer</w:t>
      </w:r>
      <w:r w:rsidR="008B0784">
        <w:rPr>
          <w:rFonts w:ascii="Times New Roman" w:hAnsi="Times New Roman"/>
          <w:sz w:val="24"/>
          <w:szCs w:val="24"/>
        </w:rPr>
        <w:t>ed</w:t>
      </w:r>
      <w:r w:rsidR="005446A1">
        <w:rPr>
          <w:rFonts w:ascii="Times New Roman" w:hAnsi="Times New Roman"/>
          <w:sz w:val="24"/>
          <w:szCs w:val="24"/>
        </w:rPr>
        <w:t xml:space="preserve"> a bid</w:t>
      </w:r>
    </w:p>
    <w:p w14:paraId="7A55D39D" w14:textId="77777777" w:rsidR="00222B54" w:rsidRDefault="005C4497" w:rsidP="00BC6873">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Website notification</w:t>
      </w:r>
      <w:r w:rsidR="00222B54">
        <w:rPr>
          <w:rFonts w:ascii="Times New Roman" w:hAnsi="Times New Roman"/>
          <w:sz w:val="24"/>
          <w:szCs w:val="24"/>
        </w:rPr>
        <w:t xml:space="preserve"> and </w:t>
      </w:r>
      <w:r w:rsidR="009D52D4" w:rsidRPr="009D52D4">
        <w:rPr>
          <w:rFonts w:ascii="Times New Roman" w:hAnsi="Times New Roman"/>
          <w:sz w:val="24"/>
          <w:szCs w:val="24"/>
        </w:rPr>
        <w:t>Email Notifications</w:t>
      </w:r>
      <w:r w:rsidR="00222B54">
        <w:rPr>
          <w:rFonts w:ascii="Times New Roman" w:hAnsi="Times New Roman"/>
          <w:sz w:val="24"/>
          <w:szCs w:val="24"/>
        </w:rPr>
        <w:t xml:space="preserve"> of Schedule of pick-up date, price and what junk shop or other business tha</w:t>
      </w:r>
      <w:r w:rsidR="00607CA1">
        <w:rPr>
          <w:rFonts w:ascii="Times New Roman" w:hAnsi="Times New Roman"/>
          <w:sz w:val="24"/>
          <w:szCs w:val="24"/>
        </w:rPr>
        <w:t>t collects recyclable materials</w:t>
      </w:r>
    </w:p>
    <w:p w14:paraId="49A43295" w14:textId="77777777" w:rsidR="00222B54" w:rsidRPr="00222B54" w:rsidRDefault="008308E2" w:rsidP="00BC6873">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Ads will be the income of the start-up business</w:t>
      </w:r>
    </w:p>
    <w:p w14:paraId="3B356468" w14:textId="77777777" w:rsidR="006951F5" w:rsidRDefault="009D52D4" w:rsidP="006951F5">
      <w:pPr>
        <w:pStyle w:val="ListParagraph"/>
        <w:numPr>
          <w:ilvl w:val="0"/>
          <w:numId w:val="5"/>
        </w:numPr>
        <w:spacing w:line="360" w:lineRule="auto"/>
        <w:jc w:val="both"/>
        <w:rPr>
          <w:rFonts w:ascii="Times New Roman" w:hAnsi="Times New Roman"/>
          <w:sz w:val="24"/>
          <w:szCs w:val="24"/>
        </w:rPr>
      </w:pPr>
      <w:r w:rsidRPr="009D52D4">
        <w:rPr>
          <w:rFonts w:ascii="Times New Roman" w:hAnsi="Times New Roman"/>
          <w:sz w:val="24"/>
          <w:szCs w:val="24"/>
        </w:rPr>
        <w:t>Report generation</w:t>
      </w:r>
      <w:r w:rsidR="00400CA9">
        <w:rPr>
          <w:rFonts w:ascii="Times New Roman" w:hAnsi="Times New Roman"/>
          <w:sz w:val="24"/>
          <w:szCs w:val="24"/>
        </w:rPr>
        <w:t xml:space="preserve"> such as </w:t>
      </w:r>
      <w:commentRangeStart w:id="165"/>
      <w:r w:rsidR="00400CA9">
        <w:rPr>
          <w:rFonts w:ascii="Times New Roman" w:hAnsi="Times New Roman"/>
          <w:sz w:val="24"/>
          <w:szCs w:val="24"/>
        </w:rPr>
        <w:t>active users and</w:t>
      </w:r>
      <w:r w:rsidR="00222B54">
        <w:rPr>
          <w:rFonts w:ascii="Times New Roman" w:hAnsi="Times New Roman"/>
          <w:sz w:val="24"/>
          <w:szCs w:val="24"/>
        </w:rPr>
        <w:t xml:space="preserve"> history of accepted r</w:t>
      </w:r>
      <w:r w:rsidR="00607CA1">
        <w:rPr>
          <w:rFonts w:ascii="Times New Roman" w:hAnsi="Times New Roman"/>
          <w:sz w:val="24"/>
          <w:szCs w:val="24"/>
        </w:rPr>
        <w:t>ecyclable materials</w:t>
      </w:r>
      <w:commentRangeEnd w:id="165"/>
      <w:r w:rsidR="00400CA9">
        <w:rPr>
          <w:rStyle w:val="CommentReference"/>
        </w:rPr>
        <w:commentReference w:id="165"/>
      </w:r>
    </w:p>
    <w:p w14:paraId="0A59C14D" w14:textId="77777777" w:rsidR="00E02D60" w:rsidRPr="006951F5" w:rsidRDefault="00893531" w:rsidP="006951F5">
      <w:pPr>
        <w:pStyle w:val="ListParagraph"/>
        <w:spacing w:line="360" w:lineRule="auto"/>
        <w:ind w:firstLine="720"/>
        <w:jc w:val="both"/>
        <w:rPr>
          <w:rFonts w:ascii="Times New Roman" w:hAnsi="Times New Roman"/>
          <w:sz w:val="24"/>
          <w:szCs w:val="24"/>
        </w:rPr>
      </w:pPr>
      <w:commentRangeStart w:id="166"/>
      <w:r w:rsidRPr="006951F5">
        <w:rPr>
          <w:rFonts w:ascii="Times New Roman" w:hAnsi="Times New Roman"/>
          <w:sz w:val="24"/>
          <w:szCs w:val="24"/>
        </w:rPr>
        <w:t>Online payment will not be covered by the system</w:t>
      </w:r>
      <w:r w:rsidR="0053531B" w:rsidRPr="006951F5">
        <w:rPr>
          <w:rFonts w:ascii="Times New Roman" w:hAnsi="Times New Roman"/>
          <w:sz w:val="24"/>
          <w:szCs w:val="24"/>
        </w:rPr>
        <w:t xml:space="preserve">, </w:t>
      </w:r>
      <w:r w:rsidR="00DB4059" w:rsidRPr="006951F5">
        <w:rPr>
          <w:rFonts w:ascii="Times New Roman" w:hAnsi="Times New Roman"/>
          <w:sz w:val="24"/>
          <w:szCs w:val="24"/>
        </w:rPr>
        <w:t>the same with</w:t>
      </w:r>
      <w:r w:rsidR="0053531B" w:rsidRPr="006951F5">
        <w:rPr>
          <w:rFonts w:ascii="Times New Roman" w:hAnsi="Times New Roman"/>
          <w:sz w:val="24"/>
          <w:szCs w:val="24"/>
        </w:rPr>
        <w:t xml:space="preserve"> the customer support such as complaint report since the transaction will end in accepting or declining the posted recyclable materials</w:t>
      </w:r>
      <w:commentRangeEnd w:id="166"/>
      <w:r w:rsidR="00400CA9">
        <w:rPr>
          <w:rStyle w:val="CommentReference"/>
        </w:rPr>
        <w:commentReference w:id="166"/>
      </w:r>
    </w:p>
    <w:p w14:paraId="30596072" w14:textId="77777777" w:rsidR="0003771A" w:rsidRPr="00B5409D" w:rsidRDefault="00BC61C7" w:rsidP="00E510FC">
      <w:pPr>
        <w:pStyle w:val="Heading1"/>
        <w:spacing w:line="360" w:lineRule="auto"/>
        <w:jc w:val="both"/>
        <w:rPr>
          <w:rFonts w:ascii="Times New Roman" w:hAnsi="Times New Roman"/>
          <w:b/>
          <w:color w:val="auto"/>
          <w:sz w:val="28"/>
          <w:szCs w:val="28"/>
        </w:rPr>
      </w:pPr>
      <w:bookmarkStart w:id="167" w:name="_Toc18399888"/>
      <w:bookmarkStart w:id="168" w:name="_Toc18399955"/>
      <w:bookmarkStart w:id="169" w:name="_Toc18400454"/>
      <w:bookmarkStart w:id="170" w:name="_Toc18400562"/>
      <w:bookmarkStart w:id="171" w:name="_Toc18489871"/>
      <w:bookmarkStart w:id="172" w:name="_Toc18490198"/>
      <w:bookmarkStart w:id="173" w:name="_Toc18490306"/>
      <w:bookmarkStart w:id="174" w:name="_Toc18759006"/>
      <w:bookmarkStart w:id="175" w:name="_Toc18759210"/>
      <w:bookmarkStart w:id="176" w:name="_Toc18759317"/>
      <w:bookmarkStart w:id="177" w:name="_Toc20084371"/>
      <w:bookmarkStart w:id="178" w:name="_Toc20085020"/>
      <w:bookmarkStart w:id="179" w:name="_Toc20085655"/>
      <w:bookmarkStart w:id="180" w:name="_Toc20677106"/>
      <w:bookmarkStart w:id="181" w:name="_Toc20895920"/>
      <w:bookmarkStart w:id="182" w:name="_Toc21594400"/>
      <w:bookmarkStart w:id="183" w:name="_Toc21594757"/>
      <w:r w:rsidRPr="007F6660">
        <w:rPr>
          <w:rFonts w:ascii="Times New Roman" w:hAnsi="Times New Roman"/>
          <w:b/>
          <w:color w:val="auto"/>
          <w:sz w:val="28"/>
          <w:szCs w:val="28"/>
        </w:rPr>
        <w:t>METHODOLOGY</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6FD5B51A" w14:textId="77777777" w:rsidR="00B14D39" w:rsidRPr="0029437C" w:rsidRDefault="00D248AD" w:rsidP="00E510FC">
      <w:pPr>
        <w:pStyle w:val="Heading3"/>
        <w:spacing w:line="360" w:lineRule="auto"/>
        <w:jc w:val="both"/>
        <w:rPr>
          <w:rFonts w:ascii="Times New Roman" w:hAnsi="Times New Roman"/>
          <w:b/>
          <w:i/>
          <w:color w:val="auto"/>
        </w:rPr>
      </w:pPr>
      <w:bookmarkStart w:id="184" w:name="_Toc18399889"/>
      <w:bookmarkStart w:id="185" w:name="_Toc18399956"/>
      <w:bookmarkStart w:id="186" w:name="_Toc18400455"/>
      <w:bookmarkStart w:id="187" w:name="_Toc18400563"/>
      <w:bookmarkStart w:id="188" w:name="_Toc18489872"/>
      <w:bookmarkStart w:id="189" w:name="_Toc18490199"/>
      <w:bookmarkStart w:id="190" w:name="_Toc18490307"/>
      <w:bookmarkStart w:id="191" w:name="_Toc18759007"/>
      <w:bookmarkStart w:id="192" w:name="_Toc18759211"/>
      <w:bookmarkStart w:id="193" w:name="_Toc18759318"/>
      <w:bookmarkStart w:id="194" w:name="_Toc20084372"/>
      <w:bookmarkStart w:id="195" w:name="_Toc20085021"/>
      <w:bookmarkStart w:id="196" w:name="_Toc20085656"/>
      <w:bookmarkStart w:id="197" w:name="_Toc20677107"/>
      <w:bookmarkStart w:id="198" w:name="_Toc20895921"/>
      <w:bookmarkStart w:id="199" w:name="_Toc21594401"/>
      <w:bookmarkStart w:id="200" w:name="_Toc21594758"/>
      <w:r w:rsidRPr="0029437C">
        <w:rPr>
          <w:rFonts w:ascii="Times New Roman" w:hAnsi="Times New Roman"/>
          <w:b/>
          <w:i/>
          <w:color w:val="auto"/>
        </w:rPr>
        <w:t>S</w:t>
      </w:r>
      <w:r w:rsidR="00F9492D" w:rsidRPr="0029437C">
        <w:rPr>
          <w:rFonts w:ascii="Times New Roman" w:hAnsi="Times New Roman"/>
          <w:b/>
          <w:i/>
          <w:color w:val="auto"/>
        </w:rPr>
        <w:t>tudy</w:t>
      </w:r>
      <w:r w:rsidRPr="0029437C">
        <w:rPr>
          <w:rFonts w:ascii="Times New Roman" w:hAnsi="Times New Roman"/>
          <w:b/>
          <w:i/>
          <w:color w:val="auto"/>
        </w:rPr>
        <w:t xml:space="preserve"> D</w:t>
      </w:r>
      <w:r w:rsidR="00F9492D" w:rsidRPr="0029437C">
        <w:rPr>
          <w:rFonts w:ascii="Times New Roman" w:hAnsi="Times New Roman"/>
          <w:b/>
          <w:i/>
          <w:color w:val="auto"/>
        </w:rPr>
        <w:t>esign</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74918F6B" w14:textId="77777777" w:rsidR="003775B6" w:rsidRPr="007F6660" w:rsidRDefault="00BB13BA" w:rsidP="00E510FC">
      <w:pPr>
        <w:spacing w:line="360" w:lineRule="auto"/>
        <w:jc w:val="both"/>
        <w:rPr>
          <w:rFonts w:ascii="Times New Roman" w:hAnsi="Times New Roman"/>
          <w:sz w:val="24"/>
          <w:szCs w:val="24"/>
        </w:rPr>
      </w:pPr>
      <w:r w:rsidRPr="007F6660">
        <w:rPr>
          <w:rFonts w:ascii="Times New Roman" w:hAnsi="Times New Roman"/>
          <w:b/>
          <w:sz w:val="24"/>
          <w:szCs w:val="24"/>
        </w:rPr>
        <w:tab/>
      </w:r>
      <w:r w:rsidR="0063672E" w:rsidRPr="007F6660">
        <w:rPr>
          <w:rFonts w:ascii="Times New Roman" w:hAnsi="Times New Roman"/>
          <w:sz w:val="24"/>
          <w:szCs w:val="24"/>
        </w:rPr>
        <w:t xml:space="preserve">This study </w:t>
      </w:r>
      <w:r w:rsidR="005A6594">
        <w:rPr>
          <w:rFonts w:ascii="Times New Roman" w:hAnsi="Times New Roman"/>
          <w:sz w:val="24"/>
          <w:szCs w:val="24"/>
        </w:rPr>
        <w:t>is an applied</w:t>
      </w:r>
      <w:r w:rsidR="00CF79A5" w:rsidRPr="007F6660">
        <w:rPr>
          <w:rFonts w:ascii="Times New Roman" w:hAnsi="Times New Roman"/>
          <w:sz w:val="24"/>
          <w:szCs w:val="24"/>
        </w:rPr>
        <w:t xml:space="preserve"> research </w:t>
      </w:r>
      <w:r w:rsidR="005A6594">
        <w:rPr>
          <w:rFonts w:ascii="Times New Roman" w:hAnsi="Times New Roman"/>
          <w:sz w:val="24"/>
          <w:szCs w:val="24"/>
        </w:rPr>
        <w:t xml:space="preserve">which </w:t>
      </w:r>
      <w:r w:rsidR="00CF79A5" w:rsidRPr="007F6660">
        <w:rPr>
          <w:rFonts w:ascii="Times New Roman" w:hAnsi="Times New Roman"/>
          <w:sz w:val="24"/>
          <w:szCs w:val="24"/>
        </w:rPr>
        <w:t xml:space="preserve">aims </w:t>
      </w:r>
      <w:commentRangeStart w:id="201"/>
      <w:r w:rsidR="000A7F57">
        <w:rPr>
          <w:rFonts w:ascii="Times New Roman" w:hAnsi="Times New Roman"/>
          <w:sz w:val="24"/>
          <w:szCs w:val="24"/>
        </w:rPr>
        <w:t>to find</w:t>
      </w:r>
      <w:r w:rsidR="00CF79A5" w:rsidRPr="007F6660">
        <w:rPr>
          <w:rFonts w:ascii="Times New Roman" w:hAnsi="Times New Roman"/>
          <w:sz w:val="24"/>
          <w:szCs w:val="24"/>
        </w:rPr>
        <w:t xml:space="preserve"> </w:t>
      </w:r>
      <w:commentRangeEnd w:id="201"/>
      <w:r w:rsidR="000A7F57">
        <w:rPr>
          <w:rStyle w:val="CommentReference"/>
        </w:rPr>
        <w:commentReference w:id="201"/>
      </w:r>
      <w:r w:rsidR="00CF79A5" w:rsidRPr="007F6660">
        <w:rPr>
          <w:rFonts w:ascii="Times New Roman" w:hAnsi="Times New Roman"/>
          <w:sz w:val="24"/>
          <w:szCs w:val="24"/>
        </w:rPr>
        <w:t>a solution for an immediate problem facing a society, or an industrial/business organization</w:t>
      </w:r>
      <w:r w:rsidR="003463B4">
        <w:rPr>
          <w:rFonts w:ascii="Times New Roman" w:hAnsi="Times New Roman"/>
          <w:sz w:val="24"/>
          <w:szCs w:val="24"/>
        </w:rPr>
        <w:t>,</w:t>
      </w:r>
      <w:r w:rsidR="005A6594">
        <w:rPr>
          <w:rFonts w:ascii="Times New Roman" w:hAnsi="Times New Roman"/>
          <w:sz w:val="24"/>
          <w:szCs w:val="24"/>
        </w:rPr>
        <w:t xml:space="preserve"> and </w:t>
      </w:r>
      <w:commentRangeStart w:id="202"/>
      <w:r w:rsidR="005A6594">
        <w:rPr>
          <w:rFonts w:ascii="Times New Roman" w:hAnsi="Times New Roman"/>
          <w:sz w:val="24"/>
          <w:szCs w:val="24"/>
        </w:rPr>
        <w:t>develop</w:t>
      </w:r>
      <w:r w:rsidR="000A7F57">
        <w:rPr>
          <w:rFonts w:ascii="Times New Roman" w:hAnsi="Times New Roman"/>
          <w:sz w:val="24"/>
          <w:szCs w:val="24"/>
        </w:rPr>
        <w:t>ed</w:t>
      </w:r>
      <w:commentRangeEnd w:id="202"/>
      <w:r w:rsidR="000A7F57">
        <w:rPr>
          <w:rStyle w:val="CommentReference"/>
        </w:rPr>
        <w:commentReference w:id="202"/>
      </w:r>
      <w:r w:rsidR="005A6594">
        <w:rPr>
          <w:rFonts w:ascii="Times New Roman" w:hAnsi="Times New Roman"/>
          <w:sz w:val="24"/>
          <w:szCs w:val="24"/>
        </w:rPr>
        <w:t xml:space="preserve"> the </w:t>
      </w:r>
      <w:r w:rsidR="005A6594">
        <w:rPr>
          <w:rFonts w:ascii="Times New Roman" w:hAnsi="Times New Roman"/>
          <w:sz w:val="24"/>
          <w:szCs w:val="24"/>
        </w:rPr>
        <w:lastRenderedPageBreak/>
        <w:t>solution using existing technologies, principles and standards</w:t>
      </w:r>
      <w:r w:rsidR="003463B4">
        <w:rPr>
          <w:rFonts w:ascii="Times New Roman" w:hAnsi="Times New Roman"/>
          <w:sz w:val="24"/>
          <w:szCs w:val="24"/>
        </w:rPr>
        <w:t>. Through this study the researchers aim</w:t>
      </w:r>
      <w:r w:rsidR="00CF79A5" w:rsidRPr="007F6660">
        <w:rPr>
          <w:rFonts w:ascii="Times New Roman" w:hAnsi="Times New Roman"/>
          <w:sz w:val="24"/>
          <w:szCs w:val="24"/>
        </w:rPr>
        <w:t xml:space="preserve"> to</w:t>
      </w:r>
      <w:r w:rsidR="003463B4">
        <w:rPr>
          <w:rFonts w:ascii="Times New Roman" w:hAnsi="Times New Roman"/>
          <w:sz w:val="24"/>
          <w:szCs w:val="24"/>
        </w:rPr>
        <w:t xml:space="preserve"> contribute in managing wastes</w:t>
      </w:r>
      <w:r w:rsidR="00CF79A5" w:rsidRPr="007F6660">
        <w:rPr>
          <w:rFonts w:ascii="Times New Roman" w:hAnsi="Times New Roman"/>
          <w:sz w:val="24"/>
          <w:szCs w:val="24"/>
        </w:rPr>
        <w:t xml:space="preserve">. </w:t>
      </w:r>
      <w:r w:rsidR="003463B4">
        <w:rPr>
          <w:rFonts w:ascii="Times New Roman" w:hAnsi="Times New Roman"/>
          <w:sz w:val="24"/>
          <w:szCs w:val="24"/>
        </w:rPr>
        <w:t>Figure 2</w:t>
      </w:r>
      <w:r w:rsidR="000A7F57">
        <w:rPr>
          <w:rFonts w:ascii="Times New Roman" w:hAnsi="Times New Roman"/>
          <w:sz w:val="24"/>
          <w:szCs w:val="24"/>
        </w:rPr>
        <w:t xml:space="preserve"> </w:t>
      </w:r>
      <w:r w:rsidR="003463B4">
        <w:rPr>
          <w:rFonts w:ascii="Times New Roman" w:hAnsi="Times New Roman"/>
          <w:sz w:val="24"/>
          <w:szCs w:val="24"/>
        </w:rPr>
        <w:t xml:space="preserve">illustrates the </w:t>
      </w:r>
      <w:r w:rsidR="003775B6" w:rsidRPr="007F6660">
        <w:rPr>
          <w:rFonts w:ascii="Times New Roman" w:hAnsi="Times New Roman"/>
          <w:sz w:val="24"/>
          <w:szCs w:val="24"/>
        </w:rPr>
        <w:t>process</w:t>
      </w:r>
      <w:r w:rsidR="003463B4">
        <w:rPr>
          <w:rFonts w:ascii="Times New Roman" w:hAnsi="Times New Roman"/>
          <w:sz w:val="24"/>
          <w:szCs w:val="24"/>
        </w:rPr>
        <w:t>es</w:t>
      </w:r>
      <w:r w:rsidR="003775B6" w:rsidRPr="007F6660">
        <w:rPr>
          <w:rFonts w:ascii="Times New Roman" w:hAnsi="Times New Roman"/>
          <w:sz w:val="24"/>
          <w:szCs w:val="24"/>
        </w:rPr>
        <w:t xml:space="preserve"> or steps </w:t>
      </w:r>
      <w:r w:rsidR="003463B4">
        <w:rPr>
          <w:rFonts w:ascii="Times New Roman" w:hAnsi="Times New Roman"/>
          <w:sz w:val="24"/>
          <w:szCs w:val="24"/>
        </w:rPr>
        <w:t xml:space="preserve">in </w:t>
      </w:r>
      <w:r w:rsidR="001D5FB0">
        <w:rPr>
          <w:rFonts w:ascii="Times New Roman" w:hAnsi="Times New Roman"/>
          <w:sz w:val="24"/>
          <w:szCs w:val="24"/>
        </w:rPr>
        <w:t>doing an</w:t>
      </w:r>
      <w:r w:rsidR="000951E6">
        <w:rPr>
          <w:rFonts w:ascii="Times New Roman" w:hAnsi="Times New Roman"/>
          <w:sz w:val="24"/>
          <w:szCs w:val="24"/>
        </w:rPr>
        <w:t xml:space="preserve"> </w:t>
      </w:r>
      <w:r w:rsidR="003775B6" w:rsidRPr="007F6660">
        <w:rPr>
          <w:rFonts w:ascii="Times New Roman" w:hAnsi="Times New Roman"/>
          <w:sz w:val="24"/>
          <w:szCs w:val="24"/>
        </w:rPr>
        <w:t>applied research.</w:t>
      </w:r>
    </w:p>
    <w:p w14:paraId="0F37E825" w14:textId="77777777" w:rsidR="00FF041E" w:rsidRPr="007F6660" w:rsidRDefault="001F1E0D" w:rsidP="00E02D60">
      <w:pPr>
        <w:spacing w:line="240" w:lineRule="auto"/>
        <w:jc w:val="both"/>
        <w:rPr>
          <w:rFonts w:ascii="Times New Roman" w:hAnsi="Times New Roman"/>
          <w:sz w:val="24"/>
          <w:szCs w:val="24"/>
        </w:rPr>
      </w:pPr>
      <w:r>
        <w:rPr>
          <w:rFonts w:ascii="Times New Roman" w:hAnsi="Times New Roman"/>
          <w:noProof/>
          <w:sz w:val="24"/>
          <w:szCs w:val="24"/>
          <w:lang w:val="en-PH" w:eastAsia="en-PH"/>
        </w:rPr>
        <w:pict w14:anchorId="5F3C000C">
          <v:shape id="_x0000_i1026" type="#_x0000_t75" style="width:395.25pt;height:164.25pt;visibility:visible;mso-wrap-style:square">
            <v:imagedata r:id="rId15" o:title="" croptop="5462f" cropbottom="3657f"/>
          </v:shape>
        </w:pict>
      </w:r>
    </w:p>
    <w:p w14:paraId="6ED1990C" w14:textId="77777777" w:rsidR="001F1DA2" w:rsidRDefault="001F1DA2" w:rsidP="00E02D60">
      <w:pPr>
        <w:pStyle w:val="Caption"/>
        <w:jc w:val="center"/>
        <w:rPr>
          <w:rFonts w:ascii="Times New Roman" w:hAnsi="Times New Roman"/>
          <w:i w:val="0"/>
          <w:color w:val="auto"/>
          <w:sz w:val="24"/>
          <w:szCs w:val="24"/>
        </w:rPr>
      </w:pPr>
      <w:bookmarkStart w:id="203" w:name="_Toc18759449"/>
      <w:r w:rsidRPr="00E02D60">
        <w:rPr>
          <w:rFonts w:ascii="Times New Roman" w:hAnsi="Times New Roman"/>
          <w:color w:val="auto"/>
          <w:sz w:val="24"/>
          <w:szCs w:val="24"/>
        </w:rPr>
        <w:t xml:space="preserve">Figure </w:t>
      </w:r>
      <w:r w:rsidR="00B63A57" w:rsidRPr="00E02D60">
        <w:rPr>
          <w:rFonts w:ascii="Times New Roman" w:hAnsi="Times New Roman"/>
          <w:color w:val="auto"/>
          <w:sz w:val="24"/>
          <w:szCs w:val="24"/>
        </w:rPr>
        <w:fldChar w:fldCharType="begin"/>
      </w:r>
      <w:r w:rsidR="00772821" w:rsidRPr="00E02D60">
        <w:rPr>
          <w:rFonts w:ascii="Times New Roman" w:hAnsi="Times New Roman"/>
          <w:color w:val="auto"/>
          <w:sz w:val="24"/>
          <w:szCs w:val="24"/>
        </w:rPr>
        <w:instrText xml:space="preserve"> SEQ Figure \* ARABIC </w:instrText>
      </w:r>
      <w:r w:rsidR="00B63A57" w:rsidRPr="00E02D60">
        <w:rPr>
          <w:rFonts w:ascii="Times New Roman" w:hAnsi="Times New Roman"/>
          <w:color w:val="auto"/>
          <w:sz w:val="24"/>
          <w:szCs w:val="24"/>
        </w:rPr>
        <w:fldChar w:fldCharType="separate"/>
      </w:r>
      <w:r w:rsidR="004429C6">
        <w:rPr>
          <w:rFonts w:ascii="Times New Roman" w:hAnsi="Times New Roman"/>
          <w:noProof/>
          <w:color w:val="auto"/>
          <w:sz w:val="24"/>
          <w:szCs w:val="24"/>
        </w:rPr>
        <w:t>2</w:t>
      </w:r>
      <w:r w:rsidR="00B63A57" w:rsidRPr="00E02D60">
        <w:rPr>
          <w:rFonts w:ascii="Times New Roman" w:hAnsi="Times New Roman"/>
          <w:color w:val="auto"/>
          <w:sz w:val="24"/>
          <w:szCs w:val="24"/>
        </w:rPr>
        <w:fldChar w:fldCharType="end"/>
      </w:r>
      <w:r w:rsidRPr="00E02D60">
        <w:rPr>
          <w:rFonts w:ascii="Times New Roman" w:hAnsi="Times New Roman"/>
          <w:color w:val="auto"/>
          <w:sz w:val="24"/>
          <w:szCs w:val="24"/>
        </w:rPr>
        <w:t>.</w:t>
      </w:r>
      <w:r w:rsidRPr="00E02D60">
        <w:rPr>
          <w:rFonts w:ascii="Times New Roman" w:hAnsi="Times New Roman"/>
          <w:i w:val="0"/>
          <w:color w:val="auto"/>
          <w:sz w:val="24"/>
          <w:szCs w:val="24"/>
        </w:rPr>
        <w:t xml:space="preserve">  Five-Step for Applied Research Process (Baimyrzaeva, M., 2018)</w:t>
      </w:r>
      <w:bookmarkEnd w:id="203"/>
    </w:p>
    <w:p w14:paraId="79E957BE" w14:textId="77777777" w:rsidR="00E02D60" w:rsidRPr="00E02D60" w:rsidRDefault="00E02D60" w:rsidP="00E02D60"/>
    <w:p w14:paraId="07D813EE" w14:textId="77777777" w:rsidR="00BD571F" w:rsidRDefault="00491B52" w:rsidP="00BC6873">
      <w:pPr>
        <w:pStyle w:val="ListParagraph"/>
        <w:numPr>
          <w:ilvl w:val="0"/>
          <w:numId w:val="3"/>
        </w:numPr>
        <w:spacing w:line="360" w:lineRule="auto"/>
        <w:jc w:val="both"/>
        <w:rPr>
          <w:rFonts w:ascii="Times New Roman" w:hAnsi="Times New Roman"/>
          <w:sz w:val="24"/>
          <w:szCs w:val="24"/>
        </w:rPr>
      </w:pPr>
      <w:r>
        <w:rPr>
          <w:rFonts w:ascii="Times New Roman" w:hAnsi="Times New Roman"/>
          <w:sz w:val="24"/>
          <w:szCs w:val="24"/>
        </w:rPr>
        <w:t>Clarify</w:t>
      </w:r>
      <w:r w:rsidR="00BD571F" w:rsidRPr="003775B6">
        <w:rPr>
          <w:rFonts w:ascii="Times New Roman" w:hAnsi="Times New Roman"/>
          <w:sz w:val="24"/>
          <w:szCs w:val="24"/>
        </w:rPr>
        <w:t xml:space="preserve"> Research Focus</w:t>
      </w:r>
    </w:p>
    <w:p w14:paraId="07814757" w14:textId="77777777" w:rsidR="00BD571F" w:rsidRPr="004F16E7" w:rsidRDefault="001D5FB0" w:rsidP="00D81653">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Clarifying</w:t>
      </w:r>
      <w:r w:rsidRPr="004F16E7">
        <w:rPr>
          <w:rFonts w:ascii="Times New Roman" w:hAnsi="Times New Roman"/>
          <w:sz w:val="24"/>
          <w:szCs w:val="24"/>
        </w:rPr>
        <w:t xml:space="preserve"> research</w:t>
      </w:r>
      <w:r w:rsidR="00BD571F" w:rsidRPr="004F16E7">
        <w:rPr>
          <w:rFonts w:ascii="Times New Roman" w:hAnsi="Times New Roman"/>
          <w:sz w:val="24"/>
          <w:szCs w:val="24"/>
        </w:rPr>
        <w:t xml:space="preserve"> focus involves communicating with the client to articul</w:t>
      </w:r>
      <w:r w:rsidR="00F8037D">
        <w:rPr>
          <w:rFonts w:ascii="Times New Roman" w:hAnsi="Times New Roman"/>
          <w:sz w:val="24"/>
          <w:szCs w:val="24"/>
        </w:rPr>
        <w:t>ate which problem</w:t>
      </w:r>
      <w:r w:rsidR="00BD571F" w:rsidRPr="004F16E7">
        <w:rPr>
          <w:rFonts w:ascii="Times New Roman" w:hAnsi="Times New Roman"/>
          <w:sz w:val="24"/>
          <w:szCs w:val="24"/>
        </w:rPr>
        <w:t xml:space="preserve"> t</w:t>
      </w:r>
      <w:r w:rsidR="00F8037D">
        <w:rPr>
          <w:rFonts w:ascii="Times New Roman" w:hAnsi="Times New Roman"/>
          <w:sz w:val="24"/>
          <w:szCs w:val="24"/>
        </w:rPr>
        <w:t xml:space="preserve">he research is meant to address, what are </w:t>
      </w:r>
      <w:r w:rsidR="00BD571F" w:rsidRPr="004F16E7">
        <w:rPr>
          <w:rFonts w:ascii="Times New Roman" w:hAnsi="Times New Roman"/>
          <w:sz w:val="24"/>
          <w:szCs w:val="24"/>
        </w:rPr>
        <w:t>the goal</w:t>
      </w:r>
      <w:r w:rsidR="00F8037D">
        <w:rPr>
          <w:rFonts w:ascii="Times New Roman" w:hAnsi="Times New Roman"/>
          <w:sz w:val="24"/>
          <w:szCs w:val="24"/>
        </w:rPr>
        <w:t>s</w:t>
      </w:r>
      <w:r w:rsidR="00BD571F" w:rsidRPr="004F16E7">
        <w:rPr>
          <w:rFonts w:ascii="Times New Roman" w:hAnsi="Times New Roman"/>
          <w:sz w:val="24"/>
          <w:szCs w:val="24"/>
        </w:rPr>
        <w:t xml:space="preserve"> and objectives</w:t>
      </w:r>
      <w:r w:rsidR="00BD571F">
        <w:rPr>
          <w:rFonts w:ascii="Times New Roman" w:hAnsi="Times New Roman"/>
          <w:sz w:val="24"/>
          <w:szCs w:val="24"/>
        </w:rPr>
        <w:t xml:space="preserve"> of the study. </w:t>
      </w:r>
      <w:r w:rsidR="00BD571F" w:rsidRPr="004F16E7">
        <w:rPr>
          <w:rFonts w:ascii="Times New Roman" w:hAnsi="Times New Roman"/>
          <w:sz w:val="24"/>
          <w:szCs w:val="24"/>
        </w:rPr>
        <w:t xml:space="preserve">In this phase, the </w:t>
      </w:r>
      <w:r w:rsidR="000951E6" w:rsidRPr="004F16E7">
        <w:rPr>
          <w:rFonts w:ascii="Times New Roman" w:hAnsi="Times New Roman"/>
          <w:sz w:val="24"/>
          <w:szCs w:val="24"/>
        </w:rPr>
        <w:t>researc</w:t>
      </w:r>
      <w:r w:rsidR="000951E6">
        <w:rPr>
          <w:rFonts w:ascii="Times New Roman" w:hAnsi="Times New Roman"/>
          <w:sz w:val="24"/>
          <w:szCs w:val="24"/>
        </w:rPr>
        <w:t>hers have</w:t>
      </w:r>
      <w:r w:rsidR="00505584">
        <w:rPr>
          <w:rStyle w:val="CommentReference"/>
        </w:rPr>
        <w:commentReference w:id="204"/>
      </w:r>
      <w:r w:rsidR="00505584">
        <w:rPr>
          <w:rFonts w:ascii="Times New Roman" w:hAnsi="Times New Roman"/>
          <w:sz w:val="24"/>
          <w:szCs w:val="24"/>
        </w:rPr>
        <w:t xml:space="preserve"> identified</w:t>
      </w:r>
      <w:r w:rsidR="00BD571F" w:rsidRPr="004F16E7">
        <w:rPr>
          <w:rFonts w:ascii="Times New Roman" w:hAnsi="Times New Roman"/>
          <w:sz w:val="24"/>
          <w:szCs w:val="24"/>
        </w:rPr>
        <w:t xml:space="preserve"> what specific problem to address</w:t>
      </w:r>
      <w:r w:rsidR="00F8037D">
        <w:rPr>
          <w:rFonts w:ascii="Times New Roman" w:hAnsi="Times New Roman"/>
          <w:sz w:val="24"/>
          <w:szCs w:val="24"/>
        </w:rPr>
        <w:t>,</w:t>
      </w:r>
      <w:r w:rsidR="00BD571F">
        <w:rPr>
          <w:rFonts w:ascii="Times New Roman" w:hAnsi="Times New Roman"/>
          <w:sz w:val="24"/>
          <w:szCs w:val="24"/>
        </w:rPr>
        <w:t xml:space="preserve"> which is the difficulty of junk shops in finding potential clients</w:t>
      </w:r>
      <w:r w:rsidR="00BD571F" w:rsidRPr="004F16E7">
        <w:rPr>
          <w:rFonts w:ascii="Times New Roman" w:hAnsi="Times New Roman"/>
          <w:sz w:val="24"/>
          <w:szCs w:val="24"/>
        </w:rPr>
        <w:t xml:space="preserve">. </w:t>
      </w:r>
    </w:p>
    <w:p w14:paraId="059A78BA" w14:textId="77777777" w:rsidR="00BD571F" w:rsidRDefault="00BD571F" w:rsidP="00E510FC">
      <w:pPr>
        <w:pStyle w:val="ListParagraph"/>
        <w:spacing w:line="360" w:lineRule="auto"/>
        <w:ind w:left="1080"/>
        <w:jc w:val="both"/>
        <w:rPr>
          <w:rFonts w:ascii="Times New Roman" w:hAnsi="Times New Roman"/>
          <w:sz w:val="24"/>
          <w:szCs w:val="24"/>
        </w:rPr>
      </w:pPr>
    </w:p>
    <w:p w14:paraId="121619D1" w14:textId="77777777" w:rsidR="00BD571F" w:rsidRDefault="00BD571F" w:rsidP="00BC6873">
      <w:pPr>
        <w:pStyle w:val="ListParagraph"/>
        <w:numPr>
          <w:ilvl w:val="0"/>
          <w:numId w:val="3"/>
        </w:numPr>
        <w:spacing w:line="360" w:lineRule="auto"/>
        <w:jc w:val="both"/>
        <w:rPr>
          <w:rFonts w:ascii="Times New Roman" w:hAnsi="Times New Roman"/>
          <w:sz w:val="24"/>
          <w:szCs w:val="24"/>
        </w:rPr>
      </w:pPr>
      <w:r w:rsidRPr="0028223A">
        <w:rPr>
          <w:rFonts w:ascii="Times New Roman" w:hAnsi="Times New Roman"/>
          <w:sz w:val="24"/>
          <w:szCs w:val="24"/>
        </w:rPr>
        <w:t>Scan Existing Information</w:t>
      </w:r>
    </w:p>
    <w:p w14:paraId="74E91AC6" w14:textId="77777777" w:rsidR="00BD571F" w:rsidRPr="004F16E7" w:rsidRDefault="00BD571F" w:rsidP="00E510FC">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 xml:space="preserve">This is </w:t>
      </w:r>
      <w:r w:rsidRPr="004F16E7">
        <w:rPr>
          <w:rFonts w:ascii="Times New Roman" w:hAnsi="Times New Roman"/>
          <w:sz w:val="24"/>
          <w:szCs w:val="24"/>
        </w:rPr>
        <w:t>a preliminary review of the existing information to u</w:t>
      </w:r>
      <w:r>
        <w:rPr>
          <w:rFonts w:ascii="Times New Roman" w:hAnsi="Times New Roman"/>
          <w:sz w:val="24"/>
          <w:szCs w:val="24"/>
        </w:rPr>
        <w:t xml:space="preserve">ncover what is known about this </w:t>
      </w:r>
      <w:r w:rsidRPr="004F16E7">
        <w:rPr>
          <w:rFonts w:ascii="Times New Roman" w:hAnsi="Times New Roman"/>
          <w:sz w:val="24"/>
          <w:szCs w:val="24"/>
        </w:rPr>
        <w:t>case and what new information is needed</w:t>
      </w:r>
      <w:r>
        <w:rPr>
          <w:rFonts w:ascii="Times New Roman" w:hAnsi="Times New Roman"/>
          <w:sz w:val="24"/>
          <w:szCs w:val="24"/>
        </w:rPr>
        <w:t xml:space="preserve">. </w:t>
      </w:r>
      <w:r w:rsidRPr="004F16E7">
        <w:rPr>
          <w:rFonts w:ascii="Times New Roman" w:hAnsi="Times New Roman"/>
          <w:sz w:val="24"/>
          <w:szCs w:val="24"/>
        </w:rPr>
        <w:t>In this phase</w:t>
      </w:r>
      <w:r w:rsidR="00505584">
        <w:rPr>
          <w:rFonts w:ascii="Times New Roman" w:hAnsi="Times New Roman"/>
          <w:sz w:val="24"/>
          <w:szCs w:val="24"/>
        </w:rPr>
        <w:t>, the researchers</w:t>
      </w:r>
      <w:r w:rsidR="000951E6">
        <w:rPr>
          <w:rFonts w:ascii="Times New Roman" w:hAnsi="Times New Roman"/>
          <w:sz w:val="24"/>
          <w:szCs w:val="24"/>
        </w:rPr>
        <w:t xml:space="preserve"> </w:t>
      </w:r>
      <w:commentRangeStart w:id="205"/>
      <w:r w:rsidR="00F8037D">
        <w:rPr>
          <w:rFonts w:ascii="Times New Roman" w:hAnsi="Times New Roman"/>
          <w:sz w:val="24"/>
          <w:szCs w:val="24"/>
        </w:rPr>
        <w:t>gather</w:t>
      </w:r>
      <w:r w:rsidR="00505584">
        <w:rPr>
          <w:rFonts w:ascii="Times New Roman" w:hAnsi="Times New Roman"/>
          <w:sz w:val="24"/>
          <w:szCs w:val="24"/>
        </w:rPr>
        <w:t>ed</w:t>
      </w:r>
      <w:commentRangeEnd w:id="205"/>
      <w:r w:rsidR="00505584">
        <w:rPr>
          <w:rStyle w:val="CommentReference"/>
        </w:rPr>
        <w:commentReference w:id="205"/>
      </w:r>
      <w:r w:rsidRPr="004F16E7">
        <w:rPr>
          <w:rFonts w:ascii="Times New Roman" w:hAnsi="Times New Roman"/>
          <w:sz w:val="24"/>
          <w:szCs w:val="24"/>
        </w:rPr>
        <w:t xml:space="preserve"> the existi</w:t>
      </w:r>
      <w:r w:rsidR="00F8037D">
        <w:rPr>
          <w:rFonts w:ascii="Times New Roman" w:hAnsi="Times New Roman"/>
          <w:sz w:val="24"/>
          <w:szCs w:val="24"/>
        </w:rPr>
        <w:t>ng information</w:t>
      </w:r>
      <w:r w:rsidRPr="004F16E7">
        <w:rPr>
          <w:rFonts w:ascii="Times New Roman" w:hAnsi="Times New Roman"/>
          <w:sz w:val="24"/>
          <w:szCs w:val="24"/>
        </w:rPr>
        <w:t xml:space="preserve"> from</w:t>
      </w:r>
      <w:r w:rsidR="00F8037D">
        <w:rPr>
          <w:rFonts w:ascii="Times New Roman" w:hAnsi="Times New Roman"/>
          <w:sz w:val="24"/>
          <w:szCs w:val="24"/>
        </w:rPr>
        <w:t xml:space="preserve"> books, journals, and articles to </w:t>
      </w:r>
      <w:r w:rsidRPr="004F16E7">
        <w:rPr>
          <w:rFonts w:ascii="Times New Roman" w:hAnsi="Times New Roman"/>
          <w:sz w:val="24"/>
          <w:szCs w:val="24"/>
        </w:rPr>
        <w:t>learn much as possible about the research problem.</w:t>
      </w:r>
      <w:r>
        <w:rPr>
          <w:rFonts w:ascii="Times New Roman" w:hAnsi="Times New Roman"/>
          <w:sz w:val="24"/>
          <w:szCs w:val="24"/>
        </w:rPr>
        <w:t xml:space="preserve"> Literature review or background study </w:t>
      </w:r>
      <w:commentRangeStart w:id="206"/>
      <w:r w:rsidR="000605A9">
        <w:rPr>
          <w:rFonts w:ascii="Times New Roman" w:hAnsi="Times New Roman"/>
          <w:sz w:val="24"/>
          <w:szCs w:val="24"/>
        </w:rPr>
        <w:t>is</w:t>
      </w:r>
      <w:commentRangeEnd w:id="206"/>
      <w:r w:rsidR="000605A9">
        <w:rPr>
          <w:rStyle w:val="CommentReference"/>
        </w:rPr>
        <w:commentReference w:id="206"/>
      </w:r>
      <w:r w:rsidR="0002343E">
        <w:rPr>
          <w:rFonts w:ascii="Times New Roman" w:hAnsi="Times New Roman"/>
          <w:sz w:val="24"/>
          <w:szCs w:val="24"/>
        </w:rPr>
        <w:t xml:space="preserve"> produced in this phase, </w:t>
      </w:r>
      <w:commentRangeStart w:id="207"/>
      <w:r w:rsidR="0002343E">
        <w:rPr>
          <w:rFonts w:ascii="Times New Roman" w:hAnsi="Times New Roman"/>
          <w:sz w:val="24"/>
          <w:szCs w:val="24"/>
        </w:rPr>
        <w:t>which</w:t>
      </w:r>
      <w:commentRangeEnd w:id="207"/>
      <w:r w:rsidR="0002343E">
        <w:rPr>
          <w:rStyle w:val="CommentReference"/>
        </w:rPr>
        <w:commentReference w:id="207"/>
      </w:r>
      <w:r w:rsidR="0002343E">
        <w:rPr>
          <w:rFonts w:ascii="Times New Roman" w:hAnsi="Times New Roman"/>
          <w:sz w:val="24"/>
          <w:szCs w:val="24"/>
        </w:rPr>
        <w:t xml:space="preserve"> is provided in chapter 1 of this document.</w:t>
      </w:r>
    </w:p>
    <w:p w14:paraId="2DB51272" w14:textId="77777777" w:rsidR="00BD571F" w:rsidRDefault="00BD571F" w:rsidP="00E510FC">
      <w:pPr>
        <w:pStyle w:val="ListParagraph"/>
        <w:spacing w:line="360" w:lineRule="auto"/>
        <w:ind w:left="1080"/>
        <w:jc w:val="both"/>
        <w:rPr>
          <w:rFonts w:ascii="Times New Roman" w:hAnsi="Times New Roman"/>
          <w:sz w:val="24"/>
          <w:szCs w:val="24"/>
        </w:rPr>
      </w:pPr>
    </w:p>
    <w:p w14:paraId="16916447" w14:textId="77777777" w:rsidR="0002343E" w:rsidRDefault="0002343E" w:rsidP="00E510FC">
      <w:pPr>
        <w:pStyle w:val="ListParagraph"/>
        <w:spacing w:line="360" w:lineRule="auto"/>
        <w:ind w:left="1080"/>
        <w:jc w:val="both"/>
        <w:rPr>
          <w:rFonts w:ascii="Times New Roman" w:hAnsi="Times New Roman"/>
          <w:sz w:val="24"/>
          <w:szCs w:val="24"/>
        </w:rPr>
      </w:pPr>
    </w:p>
    <w:p w14:paraId="62C0A87F" w14:textId="77777777" w:rsidR="0002343E" w:rsidRDefault="0002343E" w:rsidP="00E510FC">
      <w:pPr>
        <w:pStyle w:val="ListParagraph"/>
        <w:spacing w:line="360" w:lineRule="auto"/>
        <w:ind w:left="1080"/>
        <w:jc w:val="both"/>
        <w:rPr>
          <w:rFonts w:ascii="Times New Roman" w:hAnsi="Times New Roman"/>
          <w:sz w:val="24"/>
          <w:szCs w:val="24"/>
        </w:rPr>
      </w:pPr>
    </w:p>
    <w:p w14:paraId="140CEC87" w14:textId="77777777" w:rsidR="00BD571F" w:rsidRDefault="006D13F0" w:rsidP="00BC6873">
      <w:pPr>
        <w:pStyle w:val="ListParagraph"/>
        <w:numPr>
          <w:ilvl w:val="0"/>
          <w:numId w:val="3"/>
        </w:numPr>
        <w:spacing w:line="360" w:lineRule="auto"/>
        <w:jc w:val="both"/>
        <w:rPr>
          <w:rFonts w:ascii="Times New Roman" w:hAnsi="Times New Roman"/>
          <w:sz w:val="24"/>
          <w:szCs w:val="24"/>
        </w:rPr>
      </w:pPr>
      <w:r>
        <w:rPr>
          <w:rFonts w:ascii="Times New Roman" w:hAnsi="Times New Roman"/>
          <w:sz w:val="24"/>
          <w:szCs w:val="24"/>
        </w:rPr>
        <w:lastRenderedPageBreak/>
        <w:t>Plan</w:t>
      </w:r>
      <w:r w:rsidR="00BD571F" w:rsidRPr="00A50E2A">
        <w:rPr>
          <w:rFonts w:ascii="Times New Roman" w:hAnsi="Times New Roman"/>
          <w:sz w:val="24"/>
          <w:szCs w:val="24"/>
        </w:rPr>
        <w:t xml:space="preserve"> Research Tasks and Methods </w:t>
      </w:r>
    </w:p>
    <w:p w14:paraId="4EDAA918" w14:textId="77777777" w:rsidR="00E973C3" w:rsidRPr="002153E7" w:rsidRDefault="00BD571F" w:rsidP="00E510FC">
      <w:pPr>
        <w:pStyle w:val="ListParagraph"/>
        <w:spacing w:line="360" w:lineRule="auto"/>
        <w:ind w:left="1080" w:firstLine="360"/>
        <w:jc w:val="both"/>
        <w:rPr>
          <w:rFonts w:ascii="Times New Roman" w:hAnsi="Times New Roman"/>
          <w:sz w:val="24"/>
          <w:szCs w:val="24"/>
        </w:rPr>
      </w:pPr>
      <w:r w:rsidRPr="0081467B">
        <w:rPr>
          <w:rFonts w:ascii="Times New Roman" w:hAnsi="Times New Roman"/>
          <w:sz w:val="24"/>
          <w:szCs w:val="24"/>
        </w:rPr>
        <w:t>Research methodology is a p</w:t>
      </w:r>
      <w:r w:rsidR="00F8037D">
        <w:rPr>
          <w:rFonts w:ascii="Times New Roman" w:hAnsi="Times New Roman"/>
          <w:sz w:val="24"/>
          <w:szCs w:val="24"/>
        </w:rPr>
        <w:t>lan of</w:t>
      </w:r>
      <w:r>
        <w:rPr>
          <w:rFonts w:ascii="Times New Roman" w:hAnsi="Times New Roman"/>
          <w:sz w:val="24"/>
          <w:szCs w:val="24"/>
        </w:rPr>
        <w:t xml:space="preserve"> research tasks that </w:t>
      </w:r>
      <w:r w:rsidRPr="0081467B">
        <w:rPr>
          <w:rFonts w:ascii="Times New Roman" w:hAnsi="Times New Roman"/>
          <w:sz w:val="24"/>
          <w:szCs w:val="24"/>
        </w:rPr>
        <w:t>sp</w:t>
      </w:r>
      <w:r w:rsidR="00F8037D">
        <w:rPr>
          <w:rFonts w:ascii="Times New Roman" w:hAnsi="Times New Roman"/>
          <w:sz w:val="24"/>
          <w:szCs w:val="24"/>
        </w:rPr>
        <w:t>ecifies how</w:t>
      </w:r>
      <w:r w:rsidRPr="0081467B">
        <w:rPr>
          <w:rFonts w:ascii="Times New Roman" w:hAnsi="Times New Roman"/>
          <w:sz w:val="24"/>
          <w:szCs w:val="24"/>
        </w:rPr>
        <w:t xml:space="preserve"> research questions</w:t>
      </w:r>
      <w:r w:rsidR="00F8037D">
        <w:rPr>
          <w:rFonts w:ascii="Times New Roman" w:hAnsi="Times New Roman"/>
          <w:sz w:val="24"/>
          <w:szCs w:val="24"/>
        </w:rPr>
        <w:t xml:space="preserve"> will be answered</w:t>
      </w:r>
      <w:r w:rsidR="008A4025">
        <w:rPr>
          <w:rFonts w:ascii="Times New Roman" w:hAnsi="Times New Roman"/>
          <w:sz w:val="24"/>
          <w:szCs w:val="24"/>
        </w:rPr>
        <w:t xml:space="preserve">. The </w:t>
      </w:r>
      <w:r w:rsidR="000951E6">
        <w:rPr>
          <w:rFonts w:ascii="Times New Roman" w:hAnsi="Times New Roman"/>
          <w:sz w:val="24"/>
          <w:szCs w:val="24"/>
        </w:rPr>
        <w:t>researchers have</w:t>
      </w:r>
      <w:r w:rsidR="008A4025">
        <w:rPr>
          <w:rFonts w:ascii="Times New Roman" w:hAnsi="Times New Roman"/>
          <w:sz w:val="24"/>
          <w:szCs w:val="24"/>
        </w:rPr>
        <w:t xml:space="preserve"> identified</w:t>
      </w:r>
      <w:r w:rsidRPr="0081467B">
        <w:rPr>
          <w:rFonts w:ascii="Times New Roman" w:hAnsi="Times New Roman"/>
          <w:sz w:val="24"/>
          <w:szCs w:val="24"/>
        </w:rPr>
        <w:t xml:space="preserve"> the methodology that </w:t>
      </w:r>
      <w:commentRangeStart w:id="208"/>
      <w:r w:rsidR="008A4025">
        <w:rPr>
          <w:rFonts w:ascii="Times New Roman" w:hAnsi="Times New Roman"/>
          <w:sz w:val="24"/>
          <w:szCs w:val="24"/>
        </w:rPr>
        <w:t>is</w:t>
      </w:r>
      <w:commentRangeEnd w:id="208"/>
      <w:r w:rsidR="008A4025">
        <w:rPr>
          <w:rStyle w:val="CommentReference"/>
        </w:rPr>
        <w:commentReference w:id="208"/>
      </w:r>
      <w:r w:rsidR="008A4025">
        <w:rPr>
          <w:rFonts w:ascii="Times New Roman" w:hAnsi="Times New Roman"/>
          <w:sz w:val="24"/>
          <w:szCs w:val="24"/>
        </w:rPr>
        <w:t xml:space="preserve"> used in this study which</w:t>
      </w:r>
      <w:r>
        <w:rPr>
          <w:rFonts w:ascii="Times New Roman" w:hAnsi="Times New Roman"/>
          <w:sz w:val="24"/>
          <w:szCs w:val="24"/>
        </w:rPr>
        <w:t xml:space="preserve"> will serve as a guide in developing the </w:t>
      </w:r>
      <w:r w:rsidR="001D5FB0">
        <w:rPr>
          <w:rFonts w:ascii="Times New Roman" w:hAnsi="Times New Roman"/>
          <w:sz w:val="24"/>
          <w:szCs w:val="24"/>
        </w:rPr>
        <w:t>solution. For</w:t>
      </w:r>
      <w:r>
        <w:rPr>
          <w:rFonts w:ascii="Times New Roman" w:hAnsi="Times New Roman"/>
          <w:sz w:val="24"/>
          <w:szCs w:val="24"/>
        </w:rPr>
        <w:t xml:space="preserve"> the develo</w:t>
      </w:r>
      <w:r w:rsidR="008A4025">
        <w:rPr>
          <w:rFonts w:ascii="Times New Roman" w:hAnsi="Times New Roman"/>
          <w:sz w:val="24"/>
          <w:szCs w:val="24"/>
        </w:rPr>
        <w:t xml:space="preserve">pment phase, the researchers </w:t>
      </w:r>
      <w:commentRangeStart w:id="209"/>
      <w:r>
        <w:rPr>
          <w:rFonts w:ascii="Times New Roman" w:hAnsi="Times New Roman"/>
          <w:sz w:val="24"/>
          <w:szCs w:val="24"/>
        </w:rPr>
        <w:t>use</w:t>
      </w:r>
      <w:r w:rsidR="008A4025">
        <w:rPr>
          <w:rFonts w:ascii="Times New Roman" w:hAnsi="Times New Roman"/>
          <w:sz w:val="24"/>
          <w:szCs w:val="24"/>
        </w:rPr>
        <w:t>d</w:t>
      </w:r>
      <w:commentRangeEnd w:id="209"/>
      <w:r w:rsidR="008A4025">
        <w:rPr>
          <w:rStyle w:val="CommentReference"/>
        </w:rPr>
        <w:commentReference w:id="209"/>
      </w:r>
      <w:r>
        <w:rPr>
          <w:rFonts w:ascii="Times New Roman" w:hAnsi="Times New Roman"/>
          <w:sz w:val="24"/>
          <w:szCs w:val="24"/>
        </w:rPr>
        <w:t xml:space="preserve"> Rapid Application D</w:t>
      </w:r>
      <w:r w:rsidRPr="00F74AB7">
        <w:rPr>
          <w:rFonts w:ascii="Times New Roman" w:hAnsi="Times New Roman"/>
          <w:sz w:val="24"/>
          <w:szCs w:val="24"/>
        </w:rPr>
        <w:t xml:space="preserve">evelopment </w:t>
      </w:r>
      <w:r>
        <w:rPr>
          <w:rFonts w:ascii="Times New Roman" w:hAnsi="Times New Roman"/>
          <w:sz w:val="24"/>
          <w:szCs w:val="24"/>
        </w:rPr>
        <w:t>(RAD) model</w:t>
      </w:r>
      <w:r w:rsidRPr="007F6660">
        <w:rPr>
          <w:rFonts w:ascii="Times New Roman" w:hAnsi="Times New Roman"/>
          <w:sz w:val="24"/>
          <w:szCs w:val="24"/>
        </w:rPr>
        <w:t xml:space="preserve">. </w:t>
      </w:r>
    </w:p>
    <w:p w14:paraId="3595E472" w14:textId="77777777" w:rsidR="00E973C3" w:rsidRPr="00E973C3" w:rsidRDefault="00E973C3" w:rsidP="00E510FC">
      <w:pPr>
        <w:pStyle w:val="ListParagraph"/>
        <w:spacing w:line="360" w:lineRule="auto"/>
        <w:ind w:left="1080" w:firstLine="360"/>
        <w:jc w:val="both"/>
        <w:rPr>
          <w:rFonts w:ascii="Times New Roman" w:hAnsi="Times New Roman"/>
          <w:sz w:val="24"/>
          <w:szCs w:val="24"/>
        </w:rPr>
      </w:pPr>
    </w:p>
    <w:p w14:paraId="5269C460" w14:textId="77777777" w:rsidR="00757640" w:rsidRPr="007F6660" w:rsidRDefault="00757640" w:rsidP="00BC6873">
      <w:pPr>
        <w:pStyle w:val="ListParagraph"/>
        <w:numPr>
          <w:ilvl w:val="0"/>
          <w:numId w:val="3"/>
        </w:numPr>
        <w:spacing w:line="360" w:lineRule="auto"/>
        <w:jc w:val="both"/>
        <w:rPr>
          <w:rFonts w:ascii="Times New Roman" w:hAnsi="Times New Roman"/>
          <w:sz w:val="24"/>
          <w:szCs w:val="24"/>
        </w:rPr>
      </w:pPr>
      <w:r w:rsidRPr="007F6660">
        <w:rPr>
          <w:rFonts w:ascii="Times New Roman" w:hAnsi="Times New Roman"/>
          <w:sz w:val="24"/>
          <w:szCs w:val="24"/>
        </w:rPr>
        <w:t>Collect, Analyze, and Interpret Data</w:t>
      </w:r>
    </w:p>
    <w:p w14:paraId="3E9F8458" w14:textId="77777777" w:rsidR="00757640" w:rsidRDefault="00F8037D" w:rsidP="00E510FC">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C</w:t>
      </w:r>
      <w:r w:rsidR="00F61054">
        <w:rPr>
          <w:rFonts w:ascii="Times New Roman" w:hAnsi="Times New Roman"/>
          <w:sz w:val="24"/>
          <w:szCs w:val="24"/>
        </w:rPr>
        <w:t>ollection of data from different sources</w:t>
      </w:r>
      <w:r w:rsidR="00AE50F9">
        <w:rPr>
          <w:rFonts w:ascii="Times New Roman" w:hAnsi="Times New Roman"/>
          <w:sz w:val="24"/>
          <w:szCs w:val="24"/>
        </w:rPr>
        <w:t xml:space="preserve"> that is re</w:t>
      </w:r>
      <w:r w:rsidR="004D70BC">
        <w:rPr>
          <w:rFonts w:ascii="Times New Roman" w:hAnsi="Times New Roman"/>
          <w:sz w:val="24"/>
          <w:szCs w:val="24"/>
        </w:rPr>
        <w:t xml:space="preserve">levant to the </w:t>
      </w:r>
      <w:r w:rsidR="000951E6">
        <w:rPr>
          <w:rFonts w:ascii="Times New Roman" w:hAnsi="Times New Roman"/>
          <w:sz w:val="24"/>
          <w:szCs w:val="24"/>
        </w:rPr>
        <w:t>study that is</w:t>
      </w:r>
      <w:r w:rsidR="004D70BC">
        <w:rPr>
          <w:rStyle w:val="CommentReference"/>
        </w:rPr>
        <w:commentReference w:id="210"/>
      </w:r>
      <w:r w:rsidR="00AE50F9">
        <w:rPr>
          <w:rFonts w:ascii="Times New Roman" w:hAnsi="Times New Roman"/>
          <w:sz w:val="24"/>
          <w:szCs w:val="24"/>
        </w:rPr>
        <w:t xml:space="preserve"> analyzed and interpreted. </w:t>
      </w:r>
      <w:r w:rsidR="00757640" w:rsidRPr="007F6660">
        <w:rPr>
          <w:rFonts w:ascii="Times New Roman" w:hAnsi="Times New Roman"/>
          <w:sz w:val="24"/>
          <w:szCs w:val="24"/>
        </w:rPr>
        <w:t>In</w:t>
      </w:r>
      <w:r w:rsidR="004D70BC">
        <w:rPr>
          <w:rFonts w:ascii="Times New Roman" w:hAnsi="Times New Roman"/>
          <w:sz w:val="24"/>
          <w:szCs w:val="24"/>
        </w:rPr>
        <w:t xml:space="preserve"> this phase, the </w:t>
      </w:r>
      <w:r w:rsidR="000951E6">
        <w:rPr>
          <w:rFonts w:ascii="Times New Roman" w:hAnsi="Times New Roman"/>
          <w:sz w:val="24"/>
          <w:szCs w:val="24"/>
        </w:rPr>
        <w:t>researchers have</w:t>
      </w:r>
      <w:r w:rsidR="004D70BC">
        <w:rPr>
          <w:rStyle w:val="CommentReference"/>
        </w:rPr>
        <w:commentReference w:id="211"/>
      </w:r>
      <w:r w:rsidR="00757640" w:rsidRPr="007F6660">
        <w:rPr>
          <w:rFonts w:ascii="Times New Roman" w:hAnsi="Times New Roman"/>
          <w:sz w:val="24"/>
          <w:szCs w:val="24"/>
        </w:rPr>
        <w:t xml:space="preserve"> collect</w:t>
      </w:r>
      <w:r w:rsidR="004D70BC">
        <w:rPr>
          <w:rFonts w:ascii="Times New Roman" w:hAnsi="Times New Roman"/>
          <w:sz w:val="24"/>
          <w:szCs w:val="24"/>
        </w:rPr>
        <w:t>ed</w:t>
      </w:r>
      <w:r w:rsidR="00757640" w:rsidRPr="007F6660">
        <w:rPr>
          <w:rFonts w:ascii="Times New Roman" w:hAnsi="Times New Roman"/>
          <w:sz w:val="24"/>
          <w:szCs w:val="24"/>
        </w:rPr>
        <w:t xml:space="preserve"> data using different data gatheri</w:t>
      </w:r>
      <w:r w:rsidR="00897318">
        <w:rPr>
          <w:rFonts w:ascii="Times New Roman" w:hAnsi="Times New Roman"/>
          <w:sz w:val="24"/>
          <w:szCs w:val="24"/>
        </w:rPr>
        <w:t>ng tools such as interview</w:t>
      </w:r>
      <w:r w:rsidR="0036443E">
        <w:rPr>
          <w:rFonts w:ascii="Times New Roman" w:hAnsi="Times New Roman"/>
          <w:sz w:val="24"/>
          <w:szCs w:val="24"/>
        </w:rPr>
        <w:t xml:space="preserve"> guide</w:t>
      </w:r>
      <w:r w:rsidR="00897318">
        <w:rPr>
          <w:rFonts w:ascii="Times New Roman" w:hAnsi="Times New Roman"/>
          <w:sz w:val="24"/>
          <w:szCs w:val="24"/>
        </w:rPr>
        <w:t xml:space="preserve">. </w:t>
      </w:r>
      <w:r w:rsidR="00C40210">
        <w:rPr>
          <w:rFonts w:ascii="Times New Roman" w:hAnsi="Times New Roman"/>
          <w:sz w:val="24"/>
          <w:szCs w:val="24"/>
        </w:rPr>
        <w:t xml:space="preserve">The </w:t>
      </w:r>
      <w:r w:rsidR="004D70BC">
        <w:rPr>
          <w:rFonts w:ascii="Times New Roman" w:hAnsi="Times New Roman"/>
          <w:sz w:val="24"/>
          <w:szCs w:val="24"/>
        </w:rPr>
        <w:t xml:space="preserve">population </w:t>
      </w:r>
      <w:commentRangeStart w:id="212"/>
      <w:r w:rsidR="004D70BC">
        <w:rPr>
          <w:rFonts w:ascii="Times New Roman" w:hAnsi="Times New Roman"/>
          <w:sz w:val="24"/>
          <w:szCs w:val="24"/>
        </w:rPr>
        <w:t>is</w:t>
      </w:r>
      <w:commentRangeEnd w:id="212"/>
      <w:r w:rsidR="00704689">
        <w:rPr>
          <w:rStyle w:val="CommentReference"/>
        </w:rPr>
        <w:commentReference w:id="212"/>
      </w:r>
      <w:r w:rsidR="00ED24A9">
        <w:rPr>
          <w:rFonts w:ascii="Times New Roman" w:hAnsi="Times New Roman"/>
          <w:sz w:val="24"/>
          <w:szCs w:val="24"/>
        </w:rPr>
        <w:t xml:space="preserve"> estimated in this phase.</w:t>
      </w:r>
    </w:p>
    <w:p w14:paraId="08A50C46" w14:textId="77777777" w:rsidR="00DA627A" w:rsidRPr="00ED24A9" w:rsidRDefault="00DA627A" w:rsidP="00E510FC">
      <w:pPr>
        <w:pStyle w:val="ListParagraph"/>
        <w:spacing w:line="360" w:lineRule="auto"/>
        <w:ind w:left="1080" w:firstLine="360"/>
        <w:jc w:val="both"/>
        <w:rPr>
          <w:rFonts w:ascii="Times New Roman" w:hAnsi="Times New Roman"/>
          <w:sz w:val="24"/>
          <w:szCs w:val="24"/>
        </w:rPr>
      </w:pPr>
    </w:p>
    <w:p w14:paraId="3ED486E9" w14:textId="77777777" w:rsidR="00757640" w:rsidRPr="007F6660" w:rsidRDefault="00A00582" w:rsidP="00BC6873">
      <w:pPr>
        <w:pStyle w:val="ListParagraph"/>
        <w:numPr>
          <w:ilvl w:val="0"/>
          <w:numId w:val="3"/>
        </w:numPr>
        <w:spacing w:line="360" w:lineRule="auto"/>
        <w:jc w:val="both"/>
        <w:rPr>
          <w:rFonts w:ascii="Times New Roman" w:hAnsi="Times New Roman"/>
          <w:sz w:val="24"/>
          <w:szCs w:val="24"/>
        </w:rPr>
      </w:pPr>
      <w:r w:rsidRPr="00A00582">
        <w:rPr>
          <w:rFonts w:ascii="Times New Roman" w:hAnsi="Times New Roman"/>
          <w:sz w:val="24"/>
          <w:szCs w:val="24"/>
        </w:rPr>
        <w:t>Summary/Conclusion/Recommendations for solution</w:t>
      </w:r>
    </w:p>
    <w:p w14:paraId="7A487C4C" w14:textId="77777777" w:rsidR="00844A3D" w:rsidRDefault="00853F74" w:rsidP="00E510FC">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F</w:t>
      </w:r>
      <w:r w:rsidR="00F8037D">
        <w:rPr>
          <w:rFonts w:ascii="Times New Roman" w:hAnsi="Times New Roman"/>
          <w:sz w:val="24"/>
          <w:szCs w:val="24"/>
        </w:rPr>
        <w:t>rom the data gathered</w:t>
      </w:r>
      <w:r>
        <w:rPr>
          <w:rFonts w:ascii="Times New Roman" w:hAnsi="Times New Roman"/>
          <w:sz w:val="24"/>
          <w:szCs w:val="24"/>
        </w:rPr>
        <w:t>, the interpreted data</w:t>
      </w:r>
      <w:r w:rsidR="000951E6">
        <w:rPr>
          <w:rFonts w:ascii="Times New Roman" w:hAnsi="Times New Roman"/>
          <w:sz w:val="24"/>
          <w:szCs w:val="24"/>
        </w:rPr>
        <w:t xml:space="preserve"> </w:t>
      </w:r>
      <w:commentRangeStart w:id="213"/>
      <w:r w:rsidR="00E745A6">
        <w:rPr>
          <w:rFonts w:ascii="Times New Roman" w:hAnsi="Times New Roman"/>
          <w:sz w:val="24"/>
          <w:szCs w:val="24"/>
        </w:rPr>
        <w:t>is</w:t>
      </w:r>
      <w:commentRangeEnd w:id="213"/>
      <w:r w:rsidR="00E745A6">
        <w:rPr>
          <w:rStyle w:val="CommentReference"/>
        </w:rPr>
        <w:commentReference w:id="213"/>
      </w:r>
      <w:r>
        <w:rPr>
          <w:rFonts w:ascii="Times New Roman" w:hAnsi="Times New Roman"/>
          <w:sz w:val="24"/>
          <w:szCs w:val="24"/>
        </w:rPr>
        <w:t xml:space="preserve"> summarized to come up with a conclusion. </w:t>
      </w:r>
      <w:commentRangeStart w:id="214"/>
      <w:r w:rsidR="0019769D">
        <w:rPr>
          <w:rFonts w:ascii="Times New Roman" w:hAnsi="Times New Roman"/>
          <w:sz w:val="24"/>
          <w:szCs w:val="24"/>
        </w:rPr>
        <w:t>After</w:t>
      </w:r>
      <w:commentRangeEnd w:id="214"/>
      <w:r w:rsidR="0019769D">
        <w:rPr>
          <w:rStyle w:val="CommentReference"/>
        </w:rPr>
        <w:commentReference w:id="214"/>
      </w:r>
      <w:r w:rsidR="00F8037D">
        <w:rPr>
          <w:rFonts w:ascii="Times New Roman" w:hAnsi="Times New Roman"/>
          <w:sz w:val="24"/>
          <w:szCs w:val="24"/>
        </w:rPr>
        <w:t xml:space="preserve"> a conclusion </w:t>
      </w:r>
      <w:commentRangeStart w:id="215"/>
      <w:r w:rsidR="00C96494">
        <w:rPr>
          <w:rFonts w:ascii="Times New Roman" w:hAnsi="Times New Roman"/>
          <w:sz w:val="24"/>
          <w:szCs w:val="24"/>
        </w:rPr>
        <w:t>is</w:t>
      </w:r>
      <w:commentRangeEnd w:id="215"/>
      <w:r w:rsidR="00C96494">
        <w:rPr>
          <w:rStyle w:val="CommentReference"/>
        </w:rPr>
        <w:commentReference w:id="215"/>
      </w:r>
      <w:r w:rsidR="00C96494">
        <w:rPr>
          <w:rFonts w:ascii="Times New Roman" w:hAnsi="Times New Roman"/>
          <w:sz w:val="24"/>
          <w:szCs w:val="24"/>
        </w:rPr>
        <w:t xml:space="preserve"> reached, the researchers</w:t>
      </w:r>
      <w:r w:rsidR="000951E6">
        <w:rPr>
          <w:rFonts w:ascii="Times New Roman" w:hAnsi="Times New Roman"/>
          <w:sz w:val="24"/>
          <w:szCs w:val="24"/>
        </w:rPr>
        <w:t xml:space="preserve"> </w:t>
      </w:r>
      <w:commentRangeStart w:id="216"/>
      <w:r w:rsidR="00F8037D">
        <w:rPr>
          <w:rFonts w:ascii="Times New Roman" w:hAnsi="Times New Roman"/>
          <w:sz w:val="24"/>
          <w:szCs w:val="24"/>
        </w:rPr>
        <w:t>propose</w:t>
      </w:r>
      <w:r w:rsidR="00C96494">
        <w:rPr>
          <w:rFonts w:ascii="Times New Roman" w:hAnsi="Times New Roman"/>
          <w:sz w:val="24"/>
          <w:szCs w:val="24"/>
        </w:rPr>
        <w:t>d</w:t>
      </w:r>
      <w:commentRangeEnd w:id="216"/>
      <w:r w:rsidR="00C96494">
        <w:rPr>
          <w:rStyle w:val="CommentReference"/>
        </w:rPr>
        <w:commentReference w:id="216"/>
      </w:r>
      <w:r w:rsidR="00F8037D">
        <w:rPr>
          <w:rFonts w:ascii="Times New Roman" w:hAnsi="Times New Roman"/>
          <w:sz w:val="24"/>
          <w:szCs w:val="24"/>
        </w:rPr>
        <w:t xml:space="preserve"> a</w:t>
      </w:r>
      <w:r w:rsidR="00A00582">
        <w:rPr>
          <w:rFonts w:ascii="Times New Roman" w:hAnsi="Times New Roman"/>
          <w:sz w:val="24"/>
          <w:szCs w:val="24"/>
        </w:rPr>
        <w:t xml:space="preserve"> recommended soluti</w:t>
      </w:r>
      <w:r w:rsidR="00F8037D">
        <w:rPr>
          <w:rFonts w:ascii="Times New Roman" w:hAnsi="Times New Roman"/>
          <w:sz w:val="24"/>
          <w:szCs w:val="24"/>
        </w:rPr>
        <w:t>on.</w:t>
      </w:r>
      <w:r w:rsidR="00F74AB7">
        <w:rPr>
          <w:rFonts w:ascii="Times New Roman" w:hAnsi="Times New Roman"/>
          <w:sz w:val="24"/>
          <w:szCs w:val="24"/>
        </w:rPr>
        <w:t xml:space="preserve"> In this study,</w:t>
      </w:r>
      <w:r w:rsidR="00F8037D">
        <w:rPr>
          <w:rFonts w:ascii="Times New Roman" w:hAnsi="Times New Roman"/>
          <w:sz w:val="24"/>
          <w:szCs w:val="24"/>
        </w:rPr>
        <w:t xml:space="preserve"> the recommended solution </w:t>
      </w:r>
      <w:commentRangeStart w:id="217"/>
      <w:r w:rsidR="00C96494">
        <w:rPr>
          <w:rFonts w:ascii="Times New Roman" w:hAnsi="Times New Roman"/>
          <w:sz w:val="24"/>
          <w:szCs w:val="24"/>
        </w:rPr>
        <w:t>is</w:t>
      </w:r>
      <w:commentRangeEnd w:id="217"/>
      <w:r w:rsidR="00C96494">
        <w:rPr>
          <w:rStyle w:val="CommentReference"/>
        </w:rPr>
        <w:commentReference w:id="217"/>
      </w:r>
      <w:r w:rsidR="000951E6">
        <w:rPr>
          <w:rFonts w:ascii="Times New Roman" w:hAnsi="Times New Roman"/>
          <w:sz w:val="24"/>
          <w:szCs w:val="24"/>
        </w:rPr>
        <w:t xml:space="preserve"> </w:t>
      </w:r>
      <w:commentRangeStart w:id="218"/>
      <w:r w:rsidR="00C96494">
        <w:rPr>
          <w:rFonts w:ascii="Times New Roman" w:hAnsi="Times New Roman"/>
          <w:sz w:val="24"/>
          <w:szCs w:val="24"/>
        </w:rPr>
        <w:t>the</w:t>
      </w:r>
      <w:commentRangeEnd w:id="218"/>
      <w:r w:rsidR="00C96494">
        <w:rPr>
          <w:rStyle w:val="CommentReference"/>
        </w:rPr>
        <w:commentReference w:id="218"/>
      </w:r>
      <w:r w:rsidR="00C96494">
        <w:rPr>
          <w:rFonts w:ascii="Times New Roman" w:hAnsi="Times New Roman"/>
          <w:sz w:val="24"/>
          <w:szCs w:val="24"/>
        </w:rPr>
        <w:t xml:space="preserve"> developed </w:t>
      </w:r>
      <w:r w:rsidR="00F74AB7">
        <w:rPr>
          <w:rFonts w:ascii="Times New Roman" w:hAnsi="Times New Roman"/>
          <w:sz w:val="24"/>
          <w:szCs w:val="24"/>
        </w:rPr>
        <w:t>system that w</w:t>
      </w:r>
      <w:r w:rsidR="005D4E88">
        <w:rPr>
          <w:rFonts w:ascii="Times New Roman" w:hAnsi="Times New Roman"/>
          <w:sz w:val="24"/>
          <w:szCs w:val="24"/>
        </w:rPr>
        <w:t>ill help encourage</w:t>
      </w:r>
      <w:r w:rsidR="00F74AB7">
        <w:rPr>
          <w:rFonts w:ascii="Times New Roman" w:hAnsi="Times New Roman"/>
          <w:sz w:val="24"/>
          <w:szCs w:val="24"/>
        </w:rPr>
        <w:t xml:space="preserve"> the residents, commercial establishment </w:t>
      </w:r>
      <w:r w:rsidR="00897318">
        <w:rPr>
          <w:rFonts w:ascii="Times New Roman" w:hAnsi="Times New Roman"/>
          <w:sz w:val="24"/>
          <w:szCs w:val="24"/>
        </w:rPr>
        <w:t xml:space="preserve">owners </w:t>
      </w:r>
      <w:r w:rsidR="00F74AB7">
        <w:rPr>
          <w:rFonts w:ascii="Times New Roman" w:hAnsi="Times New Roman"/>
          <w:sz w:val="24"/>
          <w:szCs w:val="24"/>
        </w:rPr>
        <w:t xml:space="preserve">and other </w:t>
      </w:r>
      <w:r w:rsidR="005D4E88">
        <w:rPr>
          <w:rFonts w:ascii="Times New Roman" w:hAnsi="Times New Roman"/>
          <w:sz w:val="24"/>
          <w:szCs w:val="24"/>
        </w:rPr>
        <w:t>clients</w:t>
      </w:r>
      <w:r w:rsidR="00F74AB7">
        <w:rPr>
          <w:rFonts w:ascii="Times New Roman" w:hAnsi="Times New Roman"/>
          <w:sz w:val="24"/>
          <w:szCs w:val="24"/>
        </w:rPr>
        <w:t xml:space="preserve"> to segregate their garbage and sell </w:t>
      </w:r>
      <w:r w:rsidR="005D4E88">
        <w:rPr>
          <w:rFonts w:ascii="Times New Roman" w:hAnsi="Times New Roman"/>
          <w:sz w:val="24"/>
          <w:szCs w:val="24"/>
        </w:rPr>
        <w:t xml:space="preserve">their </w:t>
      </w:r>
      <w:r w:rsidR="00F74AB7">
        <w:rPr>
          <w:rFonts w:ascii="Times New Roman" w:hAnsi="Times New Roman"/>
          <w:sz w:val="24"/>
          <w:szCs w:val="24"/>
        </w:rPr>
        <w:t>recyclable materials to junk shops.</w:t>
      </w:r>
    </w:p>
    <w:p w14:paraId="49D55FC7" w14:textId="77777777" w:rsidR="00957B2A" w:rsidRDefault="00957B2A" w:rsidP="00E510FC">
      <w:pPr>
        <w:pStyle w:val="ListParagraph"/>
        <w:spacing w:line="360" w:lineRule="auto"/>
        <w:ind w:left="1080" w:firstLine="360"/>
        <w:jc w:val="both"/>
        <w:rPr>
          <w:rFonts w:ascii="Times New Roman" w:hAnsi="Times New Roman"/>
          <w:sz w:val="24"/>
          <w:szCs w:val="24"/>
        </w:rPr>
      </w:pPr>
    </w:p>
    <w:p w14:paraId="19C82BFD" w14:textId="77777777" w:rsidR="00E32FC3" w:rsidRPr="00B72EF8" w:rsidRDefault="003463B4" w:rsidP="00E510FC">
      <w:pPr>
        <w:spacing w:line="360" w:lineRule="auto"/>
        <w:ind w:firstLine="720"/>
        <w:jc w:val="both"/>
        <w:rPr>
          <w:rFonts w:ascii="Times New Roman" w:hAnsi="Times New Roman"/>
          <w:sz w:val="24"/>
          <w:szCs w:val="24"/>
        </w:rPr>
      </w:pPr>
      <w:r>
        <w:rPr>
          <w:rFonts w:ascii="Times New Roman" w:hAnsi="Times New Roman"/>
          <w:sz w:val="24"/>
          <w:szCs w:val="24"/>
        </w:rPr>
        <w:t xml:space="preserve">In developing </w:t>
      </w:r>
      <w:r w:rsidR="00572391">
        <w:rPr>
          <w:rFonts w:ascii="Times New Roman" w:hAnsi="Times New Roman"/>
          <w:sz w:val="24"/>
          <w:szCs w:val="24"/>
        </w:rPr>
        <w:t xml:space="preserve">a </w:t>
      </w:r>
      <w:r>
        <w:rPr>
          <w:rFonts w:ascii="Times New Roman" w:hAnsi="Times New Roman"/>
          <w:sz w:val="24"/>
          <w:szCs w:val="24"/>
        </w:rPr>
        <w:t>solution</w:t>
      </w:r>
      <w:r w:rsidR="00F83106">
        <w:rPr>
          <w:rFonts w:ascii="Times New Roman" w:hAnsi="Times New Roman"/>
          <w:sz w:val="24"/>
          <w:szCs w:val="24"/>
        </w:rPr>
        <w:t xml:space="preserve">, </w:t>
      </w:r>
      <w:r w:rsidR="00C96494">
        <w:rPr>
          <w:rFonts w:ascii="Times New Roman" w:hAnsi="Times New Roman"/>
          <w:sz w:val="24"/>
          <w:szCs w:val="24"/>
        </w:rPr>
        <w:t xml:space="preserve">which is a </w:t>
      </w:r>
      <w:commentRangeStart w:id="219"/>
      <w:r w:rsidR="00C96494">
        <w:rPr>
          <w:rFonts w:ascii="Times New Roman" w:hAnsi="Times New Roman"/>
          <w:sz w:val="24"/>
          <w:szCs w:val="24"/>
        </w:rPr>
        <w:t>web</w:t>
      </w:r>
      <w:commentRangeEnd w:id="219"/>
      <w:r w:rsidR="00C96494">
        <w:rPr>
          <w:rStyle w:val="CommentReference"/>
        </w:rPr>
        <w:commentReference w:id="219"/>
      </w:r>
      <w:r w:rsidR="00C96494">
        <w:rPr>
          <w:rFonts w:ascii="Times New Roman" w:hAnsi="Times New Roman"/>
          <w:sz w:val="24"/>
          <w:szCs w:val="24"/>
        </w:rPr>
        <w:t>-based</w:t>
      </w:r>
      <w:r>
        <w:rPr>
          <w:rFonts w:ascii="Times New Roman" w:hAnsi="Times New Roman"/>
          <w:sz w:val="24"/>
          <w:szCs w:val="24"/>
        </w:rPr>
        <w:t xml:space="preserve"> applic</w:t>
      </w:r>
      <w:r w:rsidR="00572391">
        <w:rPr>
          <w:rFonts w:ascii="Times New Roman" w:hAnsi="Times New Roman"/>
          <w:sz w:val="24"/>
          <w:szCs w:val="24"/>
        </w:rPr>
        <w:t xml:space="preserve">ation, the researchers </w:t>
      </w:r>
      <w:commentRangeStart w:id="220"/>
      <w:r w:rsidR="00C96494">
        <w:rPr>
          <w:rFonts w:ascii="Times New Roman" w:hAnsi="Times New Roman"/>
          <w:sz w:val="24"/>
          <w:szCs w:val="24"/>
        </w:rPr>
        <w:t>used</w:t>
      </w:r>
      <w:commentRangeEnd w:id="220"/>
      <w:r w:rsidR="00C96494">
        <w:rPr>
          <w:rStyle w:val="CommentReference"/>
        </w:rPr>
        <w:commentReference w:id="220"/>
      </w:r>
      <w:r w:rsidR="000951E6">
        <w:rPr>
          <w:rFonts w:ascii="Times New Roman" w:hAnsi="Times New Roman"/>
          <w:sz w:val="24"/>
          <w:szCs w:val="24"/>
        </w:rPr>
        <w:t xml:space="preserve"> </w:t>
      </w:r>
      <w:r w:rsidR="00F83106">
        <w:rPr>
          <w:rFonts w:ascii="Times New Roman" w:hAnsi="Times New Roman"/>
          <w:sz w:val="24"/>
          <w:szCs w:val="24"/>
        </w:rPr>
        <w:t>Rapid Application D</w:t>
      </w:r>
      <w:r w:rsidR="00E32FC3" w:rsidRPr="00B72EF8">
        <w:rPr>
          <w:rFonts w:ascii="Times New Roman" w:hAnsi="Times New Roman"/>
          <w:sz w:val="24"/>
          <w:szCs w:val="24"/>
        </w:rPr>
        <w:t>evelopment (RAD) methodology. A</w:t>
      </w:r>
      <w:r w:rsidR="00675E52">
        <w:rPr>
          <w:rFonts w:ascii="Times New Roman" w:hAnsi="Times New Roman"/>
          <w:sz w:val="24"/>
          <w:szCs w:val="24"/>
        </w:rPr>
        <w:t>ccording to TutorialsPoint (2019</w:t>
      </w:r>
      <w:r w:rsidR="00E32FC3" w:rsidRPr="00B72EF8">
        <w:rPr>
          <w:rFonts w:ascii="Times New Roman" w:hAnsi="Times New Roman"/>
          <w:sz w:val="24"/>
          <w:szCs w:val="24"/>
        </w:rPr>
        <w:t>)</w:t>
      </w:r>
      <w:r w:rsidR="001D5FB0" w:rsidRPr="00B72EF8">
        <w:rPr>
          <w:rFonts w:ascii="Times New Roman" w:hAnsi="Times New Roman"/>
          <w:sz w:val="24"/>
          <w:szCs w:val="24"/>
        </w:rPr>
        <w:t>,</w:t>
      </w:r>
      <w:r w:rsidR="001D5FB0">
        <w:rPr>
          <w:rFonts w:ascii="Times New Roman" w:hAnsi="Times New Roman"/>
          <w:sz w:val="24"/>
          <w:szCs w:val="24"/>
        </w:rPr>
        <w:t xml:space="preserve"> RAD</w:t>
      </w:r>
      <w:r w:rsidR="00E32FC3" w:rsidRPr="00B72EF8">
        <w:rPr>
          <w:rFonts w:ascii="Times New Roman" w:hAnsi="Times New Roman"/>
          <w:sz w:val="24"/>
          <w:szCs w:val="24"/>
        </w:rPr>
        <w:t xml:space="preserve"> is a methodology that emphasizes fast-paced prototyping. RAD allows the early and reiterative user testing of the designs. The method is ideal given the time constraints of the project since RAD is used when there is a need to create a product in a short amount of time.</w:t>
      </w:r>
      <w:r>
        <w:rPr>
          <w:rFonts w:ascii="Times New Roman" w:hAnsi="Times New Roman"/>
          <w:sz w:val="24"/>
          <w:szCs w:val="24"/>
        </w:rPr>
        <w:t xml:space="preserve"> RAD has four phases as shown in Figure 3.</w:t>
      </w:r>
    </w:p>
    <w:p w14:paraId="2F4C4275" w14:textId="77777777" w:rsidR="00E32FC3" w:rsidRPr="00A93168" w:rsidRDefault="001F1E0D" w:rsidP="00A93168">
      <w:pPr>
        <w:pStyle w:val="ListParagraph"/>
        <w:spacing w:line="360" w:lineRule="auto"/>
        <w:ind w:left="1080"/>
        <w:jc w:val="both"/>
        <w:rPr>
          <w:rFonts w:ascii="Times New Roman" w:hAnsi="Times New Roman"/>
          <w:sz w:val="24"/>
          <w:szCs w:val="24"/>
        </w:rPr>
      </w:pPr>
      <w:r>
        <w:rPr>
          <w:rFonts w:ascii="Times New Roman" w:hAnsi="Times New Roman"/>
          <w:noProof/>
          <w:sz w:val="24"/>
          <w:szCs w:val="24"/>
          <w:lang w:val="en-PH" w:eastAsia="en-PH"/>
        </w:rPr>
        <w:lastRenderedPageBreak/>
        <w:pict w14:anchorId="1BDAC61F">
          <v:shape id="_x0000_i1027" type="#_x0000_t75" style="width:373.5pt;height:100.5pt;visibility:visible;mso-wrap-style:square">
            <v:imagedata r:id="rId16" o:title=""/>
          </v:shape>
        </w:pict>
      </w:r>
    </w:p>
    <w:p w14:paraId="1B9E492A" w14:textId="77777777" w:rsidR="00957B2A" w:rsidRPr="00957B2A" w:rsidRDefault="001F1DA2" w:rsidP="00957B2A">
      <w:pPr>
        <w:pStyle w:val="Caption"/>
        <w:spacing w:line="360" w:lineRule="auto"/>
        <w:jc w:val="center"/>
        <w:rPr>
          <w:rFonts w:ascii="Times New Roman" w:hAnsi="Times New Roman"/>
          <w:i w:val="0"/>
          <w:color w:val="auto"/>
          <w:sz w:val="24"/>
          <w:szCs w:val="24"/>
        </w:rPr>
      </w:pPr>
      <w:bookmarkStart w:id="221" w:name="_Toc18759450"/>
      <w:r w:rsidRPr="00E02D60">
        <w:rPr>
          <w:rFonts w:ascii="Times New Roman" w:hAnsi="Times New Roman"/>
          <w:color w:val="auto"/>
          <w:sz w:val="24"/>
          <w:szCs w:val="24"/>
        </w:rPr>
        <w:t xml:space="preserve">Figure </w:t>
      </w:r>
      <w:r w:rsidR="00B63A57" w:rsidRPr="00E02D60">
        <w:rPr>
          <w:rFonts w:ascii="Times New Roman" w:hAnsi="Times New Roman"/>
          <w:color w:val="auto"/>
          <w:sz w:val="24"/>
          <w:szCs w:val="24"/>
        </w:rPr>
        <w:fldChar w:fldCharType="begin"/>
      </w:r>
      <w:r w:rsidR="00772821" w:rsidRPr="00E02D60">
        <w:rPr>
          <w:rFonts w:ascii="Times New Roman" w:hAnsi="Times New Roman"/>
          <w:color w:val="auto"/>
          <w:sz w:val="24"/>
          <w:szCs w:val="24"/>
        </w:rPr>
        <w:instrText xml:space="preserve"> SEQ Figure \* ARABIC </w:instrText>
      </w:r>
      <w:r w:rsidR="00B63A57" w:rsidRPr="00E02D60">
        <w:rPr>
          <w:rFonts w:ascii="Times New Roman" w:hAnsi="Times New Roman"/>
          <w:color w:val="auto"/>
          <w:sz w:val="24"/>
          <w:szCs w:val="24"/>
        </w:rPr>
        <w:fldChar w:fldCharType="separate"/>
      </w:r>
      <w:r w:rsidR="004429C6">
        <w:rPr>
          <w:rFonts w:ascii="Times New Roman" w:hAnsi="Times New Roman"/>
          <w:noProof/>
          <w:color w:val="auto"/>
          <w:sz w:val="24"/>
          <w:szCs w:val="24"/>
        </w:rPr>
        <w:t>3</w:t>
      </w:r>
      <w:r w:rsidR="00B63A57" w:rsidRPr="00E02D60">
        <w:rPr>
          <w:rFonts w:ascii="Times New Roman" w:hAnsi="Times New Roman"/>
          <w:color w:val="auto"/>
          <w:sz w:val="24"/>
          <w:szCs w:val="24"/>
        </w:rPr>
        <w:fldChar w:fldCharType="end"/>
      </w:r>
      <w:r w:rsidRPr="00E02D60">
        <w:rPr>
          <w:rFonts w:ascii="Times New Roman" w:hAnsi="Times New Roman"/>
          <w:color w:val="auto"/>
          <w:sz w:val="24"/>
          <w:szCs w:val="24"/>
        </w:rPr>
        <w:t>.</w:t>
      </w:r>
      <w:r w:rsidRPr="00E02D60">
        <w:rPr>
          <w:rFonts w:ascii="Times New Roman" w:hAnsi="Times New Roman"/>
          <w:i w:val="0"/>
          <w:color w:val="auto"/>
          <w:sz w:val="24"/>
          <w:szCs w:val="24"/>
        </w:rPr>
        <w:t xml:space="preserve"> Rapid Application Development (TatvaSoft, 2015)</w:t>
      </w:r>
      <w:bookmarkEnd w:id="221"/>
    </w:p>
    <w:p w14:paraId="22698EC0" w14:textId="77777777" w:rsidR="00E32FC3" w:rsidRPr="001F1DA2" w:rsidRDefault="00E32FC3" w:rsidP="00BC6873">
      <w:pPr>
        <w:pStyle w:val="ListParagraph"/>
        <w:numPr>
          <w:ilvl w:val="0"/>
          <w:numId w:val="6"/>
        </w:numPr>
        <w:spacing w:line="360" w:lineRule="auto"/>
        <w:jc w:val="both"/>
        <w:rPr>
          <w:rFonts w:ascii="Times New Roman" w:hAnsi="Times New Roman"/>
          <w:sz w:val="24"/>
          <w:szCs w:val="24"/>
        </w:rPr>
      </w:pPr>
      <w:r w:rsidRPr="001F1DA2">
        <w:rPr>
          <w:rFonts w:ascii="Times New Roman" w:hAnsi="Times New Roman"/>
          <w:sz w:val="24"/>
          <w:szCs w:val="24"/>
        </w:rPr>
        <w:t>Requirements Planning</w:t>
      </w:r>
    </w:p>
    <w:p w14:paraId="469621F5" w14:textId="77777777" w:rsidR="00E32FC3" w:rsidRPr="001F1DA2" w:rsidRDefault="00564353" w:rsidP="00E510FC">
      <w:pPr>
        <w:spacing w:line="360" w:lineRule="auto"/>
        <w:ind w:left="720" w:firstLine="720"/>
        <w:jc w:val="both"/>
        <w:rPr>
          <w:rFonts w:ascii="Times New Roman" w:hAnsi="Times New Roman"/>
          <w:sz w:val="24"/>
          <w:szCs w:val="24"/>
        </w:rPr>
      </w:pPr>
      <w:r>
        <w:rPr>
          <w:rFonts w:ascii="Times New Roman" w:hAnsi="Times New Roman"/>
          <w:sz w:val="24"/>
          <w:szCs w:val="24"/>
        </w:rPr>
        <w:t>In the requirements planning ph</w:t>
      </w:r>
      <w:r w:rsidR="007D6987" w:rsidRPr="007D6987">
        <w:rPr>
          <w:rFonts w:ascii="Times New Roman" w:hAnsi="Times New Roman"/>
          <w:sz w:val="24"/>
          <w:szCs w:val="24"/>
        </w:rPr>
        <w:t xml:space="preserve">ase, </w:t>
      </w:r>
      <w:r w:rsidR="001D5FB0" w:rsidRPr="007D6987">
        <w:rPr>
          <w:rFonts w:ascii="Times New Roman" w:hAnsi="Times New Roman"/>
          <w:sz w:val="24"/>
          <w:szCs w:val="24"/>
        </w:rPr>
        <w:t>a workshop</w:t>
      </w:r>
      <w:r w:rsidR="007D6987" w:rsidRPr="007D6987">
        <w:rPr>
          <w:rFonts w:ascii="Times New Roman" w:hAnsi="Times New Roman"/>
          <w:sz w:val="24"/>
          <w:szCs w:val="24"/>
        </w:rPr>
        <w:t xml:space="preserve"> needs to be conducted to discuss </w:t>
      </w:r>
      <w:r w:rsidR="005D4E88">
        <w:rPr>
          <w:rFonts w:ascii="Times New Roman" w:hAnsi="Times New Roman"/>
          <w:sz w:val="24"/>
          <w:szCs w:val="24"/>
        </w:rPr>
        <w:t xml:space="preserve">the </w:t>
      </w:r>
      <w:r w:rsidR="007D6987" w:rsidRPr="007D6987">
        <w:rPr>
          <w:rFonts w:ascii="Times New Roman" w:hAnsi="Times New Roman"/>
          <w:sz w:val="24"/>
          <w:szCs w:val="24"/>
        </w:rPr>
        <w:t xml:space="preserve">problems in a structured manner. </w:t>
      </w:r>
      <w:r w:rsidR="00E32FC3" w:rsidRPr="001F1DA2">
        <w:rPr>
          <w:rFonts w:ascii="Times New Roman" w:hAnsi="Times New Roman"/>
          <w:sz w:val="24"/>
          <w:szCs w:val="24"/>
        </w:rPr>
        <w:t xml:space="preserve">In this phase of </w:t>
      </w:r>
      <w:r w:rsidR="00FC5491">
        <w:rPr>
          <w:rFonts w:ascii="Times New Roman" w:hAnsi="Times New Roman"/>
          <w:sz w:val="24"/>
          <w:szCs w:val="24"/>
        </w:rPr>
        <w:t xml:space="preserve">development, the </w:t>
      </w:r>
      <w:r w:rsidR="000951E6">
        <w:rPr>
          <w:rFonts w:ascii="Times New Roman" w:hAnsi="Times New Roman"/>
          <w:sz w:val="24"/>
          <w:szCs w:val="24"/>
        </w:rPr>
        <w:t>researchers have</w:t>
      </w:r>
      <w:r w:rsidR="00FC5491">
        <w:rPr>
          <w:rStyle w:val="CommentReference"/>
        </w:rPr>
        <w:commentReference w:id="222"/>
      </w:r>
      <w:r w:rsidR="00FC5491">
        <w:rPr>
          <w:rFonts w:ascii="Times New Roman" w:hAnsi="Times New Roman"/>
          <w:sz w:val="24"/>
          <w:szCs w:val="24"/>
        </w:rPr>
        <w:t xml:space="preserve"> identified</w:t>
      </w:r>
      <w:r w:rsidR="00E32FC3" w:rsidRPr="001F1DA2">
        <w:rPr>
          <w:rFonts w:ascii="Times New Roman" w:hAnsi="Times New Roman"/>
          <w:sz w:val="24"/>
          <w:szCs w:val="24"/>
        </w:rPr>
        <w:t xml:space="preserve"> the objectives and requirements </w:t>
      </w:r>
      <w:r w:rsidR="00FC5491">
        <w:rPr>
          <w:rFonts w:ascii="Times New Roman" w:hAnsi="Times New Roman"/>
          <w:sz w:val="24"/>
          <w:szCs w:val="24"/>
        </w:rPr>
        <w:t>for the system. The researchers</w:t>
      </w:r>
      <w:r w:rsidR="000951E6">
        <w:rPr>
          <w:rFonts w:ascii="Times New Roman" w:hAnsi="Times New Roman"/>
          <w:sz w:val="24"/>
          <w:szCs w:val="24"/>
        </w:rPr>
        <w:t xml:space="preserve"> </w:t>
      </w:r>
      <w:commentRangeStart w:id="223"/>
      <w:r w:rsidR="005C699C" w:rsidRPr="001F1DA2">
        <w:rPr>
          <w:rFonts w:ascii="Times New Roman" w:hAnsi="Times New Roman"/>
          <w:sz w:val="24"/>
          <w:szCs w:val="24"/>
        </w:rPr>
        <w:t>gather</w:t>
      </w:r>
      <w:r w:rsidR="00FC5491">
        <w:rPr>
          <w:rFonts w:ascii="Times New Roman" w:hAnsi="Times New Roman"/>
          <w:sz w:val="24"/>
          <w:szCs w:val="24"/>
        </w:rPr>
        <w:t>ed</w:t>
      </w:r>
      <w:commentRangeEnd w:id="223"/>
      <w:r w:rsidR="00FC5491">
        <w:rPr>
          <w:rStyle w:val="CommentReference"/>
        </w:rPr>
        <w:commentReference w:id="223"/>
      </w:r>
      <w:r w:rsidR="005C699C" w:rsidRPr="001F1DA2">
        <w:rPr>
          <w:rFonts w:ascii="Times New Roman" w:hAnsi="Times New Roman"/>
          <w:sz w:val="24"/>
          <w:szCs w:val="24"/>
        </w:rPr>
        <w:t xml:space="preserve"> data from online resources </w:t>
      </w:r>
      <w:r w:rsidR="00E32FC3" w:rsidRPr="001F1DA2">
        <w:rPr>
          <w:rFonts w:ascii="Times New Roman" w:hAnsi="Times New Roman"/>
          <w:sz w:val="24"/>
          <w:szCs w:val="24"/>
        </w:rPr>
        <w:t xml:space="preserve">to identify the problems related to the waste pollution and requirements needed for the development of the </w:t>
      </w:r>
      <w:commentRangeStart w:id="224"/>
      <w:r w:rsidR="00FC5491">
        <w:rPr>
          <w:rFonts w:ascii="Times New Roman" w:hAnsi="Times New Roman"/>
          <w:sz w:val="24"/>
          <w:szCs w:val="24"/>
        </w:rPr>
        <w:t>Web</w:t>
      </w:r>
      <w:commentRangeEnd w:id="224"/>
      <w:r w:rsidR="00415019">
        <w:rPr>
          <w:rStyle w:val="CommentReference"/>
        </w:rPr>
        <w:commentReference w:id="224"/>
      </w:r>
      <w:r w:rsidR="00FC5491">
        <w:rPr>
          <w:rFonts w:ascii="Times New Roman" w:hAnsi="Times New Roman"/>
          <w:sz w:val="24"/>
          <w:szCs w:val="24"/>
        </w:rPr>
        <w:t>-based</w:t>
      </w:r>
      <w:r w:rsidR="00991BEB">
        <w:rPr>
          <w:rFonts w:ascii="Times New Roman" w:hAnsi="Times New Roman"/>
          <w:sz w:val="24"/>
          <w:szCs w:val="24"/>
        </w:rPr>
        <w:t xml:space="preserve"> Junk Shopping</w:t>
      </w:r>
      <w:r w:rsidR="000951E6">
        <w:rPr>
          <w:rFonts w:ascii="Times New Roman" w:hAnsi="Times New Roman"/>
          <w:sz w:val="24"/>
          <w:szCs w:val="24"/>
        </w:rPr>
        <w:t xml:space="preserve"> </w:t>
      </w:r>
      <w:r w:rsidR="001D5FB0" w:rsidRPr="001F1DA2">
        <w:rPr>
          <w:rFonts w:ascii="Times New Roman" w:hAnsi="Times New Roman"/>
          <w:sz w:val="24"/>
          <w:szCs w:val="24"/>
        </w:rPr>
        <w:t>System.</w:t>
      </w:r>
      <w:r w:rsidR="000951E6">
        <w:rPr>
          <w:rFonts w:ascii="Times New Roman" w:hAnsi="Times New Roman"/>
          <w:sz w:val="24"/>
          <w:szCs w:val="24"/>
        </w:rPr>
        <w:t xml:space="preserve"> </w:t>
      </w:r>
      <w:r w:rsidR="001D5FB0">
        <w:rPr>
          <w:rFonts w:ascii="Times New Roman" w:hAnsi="Times New Roman"/>
          <w:sz w:val="24"/>
          <w:szCs w:val="24"/>
        </w:rPr>
        <w:t>The</w:t>
      </w:r>
      <w:r w:rsidR="000951E6">
        <w:rPr>
          <w:rFonts w:ascii="Times New Roman" w:hAnsi="Times New Roman"/>
          <w:sz w:val="24"/>
          <w:szCs w:val="24"/>
        </w:rPr>
        <w:t xml:space="preserve"> </w:t>
      </w:r>
      <w:r w:rsidR="00502879">
        <w:rPr>
          <w:rFonts w:ascii="Times New Roman" w:hAnsi="Times New Roman"/>
          <w:sz w:val="24"/>
          <w:szCs w:val="24"/>
        </w:rPr>
        <w:t>SRS (Software Requirements Specification</w:t>
      </w:r>
      <w:r w:rsidR="001D5FB0">
        <w:rPr>
          <w:rFonts w:ascii="Times New Roman" w:hAnsi="Times New Roman"/>
          <w:sz w:val="24"/>
          <w:szCs w:val="24"/>
        </w:rPr>
        <w:t>) document</w:t>
      </w:r>
      <w:r w:rsidR="000951E6">
        <w:rPr>
          <w:rFonts w:ascii="Times New Roman" w:hAnsi="Times New Roman"/>
          <w:sz w:val="24"/>
          <w:szCs w:val="24"/>
        </w:rPr>
        <w:t xml:space="preserve"> </w:t>
      </w:r>
      <w:commentRangeStart w:id="225"/>
      <w:r w:rsidR="00862D42">
        <w:rPr>
          <w:rFonts w:ascii="Times New Roman" w:hAnsi="Times New Roman"/>
          <w:sz w:val="24"/>
          <w:szCs w:val="24"/>
        </w:rPr>
        <w:t>is</w:t>
      </w:r>
      <w:commentRangeEnd w:id="225"/>
      <w:r w:rsidR="00862D42">
        <w:rPr>
          <w:rStyle w:val="CommentReference"/>
        </w:rPr>
        <w:commentReference w:id="225"/>
      </w:r>
      <w:r w:rsidR="00460F8B">
        <w:rPr>
          <w:rFonts w:ascii="Times New Roman" w:hAnsi="Times New Roman"/>
          <w:sz w:val="24"/>
          <w:szCs w:val="24"/>
        </w:rPr>
        <w:t xml:space="preserve"> created in this phase</w:t>
      </w:r>
      <w:r w:rsidR="00862D42">
        <w:rPr>
          <w:rFonts w:ascii="Times New Roman" w:hAnsi="Times New Roman"/>
          <w:sz w:val="24"/>
          <w:szCs w:val="24"/>
        </w:rPr>
        <w:t xml:space="preserve">, which could be found on the </w:t>
      </w:r>
      <w:commentRangeStart w:id="226"/>
      <w:r w:rsidR="00862D42">
        <w:rPr>
          <w:rFonts w:ascii="Times New Roman" w:hAnsi="Times New Roman"/>
          <w:sz w:val="24"/>
          <w:szCs w:val="24"/>
        </w:rPr>
        <w:t>Appendix</w:t>
      </w:r>
      <w:commentRangeEnd w:id="226"/>
      <w:r w:rsidR="00862D42">
        <w:rPr>
          <w:rStyle w:val="CommentReference"/>
        </w:rPr>
        <w:commentReference w:id="226"/>
      </w:r>
      <w:r w:rsidR="00862D42">
        <w:rPr>
          <w:rFonts w:ascii="Times New Roman" w:hAnsi="Times New Roman"/>
          <w:sz w:val="24"/>
          <w:szCs w:val="24"/>
        </w:rPr>
        <w:t xml:space="preserve"> D of this document</w:t>
      </w:r>
      <w:r w:rsidR="00460F8B">
        <w:rPr>
          <w:rFonts w:ascii="Times New Roman" w:hAnsi="Times New Roman"/>
          <w:sz w:val="24"/>
          <w:szCs w:val="24"/>
        </w:rPr>
        <w:t xml:space="preserve">. </w:t>
      </w:r>
    </w:p>
    <w:p w14:paraId="08A1956A" w14:textId="77777777" w:rsidR="00E02D60" w:rsidRDefault="00E32FC3" w:rsidP="00957B2A">
      <w:pPr>
        <w:spacing w:line="360" w:lineRule="auto"/>
        <w:ind w:left="720" w:firstLine="720"/>
        <w:jc w:val="both"/>
        <w:rPr>
          <w:rFonts w:ascii="Times New Roman" w:hAnsi="Times New Roman"/>
          <w:sz w:val="24"/>
          <w:szCs w:val="24"/>
        </w:rPr>
      </w:pPr>
      <w:r w:rsidRPr="001F1DA2">
        <w:rPr>
          <w:rFonts w:ascii="Times New Roman" w:hAnsi="Times New Roman"/>
          <w:sz w:val="24"/>
          <w:szCs w:val="24"/>
        </w:rPr>
        <w:t xml:space="preserve">To assist the developers in defining some of the functional and non-functional requirements </w:t>
      </w:r>
      <w:r w:rsidR="00572391">
        <w:rPr>
          <w:rFonts w:ascii="Times New Roman" w:hAnsi="Times New Roman"/>
          <w:sz w:val="24"/>
          <w:szCs w:val="24"/>
        </w:rPr>
        <w:t>of the study, an interview for</w:t>
      </w:r>
      <w:r w:rsidRPr="001F1DA2">
        <w:rPr>
          <w:rFonts w:ascii="Times New Roman" w:hAnsi="Times New Roman"/>
          <w:sz w:val="24"/>
          <w:szCs w:val="24"/>
        </w:rPr>
        <w:t xml:space="preserve"> the junk shop owners</w:t>
      </w:r>
      <w:r w:rsidR="005D4E88">
        <w:rPr>
          <w:rFonts w:ascii="Times New Roman" w:hAnsi="Times New Roman"/>
          <w:sz w:val="24"/>
          <w:szCs w:val="24"/>
        </w:rPr>
        <w:t xml:space="preserve"> and residents</w:t>
      </w:r>
      <w:r w:rsidRPr="001F1DA2">
        <w:rPr>
          <w:rFonts w:ascii="Times New Roman" w:hAnsi="Times New Roman"/>
          <w:sz w:val="24"/>
          <w:szCs w:val="24"/>
        </w:rPr>
        <w:t xml:space="preserve"> from Baguio C</w:t>
      </w:r>
      <w:r w:rsidR="00897318" w:rsidRPr="001F1DA2">
        <w:rPr>
          <w:rFonts w:ascii="Times New Roman" w:hAnsi="Times New Roman"/>
          <w:sz w:val="24"/>
          <w:szCs w:val="24"/>
        </w:rPr>
        <w:t xml:space="preserve">ity and La Trinidad, Benguet will be </w:t>
      </w:r>
      <w:r w:rsidRPr="001F1DA2">
        <w:rPr>
          <w:rFonts w:ascii="Times New Roman" w:hAnsi="Times New Roman"/>
          <w:sz w:val="24"/>
          <w:szCs w:val="24"/>
        </w:rPr>
        <w:t>conducted.</w:t>
      </w:r>
    </w:p>
    <w:p w14:paraId="39EDBC14" w14:textId="77777777" w:rsidR="00957B2A" w:rsidRPr="00923548" w:rsidRDefault="00957B2A" w:rsidP="00957B2A">
      <w:pPr>
        <w:spacing w:line="360" w:lineRule="auto"/>
        <w:ind w:left="720" w:firstLine="720"/>
        <w:jc w:val="both"/>
        <w:rPr>
          <w:rFonts w:ascii="Times New Roman" w:hAnsi="Times New Roman"/>
          <w:sz w:val="24"/>
          <w:szCs w:val="24"/>
        </w:rPr>
      </w:pPr>
    </w:p>
    <w:p w14:paraId="70552A6C" w14:textId="77777777" w:rsidR="001F1DA2" w:rsidRDefault="00E32FC3" w:rsidP="00BC6873">
      <w:pPr>
        <w:pStyle w:val="ListParagraph"/>
        <w:numPr>
          <w:ilvl w:val="0"/>
          <w:numId w:val="6"/>
        </w:numPr>
        <w:spacing w:line="360" w:lineRule="auto"/>
        <w:jc w:val="both"/>
        <w:rPr>
          <w:rFonts w:ascii="Times New Roman" w:hAnsi="Times New Roman"/>
          <w:sz w:val="24"/>
          <w:szCs w:val="24"/>
        </w:rPr>
      </w:pPr>
      <w:r w:rsidRPr="001F1DA2">
        <w:rPr>
          <w:rFonts w:ascii="Times New Roman" w:hAnsi="Times New Roman"/>
          <w:sz w:val="24"/>
          <w:szCs w:val="24"/>
        </w:rPr>
        <w:t>User Design</w:t>
      </w:r>
    </w:p>
    <w:p w14:paraId="0E49654D" w14:textId="77777777" w:rsidR="001650EC" w:rsidRDefault="005D4E88" w:rsidP="007A6D42">
      <w:pPr>
        <w:pStyle w:val="ListParagraph"/>
        <w:spacing w:line="360" w:lineRule="auto"/>
        <w:ind w:left="1080" w:firstLine="360"/>
        <w:jc w:val="both"/>
        <w:rPr>
          <w:rFonts w:ascii="Times New Roman" w:hAnsi="Times New Roman"/>
          <w:sz w:val="24"/>
          <w:szCs w:val="24"/>
        </w:rPr>
      </w:pPr>
      <w:r>
        <w:rPr>
          <w:rFonts w:ascii="Times New Roman" w:hAnsi="Times New Roman"/>
          <w:sz w:val="24"/>
          <w:szCs w:val="24"/>
        </w:rPr>
        <w:t>In the user design phase, t</w:t>
      </w:r>
      <w:r w:rsidR="00572391">
        <w:rPr>
          <w:rFonts w:ascii="Times New Roman" w:hAnsi="Times New Roman"/>
          <w:sz w:val="24"/>
          <w:szCs w:val="24"/>
        </w:rPr>
        <w:t>his is where the user i</w:t>
      </w:r>
      <w:r w:rsidR="00601147">
        <w:rPr>
          <w:rFonts w:ascii="Times New Roman" w:hAnsi="Times New Roman"/>
          <w:sz w:val="24"/>
          <w:szCs w:val="24"/>
        </w:rPr>
        <w:t xml:space="preserve">nterface (UI) of the system </w:t>
      </w:r>
      <w:commentRangeStart w:id="227"/>
      <w:r w:rsidR="00066EE1">
        <w:rPr>
          <w:rFonts w:ascii="Times New Roman" w:hAnsi="Times New Roman"/>
          <w:sz w:val="24"/>
          <w:szCs w:val="24"/>
        </w:rPr>
        <w:t>is</w:t>
      </w:r>
      <w:commentRangeEnd w:id="227"/>
      <w:r w:rsidR="00066EE1">
        <w:rPr>
          <w:rStyle w:val="CommentReference"/>
        </w:rPr>
        <w:commentReference w:id="227"/>
      </w:r>
      <w:r w:rsidR="00601147">
        <w:rPr>
          <w:rFonts w:ascii="Times New Roman" w:hAnsi="Times New Roman"/>
          <w:sz w:val="24"/>
          <w:szCs w:val="24"/>
        </w:rPr>
        <w:t xml:space="preserve"> created. </w:t>
      </w:r>
      <w:r w:rsidR="00E32FC3" w:rsidRPr="001F1DA2">
        <w:rPr>
          <w:rFonts w:ascii="Times New Roman" w:hAnsi="Times New Roman"/>
          <w:sz w:val="24"/>
          <w:szCs w:val="24"/>
        </w:rPr>
        <w:t xml:space="preserve">In this phase, the developers </w:t>
      </w:r>
      <w:commentRangeStart w:id="228"/>
      <w:r w:rsidR="00066EE1">
        <w:rPr>
          <w:rFonts w:ascii="Times New Roman" w:hAnsi="Times New Roman"/>
          <w:sz w:val="24"/>
          <w:szCs w:val="24"/>
        </w:rPr>
        <w:t>has</w:t>
      </w:r>
      <w:commentRangeEnd w:id="228"/>
      <w:r w:rsidR="00066EE1">
        <w:rPr>
          <w:rStyle w:val="CommentReference"/>
        </w:rPr>
        <w:commentReference w:id="228"/>
      </w:r>
      <w:r w:rsidR="00693A8B" w:rsidRPr="001F1DA2">
        <w:rPr>
          <w:rFonts w:ascii="Times New Roman" w:hAnsi="Times New Roman"/>
          <w:sz w:val="24"/>
          <w:szCs w:val="24"/>
        </w:rPr>
        <w:t xml:space="preserve"> design</w:t>
      </w:r>
      <w:r w:rsidR="00066EE1">
        <w:rPr>
          <w:rFonts w:ascii="Times New Roman" w:hAnsi="Times New Roman"/>
          <w:sz w:val="24"/>
          <w:szCs w:val="24"/>
        </w:rPr>
        <w:t>ed</w:t>
      </w:r>
      <w:r w:rsidR="00693A8B" w:rsidRPr="001F1DA2">
        <w:rPr>
          <w:rFonts w:ascii="Times New Roman" w:hAnsi="Times New Roman"/>
          <w:sz w:val="24"/>
          <w:szCs w:val="24"/>
        </w:rPr>
        <w:t xml:space="preserve"> and develop</w:t>
      </w:r>
      <w:r w:rsidR="00066EE1">
        <w:rPr>
          <w:rFonts w:ascii="Times New Roman" w:hAnsi="Times New Roman"/>
          <w:sz w:val="24"/>
          <w:szCs w:val="24"/>
        </w:rPr>
        <w:t>ed</w:t>
      </w:r>
      <w:r>
        <w:rPr>
          <w:rFonts w:ascii="Times New Roman" w:hAnsi="Times New Roman"/>
          <w:sz w:val="24"/>
          <w:szCs w:val="24"/>
        </w:rPr>
        <w:t xml:space="preserve"> the</w:t>
      </w:r>
      <w:r w:rsidR="00693A8B" w:rsidRPr="001F1DA2">
        <w:rPr>
          <w:rFonts w:ascii="Times New Roman" w:hAnsi="Times New Roman"/>
          <w:sz w:val="24"/>
          <w:szCs w:val="24"/>
        </w:rPr>
        <w:t xml:space="preserve"> prototype</w:t>
      </w:r>
      <w:r w:rsidR="00E32FC3" w:rsidRPr="001F1DA2">
        <w:rPr>
          <w:rFonts w:ascii="Times New Roman" w:hAnsi="Times New Roman"/>
          <w:sz w:val="24"/>
          <w:szCs w:val="24"/>
        </w:rPr>
        <w:t xml:space="preserve"> of the </w:t>
      </w:r>
      <w:r w:rsidR="00693A8B" w:rsidRPr="001F1DA2">
        <w:rPr>
          <w:rFonts w:ascii="Times New Roman" w:hAnsi="Times New Roman"/>
          <w:sz w:val="24"/>
          <w:szCs w:val="24"/>
        </w:rPr>
        <w:t>system</w:t>
      </w:r>
      <w:r>
        <w:rPr>
          <w:rFonts w:ascii="Times New Roman" w:hAnsi="Times New Roman"/>
          <w:sz w:val="24"/>
          <w:szCs w:val="24"/>
        </w:rPr>
        <w:t xml:space="preserve"> following</w:t>
      </w:r>
      <w:r w:rsidR="00E32FC3" w:rsidRPr="001F1DA2">
        <w:rPr>
          <w:rFonts w:ascii="Times New Roman" w:hAnsi="Times New Roman"/>
          <w:sz w:val="24"/>
          <w:szCs w:val="24"/>
        </w:rPr>
        <w:t xml:space="preserve"> the requirements identified d</w:t>
      </w:r>
      <w:r>
        <w:rPr>
          <w:rFonts w:ascii="Times New Roman" w:hAnsi="Times New Roman"/>
          <w:sz w:val="24"/>
          <w:szCs w:val="24"/>
        </w:rPr>
        <w:t>uring the requirements planning</w:t>
      </w:r>
      <w:r w:rsidR="000951E6">
        <w:rPr>
          <w:rFonts w:ascii="Times New Roman" w:hAnsi="Times New Roman"/>
          <w:sz w:val="24"/>
          <w:szCs w:val="24"/>
        </w:rPr>
        <w:t xml:space="preserve"> </w:t>
      </w:r>
      <w:r w:rsidR="00E32FC3" w:rsidRPr="001F1DA2">
        <w:rPr>
          <w:rFonts w:ascii="Times New Roman" w:hAnsi="Times New Roman"/>
          <w:sz w:val="24"/>
          <w:szCs w:val="24"/>
        </w:rPr>
        <w:t>phase.</w:t>
      </w:r>
      <w:r w:rsidR="000951E6">
        <w:rPr>
          <w:rFonts w:ascii="Times New Roman" w:hAnsi="Times New Roman"/>
          <w:sz w:val="24"/>
          <w:szCs w:val="24"/>
        </w:rPr>
        <w:t xml:space="preserve"> </w:t>
      </w:r>
      <w:r w:rsidR="00460F8B">
        <w:rPr>
          <w:rFonts w:ascii="Times New Roman" w:hAnsi="Times New Roman"/>
          <w:sz w:val="24"/>
          <w:szCs w:val="24"/>
        </w:rPr>
        <w:t>A</w:t>
      </w:r>
      <w:r w:rsidR="000951E6">
        <w:rPr>
          <w:rFonts w:ascii="Times New Roman" w:hAnsi="Times New Roman"/>
          <w:sz w:val="24"/>
          <w:szCs w:val="24"/>
        </w:rPr>
        <w:t xml:space="preserve"> </w:t>
      </w:r>
      <w:r w:rsidR="0088713B">
        <w:rPr>
          <w:rFonts w:ascii="Times New Roman" w:hAnsi="Times New Roman"/>
          <w:sz w:val="24"/>
          <w:szCs w:val="24"/>
        </w:rPr>
        <w:t>SDD (</w:t>
      </w:r>
      <w:r w:rsidR="00893DDF">
        <w:rPr>
          <w:rFonts w:ascii="Times New Roman" w:hAnsi="Times New Roman"/>
          <w:sz w:val="24"/>
          <w:szCs w:val="24"/>
        </w:rPr>
        <w:t>Software Design Document</w:t>
      </w:r>
      <w:r w:rsidR="001D5FB0">
        <w:rPr>
          <w:rFonts w:ascii="Times New Roman" w:hAnsi="Times New Roman"/>
          <w:sz w:val="24"/>
          <w:szCs w:val="24"/>
        </w:rPr>
        <w:t>)</w:t>
      </w:r>
      <w:r w:rsidR="000951E6">
        <w:rPr>
          <w:rFonts w:ascii="Times New Roman" w:hAnsi="Times New Roman"/>
          <w:sz w:val="24"/>
          <w:szCs w:val="24"/>
        </w:rPr>
        <w:t xml:space="preserve"> </w:t>
      </w:r>
      <w:commentRangeStart w:id="229"/>
      <w:r w:rsidR="00927B1D">
        <w:rPr>
          <w:rFonts w:ascii="Times New Roman" w:hAnsi="Times New Roman"/>
          <w:sz w:val="24"/>
          <w:szCs w:val="24"/>
        </w:rPr>
        <w:t>is</w:t>
      </w:r>
      <w:commentRangeEnd w:id="229"/>
      <w:r w:rsidR="00927B1D">
        <w:rPr>
          <w:rStyle w:val="CommentReference"/>
        </w:rPr>
        <w:commentReference w:id="229"/>
      </w:r>
      <w:r w:rsidR="00E32FC3" w:rsidRPr="001F1DA2">
        <w:rPr>
          <w:rFonts w:ascii="Times New Roman" w:hAnsi="Times New Roman"/>
          <w:sz w:val="24"/>
          <w:szCs w:val="24"/>
        </w:rPr>
        <w:t xml:space="preserve"> created in this stage to accurately describe and elaborate the </w:t>
      </w:r>
      <w:r w:rsidR="00693A8B" w:rsidRPr="001F1DA2">
        <w:rPr>
          <w:rFonts w:ascii="Times New Roman" w:hAnsi="Times New Roman"/>
          <w:sz w:val="24"/>
          <w:szCs w:val="24"/>
        </w:rPr>
        <w:t>system</w:t>
      </w:r>
      <w:r w:rsidR="00E32FC3" w:rsidRPr="001F1DA2">
        <w:rPr>
          <w:rFonts w:ascii="Times New Roman" w:hAnsi="Times New Roman"/>
          <w:sz w:val="24"/>
          <w:szCs w:val="24"/>
        </w:rPr>
        <w:t xml:space="preserve">’s design. This document will serve as a </w:t>
      </w:r>
      <w:r w:rsidR="00897318" w:rsidRPr="001F1DA2">
        <w:rPr>
          <w:rFonts w:ascii="Times New Roman" w:hAnsi="Times New Roman"/>
          <w:sz w:val="24"/>
          <w:szCs w:val="24"/>
        </w:rPr>
        <w:t>guide for developing the system</w:t>
      </w:r>
      <w:r w:rsidR="00957B2A">
        <w:rPr>
          <w:rFonts w:ascii="Times New Roman" w:hAnsi="Times New Roman"/>
          <w:sz w:val="24"/>
          <w:szCs w:val="24"/>
        </w:rPr>
        <w:t>.</w:t>
      </w:r>
      <w:r w:rsidR="00927B1D">
        <w:rPr>
          <w:rFonts w:ascii="Times New Roman" w:hAnsi="Times New Roman"/>
          <w:sz w:val="24"/>
          <w:szCs w:val="24"/>
        </w:rPr>
        <w:t xml:space="preserve"> Refer to </w:t>
      </w:r>
      <w:commentRangeStart w:id="230"/>
      <w:r w:rsidR="00927B1D">
        <w:rPr>
          <w:rFonts w:ascii="Times New Roman" w:hAnsi="Times New Roman"/>
          <w:sz w:val="24"/>
          <w:szCs w:val="24"/>
        </w:rPr>
        <w:t>Appendix</w:t>
      </w:r>
      <w:commentRangeEnd w:id="230"/>
      <w:r w:rsidR="00927B1D">
        <w:rPr>
          <w:rStyle w:val="CommentReference"/>
        </w:rPr>
        <w:commentReference w:id="230"/>
      </w:r>
      <w:r w:rsidR="00927B1D">
        <w:rPr>
          <w:rFonts w:ascii="Times New Roman" w:hAnsi="Times New Roman"/>
          <w:sz w:val="24"/>
          <w:szCs w:val="24"/>
        </w:rPr>
        <w:t xml:space="preserve"> E of this document. </w:t>
      </w:r>
    </w:p>
    <w:p w14:paraId="30BFFC63" w14:textId="77777777" w:rsidR="007A6D42" w:rsidRDefault="007A6D42" w:rsidP="007A6D42">
      <w:pPr>
        <w:pStyle w:val="ListParagraph"/>
        <w:spacing w:line="360" w:lineRule="auto"/>
        <w:ind w:left="1080" w:firstLine="360"/>
        <w:jc w:val="both"/>
        <w:rPr>
          <w:rFonts w:ascii="Times New Roman" w:hAnsi="Times New Roman"/>
          <w:sz w:val="24"/>
          <w:szCs w:val="24"/>
        </w:rPr>
      </w:pPr>
    </w:p>
    <w:p w14:paraId="50422B65" w14:textId="77777777" w:rsidR="00927B1D" w:rsidRPr="007A6D42" w:rsidRDefault="00927B1D" w:rsidP="007A6D42">
      <w:pPr>
        <w:pStyle w:val="ListParagraph"/>
        <w:spacing w:line="360" w:lineRule="auto"/>
        <w:ind w:left="1080" w:firstLine="360"/>
        <w:jc w:val="both"/>
        <w:rPr>
          <w:rFonts w:ascii="Times New Roman" w:hAnsi="Times New Roman"/>
          <w:sz w:val="24"/>
          <w:szCs w:val="24"/>
        </w:rPr>
      </w:pPr>
    </w:p>
    <w:p w14:paraId="15879BD5" w14:textId="77777777" w:rsidR="00E32FC3" w:rsidRPr="007F6660" w:rsidRDefault="00E32FC3" w:rsidP="00BC6873">
      <w:pPr>
        <w:pStyle w:val="ListParagraph"/>
        <w:numPr>
          <w:ilvl w:val="0"/>
          <w:numId w:val="6"/>
        </w:numPr>
        <w:spacing w:line="360" w:lineRule="auto"/>
        <w:jc w:val="both"/>
        <w:rPr>
          <w:rFonts w:ascii="Times New Roman" w:hAnsi="Times New Roman"/>
          <w:sz w:val="24"/>
          <w:szCs w:val="24"/>
        </w:rPr>
      </w:pPr>
      <w:r w:rsidRPr="007F6660">
        <w:rPr>
          <w:rFonts w:ascii="Times New Roman" w:hAnsi="Times New Roman"/>
          <w:sz w:val="24"/>
          <w:szCs w:val="24"/>
        </w:rPr>
        <w:lastRenderedPageBreak/>
        <w:t>Construction</w:t>
      </w:r>
    </w:p>
    <w:p w14:paraId="0E720190" w14:textId="77777777" w:rsidR="007A6D42" w:rsidRDefault="005D4E88" w:rsidP="001D5FB0">
      <w:pPr>
        <w:spacing w:line="360" w:lineRule="auto"/>
        <w:ind w:left="720" w:firstLine="720"/>
        <w:jc w:val="both"/>
        <w:rPr>
          <w:rFonts w:ascii="Times New Roman" w:hAnsi="Times New Roman"/>
          <w:sz w:val="24"/>
          <w:szCs w:val="24"/>
        </w:rPr>
      </w:pPr>
      <w:r>
        <w:rPr>
          <w:rFonts w:ascii="Times New Roman" w:hAnsi="Times New Roman"/>
          <w:sz w:val="24"/>
          <w:szCs w:val="24"/>
        </w:rPr>
        <w:t xml:space="preserve">In the construction phase, </w:t>
      </w:r>
      <w:r w:rsidR="00E27602">
        <w:rPr>
          <w:rFonts w:ascii="Times New Roman" w:hAnsi="Times New Roman"/>
          <w:sz w:val="24"/>
          <w:szCs w:val="24"/>
        </w:rPr>
        <w:t>codi</w:t>
      </w:r>
      <w:r>
        <w:rPr>
          <w:rFonts w:ascii="Times New Roman" w:hAnsi="Times New Roman"/>
          <w:sz w:val="24"/>
          <w:szCs w:val="24"/>
        </w:rPr>
        <w:t xml:space="preserve">ng and testing </w:t>
      </w:r>
      <w:commentRangeStart w:id="231"/>
      <w:r w:rsidR="00E438FB">
        <w:rPr>
          <w:rFonts w:ascii="Times New Roman" w:hAnsi="Times New Roman"/>
          <w:sz w:val="24"/>
          <w:szCs w:val="24"/>
        </w:rPr>
        <w:t>is</w:t>
      </w:r>
      <w:commentRangeEnd w:id="231"/>
      <w:r w:rsidR="00E438FB">
        <w:rPr>
          <w:rStyle w:val="CommentReference"/>
        </w:rPr>
        <w:commentReference w:id="231"/>
      </w:r>
      <w:r>
        <w:rPr>
          <w:rFonts w:ascii="Times New Roman" w:hAnsi="Times New Roman"/>
          <w:sz w:val="24"/>
          <w:szCs w:val="24"/>
        </w:rPr>
        <w:t xml:space="preserve"> execut</w:t>
      </w:r>
      <w:r w:rsidR="00E27602">
        <w:rPr>
          <w:rFonts w:ascii="Times New Roman" w:hAnsi="Times New Roman"/>
          <w:sz w:val="24"/>
          <w:szCs w:val="24"/>
        </w:rPr>
        <w:t>ed. T</w:t>
      </w:r>
      <w:r w:rsidR="00F50B16">
        <w:rPr>
          <w:rFonts w:ascii="Times New Roman" w:hAnsi="Times New Roman"/>
          <w:sz w:val="24"/>
          <w:szCs w:val="24"/>
        </w:rPr>
        <w:t>he developers</w:t>
      </w:r>
      <w:r w:rsidR="000951E6">
        <w:rPr>
          <w:rFonts w:ascii="Times New Roman" w:hAnsi="Times New Roman"/>
          <w:sz w:val="24"/>
          <w:szCs w:val="24"/>
        </w:rPr>
        <w:t xml:space="preserve"> </w:t>
      </w:r>
      <w:commentRangeStart w:id="232"/>
      <w:r>
        <w:rPr>
          <w:rFonts w:ascii="Times New Roman" w:hAnsi="Times New Roman"/>
          <w:sz w:val="24"/>
          <w:szCs w:val="24"/>
        </w:rPr>
        <w:t>base</w:t>
      </w:r>
      <w:r w:rsidR="00F50B16">
        <w:rPr>
          <w:rFonts w:ascii="Times New Roman" w:hAnsi="Times New Roman"/>
          <w:sz w:val="24"/>
          <w:szCs w:val="24"/>
        </w:rPr>
        <w:t>d</w:t>
      </w:r>
      <w:commentRangeEnd w:id="232"/>
      <w:r w:rsidR="00F50B16">
        <w:rPr>
          <w:rStyle w:val="CommentReference"/>
        </w:rPr>
        <w:commentReference w:id="232"/>
      </w:r>
      <w:r w:rsidR="000951E6">
        <w:rPr>
          <w:rFonts w:ascii="Times New Roman" w:hAnsi="Times New Roman"/>
          <w:sz w:val="24"/>
          <w:szCs w:val="24"/>
        </w:rPr>
        <w:t xml:space="preserve"> </w:t>
      </w:r>
      <w:r w:rsidR="00E32FC3" w:rsidRPr="001F1DA2">
        <w:rPr>
          <w:rFonts w:ascii="Times New Roman" w:hAnsi="Times New Roman"/>
          <w:sz w:val="24"/>
          <w:szCs w:val="24"/>
        </w:rPr>
        <w:t xml:space="preserve">the functionalities of the system </w:t>
      </w:r>
      <w:r>
        <w:rPr>
          <w:rFonts w:ascii="Times New Roman" w:hAnsi="Times New Roman"/>
          <w:sz w:val="24"/>
          <w:szCs w:val="24"/>
        </w:rPr>
        <w:t>from the</w:t>
      </w:r>
      <w:r w:rsidR="00E27602">
        <w:rPr>
          <w:rFonts w:ascii="Times New Roman" w:hAnsi="Times New Roman"/>
          <w:sz w:val="24"/>
          <w:szCs w:val="24"/>
        </w:rPr>
        <w:t xml:space="preserve"> SRS</w:t>
      </w:r>
      <w:r>
        <w:rPr>
          <w:rFonts w:ascii="Times New Roman" w:hAnsi="Times New Roman"/>
          <w:sz w:val="24"/>
          <w:szCs w:val="24"/>
        </w:rPr>
        <w:t xml:space="preserve"> document</w:t>
      </w:r>
      <w:r w:rsidR="00E32FC3" w:rsidRPr="001F1DA2">
        <w:rPr>
          <w:rFonts w:ascii="Times New Roman" w:hAnsi="Times New Roman"/>
          <w:sz w:val="24"/>
          <w:szCs w:val="24"/>
        </w:rPr>
        <w:t xml:space="preserve"> to ensure the quality of the </w:t>
      </w:r>
      <w:r w:rsidR="00C7521D">
        <w:rPr>
          <w:rFonts w:ascii="Times New Roman" w:hAnsi="Times New Roman"/>
          <w:sz w:val="24"/>
          <w:szCs w:val="24"/>
        </w:rPr>
        <w:t>Web-based</w:t>
      </w:r>
      <w:r w:rsidR="00BF1713">
        <w:rPr>
          <w:rFonts w:ascii="Times New Roman" w:hAnsi="Times New Roman"/>
          <w:sz w:val="24"/>
          <w:szCs w:val="24"/>
        </w:rPr>
        <w:t xml:space="preserve"> Junk Shopping </w:t>
      </w:r>
      <w:r w:rsidR="00897318" w:rsidRPr="001F1DA2">
        <w:rPr>
          <w:rFonts w:ascii="Times New Roman" w:hAnsi="Times New Roman"/>
          <w:sz w:val="24"/>
          <w:szCs w:val="24"/>
        </w:rPr>
        <w:t xml:space="preserve">System before deploying. </w:t>
      </w:r>
      <w:r w:rsidR="00923548">
        <w:rPr>
          <w:rFonts w:ascii="Times New Roman" w:hAnsi="Times New Roman"/>
          <w:sz w:val="24"/>
          <w:szCs w:val="24"/>
        </w:rPr>
        <w:t xml:space="preserve">When the developers encounter changes in the design, they will go back to user design before they continue to code and test the system. </w:t>
      </w:r>
      <w:r w:rsidR="00897318" w:rsidRPr="001F1DA2">
        <w:rPr>
          <w:rFonts w:ascii="Times New Roman" w:hAnsi="Times New Roman"/>
          <w:sz w:val="24"/>
          <w:szCs w:val="24"/>
        </w:rPr>
        <w:t>T</w:t>
      </w:r>
      <w:r w:rsidR="00E32FC3" w:rsidRPr="001F1DA2">
        <w:rPr>
          <w:rFonts w:ascii="Times New Roman" w:hAnsi="Times New Roman"/>
          <w:sz w:val="24"/>
          <w:szCs w:val="24"/>
        </w:rPr>
        <w:t xml:space="preserve">est plan and </w:t>
      </w:r>
      <w:r w:rsidR="00F50B16">
        <w:rPr>
          <w:rFonts w:ascii="Times New Roman" w:hAnsi="Times New Roman"/>
          <w:sz w:val="24"/>
          <w:szCs w:val="24"/>
        </w:rPr>
        <w:t>Users story A</w:t>
      </w:r>
      <w:r w:rsidR="00A60BB4" w:rsidRPr="00A60BB4">
        <w:rPr>
          <w:rFonts w:ascii="Times New Roman" w:hAnsi="Times New Roman"/>
          <w:sz w:val="24"/>
          <w:szCs w:val="24"/>
        </w:rPr>
        <w:t xml:space="preserve">cceptance </w:t>
      </w:r>
      <w:r w:rsidR="00F50B16">
        <w:rPr>
          <w:rFonts w:ascii="Times New Roman" w:hAnsi="Times New Roman"/>
          <w:sz w:val="24"/>
          <w:szCs w:val="24"/>
        </w:rPr>
        <w:t>C</w:t>
      </w:r>
      <w:r w:rsidR="00A60BB4" w:rsidRPr="00A60BB4">
        <w:rPr>
          <w:rFonts w:ascii="Times New Roman" w:hAnsi="Times New Roman"/>
          <w:sz w:val="24"/>
          <w:szCs w:val="24"/>
        </w:rPr>
        <w:t xml:space="preserve">riteria </w:t>
      </w:r>
      <w:commentRangeStart w:id="233"/>
      <w:r w:rsidR="00F50B16">
        <w:rPr>
          <w:rFonts w:ascii="Times New Roman" w:hAnsi="Times New Roman"/>
          <w:sz w:val="24"/>
          <w:szCs w:val="24"/>
        </w:rPr>
        <w:t>is</w:t>
      </w:r>
      <w:commentRangeEnd w:id="233"/>
      <w:r w:rsidR="00F50B16">
        <w:rPr>
          <w:rStyle w:val="CommentReference"/>
        </w:rPr>
        <w:commentReference w:id="233"/>
      </w:r>
      <w:r w:rsidR="00E32FC3" w:rsidRPr="001F1DA2">
        <w:rPr>
          <w:rFonts w:ascii="Times New Roman" w:hAnsi="Times New Roman"/>
          <w:sz w:val="24"/>
          <w:szCs w:val="24"/>
        </w:rPr>
        <w:t xml:space="preserve"> created in this ph</w:t>
      </w:r>
      <w:r w:rsidR="00957B2A">
        <w:rPr>
          <w:rFonts w:ascii="Times New Roman" w:hAnsi="Times New Roman"/>
          <w:sz w:val="24"/>
          <w:szCs w:val="24"/>
        </w:rPr>
        <w:t>ase for documentation purposes.</w:t>
      </w:r>
      <w:r w:rsidR="00F50B16">
        <w:rPr>
          <w:rFonts w:ascii="Times New Roman" w:hAnsi="Times New Roman"/>
          <w:sz w:val="24"/>
          <w:szCs w:val="24"/>
        </w:rPr>
        <w:t xml:space="preserve"> This document could be found in </w:t>
      </w:r>
      <w:commentRangeStart w:id="234"/>
      <w:r w:rsidR="00F50B16">
        <w:rPr>
          <w:rFonts w:ascii="Times New Roman" w:hAnsi="Times New Roman"/>
          <w:sz w:val="24"/>
          <w:szCs w:val="24"/>
        </w:rPr>
        <w:t>Appendix</w:t>
      </w:r>
      <w:commentRangeEnd w:id="234"/>
      <w:r w:rsidR="00686905">
        <w:rPr>
          <w:rStyle w:val="CommentReference"/>
        </w:rPr>
        <w:commentReference w:id="234"/>
      </w:r>
      <w:r w:rsidR="00F50B16">
        <w:rPr>
          <w:rFonts w:ascii="Times New Roman" w:hAnsi="Times New Roman"/>
          <w:sz w:val="24"/>
          <w:szCs w:val="24"/>
        </w:rPr>
        <w:t xml:space="preserve"> F and G of this document.</w:t>
      </w:r>
    </w:p>
    <w:p w14:paraId="46B2BA38" w14:textId="77777777" w:rsidR="001D5FB0" w:rsidRPr="00A93168" w:rsidRDefault="001D5FB0" w:rsidP="001D5FB0">
      <w:pPr>
        <w:spacing w:line="360" w:lineRule="auto"/>
        <w:ind w:left="720" w:firstLine="720"/>
        <w:jc w:val="both"/>
        <w:rPr>
          <w:rFonts w:ascii="Times New Roman" w:hAnsi="Times New Roman"/>
          <w:sz w:val="24"/>
          <w:szCs w:val="24"/>
        </w:rPr>
      </w:pPr>
    </w:p>
    <w:p w14:paraId="519EC611" w14:textId="77777777" w:rsidR="00E32FC3" w:rsidRPr="007F6660" w:rsidRDefault="00E32FC3" w:rsidP="00BC6873">
      <w:pPr>
        <w:pStyle w:val="ListParagraph"/>
        <w:numPr>
          <w:ilvl w:val="0"/>
          <w:numId w:val="6"/>
        </w:numPr>
        <w:spacing w:line="360" w:lineRule="auto"/>
        <w:jc w:val="both"/>
        <w:rPr>
          <w:rFonts w:ascii="Times New Roman" w:hAnsi="Times New Roman"/>
          <w:sz w:val="24"/>
          <w:szCs w:val="24"/>
        </w:rPr>
      </w:pPr>
      <w:r w:rsidRPr="007F6660">
        <w:rPr>
          <w:rFonts w:ascii="Times New Roman" w:hAnsi="Times New Roman"/>
          <w:sz w:val="24"/>
          <w:szCs w:val="24"/>
        </w:rPr>
        <w:t>Cutover</w:t>
      </w:r>
    </w:p>
    <w:p w14:paraId="53215E34" w14:textId="77777777" w:rsidR="00E32FC3" w:rsidRDefault="005D4E88" w:rsidP="00A67766">
      <w:pPr>
        <w:spacing w:line="360" w:lineRule="auto"/>
        <w:ind w:left="720" w:firstLine="720"/>
        <w:jc w:val="both"/>
        <w:rPr>
          <w:rFonts w:ascii="Times New Roman" w:hAnsi="Times New Roman"/>
          <w:sz w:val="24"/>
          <w:szCs w:val="24"/>
        </w:rPr>
      </w:pPr>
      <w:r>
        <w:rPr>
          <w:rFonts w:ascii="Times New Roman" w:hAnsi="Times New Roman"/>
          <w:sz w:val="24"/>
          <w:szCs w:val="24"/>
        </w:rPr>
        <w:t>In the cut</w:t>
      </w:r>
      <w:r w:rsidR="00E27602" w:rsidRPr="00E27602">
        <w:rPr>
          <w:rFonts w:ascii="Times New Roman" w:hAnsi="Times New Roman"/>
          <w:sz w:val="24"/>
          <w:szCs w:val="24"/>
        </w:rPr>
        <w:t>over ph</w:t>
      </w:r>
      <w:r w:rsidR="00A53BA4">
        <w:rPr>
          <w:rFonts w:ascii="Times New Roman" w:hAnsi="Times New Roman"/>
          <w:sz w:val="24"/>
          <w:szCs w:val="24"/>
        </w:rPr>
        <w:t>ase,</w:t>
      </w:r>
      <w:r w:rsidR="00D25F0E">
        <w:rPr>
          <w:rFonts w:ascii="Times New Roman" w:hAnsi="Times New Roman"/>
          <w:sz w:val="24"/>
          <w:szCs w:val="24"/>
        </w:rPr>
        <w:t xml:space="preserve"> the developers will install and deploy the </w:t>
      </w:r>
      <w:r w:rsidR="00FA657F">
        <w:rPr>
          <w:rFonts w:ascii="Times New Roman" w:hAnsi="Times New Roman"/>
          <w:sz w:val="24"/>
          <w:szCs w:val="24"/>
        </w:rPr>
        <w:t xml:space="preserve">Web-based </w:t>
      </w:r>
      <w:r w:rsidR="00D25F0E">
        <w:rPr>
          <w:rFonts w:ascii="Times New Roman" w:hAnsi="Times New Roman"/>
          <w:sz w:val="24"/>
          <w:szCs w:val="24"/>
        </w:rPr>
        <w:t>Junk Shopping System</w:t>
      </w:r>
      <w:r w:rsidR="00EA18EC">
        <w:rPr>
          <w:rFonts w:ascii="Times New Roman" w:hAnsi="Times New Roman"/>
          <w:sz w:val="24"/>
          <w:szCs w:val="24"/>
        </w:rPr>
        <w:t xml:space="preserve"> in the internet</w:t>
      </w:r>
      <w:r w:rsidR="00460F8B">
        <w:rPr>
          <w:rFonts w:ascii="Times New Roman" w:hAnsi="Times New Roman"/>
          <w:sz w:val="24"/>
          <w:szCs w:val="24"/>
        </w:rPr>
        <w:t xml:space="preserve">. </w:t>
      </w:r>
      <w:r w:rsidR="005446A1">
        <w:rPr>
          <w:rFonts w:ascii="Times New Roman" w:hAnsi="Times New Roman"/>
          <w:sz w:val="24"/>
          <w:szCs w:val="24"/>
        </w:rPr>
        <w:t xml:space="preserve">However, this will not be done by the researchers </w:t>
      </w:r>
      <w:r w:rsidR="0007153A">
        <w:rPr>
          <w:rFonts w:ascii="Times New Roman" w:hAnsi="Times New Roman"/>
          <w:sz w:val="24"/>
          <w:szCs w:val="24"/>
        </w:rPr>
        <w:t>due to short period of time given.</w:t>
      </w:r>
    </w:p>
    <w:p w14:paraId="4227DD89" w14:textId="77777777" w:rsidR="00E02D60" w:rsidRPr="00A67766" w:rsidRDefault="00E02D60" w:rsidP="00A67766">
      <w:pPr>
        <w:spacing w:line="360" w:lineRule="auto"/>
        <w:ind w:left="720" w:firstLine="720"/>
        <w:jc w:val="both"/>
        <w:rPr>
          <w:rFonts w:ascii="Times New Roman" w:hAnsi="Times New Roman"/>
          <w:sz w:val="24"/>
          <w:szCs w:val="24"/>
        </w:rPr>
      </w:pPr>
    </w:p>
    <w:p w14:paraId="0E6AB926" w14:textId="77777777" w:rsidR="00D248AD" w:rsidRPr="0029437C" w:rsidRDefault="00D248AD" w:rsidP="00E510FC">
      <w:pPr>
        <w:pStyle w:val="Heading3"/>
        <w:spacing w:line="360" w:lineRule="auto"/>
        <w:jc w:val="both"/>
        <w:rPr>
          <w:rFonts w:ascii="Times New Roman" w:hAnsi="Times New Roman"/>
          <w:b/>
          <w:i/>
          <w:color w:val="auto"/>
        </w:rPr>
      </w:pPr>
      <w:bookmarkStart w:id="235" w:name="_Toc18399890"/>
      <w:bookmarkStart w:id="236" w:name="_Toc18399957"/>
      <w:bookmarkStart w:id="237" w:name="_Toc18400456"/>
      <w:bookmarkStart w:id="238" w:name="_Toc18400564"/>
      <w:bookmarkStart w:id="239" w:name="_Toc18489873"/>
      <w:bookmarkStart w:id="240" w:name="_Toc18490200"/>
      <w:bookmarkStart w:id="241" w:name="_Toc18490308"/>
      <w:bookmarkStart w:id="242" w:name="_Toc18759008"/>
      <w:bookmarkStart w:id="243" w:name="_Toc18759212"/>
      <w:bookmarkStart w:id="244" w:name="_Toc18759319"/>
      <w:bookmarkStart w:id="245" w:name="_Toc20084373"/>
      <w:bookmarkStart w:id="246" w:name="_Toc20085022"/>
      <w:bookmarkStart w:id="247" w:name="_Toc20085657"/>
      <w:bookmarkStart w:id="248" w:name="_Toc20677108"/>
      <w:bookmarkStart w:id="249" w:name="_Toc20895922"/>
      <w:bookmarkStart w:id="250" w:name="_Toc21594402"/>
      <w:bookmarkStart w:id="251" w:name="_Toc21594759"/>
      <w:r w:rsidRPr="0029437C">
        <w:rPr>
          <w:rFonts w:ascii="Times New Roman" w:hAnsi="Times New Roman"/>
          <w:b/>
          <w:i/>
          <w:color w:val="auto"/>
        </w:rPr>
        <w:t>P</w:t>
      </w:r>
      <w:r w:rsidR="00605BBB" w:rsidRPr="0029437C">
        <w:rPr>
          <w:rFonts w:ascii="Times New Roman" w:hAnsi="Times New Roman"/>
          <w:b/>
          <w:i/>
          <w:color w:val="auto"/>
        </w:rPr>
        <w:t>opulation</w:t>
      </w:r>
      <w:r w:rsidR="000951E6">
        <w:rPr>
          <w:rFonts w:ascii="Times New Roman" w:hAnsi="Times New Roman"/>
          <w:b/>
          <w:i/>
          <w:color w:val="auto"/>
        </w:rPr>
        <w:t xml:space="preserve"> </w:t>
      </w:r>
      <w:r w:rsidR="00605BBB" w:rsidRPr="0029437C">
        <w:rPr>
          <w:rFonts w:ascii="Times New Roman" w:hAnsi="Times New Roman"/>
          <w:b/>
          <w:i/>
          <w:color w:val="auto"/>
        </w:rPr>
        <w:t xml:space="preserve">of the </w:t>
      </w:r>
      <w:r w:rsidRPr="0029437C">
        <w:rPr>
          <w:rFonts w:ascii="Times New Roman" w:hAnsi="Times New Roman"/>
          <w:b/>
          <w:i/>
          <w:color w:val="auto"/>
        </w:rPr>
        <w:t>S</w:t>
      </w:r>
      <w:r w:rsidR="00605BBB" w:rsidRPr="0029437C">
        <w:rPr>
          <w:rFonts w:ascii="Times New Roman" w:hAnsi="Times New Roman"/>
          <w:b/>
          <w:i/>
          <w:color w:val="auto"/>
        </w:rPr>
        <w:t>tudy</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2F4D9B41" w14:textId="77777777" w:rsidR="00A67766" w:rsidRDefault="0003771A" w:rsidP="00E510FC">
      <w:pPr>
        <w:spacing w:line="360" w:lineRule="auto"/>
        <w:jc w:val="both"/>
        <w:rPr>
          <w:rFonts w:ascii="Times New Roman" w:hAnsi="Times New Roman"/>
          <w:sz w:val="24"/>
          <w:szCs w:val="24"/>
        </w:rPr>
      </w:pPr>
      <w:r w:rsidRPr="00B027D8">
        <w:rPr>
          <w:rFonts w:ascii="Times New Roman" w:hAnsi="Times New Roman"/>
          <w:b/>
          <w:sz w:val="24"/>
          <w:szCs w:val="24"/>
        </w:rPr>
        <w:tab/>
      </w:r>
      <w:r w:rsidR="00900A28">
        <w:rPr>
          <w:rFonts w:ascii="Times New Roman" w:hAnsi="Times New Roman"/>
          <w:sz w:val="24"/>
          <w:szCs w:val="24"/>
        </w:rPr>
        <w:t>T</w:t>
      </w:r>
      <w:r w:rsidR="00704751" w:rsidRPr="00B027D8">
        <w:rPr>
          <w:rFonts w:ascii="Times New Roman" w:hAnsi="Times New Roman"/>
          <w:sz w:val="24"/>
          <w:szCs w:val="24"/>
        </w:rPr>
        <w:t xml:space="preserve">he </w:t>
      </w:r>
      <w:r w:rsidR="00F50C74" w:rsidRPr="00B027D8">
        <w:rPr>
          <w:rFonts w:ascii="Times New Roman" w:hAnsi="Times New Roman"/>
          <w:sz w:val="24"/>
          <w:szCs w:val="24"/>
        </w:rPr>
        <w:t xml:space="preserve">researchers </w:t>
      </w:r>
      <w:commentRangeStart w:id="252"/>
      <w:r w:rsidR="00900A28">
        <w:rPr>
          <w:rFonts w:ascii="Times New Roman" w:hAnsi="Times New Roman"/>
          <w:sz w:val="24"/>
          <w:szCs w:val="24"/>
        </w:rPr>
        <w:t>estimate</w:t>
      </w:r>
      <w:r w:rsidR="00F36369">
        <w:rPr>
          <w:rFonts w:ascii="Times New Roman" w:hAnsi="Times New Roman"/>
          <w:sz w:val="24"/>
          <w:szCs w:val="24"/>
        </w:rPr>
        <w:t>d</w:t>
      </w:r>
      <w:commentRangeEnd w:id="252"/>
      <w:r w:rsidR="00F36369">
        <w:rPr>
          <w:rStyle w:val="CommentReference"/>
        </w:rPr>
        <w:commentReference w:id="252"/>
      </w:r>
      <w:r w:rsidR="00264ED3" w:rsidRPr="00B027D8">
        <w:rPr>
          <w:rFonts w:ascii="Times New Roman" w:hAnsi="Times New Roman"/>
          <w:sz w:val="24"/>
          <w:szCs w:val="24"/>
        </w:rPr>
        <w:t xml:space="preserve"> a sample</w:t>
      </w:r>
      <w:r w:rsidR="00704751" w:rsidRPr="00B027D8">
        <w:rPr>
          <w:rFonts w:ascii="Times New Roman" w:hAnsi="Times New Roman"/>
          <w:sz w:val="24"/>
          <w:szCs w:val="24"/>
        </w:rPr>
        <w:t xml:space="preserve"> by u</w:t>
      </w:r>
      <w:r w:rsidR="00900A28">
        <w:rPr>
          <w:rFonts w:ascii="Times New Roman" w:hAnsi="Times New Roman"/>
          <w:sz w:val="24"/>
          <w:szCs w:val="24"/>
        </w:rPr>
        <w:t>sing a non-probability sampling</w:t>
      </w:r>
      <w:r w:rsidR="00264ED3" w:rsidRPr="00B027D8">
        <w:rPr>
          <w:rFonts w:ascii="Times New Roman" w:hAnsi="Times New Roman"/>
          <w:sz w:val="24"/>
          <w:szCs w:val="24"/>
        </w:rPr>
        <w:t xml:space="preserve"> technique which is</w:t>
      </w:r>
      <w:r w:rsidR="000951E6">
        <w:rPr>
          <w:rFonts w:ascii="Times New Roman" w:hAnsi="Times New Roman"/>
          <w:sz w:val="24"/>
          <w:szCs w:val="24"/>
        </w:rPr>
        <w:t xml:space="preserve"> </w:t>
      </w:r>
      <w:r w:rsidR="00B027D8" w:rsidRPr="00B027D8">
        <w:rPr>
          <w:rFonts w:ascii="Times New Roman" w:hAnsi="Times New Roman"/>
          <w:sz w:val="24"/>
          <w:szCs w:val="24"/>
        </w:rPr>
        <w:t>Homogeneous sampling</w:t>
      </w:r>
      <w:r w:rsidR="00B027D8">
        <w:rPr>
          <w:rFonts w:ascii="Times New Roman" w:hAnsi="Times New Roman"/>
          <w:sz w:val="24"/>
          <w:szCs w:val="24"/>
        </w:rPr>
        <w:t xml:space="preserve">. </w:t>
      </w:r>
      <w:r w:rsidR="00F50C74">
        <w:rPr>
          <w:rFonts w:ascii="Times New Roman" w:hAnsi="Times New Roman"/>
          <w:sz w:val="24"/>
          <w:szCs w:val="24"/>
        </w:rPr>
        <w:t>A</w:t>
      </w:r>
      <w:r w:rsidR="00243C41">
        <w:rPr>
          <w:rFonts w:ascii="Times New Roman" w:hAnsi="Times New Roman"/>
          <w:sz w:val="24"/>
          <w:szCs w:val="24"/>
        </w:rPr>
        <w:t>ccording to</w:t>
      </w:r>
      <w:r w:rsidR="000951E6">
        <w:rPr>
          <w:rFonts w:ascii="Times New Roman" w:hAnsi="Times New Roman"/>
          <w:sz w:val="24"/>
          <w:szCs w:val="24"/>
        </w:rPr>
        <w:t xml:space="preserve"> </w:t>
      </w:r>
      <w:r w:rsidR="00243C41">
        <w:rPr>
          <w:rFonts w:ascii="Times New Roman" w:hAnsi="Times New Roman"/>
          <w:sz w:val="24"/>
          <w:szCs w:val="24"/>
        </w:rPr>
        <w:t>L</w:t>
      </w:r>
      <w:r w:rsidR="00243C41" w:rsidRPr="00243C41">
        <w:rPr>
          <w:rFonts w:ascii="Times New Roman" w:hAnsi="Times New Roman"/>
          <w:sz w:val="24"/>
          <w:szCs w:val="24"/>
        </w:rPr>
        <w:t>aerd</w:t>
      </w:r>
      <w:r w:rsidR="00243C41">
        <w:rPr>
          <w:rFonts w:ascii="Times New Roman" w:hAnsi="Times New Roman"/>
          <w:sz w:val="24"/>
          <w:szCs w:val="24"/>
        </w:rPr>
        <w:t xml:space="preserve"> (n.d.), </w:t>
      </w:r>
      <w:r w:rsidR="00A73BD1">
        <w:rPr>
          <w:rFonts w:ascii="Times New Roman" w:hAnsi="Times New Roman"/>
          <w:sz w:val="24"/>
          <w:szCs w:val="24"/>
        </w:rPr>
        <w:t>h</w:t>
      </w:r>
      <w:r w:rsidR="00243C41" w:rsidRPr="00243C41">
        <w:rPr>
          <w:rFonts w:ascii="Times New Roman" w:hAnsi="Times New Roman"/>
          <w:sz w:val="24"/>
          <w:szCs w:val="24"/>
        </w:rPr>
        <w:t>omogeneous sampling is a purposive sampling t</w:t>
      </w:r>
      <w:r w:rsidR="00243C41">
        <w:rPr>
          <w:rFonts w:ascii="Times New Roman" w:hAnsi="Times New Roman"/>
          <w:sz w:val="24"/>
          <w:szCs w:val="24"/>
        </w:rPr>
        <w:t xml:space="preserve">echnique that aims to achieve </w:t>
      </w:r>
      <w:r w:rsidR="00243C41" w:rsidRPr="00243C41">
        <w:rPr>
          <w:rFonts w:ascii="Times New Roman" w:hAnsi="Times New Roman"/>
          <w:sz w:val="24"/>
          <w:szCs w:val="24"/>
        </w:rPr>
        <w:t xml:space="preserve">a sample </w:t>
      </w:r>
      <w:r w:rsidR="00A43F19">
        <w:rPr>
          <w:rFonts w:ascii="Times New Roman" w:hAnsi="Times New Roman"/>
          <w:sz w:val="24"/>
          <w:szCs w:val="24"/>
        </w:rPr>
        <w:t xml:space="preserve">that </w:t>
      </w:r>
      <w:r w:rsidR="00243C41" w:rsidRPr="00243C41">
        <w:rPr>
          <w:rFonts w:ascii="Times New Roman" w:hAnsi="Times New Roman"/>
          <w:sz w:val="24"/>
          <w:szCs w:val="24"/>
        </w:rPr>
        <w:t>share the same characteristics or traits</w:t>
      </w:r>
      <w:r w:rsidR="00243C41">
        <w:rPr>
          <w:rFonts w:ascii="Times New Roman" w:hAnsi="Times New Roman"/>
          <w:sz w:val="24"/>
          <w:szCs w:val="24"/>
        </w:rPr>
        <w:t xml:space="preserve"> such as age, gender, occupational, </w:t>
      </w:r>
      <w:r w:rsidR="00A70C2B">
        <w:rPr>
          <w:rFonts w:ascii="Times New Roman" w:hAnsi="Times New Roman"/>
          <w:sz w:val="24"/>
          <w:szCs w:val="24"/>
        </w:rPr>
        <w:t>and others.</w:t>
      </w:r>
      <w:r w:rsidR="000951E6">
        <w:rPr>
          <w:rFonts w:ascii="Times New Roman" w:hAnsi="Times New Roman"/>
          <w:sz w:val="24"/>
          <w:szCs w:val="24"/>
        </w:rPr>
        <w:t xml:space="preserve"> </w:t>
      </w:r>
      <w:r w:rsidR="00F41F6A">
        <w:rPr>
          <w:rFonts w:ascii="Times New Roman" w:hAnsi="Times New Roman"/>
          <w:sz w:val="24"/>
          <w:szCs w:val="24"/>
        </w:rPr>
        <w:t>The researchers</w:t>
      </w:r>
      <w:r w:rsidR="000951E6">
        <w:rPr>
          <w:rFonts w:ascii="Times New Roman" w:hAnsi="Times New Roman"/>
          <w:sz w:val="24"/>
          <w:szCs w:val="24"/>
        </w:rPr>
        <w:t xml:space="preserve"> </w:t>
      </w:r>
      <w:commentRangeStart w:id="253"/>
      <w:r w:rsidR="00F36369">
        <w:rPr>
          <w:rFonts w:ascii="Times New Roman" w:hAnsi="Times New Roman"/>
          <w:sz w:val="24"/>
          <w:szCs w:val="24"/>
        </w:rPr>
        <w:t>has</w:t>
      </w:r>
      <w:commentRangeEnd w:id="253"/>
      <w:r w:rsidR="00F36369">
        <w:rPr>
          <w:rStyle w:val="CommentReference"/>
        </w:rPr>
        <w:commentReference w:id="253"/>
      </w:r>
      <w:r w:rsidR="00572391">
        <w:rPr>
          <w:rFonts w:ascii="Times New Roman" w:hAnsi="Times New Roman"/>
          <w:sz w:val="24"/>
          <w:szCs w:val="24"/>
        </w:rPr>
        <w:t xml:space="preserve"> interview</w:t>
      </w:r>
      <w:r w:rsidR="00F36369">
        <w:rPr>
          <w:rFonts w:ascii="Times New Roman" w:hAnsi="Times New Roman"/>
          <w:sz w:val="24"/>
          <w:szCs w:val="24"/>
        </w:rPr>
        <w:t>ed</w:t>
      </w:r>
      <w:r w:rsidR="00572391">
        <w:rPr>
          <w:rFonts w:ascii="Times New Roman" w:hAnsi="Times New Roman"/>
          <w:sz w:val="24"/>
          <w:szCs w:val="24"/>
        </w:rPr>
        <w:t xml:space="preserve"> five</w:t>
      </w:r>
      <w:r w:rsidR="00900A28">
        <w:rPr>
          <w:rFonts w:ascii="Times New Roman" w:hAnsi="Times New Roman"/>
          <w:sz w:val="24"/>
          <w:szCs w:val="24"/>
        </w:rPr>
        <w:t xml:space="preserve"> junk shop owners in Baguio City and La Trini</w:t>
      </w:r>
      <w:r w:rsidR="00897318">
        <w:rPr>
          <w:rFonts w:ascii="Times New Roman" w:hAnsi="Times New Roman"/>
          <w:sz w:val="24"/>
          <w:szCs w:val="24"/>
        </w:rPr>
        <w:t xml:space="preserve">dad, </w:t>
      </w:r>
      <w:r w:rsidR="00A73BD1">
        <w:rPr>
          <w:rFonts w:ascii="Times New Roman" w:hAnsi="Times New Roman"/>
          <w:sz w:val="24"/>
          <w:szCs w:val="24"/>
        </w:rPr>
        <w:t>Benguet to determine relevant processes, issues and proble</w:t>
      </w:r>
      <w:r w:rsidR="00F36369">
        <w:rPr>
          <w:rFonts w:ascii="Times New Roman" w:hAnsi="Times New Roman"/>
          <w:sz w:val="24"/>
          <w:szCs w:val="24"/>
        </w:rPr>
        <w:t xml:space="preserve">ms, and </w:t>
      </w:r>
      <w:commentRangeStart w:id="254"/>
      <w:r w:rsidR="00A73BD1">
        <w:rPr>
          <w:rFonts w:ascii="Times New Roman" w:hAnsi="Times New Roman"/>
          <w:sz w:val="24"/>
          <w:szCs w:val="24"/>
        </w:rPr>
        <w:t>ask</w:t>
      </w:r>
      <w:r w:rsidR="00F36369">
        <w:rPr>
          <w:rFonts w:ascii="Times New Roman" w:hAnsi="Times New Roman"/>
          <w:sz w:val="24"/>
          <w:szCs w:val="24"/>
        </w:rPr>
        <w:t>ed</w:t>
      </w:r>
      <w:commentRangeEnd w:id="254"/>
      <w:r w:rsidR="00F36369">
        <w:rPr>
          <w:rStyle w:val="CommentReference"/>
        </w:rPr>
        <w:commentReference w:id="254"/>
      </w:r>
      <w:r w:rsidR="00A73BD1">
        <w:rPr>
          <w:rFonts w:ascii="Times New Roman" w:hAnsi="Times New Roman"/>
          <w:sz w:val="24"/>
          <w:szCs w:val="24"/>
        </w:rPr>
        <w:t xml:space="preserve"> them what they want to see in the system.</w:t>
      </w:r>
    </w:p>
    <w:p w14:paraId="4F49EC25" w14:textId="77777777" w:rsidR="00E02D60" w:rsidRPr="00B027D8" w:rsidRDefault="00E02D60" w:rsidP="00E510FC">
      <w:pPr>
        <w:spacing w:line="360" w:lineRule="auto"/>
        <w:jc w:val="both"/>
        <w:rPr>
          <w:rFonts w:ascii="Times New Roman" w:hAnsi="Times New Roman"/>
          <w:sz w:val="24"/>
          <w:szCs w:val="24"/>
        </w:rPr>
      </w:pPr>
    </w:p>
    <w:p w14:paraId="61F537FB" w14:textId="77777777" w:rsidR="00D248AD" w:rsidRPr="0029437C" w:rsidRDefault="00D248AD" w:rsidP="00E510FC">
      <w:pPr>
        <w:pStyle w:val="Heading3"/>
        <w:spacing w:line="360" w:lineRule="auto"/>
        <w:jc w:val="both"/>
        <w:rPr>
          <w:rFonts w:ascii="Times New Roman" w:hAnsi="Times New Roman"/>
          <w:b/>
          <w:i/>
          <w:color w:val="auto"/>
        </w:rPr>
      </w:pPr>
      <w:bookmarkStart w:id="255" w:name="_Toc18399891"/>
      <w:bookmarkStart w:id="256" w:name="_Toc18399958"/>
      <w:bookmarkStart w:id="257" w:name="_Toc18400457"/>
      <w:bookmarkStart w:id="258" w:name="_Toc18400565"/>
      <w:bookmarkStart w:id="259" w:name="_Toc18489874"/>
      <w:bookmarkStart w:id="260" w:name="_Toc18490201"/>
      <w:bookmarkStart w:id="261" w:name="_Toc18490309"/>
      <w:bookmarkStart w:id="262" w:name="_Toc18759009"/>
      <w:bookmarkStart w:id="263" w:name="_Toc18759213"/>
      <w:bookmarkStart w:id="264" w:name="_Toc18759320"/>
      <w:bookmarkStart w:id="265" w:name="_Toc20084374"/>
      <w:bookmarkStart w:id="266" w:name="_Toc20085023"/>
      <w:bookmarkStart w:id="267" w:name="_Toc20085658"/>
      <w:bookmarkStart w:id="268" w:name="_Toc20677109"/>
      <w:bookmarkStart w:id="269" w:name="_Toc20895923"/>
      <w:bookmarkStart w:id="270" w:name="_Toc21594403"/>
      <w:bookmarkStart w:id="271" w:name="_Toc21594760"/>
      <w:r w:rsidRPr="0029437C">
        <w:rPr>
          <w:rFonts w:ascii="Times New Roman" w:hAnsi="Times New Roman"/>
          <w:b/>
          <w:i/>
          <w:color w:val="auto"/>
        </w:rPr>
        <w:t>D</w:t>
      </w:r>
      <w:r w:rsidR="00605BBB" w:rsidRPr="0029437C">
        <w:rPr>
          <w:rFonts w:ascii="Times New Roman" w:hAnsi="Times New Roman"/>
          <w:b/>
          <w:i/>
          <w:color w:val="auto"/>
        </w:rPr>
        <w:t>ata</w:t>
      </w:r>
      <w:r w:rsidRPr="0029437C">
        <w:rPr>
          <w:rFonts w:ascii="Times New Roman" w:hAnsi="Times New Roman"/>
          <w:b/>
          <w:i/>
          <w:color w:val="auto"/>
        </w:rPr>
        <w:t xml:space="preserve"> G</w:t>
      </w:r>
      <w:r w:rsidR="00605BBB" w:rsidRPr="0029437C">
        <w:rPr>
          <w:rFonts w:ascii="Times New Roman" w:hAnsi="Times New Roman"/>
          <w:b/>
          <w:i/>
          <w:color w:val="auto"/>
        </w:rPr>
        <w:t>athering</w:t>
      </w:r>
      <w:r w:rsidRPr="0029437C">
        <w:rPr>
          <w:rFonts w:ascii="Times New Roman" w:hAnsi="Times New Roman"/>
          <w:b/>
          <w:i/>
          <w:color w:val="auto"/>
        </w:rPr>
        <w:t xml:space="preserve"> T</w:t>
      </w:r>
      <w:r w:rsidR="00605BBB" w:rsidRPr="0029437C">
        <w:rPr>
          <w:rFonts w:ascii="Times New Roman" w:hAnsi="Times New Roman"/>
          <w:b/>
          <w:i/>
          <w:color w:val="auto"/>
        </w:rPr>
        <w:t>ools</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177191A5" w14:textId="77777777" w:rsidR="001B498D" w:rsidRDefault="001B498D" w:rsidP="00E510FC">
      <w:pPr>
        <w:spacing w:line="360" w:lineRule="auto"/>
        <w:jc w:val="both"/>
        <w:rPr>
          <w:rFonts w:ascii="Times New Roman" w:hAnsi="Times New Roman"/>
          <w:sz w:val="24"/>
          <w:szCs w:val="24"/>
        </w:rPr>
      </w:pPr>
      <w:r w:rsidRPr="007F6660">
        <w:rPr>
          <w:rFonts w:ascii="Times New Roman" w:hAnsi="Times New Roman"/>
          <w:b/>
          <w:sz w:val="24"/>
          <w:szCs w:val="24"/>
        </w:rPr>
        <w:tab/>
      </w:r>
      <w:r w:rsidR="00704751" w:rsidRPr="007F6660">
        <w:rPr>
          <w:rFonts w:ascii="Times New Roman" w:hAnsi="Times New Roman"/>
          <w:sz w:val="24"/>
          <w:szCs w:val="24"/>
        </w:rPr>
        <w:t>The main data gathering technique that will be used in the study is</w:t>
      </w:r>
      <w:r w:rsidR="0036443E">
        <w:rPr>
          <w:rFonts w:ascii="Times New Roman" w:hAnsi="Times New Roman"/>
          <w:sz w:val="24"/>
          <w:szCs w:val="24"/>
        </w:rPr>
        <w:t xml:space="preserve"> an</w:t>
      </w:r>
      <w:r w:rsidR="00704751" w:rsidRPr="007F6660">
        <w:rPr>
          <w:rFonts w:ascii="Times New Roman" w:hAnsi="Times New Roman"/>
          <w:sz w:val="24"/>
          <w:szCs w:val="24"/>
        </w:rPr>
        <w:t xml:space="preserve"> interview</w:t>
      </w:r>
      <w:r w:rsidR="0036443E">
        <w:rPr>
          <w:rFonts w:ascii="Times New Roman" w:hAnsi="Times New Roman"/>
          <w:sz w:val="24"/>
          <w:szCs w:val="24"/>
        </w:rPr>
        <w:t xml:space="preserve"> guide</w:t>
      </w:r>
      <w:r w:rsidR="00704751" w:rsidRPr="007F6660">
        <w:rPr>
          <w:rFonts w:ascii="Times New Roman" w:hAnsi="Times New Roman"/>
          <w:sz w:val="24"/>
          <w:szCs w:val="24"/>
        </w:rPr>
        <w:t xml:space="preserve">. An interview guide with </w:t>
      </w:r>
      <w:r w:rsidR="00815394">
        <w:rPr>
          <w:rFonts w:ascii="Times New Roman" w:hAnsi="Times New Roman"/>
          <w:sz w:val="24"/>
          <w:szCs w:val="24"/>
        </w:rPr>
        <w:t xml:space="preserve">a </w:t>
      </w:r>
      <w:r w:rsidR="00704751" w:rsidRPr="007F6660">
        <w:rPr>
          <w:rFonts w:ascii="Times New Roman" w:hAnsi="Times New Roman"/>
          <w:sz w:val="24"/>
          <w:szCs w:val="24"/>
        </w:rPr>
        <w:t xml:space="preserve">set of questions will be </w:t>
      </w:r>
      <w:r w:rsidR="00B30035" w:rsidRPr="007F6660">
        <w:rPr>
          <w:rFonts w:ascii="Times New Roman" w:hAnsi="Times New Roman"/>
          <w:sz w:val="24"/>
          <w:szCs w:val="24"/>
        </w:rPr>
        <w:t>developed prior</w:t>
      </w:r>
      <w:r w:rsidR="00A73BD1">
        <w:rPr>
          <w:rFonts w:ascii="Times New Roman" w:hAnsi="Times New Roman"/>
          <w:sz w:val="24"/>
          <w:szCs w:val="24"/>
        </w:rPr>
        <w:t xml:space="preserve"> to conducting the </w:t>
      </w:r>
      <w:r w:rsidR="00704751" w:rsidRPr="007F6660">
        <w:rPr>
          <w:rFonts w:ascii="Times New Roman" w:hAnsi="Times New Roman"/>
          <w:sz w:val="24"/>
          <w:szCs w:val="24"/>
        </w:rPr>
        <w:t>interview.</w:t>
      </w:r>
      <w:r w:rsidR="00A73BD1">
        <w:rPr>
          <w:rFonts w:ascii="Times New Roman" w:hAnsi="Times New Roman"/>
          <w:sz w:val="24"/>
          <w:szCs w:val="24"/>
        </w:rPr>
        <w:t xml:space="preserve"> A sample interview</w:t>
      </w:r>
      <w:r w:rsidR="00C40BB3">
        <w:rPr>
          <w:rFonts w:ascii="Times New Roman" w:hAnsi="Times New Roman"/>
          <w:sz w:val="24"/>
          <w:szCs w:val="24"/>
        </w:rPr>
        <w:t xml:space="preserve"> guide is provided in Appendix C</w:t>
      </w:r>
      <w:r w:rsidR="00A73BD1">
        <w:rPr>
          <w:rFonts w:ascii="Times New Roman" w:hAnsi="Times New Roman"/>
          <w:sz w:val="24"/>
          <w:szCs w:val="24"/>
        </w:rPr>
        <w:t>.</w:t>
      </w:r>
    </w:p>
    <w:p w14:paraId="7AED2B46" w14:textId="77777777" w:rsidR="000538F3" w:rsidRDefault="000538F3" w:rsidP="00E510FC">
      <w:pPr>
        <w:spacing w:line="360" w:lineRule="auto"/>
        <w:jc w:val="both"/>
        <w:rPr>
          <w:rFonts w:ascii="Times New Roman" w:hAnsi="Times New Roman"/>
          <w:sz w:val="24"/>
          <w:szCs w:val="24"/>
        </w:rPr>
      </w:pPr>
      <w:r>
        <w:rPr>
          <w:rFonts w:ascii="Times New Roman" w:hAnsi="Times New Roman"/>
          <w:sz w:val="24"/>
          <w:szCs w:val="24"/>
        </w:rPr>
        <w:lastRenderedPageBreak/>
        <w:tab/>
      </w:r>
      <w:commentRangeStart w:id="272"/>
      <w:r>
        <w:rPr>
          <w:rFonts w:ascii="Times New Roman" w:hAnsi="Times New Roman"/>
          <w:sz w:val="24"/>
          <w:szCs w:val="24"/>
        </w:rPr>
        <w:t>Another</w:t>
      </w:r>
      <w:commentRangeEnd w:id="272"/>
      <w:r>
        <w:rPr>
          <w:rStyle w:val="CommentReference"/>
        </w:rPr>
        <w:commentReference w:id="272"/>
      </w:r>
      <w:r>
        <w:rPr>
          <w:rFonts w:ascii="Times New Roman" w:hAnsi="Times New Roman"/>
          <w:sz w:val="24"/>
          <w:szCs w:val="24"/>
        </w:rPr>
        <w:t xml:space="preserve"> gathering tool is Online resources generally search engines such as </w:t>
      </w:r>
      <w:r w:rsidR="000951E6">
        <w:rPr>
          <w:rFonts w:ascii="Times New Roman" w:hAnsi="Times New Roman"/>
          <w:sz w:val="24"/>
          <w:szCs w:val="24"/>
        </w:rPr>
        <w:t>Google</w:t>
      </w:r>
      <w:r>
        <w:rPr>
          <w:rFonts w:ascii="Times New Roman" w:hAnsi="Times New Roman"/>
          <w:sz w:val="24"/>
          <w:szCs w:val="24"/>
        </w:rPr>
        <w:t xml:space="preserve"> chrome, Mozilla, and others. </w:t>
      </w:r>
    </w:p>
    <w:p w14:paraId="77A20F71" w14:textId="77777777" w:rsidR="00CA6824" w:rsidRPr="007F6660" w:rsidRDefault="00CA6824" w:rsidP="00E510FC">
      <w:pPr>
        <w:spacing w:line="360" w:lineRule="auto"/>
        <w:jc w:val="both"/>
        <w:rPr>
          <w:rFonts w:ascii="Times New Roman" w:hAnsi="Times New Roman"/>
          <w:sz w:val="24"/>
          <w:szCs w:val="24"/>
        </w:rPr>
      </w:pPr>
    </w:p>
    <w:p w14:paraId="1F375B5D" w14:textId="77777777" w:rsidR="00D248AD" w:rsidRPr="0029437C" w:rsidRDefault="00D248AD" w:rsidP="00E510FC">
      <w:pPr>
        <w:pStyle w:val="Heading3"/>
        <w:spacing w:line="360" w:lineRule="auto"/>
        <w:jc w:val="both"/>
        <w:rPr>
          <w:rFonts w:ascii="Times New Roman" w:hAnsi="Times New Roman"/>
          <w:b/>
          <w:i/>
          <w:color w:val="auto"/>
        </w:rPr>
      </w:pPr>
      <w:bookmarkStart w:id="273" w:name="_Toc18399892"/>
      <w:bookmarkStart w:id="274" w:name="_Toc18399959"/>
      <w:bookmarkStart w:id="275" w:name="_Toc18400458"/>
      <w:bookmarkStart w:id="276" w:name="_Toc18400566"/>
      <w:bookmarkStart w:id="277" w:name="_Toc18489875"/>
      <w:bookmarkStart w:id="278" w:name="_Toc18490202"/>
      <w:bookmarkStart w:id="279" w:name="_Toc18490310"/>
      <w:bookmarkStart w:id="280" w:name="_Toc18759010"/>
      <w:bookmarkStart w:id="281" w:name="_Toc18759214"/>
      <w:bookmarkStart w:id="282" w:name="_Toc18759321"/>
      <w:bookmarkStart w:id="283" w:name="_Toc20084375"/>
      <w:bookmarkStart w:id="284" w:name="_Toc20085024"/>
      <w:bookmarkStart w:id="285" w:name="_Toc20085659"/>
      <w:bookmarkStart w:id="286" w:name="_Toc20677110"/>
      <w:bookmarkStart w:id="287" w:name="_Toc20895924"/>
      <w:bookmarkStart w:id="288" w:name="_Toc21594404"/>
      <w:bookmarkStart w:id="289" w:name="_Toc21594761"/>
      <w:r w:rsidRPr="0029437C">
        <w:rPr>
          <w:rFonts w:ascii="Times New Roman" w:hAnsi="Times New Roman"/>
          <w:b/>
          <w:i/>
          <w:color w:val="auto"/>
        </w:rPr>
        <w:t>D</w:t>
      </w:r>
      <w:r w:rsidR="00605BBB" w:rsidRPr="0029437C">
        <w:rPr>
          <w:rFonts w:ascii="Times New Roman" w:hAnsi="Times New Roman"/>
          <w:b/>
          <w:i/>
          <w:color w:val="auto"/>
        </w:rPr>
        <w:t>ata</w:t>
      </w:r>
      <w:r w:rsidRPr="0029437C">
        <w:rPr>
          <w:rFonts w:ascii="Times New Roman" w:hAnsi="Times New Roman"/>
          <w:b/>
          <w:i/>
          <w:color w:val="auto"/>
        </w:rPr>
        <w:t xml:space="preserve"> G</w:t>
      </w:r>
      <w:r w:rsidR="00605BBB" w:rsidRPr="0029437C">
        <w:rPr>
          <w:rFonts w:ascii="Times New Roman" w:hAnsi="Times New Roman"/>
          <w:b/>
          <w:i/>
          <w:color w:val="auto"/>
        </w:rPr>
        <w:t>athering</w:t>
      </w:r>
      <w:r w:rsidRPr="0029437C">
        <w:rPr>
          <w:rFonts w:ascii="Times New Roman" w:hAnsi="Times New Roman"/>
          <w:b/>
          <w:i/>
          <w:color w:val="auto"/>
        </w:rPr>
        <w:t xml:space="preserve"> P</w:t>
      </w:r>
      <w:r w:rsidR="00605BBB" w:rsidRPr="0029437C">
        <w:rPr>
          <w:rFonts w:ascii="Times New Roman" w:hAnsi="Times New Roman"/>
          <w:b/>
          <w:i/>
          <w:color w:val="auto"/>
        </w:rPr>
        <w:t>rocedures</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29B8B542" w14:textId="77777777" w:rsidR="00DA1ABD" w:rsidRPr="007F6660" w:rsidRDefault="00984813" w:rsidP="00E510FC">
      <w:pPr>
        <w:spacing w:line="360" w:lineRule="auto"/>
        <w:jc w:val="both"/>
        <w:rPr>
          <w:rFonts w:ascii="Times New Roman" w:hAnsi="Times New Roman"/>
          <w:sz w:val="24"/>
          <w:szCs w:val="24"/>
        </w:rPr>
      </w:pPr>
      <w:r w:rsidRPr="007F6660">
        <w:rPr>
          <w:rFonts w:ascii="Times New Roman" w:hAnsi="Times New Roman"/>
          <w:b/>
          <w:sz w:val="24"/>
          <w:szCs w:val="24"/>
        </w:rPr>
        <w:tab/>
      </w:r>
      <w:r w:rsidR="000538F3">
        <w:rPr>
          <w:rFonts w:ascii="Times New Roman" w:hAnsi="Times New Roman"/>
          <w:sz w:val="24"/>
          <w:szCs w:val="24"/>
        </w:rPr>
        <w:t>The researchers</w:t>
      </w:r>
      <w:r w:rsidR="000951E6">
        <w:rPr>
          <w:rFonts w:ascii="Times New Roman" w:hAnsi="Times New Roman"/>
          <w:sz w:val="24"/>
          <w:szCs w:val="24"/>
        </w:rPr>
        <w:t xml:space="preserve"> </w:t>
      </w:r>
      <w:commentRangeStart w:id="290"/>
      <w:r w:rsidRPr="007F6660">
        <w:rPr>
          <w:rFonts w:ascii="Times New Roman" w:hAnsi="Times New Roman"/>
          <w:sz w:val="24"/>
          <w:szCs w:val="24"/>
        </w:rPr>
        <w:t>conduct</w:t>
      </w:r>
      <w:r w:rsidR="000538F3">
        <w:rPr>
          <w:rFonts w:ascii="Times New Roman" w:hAnsi="Times New Roman"/>
          <w:sz w:val="24"/>
          <w:szCs w:val="24"/>
        </w:rPr>
        <w:t>ed</w:t>
      </w:r>
      <w:commentRangeEnd w:id="290"/>
      <w:r w:rsidR="000538F3">
        <w:rPr>
          <w:rStyle w:val="CommentReference"/>
        </w:rPr>
        <w:commentReference w:id="290"/>
      </w:r>
      <w:r w:rsidRPr="007F6660">
        <w:rPr>
          <w:rFonts w:ascii="Times New Roman" w:hAnsi="Times New Roman"/>
          <w:sz w:val="24"/>
          <w:szCs w:val="24"/>
        </w:rPr>
        <w:t xml:space="preserve"> an interview to gather important data needed in developing the website. The following </w:t>
      </w:r>
      <w:r w:rsidR="000951E6" w:rsidRPr="007F6660">
        <w:rPr>
          <w:rFonts w:ascii="Times New Roman" w:hAnsi="Times New Roman"/>
          <w:sz w:val="24"/>
          <w:szCs w:val="24"/>
        </w:rPr>
        <w:t xml:space="preserve">steps </w:t>
      </w:r>
      <w:r w:rsidR="000951E6">
        <w:rPr>
          <w:rFonts w:ascii="Times New Roman" w:hAnsi="Times New Roman"/>
          <w:sz w:val="24"/>
          <w:szCs w:val="24"/>
        </w:rPr>
        <w:t>are</w:t>
      </w:r>
      <w:r w:rsidR="000538F3">
        <w:rPr>
          <w:rStyle w:val="CommentReference"/>
        </w:rPr>
        <w:commentReference w:id="291"/>
      </w:r>
      <w:r w:rsidR="009657E0" w:rsidRPr="007F6660">
        <w:rPr>
          <w:rFonts w:ascii="Times New Roman" w:hAnsi="Times New Roman"/>
          <w:sz w:val="24"/>
          <w:szCs w:val="24"/>
        </w:rPr>
        <w:t xml:space="preserve"> observed:</w:t>
      </w:r>
    </w:p>
    <w:p w14:paraId="2E0E80D7" w14:textId="77777777" w:rsidR="00E85574" w:rsidRPr="007F6660" w:rsidRDefault="00457969" w:rsidP="00BC6873">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Creation of request letter</w:t>
      </w:r>
    </w:p>
    <w:p w14:paraId="7D71861A" w14:textId="77777777" w:rsidR="00E85574" w:rsidRDefault="00E85574" w:rsidP="00A055D3">
      <w:pPr>
        <w:pStyle w:val="ListParagraph"/>
        <w:spacing w:line="360" w:lineRule="auto"/>
        <w:ind w:left="1440"/>
        <w:jc w:val="both"/>
        <w:rPr>
          <w:rFonts w:ascii="Times New Roman" w:hAnsi="Times New Roman"/>
          <w:sz w:val="24"/>
          <w:szCs w:val="24"/>
        </w:rPr>
      </w:pPr>
      <w:r w:rsidRPr="007F6660">
        <w:rPr>
          <w:rFonts w:ascii="Times New Roman" w:hAnsi="Times New Roman"/>
          <w:sz w:val="24"/>
          <w:szCs w:val="24"/>
        </w:rPr>
        <w:t xml:space="preserve">The researchers </w:t>
      </w:r>
      <w:commentRangeStart w:id="292"/>
      <w:r w:rsidR="00787751" w:rsidRPr="007F6660">
        <w:rPr>
          <w:rFonts w:ascii="Times New Roman" w:hAnsi="Times New Roman"/>
          <w:sz w:val="24"/>
          <w:szCs w:val="24"/>
        </w:rPr>
        <w:t>create</w:t>
      </w:r>
      <w:r w:rsidR="009E0EA2">
        <w:rPr>
          <w:rFonts w:ascii="Times New Roman" w:hAnsi="Times New Roman"/>
          <w:sz w:val="24"/>
          <w:szCs w:val="24"/>
        </w:rPr>
        <w:t>d</w:t>
      </w:r>
      <w:commentRangeEnd w:id="292"/>
      <w:r w:rsidR="009E0EA2">
        <w:rPr>
          <w:rStyle w:val="CommentReference"/>
        </w:rPr>
        <w:commentReference w:id="292"/>
      </w:r>
      <w:r w:rsidRPr="007F6660">
        <w:rPr>
          <w:rFonts w:ascii="Times New Roman" w:hAnsi="Times New Roman"/>
          <w:sz w:val="24"/>
          <w:szCs w:val="24"/>
        </w:rPr>
        <w:t xml:space="preserve"> a letter t</w:t>
      </w:r>
      <w:r w:rsidR="00457969">
        <w:rPr>
          <w:rFonts w:ascii="Times New Roman" w:hAnsi="Times New Roman"/>
          <w:sz w:val="24"/>
          <w:szCs w:val="24"/>
        </w:rPr>
        <w:t>o be addressed to the junk shop</w:t>
      </w:r>
      <w:r w:rsidRPr="007F6660">
        <w:rPr>
          <w:rFonts w:ascii="Times New Roman" w:hAnsi="Times New Roman"/>
          <w:sz w:val="24"/>
          <w:szCs w:val="24"/>
        </w:rPr>
        <w:t xml:space="preserve"> owners that request the junk shop owners to participate in the study by sharing the needed</w:t>
      </w:r>
      <w:r w:rsidR="00457969">
        <w:rPr>
          <w:rFonts w:ascii="Times New Roman" w:hAnsi="Times New Roman"/>
          <w:sz w:val="24"/>
          <w:szCs w:val="24"/>
        </w:rPr>
        <w:t xml:space="preserve"> information in this study. The</w:t>
      </w:r>
      <w:r w:rsidRPr="007F6660">
        <w:rPr>
          <w:rFonts w:ascii="Times New Roman" w:hAnsi="Times New Roman"/>
          <w:sz w:val="24"/>
          <w:szCs w:val="24"/>
        </w:rPr>
        <w:t xml:space="preserve"> letter should be approved by the University of Baguio (School of Information Technology) Dean and by the adviser or class representative of where the researchers are enrolled.</w:t>
      </w:r>
      <w:r w:rsidR="00C40BB3">
        <w:rPr>
          <w:rFonts w:ascii="Times New Roman" w:hAnsi="Times New Roman"/>
          <w:sz w:val="24"/>
          <w:szCs w:val="24"/>
        </w:rPr>
        <w:t xml:space="preserve"> A sample request letter is provided in Appendix A.</w:t>
      </w:r>
    </w:p>
    <w:p w14:paraId="07329706" w14:textId="77777777" w:rsidR="007A6D42" w:rsidRPr="00A055D3" w:rsidRDefault="007A6D42" w:rsidP="00A055D3">
      <w:pPr>
        <w:pStyle w:val="ListParagraph"/>
        <w:spacing w:line="360" w:lineRule="auto"/>
        <w:ind w:left="1440"/>
        <w:jc w:val="both"/>
        <w:rPr>
          <w:rFonts w:ascii="Times New Roman" w:hAnsi="Times New Roman"/>
          <w:sz w:val="24"/>
          <w:szCs w:val="24"/>
        </w:rPr>
      </w:pPr>
    </w:p>
    <w:p w14:paraId="3AD87328" w14:textId="77777777" w:rsidR="00E85574" w:rsidRPr="007F6660" w:rsidRDefault="00457969" w:rsidP="00BC6873">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Creation of interview g</w:t>
      </w:r>
      <w:r w:rsidR="00E85574" w:rsidRPr="007F6660">
        <w:rPr>
          <w:rFonts w:ascii="Times New Roman" w:hAnsi="Times New Roman"/>
          <w:sz w:val="24"/>
          <w:szCs w:val="24"/>
        </w:rPr>
        <w:t xml:space="preserve">uide and </w:t>
      </w:r>
      <w:r>
        <w:rPr>
          <w:rFonts w:ascii="Times New Roman" w:hAnsi="Times New Roman"/>
          <w:sz w:val="24"/>
          <w:szCs w:val="24"/>
        </w:rPr>
        <w:t>set of q</w:t>
      </w:r>
      <w:r w:rsidR="00787751" w:rsidRPr="007F6660">
        <w:rPr>
          <w:rFonts w:ascii="Times New Roman" w:hAnsi="Times New Roman"/>
          <w:sz w:val="24"/>
          <w:szCs w:val="24"/>
        </w:rPr>
        <w:t>uestions</w:t>
      </w:r>
    </w:p>
    <w:p w14:paraId="1CC6A54B" w14:textId="77777777" w:rsidR="00897318" w:rsidRPr="00B4723D" w:rsidRDefault="009E0EA2"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The researchers</w:t>
      </w:r>
      <w:r w:rsidR="000951E6">
        <w:rPr>
          <w:rFonts w:ascii="Times New Roman" w:hAnsi="Times New Roman"/>
          <w:sz w:val="24"/>
          <w:szCs w:val="24"/>
        </w:rPr>
        <w:t xml:space="preserve"> </w:t>
      </w:r>
      <w:commentRangeStart w:id="293"/>
      <w:r w:rsidR="00787751" w:rsidRPr="007F6660">
        <w:rPr>
          <w:rFonts w:ascii="Times New Roman" w:hAnsi="Times New Roman"/>
          <w:sz w:val="24"/>
          <w:szCs w:val="24"/>
        </w:rPr>
        <w:t>create</w:t>
      </w:r>
      <w:r>
        <w:rPr>
          <w:rFonts w:ascii="Times New Roman" w:hAnsi="Times New Roman"/>
          <w:sz w:val="24"/>
          <w:szCs w:val="24"/>
        </w:rPr>
        <w:t>d</w:t>
      </w:r>
      <w:commentRangeEnd w:id="293"/>
      <w:r>
        <w:rPr>
          <w:rStyle w:val="CommentReference"/>
        </w:rPr>
        <w:commentReference w:id="293"/>
      </w:r>
      <w:r w:rsidR="00E144EE" w:rsidRPr="007F6660">
        <w:rPr>
          <w:rFonts w:ascii="Times New Roman" w:hAnsi="Times New Roman"/>
          <w:sz w:val="24"/>
          <w:szCs w:val="24"/>
        </w:rPr>
        <w:t xml:space="preserve"> a set of questions and </w:t>
      </w:r>
      <w:r w:rsidR="00457969">
        <w:rPr>
          <w:rFonts w:ascii="Times New Roman" w:hAnsi="Times New Roman"/>
          <w:sz w:val="24"/>
          <w:szCs w:val="24"/>
        </w:rPr>
        <w:t>guide</w:t>
      </w:r>
      <w:r w:rsidR="00E144EE" w:rsidRPr="007F6660">
        <w:rPr>
          <w:rFonts w:ascii="Times New Roman" w:hAnsi="Times New Roman"/>
          <w:sz w:val="24"/>
          <w:szCs w:val="24"/>
        </w:rPr>
        <w:t xml:space="preserve"> to be observe</w:t>
      </w:r>
      <w:r w:rsidR="00BB69A4">
        <w:rPr>
          <w:rFonts w:ascii="Times New Roman" w:hAnsi="Times New Roman"/>
          <w:sz w:val="24"/>
          <w:szCs w:val="24"/>
        </w:rPr>
        <w:t>d</w:t>
      </w:r>
      <w:r w:rsidR="00E144EE" w:rsidRPr="007F6660">
        <w:rPr>
          <w:rFonts w:ascii="Times New Roman" w:hAnsi="Times New Roman"/>
          <w:sz w:val="24"/>
          <w:szCs w:val="24"/>
        </w:rPr>
        <w:t xml:space="preserve"> in the interview such as the participation of the interviewee is voluntary, and the data gathered from the interview is solely for academic pu</w:t>
      </w:r>
      <w:r w:rsidR="00B4723D">
        <w:rPr>
          <w:rFonts w:ascii="Times New Roman" w:hAnsi="Times New Roman"/>
          <w:sz w:val="24"/>
          <w:szCs w:val="24"/>
        </w:rPr>
        <w:t xml:space="preserve">rpose only. Consent from the interviewee </w:t>
      </w:r>
      <w:commentRangeStart w:id="294"/>
      <w:r w:rsidR="00535450">
        <w:rPr>
          <w:rFonts w:ascii="Times New Roman" w:hAnsi="Times New Roman"/>
          <w:sz w:val="24"/>
          <w:szCs w:val="24"/>
        </w:rPr>
        <w:t>has</w:t>
      </w:r>
      <w:commentRangeEnd w:id="294"/>
      <w:r w:rsidR="00535450">
        <w:rPr>
          <w:rStyle w:val="CommentReference"/>
        </w:rPr>
        <w:commentReference w:id="294"/>
      </w:r>
      <w:r w:rsidR="00535450">
        <w:rPr>
          <w:rFonts w:ascii="Times New Roman" w:hAnsi="Times New Roman"/>
          <w:sz w:val="24"/>
          <w:szCs w:val="24"/>
        </w:rPr>
        <w:t xml:space="preserve"> been</w:t>
      </w:r>
      <w:r w:rsidR="00B4723D">
        <w:rPr>
          <w:rFonts w:ascii="Times New Roman" w:hAnsi="Times New Roman"/>
          <w:sz w:val="24"/>
          <w:szCs w:val="24"/>
        </w:rPr>
        <w:t xml:space="preserve"> secured for the researchers to record the interview. A </w:t>
      </w:r>
      <w:r w:rsidR="00457969" w:rsidRPr="00B4723D">
        <w:rPr>
          <w:rFonts w:ascii="Times New Roman" w:hAnsi="Times New Roman"/>
          <w:sz w:val="24"/>
          <w:szCs w:val="24"/>
        </w:rPr>
        <w:t xml:space="preserve">reply form </w:t>
      </w:r>
      <w:commentRangeStart w:id="295"/>
      <w:r w:rsidR="00535450">
        <w:rPr>
          <w:rFonts w:ascii="Times New Roman" w:hAnsi="Times New Roman"/>
          <w:sz w:val="24"/>
          <w:szCs w:val="24"/>
        </w:rPr>
        <w:t>is</w:t>
      </w:r>
      <w:commentRangeEnd w:id="295"/>
      <w:r w:rsidR="00535450">
        <w:rPr>
          <w:rStyle w:val="CommentReference"/>
        </w:rPr>
        <w:commentReference w:id="295"/>
      </w:r>
      <w:r w:rsidR="00E144EE" w:rsidRPr="00B4723D">
        <w:rPr>
          <w:rFonts w:ascii="Times New Roman" w:hAnsi="Times New Roman"/>
          <w:sz w:val="24"/>
          <w:szCs w:val="24"/>
        </w:rPr>
        <w:t xml:space="preserve"> produced. The reply form should be signed by the interviewee for approval.</w:t>
      </w:r>
      <w:r w:rsidR="001D3BFB" w:rsidRPr="00B4723D">
        <w:rPr>
          <w:rFonts w:ascii="Times New Roman" w:hAnsi="Times New Roman"/>
          <w:sz w:val="24"/>
          <w:szCs w:val="24"/>
        </w:rPr>
        <w:t xml:space="preserve"> A sample of reply form is provided in Appendix B. </w:t>
      </w:r>
    </w:p>
    <w:p w14:paraId="0BBFE6F8" w14:textId="77777777" w:rsidR="00897318" w:rsidRPr="007F6660" w:rsidRDefault="00897318" w:rsidP="00E510FC">
      <w:pPr>
        <w:pStyle w:val="ListParagraph"/>
        <w:spacing w:line="360" w:lineRule="auto"/>
        <w:ind w:left="1440"/>
        <w:jc w:val="both"/>
        <w:rPr>
          <w:rFonts w:ascii="Times New Roman" w:hAnsi="Times New Roman"/>
          <w:sz w:val="24"/>
          <w:szCs w:val="24"/>
        </w:rPr>
      </w:pPr>
    </w:p>
    <w:p w14:paraId="5C0C7ED3" w14:textId="77777777" w:rsidR="00AC55E9" w:rsidRPr="007F6660" w:rsidRDefault="00AC55E9" w:rsidP="00BC6873">
      <w:pPr>
        <w:pStyle w:val="ListParagraph"/>
        <w:numPr>
          <w:ilvl w:val="0"/>
          <w:numId w:val="1"/>
        </w:numPr>
        <w:spacing w:line="360" w:lineRule="auto"/>
        <w:jc w:val="both"/>
        <w:rPr>
          <w:rFonts w:ascii="Times New Roman" w:hAnsi="Times New Roman"/>
          <w:sz w:val="24"/>
          <w:szCs w:val="24"/>
        </w:rPr>
      </w:pPr>
      <w:r w:rsidRPr="007F6660">
        <w:rPr>
          <w:rFonts w:ascii="Times New Roman" w:hAnsi="Times New Roman"/>
          <w:sz w:val="24"/>
          <w:szCs w:val="24"/>
        </w:rPr>
        <w:t>Distribution and signing of request letters</w:t>
      </w:r>
    </w:p>
    <w:p w14:paraId="666A5079" w14:textId="77777777" w:rsidR="00866710" w:rsidRDefault="00687468"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The created letter </w:t>
      </w:r>
      <w:commentRangeStart w:id="296"/>
      <w:r>
        <w:rPr>
          <w:rFonts w:ascii="Times New Roman" w:hAnsi="Times New Roman"/>
          <w:sz w:val="24"/>
          <w:szCs w:val="24"/>
        </w:rPr>
        <w:t>is</w:t>
      </w:r>
      <w:commentRangeEnd w:id="296"/>
      <w:r>
        <w:rPr>
          <w:rStyle w:val="CommentReference"/>
        </w:rPr>
        <w:commentReference w:id="296"/>
      </w:r>
      <w:r w:rsidR="00AC55E9" w:rsidRPr="007F6660">
        <w:rPr>
          <w:rFonts w:ascii="Times New Roman" w:hAnsi="Times New Roman"/>
          <w:sz w:val="24"/>
          <w:szCs w:val="24"/>
        </w:rPr>
        <w:t xml:space="preserve"> distributed to </w:t>
      </w:r>
      <w:r w:rsidR="00BB69A4">
        <w:rPr>
          <w:rFonts w:ascii="Times New Roman" w:hAnsi="Times New Roman"/>
          <w:sz w:val="24"/>
          <w:szCs w:val="24"/>
        </w:rPr>
        <w:t>authorized</w:t>
      </w:r>
      <w:r w:rsidR="00BB69A4" w:rsidRPr="007F6660">
        <w:rPr>
          <w:rFonts w:ascii="Times New Roman" w:hAnsi="Times New Roman"/>
          <w:sz w:val="24"/>
          <w:szCs w:val="24"/>
        </w:rPr>
        <w:t xml:space="preserve"> personnel which are</w:t>
      </w:r>
      <w:r w:rsidR="00AC55E9" w:rsidRPr="007F6660">
        <w:rPr>
          <w:rFonts w:ascii="Times New Roman" w:hAnsi="Times New Roman"/>
          <w:sz w:val="24"/>
          <w:szCs w:val="24"/>
        </w:rPr>
        <w:t xml:space="preserve"> the junk shop owners and the reply form should be signed as an approval that they are willing to share </w:t>
      </w:r>
      <w:r w:rsidR="00457969">
        <w:rPr>
          <w:rFonts w:ascii="Times New Roman" w:hAnsi="Times New Roman"/>
          <w:sz w:val="24"/>
          <w:szCs w:val="24"/>
        </w:rPr>
        <w:t>the needed information</w:t>
      </w:r>
      <w:r w:rsidR="00AC55E9" w:rsidRPr="007F6660">
        <w:rPr>
          <w:rFonts w:ascii="Times New Roman" w:hAnsi="Times New Roman"/>
          <w:sz w:val="24"/>
          <w:szCs w:val="24"/>
        </w:rPr>
        <w:t xml:space="preserve"> to the researchers.</w:t>
      </w:r>
    </w:p>
    <w:p w14:paraId="179E1A69" w14:textId="77777777" w:rsidR="00605BBB" w:rsidRDefault="00605BBB" w:rsidP="00E510FC">
      <w:pPr>
        <w:pStyle w:val="ListParagraph"/>
        <w:spacing w:line="360" w:lineRule="auto"/>
        <w:ind w:left="1440"/>
        <w:jc w:val="both"/>
        <w:rPr>
          <w:rFonts w:ascii="Times New Roman" w:hAnsi="Times New Roman"/>
          <w:sz w:val="24"/>
          <w:szCs w:val="24"/>
        </w:rPr>
      </w:pPr>
    </w:p>
    <w:p w14:paraId="2767E991" w14:textId="77777777" w:rsidR="00687468" w:rsidRDefault="00687468" w:rsidP="00E510FC">
      <w:pPr>
        <w:pStyle w:val="ListParagraph"/>
        <w:spacing w:line="360" w:lineRule="auto"/>
        <w:ind w:left="1440"/>
        <w:jc w:val="both"/>
        <w:rPr>
          <w:rFonts w:ascii="Times New Roman" w:hAnsi="Times New Roman"/>
          <w:sz w:val="24"/>
          <w:szCs w:val="24"/>
        </w:rPr>
      </w:pPr>
    </w:p>
    <w:p w14:paraId="587814B9" w14:textId="77777777" w:rsidR="00687468" w:rsidRPr="00605BBB" w:rsidRDefault="00687468" w:rsidP="00E510FC">
      <w:pPr>
        <w:pStyle w:val="ListParagraph"/>
        <w:spacing w:line="360" w:lineRule="auto"/>
        <w:ind w:left="1440"/>
        <w:jc w:val="both"/>
        <w:rPr>
          <w:rFonts w:ascii="Times New Roman" w:hAnsi="Times New Roman"/>
          <w:sz w:val="24"/>
          <w:szCs w:val="24"/>
        </w:rPr>
      </w:pPr>
    </w:p>
    <w:p w14:paraId="11BFEE21" w14:textId="77777777" w:rsidR="00AC55E9" w:rsidRPr="007F6660" w:rsidRDefault="00AC55E9" w:rsidP="00BC6873">
      <w:pPr>
        <w:pStyle w:val="ListParagraph"/>
        <w:numPr>
          <w:ilvl w:val="0"/>
          <w:numId w:val="1"/>
        </w:numPr>
        <w:spacing w:line="360" w:lineRule="auto"/>
        <w:jc w:val="both"/>
        <w:rPr>
          <w:rFonts w:ascii="Times New Roman" w:hAnsi="Times New Roman"/>
          <w:sz w:val="24"/>
          <w:szCs w:val="24"/>
        </w:rPr>
      </w:pPr>
      <w:r w:rsidRPr="007F6660">
        <w:rPr>
          <w:rFonts w:ascii="Times New Roman" w:hAnsi="Times New Roman"/>
          <w:sz w:val="24"/>
          <w:szCs w:val="24"/>
        </w:rPr>
        <w:lastRenderedPageBreak/>
        <w:t>Interview Proper</w:t>
      </w:r>
    </w:p>
    <w:p w14:paraId="0B1F1134" w14:textId="77777777" w:rsidR="00AC55E9" w:rsidRPr="007F6660" w:rsidRDefault="00AC55E9" w:rsidP="00E510FC">
      <w:pPr>
        <w:pStyle w:val="ListParagraph"/>
        <w:spacing w:line="360" w:lineRule="auto"/>
        <w:ind w:left="1440"/>
        <w:jc w:val="both"/>
        <w:rPr>
          <w:rFonts w:ascii="Times New Roman" w:hAnsi="Times New Roman"/>
          <w:sz w:val="24"/>
          <w:szCs w:val="24"/>
        </w:rPr>
      </w:pPr>
      <w:r w:rsidRPr="007F6660">
        <w:rPr>
          <w:rFonts w:ascii="Times New Roman" w:hAnsi="Times New Roman"/>
          <w:sz w:val="24"/>
          <w:szCs w:val="24"/>
        </w:rPr>
        <w:t>After the approval of the participants, an inter</w:t>
      </w:r>
      <w:r w:rsidR="00897318">
        <w:rPr>
          <w:rFonts w:ascii="Times New Roman" w:hAnsi="Times New Roman"/>
          <w:sz w:val="24"/>
          <w:szCs w:val="24"/>
        </w:rPr>
        <w:t xml:space="preserve">view </w:t>
      </w:r>
      <w:commentRangeStart w:id="297"/>
      <w:r w:rsidR="009674FF">
        <w:rPr>
          <w:rFonts w:ascii="Times New Roman" w:hAnsi="Times New Roman"/>
          <w:sz w:val="24"/>
          <w:szCs w:val="24"/>
        </w:rPr>
        <w:t>is</w:t>
      </w:r>
      <w:commentRangeEnd w:id="297"/>
      <w:r w:rsidR="009674FF">
        <w:rPr>
          <w:rStyle w:val="CommentReference"/>
        </w:rPr>
        <w:commentReference w:id="297"/>
      </w:r>
      <w:r w:rsidRPr="007F6660">
        <w:rPr>
          <w:rFonts w:ascii="Times New Roman" w:hAnsi="Times New Roman"/>
          <w:sz w:val="24"/>
          <w:szCs w:val="24"/>
        </w:rPr>
        <w:t xml:space="preserve"> immediately scheduled. The designated interviewer </w:t>
      </w:r>
      <w:commentRangeStart w:id="298"/>
      <w:r w:rsidR="00457969">
        <w:rPr>
          <w:rFonts w:ascii="Times New Roman" w:hAnsi="Times New Roman"/>
          <w:sz w:val="24"/>
          <w:szCs w:val="24"/>
        </w:rPr>
        <w:t>ask</w:t>
      </w:r>
      <w:r w:rsidR="004A1D23">
        <w:rPr>
          <w:rFonts w:ascii="Times New Roman" w:hAnsi="Times New Roman"/>
          <w:sz w:val="24"/>
          <w:szCs w:val="24"/>
        </w:rPr>
        <w:t>ed</w:t>
      </w:r>
      <w:commentRangeEnd w:id="298"/>
      <w:r w:rsidR="004A1D23">
        <w:rPr>
          <w:rStyle w:val="CommentReference"/>
        </w:rPr>
        <w:commentReference w:id="298"/>
      </w:r>
      <w:r w:rsidR="00DA6B0C" w:rsidRPr="007F6660">
        <w:rPr>
          <w:rFonts w:ascii="Times New Roman" w:hAnsi="Times New Roman"/>
          <w:sz w:val="24"/>
          <w:szCs w:val="24"/>
        </w:rPr>
        <w:t xml:space="preserve"> questions to the interviewee following the intervi</w:t>
      </w:r>
      <w:r w:rsidR="00605BBB">
        <w:rPr>
          <w:rFonts w:ascii="Times New Roman" w:hAnsi="Times New Roman"/>
          <w:sz w:val="24"/>
          <w:szCs w:val="24"/>
        </w:rPr>
        <w:t>ew guide. The other researchers</w:t>
      </w:r>
      <w:r w:rsidR="000951E6">
        <w:rPr>
          <w:rFonts w:ascii="Times New Roman" w:hAnsi="Times New Roman"/>
          <w:sz w:val="24"/>
          <w:szCs w:val="24"/>
        </w:rPr>
        <w:t xml:space="preserve"> </w:t>
      </w:r>
      <w:commentRangeStart w:id="299"/>
      <w:r w:rsidR="00DA6B0C" w:rsidRPr="007F6660">
        <w:rPr>
          <w:rFonts w:ascii="Times New Roman" w:hAnsi="Times New Roman"/>
          <w:sz w:val="24"/>
          <w:szCs w:val="24"/>
        </w:rPr>
        <w:t>record</w:t>
      </w:r>
      <w:r w:rsidR="004A1D23">
        <w:rPr>
          <w:rFonts w:ascii="Times New Roman" w:hAnsi="Times New Roman"/>
          <w:sz w:val="24"/>
          <w:szCs w:val="24"/>
        </w:rPr>
        <w:t>ed</w:t>
      </w:r>
      <w:commentRangeEnd w:id="299"/>
      <w:r w:rsidR="004A1D23">
        <w:rPr>
          <w:rStyle w:val="CommentReference"/>
        </w:rPr>
        <w:commentReference w:id="299"/>
      </w:r>
      <w:r w:rsidR="00DA6B0C" w:rsidRPr="007F6660">
        <w:rPr>
          <w:rFonts w:ascii="Times New Roman" w:hAnsi="Times New Roman"/>
          <w:sz w:val="24"/>
          <w:szCs w:val="24"/>
        </w:rPr>
        <w:t xml:space="preserve"> the response of the inter</w:t>
      </w:r>
      <w:r w:rsidR="00457969">
        <w:rPr>
          <w:rFonts w:ascii="Times New Roman" w:hAnsi="Times New Roman"/>
          <w:sz w:val="24"/>
          <w:szCs w:val="24"/>
        </w:rPr>
        <w:t xml:space="preserve">viewee. </w:t>
      </w:r>
      <w:r w:rsidR="000951E6">
        <w:rPr>
          <w:rFonts w:ascii="Times New Roman" w:hAnsi="Times New Roman"/>
          <w:sz w:val="24"/>
          <w:szCs w:val="24"/>
        </w:rPr>
        <w:t>Follow-up questions are</w:t>
      </w:r>
      <w:r w:rsidR="00410CA8">
        <w:rPr>
          <w:rStyle w:val="CommentReference"/>
        </w:rPr>
        <w:commentReference w:id="300"/>
      </w:r>
      <w:r w:rsidR="00DA6B0C" w:rsidRPr="007F6660">
        <w:rPr>
          <w:rFonts w:ascii="Times New Roman" w:hAnsi="Times New Roman"/>
          <w:sz w:val="24"/>
          <w:szCs w:val="24"/>
        </w:rPr>
        <w:t xml:space="preserve"> also administered to clarify or expound some information.</w:t>
      </w:r>
    </w:p>
    <w:p w14:paraId="41E3A79F" w14:textId="77777777" w:rsidR="00013F51" w:rsidRPr="007F6660" w:rsidRDefault="00013F51" w:rsidP="00E510FC">
      <w:pPr>
        <w:pStyle w:val="ListParagraph"/>
        <w:spacing w:line="360" w:lineRule="auto"/>
        <w:ind w:left="1440"/>
        <w:jc w:val="both"/>
        <w:rPr>
          <w:rFonts w:ascii="Times New Roman" w:hAnsi="Times New Roman"/>
          <w:sz w:val="24"/>
          <w:szCs w:val="24"/>
        </w:rPr>
      </w:pPr>
    </w:p>
    <w:p w14:paraId="55A24D49" w14:textId="77777777" w:rsidR="00F2712D" w:rsidRPr="007F6660" w:rsidRDefault="00013F51" w:rsidP="00BC6873">
      <w:pPr>
        <w:pStyle w:val="ListParagraph"/>
        <w:numPr>
          <w:ilvl w:val="0"/>
          <w:numId w:val="1"/>
        </w:numPr>
        <w:spacing w:line="360" w:lineRule="auto"/>
        <w:jc w:val="both"/>
        <w:rPr>
          <w:rFonts w:ascii="Times New Roman" w:hAnsi="Times New Roman"/>
          <w:sz w:val="24"/>
          <w:szCs w:val="24"/>
        </w:rPr>
      </w:pPr>
      <w:r w:rsidRPr="007F6660">
        <w:rPr>
          <w:rFonts w:ascii="Times New Roman" w:hAnsi="Times New Roman"/>
          <w:sz w:val="24"/>
          <w:szCs w:val="24"/>
        </w:rPr>
        <w:t>Summarization of Data</w:t>
      </w:r>
    </w:p>
    <w:p w14:paraId="4E7BD125" w14:textId="77777777" w:rsidR="007A6D42" w:rsidRDefault="00013F51" w:rsidP="007A6D42">
      <w:pPr>
        <w:pStyle w:val="ListParagraph"/>
        <w:spacing w:line="360" w:lineRule="auto"/>
        <w:ind w:left="1440"/>
        <w:jc w:val="both"/>
        <w:rPr>
          <w:rFonts w:ascii="Times New Roman" w:hAnsi="Times New Roman"/>
          <w:sz w:val="24"/>
          <w:szCs w:val="24"/>
        </w:rPr>
      </w:pPr>
      <w:r w:rsidRPr="007F6660">
        <w:rPr>
          <w:rFonts w:ascii="Times New Roman" w:hAnsi="Times New Roman"/>
          <w:sz w:val="24"/>
          <w:szCs w:val="24"/>
        </w:rPr>
        <w:t>The researchers</w:t>
      </w:r>
      <w:r w:rsidR="000951E6">
        <w:rPr>
          <w:rFonts w:ascii="Times New Roman" w:hAnsi="Times New Roman"/>
          <w:sz w:val="24"/>
          <w:szCs w:val="24"/>
        </w:rPr>
        <w:t xml:space="preserve"> </w:t>
      </w:r>
      <w:commentRangeStart w:id="301"/>
      <w:r w:rsidR="00897318">
        <w:rPr>
          <w:rFonts w:ascii="Times New Roman" w:hAnsi="Times New Roman"/>
          <w:sz w:val="24"/>
          <w:szCs w:val="24"/>
        </w:rPr>
        <w:t>gather</w:t>
      </w:r>
      <w:r w:rsidR="005D5B67">
        <w:rPr>
          <w:rFonts w:ascii="Times New Roman" w:hAnsi="Times New Roman"/>
          <w:sz w:val="24"/>
          <w:szCs w:val="24"/>
        </w:rPr>
        <w:t>ed</w:t>
      </w:r>
      <w:commentRangeEnd w:id="301"/>
      <w:r w:rsidR="005D5B67">
        <w:rPr>
          <w:rStyle w:val="CommentReference"/>
        </w:rPr>
        <w:commentReference w:id="301"/>
      </w:r>
      <w:r w:rsidR="00897318">
        <w:rPr>
          <w:rFonts w:ascii="Times New Roman" w:hAnsi="Times New Roman"/>
          <w:sz w:val="24"/>
          <w:szCs w:val="24"/>
        </w:rPr>
        <w:t xml:space="preserve"> all</w:t>
      </w:r>
      <w:r w:rsidRPr="007F6660">
        <w:rPr>
          <w:rFonts w:ascii="Times New Roman" w:hAnsi="Times New Roman"/>
          <w:sz w:val="24"/>
          <w:szCs w:val="24"/>
        </w:rPr>
        <w:t xml:space="preserve"> the information from the interview and </w:t>
      </w:r>
      <w:commentRangeStart w:id="302"/>
      <w:r w:rsidRPr="007F6660">
        <w:rPr>
          <w:rFonts w:ascii="Times New Roman" w:hAnsi="Times New Roman"/>
          <w:sz w:val="24"/>
          <w:szCs w:val="24"/>
        </w:rPr>
        <w:t>summari</w:t>
      </w:r>
      <w:r w:rsidR="005D5B67">
        <w:rPr>
          <w:rFonts w:ascii="Times New Roman" w:hAnsi="Times New Roman"/>
          <w:sz w:val="24"/>
          <w:szCs w:val="24"/>
        </w:rPr>
        <w:t>zed</w:t>
      </w:r>
      <w:commentRangeEnd w:id="302"/>
      <w:r w:rsidR="005D5B67">
        <w:rPr>
          <w:rStyle w:val="CommentReference"/>
        </w:rPr>
        <w:commentReference w:id="302"/>
      </w:r>
      <w:r w:rsidR="000951E6">
        <w:rPr>
          <w:rFonts w:ascii="Times New Roman" w:hAnsi="Times New Roman"/>
          <w:sz w:val="24"/>
          <w:szCs w:val="24"/>
        </w:rPr>
        <w:t xml:space="preserve"> </w:t>
      </w:r>
      <w:r w:rsidR="00457969">
        <w:rPr>
          <w:rFonts w:ascii="Times New Roman" w:hAnsi="Times New Roman"/>
          <w:sz w:val="24"/>
          <w:szCs w:val="24"/>
        </w:rPr>
        <w:t>the data gathered</w:t>
      </w:r>
      <w:r w:rsidRPr="007F6660">
        <w:rPr>
          <w:rFonts w:ascii="Times New Roman" w:hAnsi="Times New Roman"/>
          <w:sz w:val="24"/>
          <w:szCs w:val="24"/>
        </w:rPr>
        <w:t xml:space="preserve">. </w:t>
      </w:r>
      <w:bookmarkStart w:id="303" w:name="_Toc18399893"/>
      <w:bookmarkStart w:id="304" w:name="_Toc18399960"/>
      <w:bookmarkStart w:id="305" w:name="_Toc18400459"/>
      <w:bookmarkStart w:id="306" w:name="_Toc18400567"/>
      <w:bookmarkStart w:id="307" w:name="_Toc18489876"/>
      <w:bookmarkStart w:id="308" w:name="_Toc18490203"/>
      <w:bookmarkStart w:id="309" w:name="_Toc18490311"/>
      <w:bookmarkStart w:id="310" w:name="_Toc18759011"/>
      <w:bookmarkStart w:id="311" w:name="_Toc18759215"/>
      <w:bookmarkStart w:id="312" w:name="_Toc18759322"/>
      <w:bookmarkStart w:id="313" w:name="_Toc20084376"/>
    </w:p>
    <w:p w14:paraId="7F135A4B" w14:textId="77777777" w:rsidR="007A6D42" w:rsidRDefault="005D5B67" w:rsidP="005D5B67">
      <w:pPr>
        <w:pStyle w:val="ListParagraph"/>
        <w:spacing w:line="360" w:lineRule="auto"/>
        <w:ind w:left="0"/>
        <w:jc w:val="both"/>
        <w:rPr>
          <w:rFonts w:ascii="Times New Roman" w:hAnsi="Times New Roman"/>
          <w:sz w:val="24"/>
          <w:szCs w:val="24"/>
        </w:rPr>
      </w:pPr>
      <w:r>
        <w:rPr>
          <w:rFonts w:ascii="Times New Roman" w:hAnsi="Times New Roman"/>
          <w:sz w:val="24"/>
          <w:szCs w:val="24"/>
        </w:rPr>
        <w:tab/>
      </w:r>
    </w:p>
    <w:p w14:paraId="247BF7FE" w14:textId="77777777" w:rsidR="005D5B67" w:rsidRDefault="005D5B67" w:rsidP="005D5B67">
      <w:pPr>
        <w:pStyle w:val="ListParagraph"/>
        <w:spacing w:line="360" w:lineRule="auto"/>
        <w:ind w:left="0"/>
        <w:jc w:val="both"/>
        <w:rPr>
          <w:rFonts w:ascii="Times New Roman" w:hAnsi="Times New Roman"/>
          <w:sz w:val="24"/>
          <w:szCs w:val="24"/>
        </w:rPr>
      </w:pPr>
      <w:r>
        <w:rPr>
          <w:rFonts w:ascii="Times New Roman" w:hAnsi="Times New Roman"/>
          <w:sz w:val="24"/>
          <w:szCs w:val="24"/>
        </w:rPr>
        <w:tab/>
      </w:r>
      <w:commentRangeStart w:id="314"/>
      <w:r>
        <w:rPr>
          <w:rFonts w:ascii="Times New Roman" w:hAnsi="Times New Roman"/>
          <w:sz w:val="24"/>
          <w:szCs w:val="24"/>
        </w:rPr>
        <w:t>For</w:t>
      </w:r>
      <w:commentRangeEnd w:id="314"/>
      <w:r w:rsidR="004441B6">
        <w:rPr>
          <w:rStyle w:val="CommentReference"/>
        </w:rPr>
        <w:commentReference w:id="314"/>
      </w:r>
      <w:r>
        <w:rPr>
          <w:rFonts w:ascii="Times New Roman" w:hAnsi="Times New Roman"/>
          <w:sz w:val="24"/>
          <w:szCs w:val="24"/>
        </w:rPr>
        <w:t xml:space="preserve"> the online sources, the following is the steps in gathering data:</w:t>
      </w:r>
    </w:p>
    <w:p w14:paraId="42E591C8" w14:textId="77777777" w:rsidR="00930F9B" w:rsidRDefault="009E38B4" w:rsidP="00930F9B">
      <w:pPr>
        <w:pStyle w:val="ListParagraph"/>
        <w:numPr>
          <w:ilvl w:val="0"/>
          <w:numId w:val="67"/>
        </w:numPr>
        <w:spacing w:line="360" w:lineRule="auto"/>
        <w:jc w:val="both"/>
        <w:rPr>
          <w:rFonts w:ascii="Times New Roman" w:hAnsi="Times New Roman"/>
          <w:sz w:val="24"/>
          <w:szCs w:val="24"/>
        </w:rPr>
      </w:pPr>
      <w:r>
        <w:rPr>
          <w:rFonts w:ascii="Times New Roman" w:hAnsi="Times New Roman"/>
          <w:sz w:val="24"/>
          <w:szCs w:val="24"/>
        </w:rPr>
        <w:t>Search related keywords using the search engines</w:t>
      </w:r>
      <w:r w:rsidR="00930F9B">
        <w:rPr>
          <w:rFonts w:ascii="Times New Roman" w:hAnsi="Times New Roman"/>
          <w:sz w:val="24"/>
          <w:szCs w:val="24"/>
        </w:rPr>
        <w:t xml:space="preserve"> such as </w:t>
      </w:r>
      <w:r w:rsidR="000951E6">
        <w:rPr>
          <w:rFonts w:ascii="Times New Roman" w:hAnsi="Times New Roman"/>
          <w:sz w:val="24"/>
          <w:szCs w:val="24"/>
        </w:rPr>
        <w:t>Google</w:t>
      </w:r>
      <w:r w:rsidR="00930F9B">
        <w:rPr>
          <w:rFonts w:ascii="Times New Roman" w:hAnsi="Times New Roman"/>
          <w:sz w:val="24"/>
          <w:szCs w:val="24"/>
        </w:rPr>
        <w:t xml:space="preserve"> chrome</w:t>
      </w:r>
    </w:p>
    <w:p w14:paraId="7C167C92" w14:textId="77777777" w:rsidR="00032EBD" w:rsidRDefault="00032EBD" w:rsidP="00032EBD">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The researchers typed related keywords to search engines, for example “online junkshops” is the keyword that will be typed in the search engines. </w:t>
      </w:r>
    </w:p>
    <w:p w14:paraId="05B5E1DB" w14:textId="77777777" w:rsidR="00032EBD" w:rsidRDefault="00032EBD" w:rsidP="00032EBD">
      <w:pPr>
        <w:pStyle w:val="ListParagraph"/>
        <w:spacing w:line="360" w:lineRule="auto"/>
        <w:ind w:left="1440"/>
        <w:jc w:val="both"/>
        <w:rPr>
          <w:rFonts w:ascii="Times New Roman" w:hAnsi="Times New Roman"/>
          <w:sz w:val="24"/>
          <w:szCs w:val="24"/>
        </w:rPr>
      </w:pPr>
    </w:p>
    <w:p w14:paraId="2DA648EE" w14:textId="77777777" w:rsidR="00032EBD" w:rsidRDefault="00032EBD" w:rsidP="00032EBD">
      <w:pPr>
        <w:pStyle w:val="ListParagraph"/>
        <w:numPr>
          <w:ilvl w:val="0"/>
          <w:numId w:val="67"/>
        </w:numPr>
        <w:spacing w:line="360" w:lineRule="auto"/>
        <w:ind w:left="1134"/>
        <w:jc w:val="both"/>
        <w:rPr>
          <w:rFonts w:ascii="Times New Roman" w:hAnsi="Times New Roman"/>
          <w:sz w:val="24"/>
          <w:szCs w:val="24"/>
        </w:rPr>
      </w:pPr>
      <w:r w:rsidRPr="00032EBD">
        <w:rPr>
          <w:rFonts w:ascii="Times New Roman" w:hAnsi="Times New Roman"/>
          <w:sz w:val="24"/>
          <w:szCs w:val="24"/>
        </w:rPr>
        <w:t xml:space="preserve">Become familiar or review the content </w:t>
      </w:r>
    </w:p>
    <w:p w14:paraId="5F48990B" w14:textId="77777777" w:rsidR="00032EBD" w:rsidRDefault="00032EBD" w:rsidP="00032EBD">
      <w:pPr>
        <w:pStyle w:val="ListParagraph"/>
        <w:spacing w:line="360" w:lineRule="auto"/>
        <w:ind w:left="1440"/>
        <w:jc w:val="both"/>
        <w:rPr>
          <w:rFonts w:ascii="Times New Roman" w:hAnsi="Times New Roman"/>
          <w:sz w:val="24"/>
          <w:szCs w:val="24"/>
        </w:rPr>
      </w:pPr>
      <w:r w:rsidRPr="00032EBD">
        <w:rPr>
          <w:rFonts w:ascii="Times New Roman" w:hAnsi="Times New Roman"/>
          <w:sz w:val="24"/>
          <w:szCs w:val="24"/>
        </w:rPr>
        <w:t xml:space="preserve">The researchers read the content of the </w:t>
      </w:r>
      <w:r>
        <w:rPr>
          <w:rFonts w:ascii="Times New Roman" w:hAnsi="Times New Roman"/>
          <w:sz w:val="24"/>
          <w:szCs w:val="24"/>
        </w:rPr>
        <w:t>article, e-book, journals and others that is shown in the list shown by the search engine</w:t>
      </w:r>
      <w:r w:rsidR="00F509DF">
        <w:rPr>
          <w:rFonts w:ascii="Times New Roman" w:hAnsi="Times New Roman"/>
          <w:sz w:val="24"/>
          <w:szCs w:val="24"/>
        </w:rPr>
        <w:t xml:space="preserve"> and familiarize </w:t>
      </w:r>
      <w:r w:rsidR="000951E6">
        <w:rPr>
          <w:rFonts w:ascii="Times New Roman" w:hAnsi="Times New Roman"/>
          <w:sz w:val="24"/>
          <w:szCs w:val="24"/>
        </w:rPr>
        <w:t>them</w:t>
      </w:r>
      <w:r w:rsidR="00F509DF">
        <w:rPr>
          <w:rFonts w:ascii="Times New Roman" w:hAnsi="Times New Roman"/>
          <w:sz w:val="24"/>
          <w:szCs w:val="24"/>
        </w:rPr>
        <w:t xml:space="preserve"> to the </w:t>
      </w:r>
      <w:r w:rsidR="000951E6">
        <w:rPr>
          <w:rFonts w:ascii="Times New Roman" w:hAnsi="Times New Roman"/>
          <w:sz w:val="24"/>
          <w:szCs w:val="24"/>
        </w:rPr>
        <w:t>information</w:t>
      </w:r>
    </w:p>
    <w:p w14:paraId="7F2418E1" w14:textId="77777777" w:rsidR="00032EBD" w:rsidRPr="00032EBD" w:rsidRDefault="00032EBD" w:rsidP="00032EBD">
      <w:pPr>
        <w:pStyle w:val="ListParagraph"/>
        <w:spacing w:line="360" w:lineRule="auto"/>
        <w:ind w:left="1440"/>
        <w:jc w:val="both"/>
        <w:rPr>
          <w:rFonts w:ascii="Times New Roman" w:hAnsi="Times New Roman"/>
          <w:sz w:val="24"/>
          <w:szCs w:val="24"/>
        </w:rPr>
      </w:pPr>
    </w:p>
    <w:p w14:paraId="26DB606F" w14:textId="77777777" w:rsidR="00032EBD" w:rsidRDefault="00F509DF" w:rsidP="00930F9B">
      <w:pPr>
        <w:pStyle w:val="ListParagraph"/>
        <w:numPr>
          <w:ilvl w:val="0"/>
          <w:numId w:val="67"/>
        </w:numPr>
        <w:spacing w:line="360" w:lineRule="auto"/>
        <w:jc w:val="both"/>
        <w:rPr>
          <w:rFonts w:ascii="Times New Roman" w:hAnsi="Times New Roman"/>
          <w:sz w:val="24"/>
          <w:szCs w:val="24"/>
        </w:rPr>
      </w:pPr>
      <w:r>
        <w:rPr>
          <w:rFonts w:ascii="Times New Roman" w:hAnsi="Times New Roman"/>
          <w:sz w:val="24"/>
          <w:szCs w:val="24"/>
        </w:rPr>
        <w:t>List the page or snippet of information related to the study</w:t>
      </w:r>
    </w:p>
    <w:p w14:paraId="490F3CFE" w14:textId="77777777" w:rsidR="00D81653" w:rsidRPr="00930F9B" w:rsidRDefault="00D81653" w:rsidP="00D81653">
      <w:pPr>
        <w:pStyle w:val="ListParagraph"/>
        <w:spacing w:line="360" w:lineRule="auto"/>
        <w:ind w:left="1080"/>
        <w:jc w:val="both"/>
        <w:rPr>
          <w:rFonts w:ascii="Times New Roman" w:hAnsi="Times New Roman"/>
          <w:sz w:val="24"/>
          <w:szCs w:val="24"/>
        </w:rPr>
      </w:pPr>
    </w:p>
    <w:p w14:paraId="68A3BEBA" w14:textId="77777777" w:rsidR="00D248AD" w:rsidRPr="0029437C" w:rsidRDefault="00D248AD" w:rsidP="00E510FC">
      <w:pPr>
        <w:pStyle w:val="Heading3"/>
        <w:spacing w:line="360" w:lineRule="auto"/>
        <w:jc w:val="both"/>
        <w:rPr>
          <w:rFonts w:ascii="Times New Roman" w:hAnsi="Times New Roman"/>
          <w:b/>
          <w:i/>
          <w:color w:val="auto"/>
        </w:rPr>
      </w:pPr>
      <w:bookmarkStart w:id="315" w:name="_Toc20085025"/>
      <w:bookmarkStart w:id="316" w:name="_Toc20085660"/>
      <w:bookmarkStart w:id="317" w:name="_Toc20677111"/>
      <w:bookmarkStart w:id="318" w:name="_Toc20895925"/>
      <w:bookmarkStart w:id="319" w:name="_Toc21594405"/>
      <w:bookmarkStart w:id="320" w:name="_Toc21594762"/>
      <w:r w:rsidRPr="0029437C">
        <w:rPr>
          <w:rFonts w:ascii="Times New Roman" w:hAnsi="Times New Roman"/>
          <w:b/>
          <w:i/>
          <w:color w:val="auto"/>
        </w:rPr>
        <w:t>T</w:t>
      </w:r>
      <w:r w:rsidR="00605BBB" w:rsidRPr="0029437C">
        <w:rPr>
          <w:rFonts w:ascii="Times New Roman" w:hAnsi="Times New Roman"/>
          <w:b/>
          <w:i/>
          <w:color w:val="auto"/>
        </w:rPr>
        <w:t xml:space="preserve">reatment of </w:t>
      </w:r>
      <w:r w:rsidRPr="0029437C">
        <w:rPr>
          <w:rFonts w:ascii="Times New Roman" w:hAnsi="Times New Roman"/>
          <w:b/>
          <w:i/>
          <w:color w:val="auto"/>
        </w:rPr>
        <w:t>D</w:t>
      </w:r>
      <w:r w:rsidR="00605BBB" w:rsidRPr="0029437C">
        <w:rPr>
          <w:rFonts w:ascii="Times New Roman" w:hAnsi="Times New Roman"/>
          <w:b/>
          <w:i/>
          <w:color w:val="auto"/>
        </w:rPr>
        <w:t>ata</w:t>
      </w:r>
      <w:bookmarkEnd w:id="303"/>
      <w:bookmarkEnd w:id="304"/>
      <w:bookmarkEnd w:id="305"/>
      <w:bookmarkEnd w:id="306"/>
      <w:bookmarkEnd w:id="307"/>
      <w:bookmarkEnd w:id="308"/>
      <w:bookmarkEnd w:id="309"/>
      <w:bookmarkEnd w:id="310"/>
      <w:bookmarkEnd w:id="311"/>
      <w:bookmarkEnd w:id="312"/>
      <w:bookmarkEnd w:id="313"/>
      <w:bookmarkEnd w:id="315"/>
      <w:bookmarkEnd w:id="316"/>
      <w:bookmarkEnd w:id="317"/>
      <w:bookmarkEnd w:id="318"/>
      <w:bookmarkEnd w:id="319"/>
      <w:bookmarkEnd w:id="320"/>
    </w:p>
    <w:p w14:paraId="6CD8D955" w14:textId="77777777" w:rsidR="00A055D3" w:rsidRDefault="00116CB2" w:rsidP="00E510FC">
      <w:pPr>
        <w:spacing w:line="360" w:lineRule="auto"/>
        <w:jc w:val="both"/>
        <w:rPr>
          <w:rFonts w:ascii="Times New Roman" w:hAnsi="Times New Roman"/>
          <w:sz w:val="24"/>
          <w:szCs w:val="24"/>
        </w:rPr>
      </w:pPr>
      <w:r w:rsidRPr="007F6660">
        <w:rPr>
          <w:rFonts w:ascii="Times New Roman" w:hAnsi="Times New Roman"/>
          <w:b/>
          <w:sz w:val="24"/>
          <w:szCs w:val="24"/>
        </w:rPr>
        <w:tab/>
      </w:r>
      <w:r w:rsidRPr="007F6660">
        <w:rPr>
          <w:rFonts w:ascii="Times New Roman" w:hAnsi="Times New Roman"/>
          <w:sz w:val="24"/>
          <w:szCs w:val="24"/>
        </w:rPr>
        <w:t xml:space="preserve">The data gathered </w:t>
      </w:r>
      <w:commentRangeStart w:id="321"/>
      <w:r w:rsidR="004441B6">
        <w:rPr>
          <w:rFonts w:ascii="Times New Roman" w:hAnsi="Times New Roman"/>
          <w:sz w:val="24"/>
          <w:szCs w:val="24"/>
        </w:rPr>
        <w:t>is</w:t>
      </w:r>
      <w:commentRangeEnd w:id="321"/>
      <w:r w:rsidR="00BD4EA4">
        <w:rPr>
          <w:rStyle w:val="CommentReference"/>
        </w:rPr>
        <w:commentReference w:id="321"/>
      </w:r>
      <w:r w:rsidRPr="007F6660">
        <w:rPr>
          <w:rFonts w:ascii="Times New Roman" w:hAnsi="Times New Roman"/>
          <w:sz w:val="24"/>
          <w:szCs w:val="24"/>
        </w:rPr>
        <w:t xml:space="preserve"> analyzed using </w:t>
      </w:r>
      <w:r w:rsidR="00A26E9D" w:rsidRPr="007F6660">
        <w:rPr>
          <w:rFonts w:ascii="Times New Roman" w:hAnsi="Times New Roman"/>
          <w:sz w:val="24"/>
          <w:szCs w:val="24"/>
        </w:rPr>
        <w:t>Thematic Content Analysis</w:t>
      </w:r>
      <w:r w:rsidRPr="007F6660">
        <w:rPr>
          <w:rFonts w:ascii="Times New Roman" w:hAnsi="Times New Roman"/>
          <w:sz w:val="24"/>
          <w:szCs w:val="24"/>
        </w:rPr>
        <w:t xml:space="preserve">. </w:t>
      </w:r>
      <w:r w:rsidR="00A26E9D" w:rsidRPr="007F6660">
        <w:rPr>
          <w:rFonts w:ascii="Times New Roman" w:hAnsi="Times New Roman"/>
          <w:sz w:val="24"/>
          <w:szCs w:val="24"/>
        </w:rPr>
        <w:t>This is probably the most c</w:t>
      </w:r>
      <w:r w:rsidR="00096571">
        <w:rPr>
          <w:rFonts w:ascii="Times New Roman" w:hAnsi="Times New Roman"/>
          <w:sz w:val="24"/>
          <w:szCs w:val="24"/>
        </w:rPr>
        <w:t>ommon method used in applied</w:t>
      </w:r>
      <w:r w:rsidR="00A26E9D" w:rsidRPr="007F6660">
        <w:rPr>
          <w:rFonts w:ascii="Times New Roman" w:hAnsi="Times New Roman"/>
          <w:sz w:val="24"/>
          <w:szCs w:val="24"/>
        </w:rPr>
        <w:t xml:space="preserve"> research</w:t>
      </w:r>
      <w:r w:rsidR="001F736F" w:rsidRPr="007F6660">
        <w:rPr>
          <w:rFonts w:ascii="Times New Roman" w:hAnsi="Times New Roman"/>
          <w:sz w:val="24"/>
          <w:szCs w:val="24"/>
        </w:rPr>
        <w:t>.</w:t>
      </w:r>
      <w:r w:rsidR="00142108" w:rsidRPr="007F6660">
        <w:rPr>
          <w:rFonts w:ascii="Times New Roman" w:hAnsi="Times New Roman"/>
          <w:sz w:val="24"/>
          <w:szCs w:val="24"/>
        </w:rPr>
        <w:t xml:space="preserve"> The following are the steps in analyzing the data:</w:t>
      </w:r>
    </w:p>
    <w:p w14:paraId="56168412" w14:textId="77777777" w:rsidR="00D81653" w:rsidRDefault="00D81653" w:rsidP="00E510FC">
      <w:pPr>
        <w:spacing w:line="360" w:lineRule="auto"/>
        <w:jc w:val="both"/>
        <w:rPr>
          <w:rFonts w:ascii="Times New Roman" w:hAnsi="Times New Roman"/>
          <w:sz w:val="24"/>
          <w:szCs w:val="24"/>
        </w:rPr>
      </w:pPr>
    </w:p>
    <w:p w14:paraId="38D5797C" w14:textId="77777777" w:rsidR="00D81653" w:rsidRDefault="00D81653" w:rsidP="00E510FC">
      <w:pPr>
        <w:spacing w:line="360" w:lineRule="auto"/>
        <w:jc w:val="both"/>
        <w:rPr>
          <w:rFonts w:ascii="Times New Roman" w:hAnsi="Times New Roman"/>
          <w:sz w:val="24"/>
          <w:szCs w:val="24"/>
        </w:rPr>
      </w:pPr>
    </w:p>
    <w:p w14:paraId="70A266CE" w14:textId="77777777" w:rsidR="00D81653" w:rsidRPr="007F6660" w:rsidRDefault="00D81653" w:rsidP="00E510FC">
      <w:pPr>
        <w:spacing w:line="360" w:lineRule="auto"/>
        <w:jc w:val="both"/>
        <w:rPr>
          <w:rFonts w:ascii="Times New Roman" w:hAnsi="Times New Roman"/>
          <w:sz w:val="24"/>
          <w:szCs w:val="24"/>
        </w:rPr>
      </w:pPr>
    </w:p>
    <w:p w14:paraId="214EE818" w14:textId="77777777" w:rsidR="00142108" w:rsidRPr="007F6660" w:rsidRDefault="00142108" w:rsidP="00BC6873">
      <w:pPr>
        <w:pStyle w:val="ListParagraph"/>
        <w:numPr>
          <w:ilvl w:val="0"/>
          <w:numId w:val="2"/>
        </w:numPr>
        <w:spacing w:line="360" w:lineRule="auto"/>
        <w:jc w:val="both"/>
        <w:rPr>
          <w:rFonts w:ascii="Times New Roman" w:hAnsi="Times New Roman"/>
          <w:sz w:val="24"/>
          <w:szCs w:val="24"/>
        </w:rPr>
      </w:pPr>
      <w:r w:rsidRPr="007F6660">
        <w:rPr>
          <w:rFonts w:ascii="Times New Roman" w:hAnsi="Times New Roman"/>
          <w:sz w:val="24"/>
          <w:szCs w:val="24"/>
        </w:rPr>
        <w:lastRenderedPageBreak/>
        <w:t>Become familiar with the data</w:t>
      </w:r>
    </w:p>
    <w:p w14:paraId="6B2AB2EA" w14:textId="77777777" w:rsidR="00142108" w:rsidRDefault="00317AD3"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The researchers need to read and review</w:t>
      </w:r>
      <w:r w:rsidR="00142108" w:rsidRPr="007F6660">
        <w:rPr>
          <w:rFonts w:ascii="Times New Roman" w:hAnsi="Times New Roman"/>
          <w:sz w:val="24"/>
          <w:szCs w:val="24"/>
        </w:rPr>
        <w:t xml:space="preserve"> the data gathered and determine which p</w:t>
      </w:r>
      <w:r>
        <w:rPr>
          <w:rFonts w:ascii="Times New Roman" w:hAnsi="Times New Roman"/>
          <w:sz w:val="24"/>
          <w:szCs w:val="24"/>
        </w:rPr>
        <w:t xml:space="preserve">art of </w:t>
      </w:r>
      <w:r w:rsidR="00457969">
        <w:rPr>
          <w:rFonts w:ascii="Times New Roman" w:hAnsi="Times New Roman"/>
          <w:sz w:val="24"/>
          <w:szCs w:val="24"/>
        </w:rPr>
        <w:t>data has</w:t>
      </w:r>
      <w:r w:rsidR="00142108" w:rsidRPr="007F6660">
        <w:rPr>
          <w:rFonts w:ascii="Times New Roman" w:hAnsi="Times New Roman"/>
          <w:sz w:val="24"/>
          <w:szCs w:val="24"/>
        </w:rPr>
        <w:t xml:space="preserve"> va</w:t>
      </w:r>
      <w:r w:rsidR="00FE6B90">
        <w:rPr>
          <w:rFonts w:ascii="Times New Roman" w:hAnsi="Times New Roman"/>
          <w:sz w:val="24"/>
          <w:szCs w:val="24"/>
        </w:rPr>
        <w:t>lue or can be used in the study and disregard those that will not be used to study.</w:t>
      </w:r>
    </w:p>
    <w:p w14:paraId="601E9ED0" w14:textId="77777777" w:rsidR="00CB4AFB" w:rsidRPr="00CB4AFB" w:rsidRDefault="00CB4AFB" w:rsidP="00E510FC">
      <w:pPr>
        <w:pStyle w:val="ListParagraph"/>
        <w:spacing w:line="360" w:lineRule="auto"/>
        <w:ind w:left="1440"/>
        <w:jc w:val="both"/>
        <w:rPr>
          <w:rFonts w:ascii="Times New Roman" w:hAnsi="Times New Roman"/>
          <w:sz w:val="24"/>
          <w:szCs w:val="24"/>
        </w:rPr>
      </w:pPr>
    </w:p>
    <w:p w14:paraId="11BF694F" w14:textId="77777777" w:rsidR="00142108" w:rsidRPr="007F6660" w:rsidRDefault="00142108" w:rsidP="00BC6873">
      <w:pPr>
        <w:pStyle w:val="ListParagraph"/>
        <w:numPr>
          <w:ilvl w:val="0"/>
          <w:numId w:val="2"/>
        </w:numPr>
        <w:spacing w:line="360" w:lineRule="auto"/>
        <w:jc w:val="both"/>
        <w:rPr>
          <w:rFonts w:ascii="Times New Roman" w:hAnsi="Times New Roman"/>
          <w:sz w:val="24"/>
          <w:szCs w:val="24"/>
        </w:rPr>
      </w:pPr>
      <w:r w:rsidRPr="007F6660">
        <w:rPr>
          <w:rFonts w:ascii="Times New Roman" w:hAnsi="Times New Roman"/>
          <w:sz w:val="24"/>
          <w:szCs w:val="24"/>
        </w:rPr>
        <w:t xml:space="preserve">Categorize the data </w:t>
      </w:r>
    </w:p>
    <w:p w14:paraId="7737A3B5" w14:textId="77777777" w:rsidR="00142108" w:rsidRPr="007F6660" w:rsidRDefault="00317AD3" w:rsidP="00E510FC">
      <w:pPr>
        <w:pStyle w:val="ListParagraph"/>
        <w:spacing w:line="360" w:lineRule="auto"/>
        <w:ind w:left="1440"/>
        <w:jc w:val="both"/>
        <w:rPr>
          <w:rFonts w:ascii="Times New Roman" w:hAnsi="Times New Roman"/>
          <w:sz w:val="24"/>
          <w:szCs w:val="24"/>
        </w:rPr>
      </w:pPr>
      <w:r>
        <w:rPr>
          <w:rFonts w:ascii="Times New Roman" w:hAnsi="Times New Roman"/>
          <w:sz w:val="24"/>
          <w:szCs w:val="24"/>
        </w:rPr>
        <w:t xml:space="preserve">The researchers </w:t>
      </w:r>
      <w:commentRangeStart w:id="322"/>
      <w:r>
        <w:rPr>
          <w:rFonts w:ascii="Times New Roman" w:hAnsi="Times New Roman"/>
          <w:sz w:val="24"/>
          <w:szCs w:val="24"/>
        </w:rPr>
        <w:t>categorize</w:t>
      </w:r>
      <w:r w:rsidR="001D70C8">
        <w:rPr>
          <w:rFonts w:ascii="Times New Roman" w:hAnsi="Times New Roman"/>
          <w:sz w:val="24"/>
          <w:szCs w:val="24"/>
        </w:rPr>
        <w:t>d</w:t>
      </w:r>
      <w:commentRangeEnd w:id="322"/>
      <w:r w:rsidR="001D70C8">
        <w:rPr>
          <w:rStyle w:val="CommentReference"/>
        </w:rPr>
        <w:commentReference w:id="322"/>
      </w:r>
      <w:r w:rsidR="00142108" w:rsidRPr="007F6660">
        <w:rPr>
          <w:rFonts w:ascii="Times New Roman" w:hAnsi="Times New Roman"/>
          <w:sz w:val="24"/>
          <w:szCs w:val="24"/>
        </w:rPr>
        <w:t xml:space="preserve"> the data </w:t>
      </w:r>
      <w:r w:rsidR="00B30035" w:rsidRPr="007F6660">
        <w:rPr>
          <w:rFonts w:ascii="Times New Roman" w:hAnsi="Times New Roman"/>
          <w:sz w:val="24"/>
          <w:szCs w:val="24"/>
        </w:rPr>
        <w:t>needed in</w:t>
      </w:r>
      <w:r w:rsidR="00AF1D5B" w:rsidRPr="007F6660">
        <w:rPr>
          <w:rFonts w:ascii="Times New Roman" w:hAnsi="Times New Roman"/>
          <w:sz w:val="24"/>
          <w:szCs w:val="24"/>
        </w:rPr>
        <w:t xml:space="preserve"> different categories </w:t>
      </w:r>
      <w:r w:rsidR="00142108" w:rsidRPr="007F6660">
        <w:rPr>
          <w:rFonts w:ascii="Times New Roman" w:hAnsi="Times New Roman"/>
          <w:sz w:val="24"/>
          <w:szCs w:val="24"/>
        </w:rPr>
        <w:t>such a</w:t>
      </w:r>
      <w:r w:rsidR="00457969">
        <w:rPr>
          <w:rFonts w:ascii="Times New Roman" w:hAnsi="Times New Roman"/>
          <w:sz w:val="24"/>
          <w:szCs w:val="24"/>
        </w:rPr>
        <w:t xml:space="preserve">s </w:t>
      </w:r>
      <w:r w:rsidR="00FE6B90">
        <w:rPr>
          <w:rFonts w:ascii="Times New Roman" w:hAnsi="Times New Roman"/>
          <w:sz w:val="24"/>
          <w:szCs w:val="24"/>
        </w:rPr>
        <w:t xml:space="preserve">functional and non-functional requirements. </w:t>
      </w:r>
    </w:p>
    <w:p w14:paraId="2C9056CF" w14:textId="77777777" w:rsidR="00B66B0C" w:rsidRPr="00B66B0C" w:rsidRDefault="00B66B0C" w:rsidP="00E510FC">
      <w:pPr>
        <w:pStyle w:val="ListParagraph"/>
        <w:spacing w:line="360" w:lineRule="auto"/>
        <w:ind w:left="1440"/>
        <w:jc w:val="both"/>
        <w:rPr>
          <w:rFonts w:ascii="Times New Roman" w:hAnsi="Times New Roman"/>
          <w:sz w:val="24"/>
          <w:szCs w:val="24"/>
        </w:rPr>
      </w:pPr>
    </w:p>
    <w:p w14:paraId="385F0703" w14:textId="77777777" w:rsidR="00D248AD" w:rsidRPr="0029437C" w:rsidRDefault="00D248AD" w:rsidP="00E510FC">
      <w:pPr>
        <w:pStyle w:val="Heading3"/>
        <w:spacing w:line="360" w:lineRule="auto"/>
        <w:jc w:val="both"/>
        <w:rPr>
          <w:rFonts w:ascii="Times New Roman" w:hAnsi="Times New Roman"/>
          <w:b/>
          <w:i/>
          <w:color w:val="auto"/>
        </w:rPr>
      </w:pPr>
      <w:bookmarkStart w:id="323" w:name="_Toc18399894"/>
      <w:bookmarkStart w:id="324" w:name="_Toc18399961"/>
      <w:bookmarkStart w:id="325" w:name="_Toc18400460"/>
      <w:bookmarkStart w:id="326" w:name="_Toc18400568"/>
      <w:bookmarkStart w:id="327" w:name="_Toc18489877"/>
      <w:bookmarkStart w:id="328" w:name="_Toc18490204"/>
      <w:bookmarkStart w:id="329" w:name="_Toc18490312"/>
      <w:bookmarkStart w:id="330" w:name="_Toc18759012"/>
      <w:bookmarkStart w:id="331" w:name="_Toc18759216"/>
      <w:bookmarkStart w:id="332" w:name="_Toc18759323"/>
      <w:bookmarkStart w:id="333" w:name="_Toc20084377"/>
      <w:bookmarkStart w:id="334" w:name="_Toc20085026"/>
      <w:bookmarkStart w:id="335" w:name="_Toc20085661"/>
      <w:bookmarkStart w:id="336" w:name="_Toc20677112"/>
      <w:bookmarkStart w:id="337" w:name="_Toc20895926"/>
      <w:bookmarkStart w:id="338" w:name="_Toc21594406"/>
      <w:bookmarkStart w:id="339" w:name="_Toc21594763"/>
      <w:r w:rsidRPr="0029437C">
        <w:rPr>
          <w:rFonts w:ascii="Times New Roman" w:hAnsi="Times New Roman"/>
          <w:b/>
          <w:i/>
          <w:color w:val="auto"/>
        </w:rPr>
        <w:t>E</w:t>
      </w:r>
      <w:r w:rsidR="00605BBB" w:rsidRPr="0029437C">
        <w:rPr>
          <w:rFonts w:ascii="Times New Roman" w:hAnsi="Times New Roman"/>
          <w:b/>
          <w:i/>
          <w:color w:val="auto"/>
        </w:rPr>
        <w:t>thical</w:t>
      </w:r>
      <w:r w:rsidRPr="0029437C">
        <w:rPr>
          <w:rFonts w:ascii="Times New Roman" w:hAnsi="Times New Roman"/>
          <w:b/>
          <w:i/>
          <w:color w:val="auto"/>
        </w:rPr>
        <w:t xml:space="preserve"> C</w:t>
      </w:r>
      <w:r w:rsidR="00605BBB" w:rsidRPr="0029437C">
        <w:rPr>
          <w:rFonts w:ascii="Times New Roman" w:hAnsi="Times New Roman"/>
          <w:b/>
          <w:i/>
          <w:color w:val="auto"/>
        </w:rPr>
        <w:t>onsideration</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09CC054" w14:textId="77777777" w:rsidR="00CC1ED5" w:rsidRPr="007F6660" w:rsidRDefault="008211A7" w:rsidP="00E510FC">
      <w:pPr>
        <w:spacing w:line="360" w:lineRule="auto"/>
        <w:jc w:val="both"/>
        <w:rPr>
          <w:rFonts w:ascii="Times New Roman" w:hAnsi="Times New Roman"/>
          <w:sz w:val="24"/>
          <w:szCs w:val="24"/>
        </w:rPr>
      </w:pPr>
      <w:r w:rsidRPr="007F6660">
        <w:rPr>
          <w:rFonts w:ascii="Times New Roman" w:hAnsi="Times New Roman"/>
          <w:b/>
          <w:sz w:val="24"/>
          <w:szCs w:val="24"/>
        </w:rPr>
        <w:tab/>
      </w:r>
      <w:r w:rsidR="007E535F" w:rsidRPr="007F6660">
        <w:rPr>
          <w:rFonts w:ascii="Times New Roman" w:hAnsi="Times New Roman"/>
          <w:sz w:val="24"/>
          <w:szCs w:val="24"/>
        </w:rPr>
        <w:t>Participation to the study by th</w:t>
      </w:r>
      <w:r w:rsidR="002F6330">
        <w:rPr>
          <w:rFonts w:ascii="Times New Roman" w:hAnsi="Times New Roman"/>
          <w:sz w:val="24"/>
          <w:szCs w:val="24"/>
        </w:rPr>
        <w:t xml:space="preserve">e respondents is voluntary, </w:t>
      </w:r>
      <w:r w:rsidR="004707EF">
        <w:rPr>
          <w:rFonts w:ascii="Times New Roman" w:hAnsi="Times New Roman"/>
          <w:sz w:val="24"/>
          <w:szCs w:val="24"/>
        </w:rPr>
        <w:t xml:space="preserve">within the distribution of request </w:t>
      </w:r>
      <w:r w:rsidR="00B30035">
        <w:rPr>
          <w:rFonts w:ascii="Times New Roman" w:hAnsi="Times New Roman"/>
          <w:sz w:val="24"/>
          <w:szCs w:val="24"/>
        </w:rPr>
        <w:t>letter; they</w:t>
      </w:r>
      <w:r w:rsidR="002F6330">
        <w:rPr>
          <w:rFonts w:ascii="Times New Roman" w:hAnsi="Times New Roman"/>
          <w:sz w:val="24"/>
          <w:szCs w:val="24"/>
        </w:rPr>
        <w:t xml:space="preserve"> may withdraw or pull-out from the interview, if they wish. </w:t>
      </w:r>
      <w:r w:rsidR="00457969">
        <w:rPr>
          <w:rFonts w:ascii="Times New Roman" w:hAnsi="Times New Roman"/>
          <w:sz w:val="24"/>
          <w:szCs w:val="24"/>
        </w:rPr>
        <w:t>The respondents</w:t>
      </w:r>
      <w:r w:rsidR="007E535F" w:rsidRPr="007F6660">
        <w:rPr>
          <w:rFonts w:ascii="Times New Roman" w:hAnsi="Times New Roman"/>
          <w:sz w:val="24"/>
          <w:szCs w:val="24"/>
        </w:rPr>
        <w:t xml:space="preserve"> will be oriented </w:t>
      </w:r>
      <w:r w:rsidR="00EF3CA7" w:rsidRPr="007F6660">
        <w:rPr>
          <w:rFonts w:ascii="Times New Roman" w:hAnsi="Times New Roman"/>
          <w:sz w:val="24"/>
          <w:szCs w:val="24"/>
        </w:rPr>
        <w:t xml:space="preserve">or informed about the nature of the study they are participating </w:t>
      </w:r>
      <w:r w:rsidR="00A73BD1">
        <w:rPr>
          <w:rFonts w:ascii="Times New Roman" w:hAnsi="Times New Roman"/>
          <w:sz w:val="24"/>
          <w:szCs w:val="24"/>
        </w:rPr>
        <w:t xml:space="preserve">in </w:t>
      </w:r>
      <w:r w:rsidR="007E535F" w:rsidRPr="007F6660">
        <w:rPr>
          <w:rFonts w:ascii="Times New Roman" w:hAnsi="Times New Roman"/>
          <w:sz w:val="24"/>
          <w:szCs w:val="24"/>
        </w:rPr>
        <w:t xml:space="preserve">before they decide to participate or </w:t>
      </w:r>
      <w:r w:rsidR="00605BBB" w:rsidRPr="007F6660">
        <w:rPr>
          <w:rFonts w:ascii="Times New Roman" w:hAnsi="Times New Roman"/>
          <w:sz w:val="24"/>
          <w:szCs w:val="24"/>
        </w:rPr>
        <w:t xml:space="preserve">not. </w:t>
      </w:r>
      <w:r w:rsidR="00B30035" w:rsidRPr="007F6660">
        <w:rPr>
          <w:rFonts w:ascii="Times New Roman" w:hAnsi="Times New Roman"/>
          <w:sz w:val="24"/>
          <w:szCs w:val="24"/>
        </w:rPr>
        <w:t>To</w:t>
      </w:r>
      <w:r w:rsidR="00B30035">
        <w:rPr>
          <w:rFonts w:ascii="Times New Roman" w:hAnsi="Times New Roman"/>
          <w:sz w:val="24"/>
          <w:szCs w:val="24"/>
        </w:rPr>
        <w:t xml:space="preserve"> prove</w:t>
      </w:r>
      <w:r w:rsidR="00EF3CA7" w:rsidRPr="007F6660">
        <w:rPr>
          <w:rFonts w:ascii="Times New Roman" w:hAnsi="Times New Roman"/>
          <w:sz w:val="24"/>
          <w:szCs w:val="24"/>
        </w:rPr>
        <w:t xml:space="preserve"> that participants have given their informed cons</w:t>
      </w:r>
      <w:r w:rsidR="00317AD3">
        <w:rPr>
          <w:rFonts w:ascii="Times New Roman" w:hAnsi="Times New Roman"/>
          <w:sz w:val="24"/>
          <w:szCs w:val="24"/>
        </w:rPr>
        <w:t>ent to participate, they will</w:t>
      </w:r>
      <w:r w:rsidR="00EF3CA7" w:rsidRPr="007F6660">
        <w:rPr>
          <w:rFonts w:ascii="Times New Roman" w:hAnsi="Times New Roman"/>
          <w:sz w:val="24"/>
          <w:szCs w:val="24"/>
        </w:rPr>
        <w:t xml:space="preserve"> sign a reply form attached with the request letter.</w:t>
      </w:r>
    </w:p>
    <w:p w14:paraId="088B1FE0" w14:textId="77777777" w:rsidR="00F017A5" w:rsidRPr="007F6660" w:rsidRDefault="003F1CD4" w:rsidP="004A6856">
      <w:pPr>
        <w:spacing w:line="360" w:lineRule="auto"/>
        <w:ind w:firstLine="720"/>
        <w:jc w:val="both"/>
        <w:rPr>
          <w:rFonts w:ascii="Times New Roman" w:hAnsi="Times New Roman"/>
          <w:sz w:val="24"/>
          <w:szCs w:val="24"/>
        </w:rPr>
      </w:pPr>
      <w:r w:rsidRPr="007F6660">
        <w:rPr>
          <w:rFonts w:ascii="Times New Roman" w:hAnsi="Times New Roman"/>
          <w:sz w:val="24"/>
          <w:szCs w:val="24"/>
        </w:rPr>
        <w:t xml:space="preserve">In accordance with the </w:t>
      </w:r>
      <w:r w:rsidR="00E27402" w:rsidRPr="00E27402">
        <w:rPr>
          <w:rFonts w:ascii="Times New Roman" w:hAnsi="Times New Roman"/>
          <w:sz w:val="24"/>
          <w:szCs w:val="24"/>
        </w:rPr>
        <w:t xml:space="preserve">Republic Act 10173 </w:t>
      </w:r>
      <w:r w:rsidR="00E27402">
        <w:rPr>
          <w:rFonts w:ascii="Times New Roman" w:hAnsi="Times New Roman"/>
          <w:sz w:val="24"/>
          <w:szCs w:val="24"/>
        </w:rPr>
        <w:t>- Data Privacy A</w:t>
      </w:r>
      <w:r>
        <w:rPr>
          <w:rFonts w:ascii="Times New Roman" w:hAnsi="Times New Roman"/>
          <w:sz w:val="24"/>
          <w:szCs w:val="24"/>
        </w:rPr>
        <w:t xml:space="preserve">ct of 2012, section 8, 11&amp;12. </w:t>
      </w:r>
      <w:r w:rsidR="00A73BD1">
        <w:rPr>
          <w:rFonts w:ascii="Times New Roman" w:hAnsi="Times New Roman"/>
          <w:sz w:val="24"/>
          <w:szCs w:val="24"/>
        </w:rPr>
        <w:t>The interviewees shall</w:t>
      </w:r>
      <w:r w:rsidR="008A4E9F" w:rsidRPr="007F6660">
        <w:rPr>
          <w:rFonts w:ascii="Times New Roman" w:hAnsi="Times New Roman"/>
          <w:sz w:val="24"/>
          <w:szCs w:val="24"/>
        </w:rPr>
        <w:t xml:space="preserve"> not be named unless their permission has been sought</w:t>
      </w:r>
      <w:r w:rsidR="00C545C3">
        <w:rPr>
          <w:rFonts w:ascii="Times New Roman" w:hAnsi="Times New Roman"/>
          <w:sz w:val="24"/>
          <w:szCs w:val="24"/>
        </w:rPr>
        <w:t xml:space="preserve"> and granted</w:t>
      </w:r>
      <w:r w:rsidR="008A4E9F" w:rsidRPr="007F6660">
        <w:rPr>
          <w:rFonts w:ascii="Times New Roman" w:hAnsi="Times New Roman"/>
          <w:sz w:val="24"/>
          <w:szCs w:val="24"/>
        </w:rPr>
        <w:t>, for the confi</w:t>
      </w:r>
      <w:r w:rsidR="00C545C3">
        <w:rPr>
          <w:rFonts w:ascii="Times New Roman" w:hAnsi="Times New Roman"/>
          <w:sz w:val="24"/>
          <w:szCs w:val="24"/>
        </w:rPr>
        <w:t xml:space="preserve">dentiality of the interviewee. For </w:t>
      </w:r>
      <w:r w:rsidR="005E27A3" w:rsidRPr="007F6660">
        <w:rPr>
          <w:rFonts w:ascii="Times New Roman" w:hAnsi="Times New Roman"/>
          <w:sz w:val="24"/>
          <w:szCs w:val="24"/>
        </w:rPr>
        <w:t>Any recorded contributio</w:t>
      </w:r>
      <w:r w:rsidR="00A70C2B">
        <w:rPr>
          <w:rFonts w:ascii="Times New Roman" w:hAnsi="Times New Roman"/>
          <w:sz w:val="24"/>
          <w:szCs w:val="24"/>
        </w:rPr>
        <w:t>n, in written form, on tape</w:t>
      </w:r>
      <w:r w:rsidR="005E27A3" w:rsidRPr="007F6660">
        <w:rPr>
          <w:rFonts w:ascii="Times New Roman" w:hAnsi="Times New Roman"/>
          <w:sz w:val="24"/>
          <w:szCs w:val="24"/>
        </w:rPr>
        <w:t>, or in notes taken from th</w:t>
      </w:r>
      <w:r>
        <w:rPr>
          <w:rFonts w:ascii="Times New Roman" w:hAnsi="Times New Roman"/>
          <w:sz w:val="24"/>
          <w:szCs w:val="24"/>
        </w:rPr>
        <w:t>e interview by the interviewer</w:t>
      </w:r>
      <w:r w:rsidR="00C545C3">
        <w:rPr>
          <w:rFonts w:ascii="Times New Roman" w:hAnsi="Times New Roman"/>
          <w:sz w:val="24"/>
          <w:szCs w:val="24"/>
        </w:rPr>
        <w:t>,</w:t>
      </w:r>
      <w:r w:rsidR="00CC1ED5" w:rsidRPr="007F6660">
        <w:rPr>
          <w:rFonts w:ascii="Times New Roman" w:hAnsi="Times New Roman"/>
          <w:sz w:val="24"/>
          <w:szCs w:val="24"/>
        </w:rPr>
        <w:t xml:space="preserve"> should be stored in a secured place, especially the personal information of the participants.</w:t>
      </w:r>
    </w:p>
    <w:p w14:paraId="5C52812E" w14:textId="77777777" w:rsidR="001650EC" w:rsidRDefault="00CB0ED2" w:rsidP="007A6D42">
      <w:pPr>
        <w:spacing w:line="360" w:lineRule="auto"/>
        <w:ind w:firstLine="720"/>
        <w:jc w:val="both"/>
        <w:rPr>
          <w:rFonts w:ascii="Times New Roman" w:hAnsi="Times New Roman"/>
          <w:sz w:val="24"/>
          <w:szCs w:val="24"/>
        </w:rPr>
      </w:pPr>
      <w:r w:rsidRPr="007F6660">
        <w:rPr>
          <w:rFonts w:ascii="Times New Roman" w:hAnsi="Times New Roman"/>
          <w:sz w:val="24"/>
          <w:szCs w:val="24"/>
        </w:rPr>
        <w:t>Information given</w:t>
      </w:r>
      <w:r w:rsidR="00A73BD1">
        <w:rPr>
          <w:rFonts w:ascii="Times New Roman" w:hAnsi="Times New Roman"/>
          <w:sz w:val="24"/>
          <w:szCs w:val="24"/>
        </w:rPr>
        <w:t xml:space="preserve"> by the participants shall be used for</w:t>
      </w:r>
      <w:r w:rsidRPr="007F6660">
        <w:rPr>
          <w:rFonts w:ascii="Times New Roman" w:hAnsi="Times New Roman"/>
          <w:sz w:val="24"/>
          <w:szCs w:val="24"/>
        </w:rPr>
        <w:t xml:space="preserve"> academic purpose only, </w:t>
      </w:r>
      <w:r w:rsidR="00521E4D">
        <w:rPr>
          <w:rFonts w:ascii="Times New Roman" w:hAnsi="Times New Roman"/>
          <w:sz w:val="24"/>
          <w:szCs w:val="24"/>
        </w:rPr>
        <w:t>specifically</w:t>
      </w:r>
      <w:r w:rsidRPr="007F6660">
        <w:rPr>
          <w:rFonts w:ascii="Times New Roman" w:hAnsi="Times New Roman"/>
          <w:sz w:val="24"/>
          <w:szCs w:val="24"/>
        </w:rPr>
        <w:t xml:space="preserve"> in this </w:t>
      </w:r>
      <w:r w:rsidR="00B30035" w:rsidRPr="007F6660">
        <w:rPr>
          <w:rFonts w:ascii="Times New Roman" w:hAnsi="Times New Roman"/>
          <w:sz w:val="24"/>
          <w:szCs w:val="24"/>
        </w:rPr>
        <w:t>study</w:t>
      </w:r>
      <w:r w:rsidR="00B30035">
        <w:rPr>
          <w:rFonts w:ascii="Times New Roman" w:hAnsi="Times New Roman"/>
          <w:sz w:val="24"/>
          <w:szCs w:val="24"/>
        </w:rPr>
        <w:t xml:space="preserve"> Web</w:t>
      </w:r>
      <w:r w:rsidR="00AA5DC2">
        <w:rPr>
          <w:rFonts w:ascii="Times New Roman" w:hAnsi="Times New Roman"/>
          <w:sz w:val="24"/>
          <w:szCs w:val="24"/>
        </w:rPr>
        <w:t>-B</w:t>
      </w:r>
      <w:r w:rsidR="00FA657F">
        <w:rPr>
          <w:rFonts w:ascii="Times New Roman" w:hAnsi="Times New Roman"/>
          <w:sz w:val="24"/>
          <w:szCs w:val="24"/>
        </w:rPr>
        <w:t>ased</w:t>
      </w:r>
      <w:r w:rsidR="008D170F">
        <w:rPr>
          <w:rFonts w:ascii="Times New Roman" w:hAnsi="Times New Roman"/>
          <w:sz w:val="24"/>
          <w:szCs w:val="24"/>
        </w:rPr>
        <w:t xml:space="preserve"> Junk Shopping</w:t>
      </w:r>
      <w:r w:rsidRPr="007F6660">
        <w:rPr>
          <w:rFonts w:ascii="Times New Roman" w:hAnsi="Times New Roman"/>
          <w:sz w:val="24"/>
          <w:szCs w:val="24"/>
        </w:rPr>
        <w:t xml:space="preserve"> System.  </w:t>
      </w:r>
      <w:r w:rsidR="002F6330">
        <w:rPr>
          <w:rFonts w:ascii="Times New Roman" w:hAnsi="Times New Roman"/>
          <w:sz w:val="24"/>
          <w:szCs w:val="24"/>
        </w:rPr>
        <w:t xml:space="preserve">The researchers </w:t>
      </w:r>
      <w:r w:rsidR="00671D9C">
        <w:rPr>
          <w:rFonts w:ascii="Times New Roman" w:hAnsi="Times New Roman"/>
          <w:sz w:val="24"/>
          <w:szCs w:val="24"/>
        </w:rPr>
        <w:t>will</w:t>
      </w:r>
      <w:r w:rsidR="002F6330">
        <w:rPr>
          <w:rFonts w:ascii="Times New Roman" w:hAnsi="Times New Roman"/>
          <w:sz w:val="24"/>
          <w:szCs w:val="24"/>
        </w:rPr>
        <w:t xml:space="preserve"> give a copy of research document to the participants in either hard or soft copy</w:t>
      </w:r>
      <w:r w:rsidR="00C545C3">
        <w:rPr>
          <w:rFonts w:ascii="Times New Roman" w:hAnsi="Times New Roman"/>
          <w:sz w:val="24"/>
          <w:szCs w:val="24"/>
        </w:rPr>
        <w:t>, if they wanted</w:t>
      </w:r>
      <w:r w:rsidR="002F6330">
        <w:rPr>
          <w:rFonts w:ascii="Times New Roman" w:hAnsi="Times New Roman"/>
          <w:sz w:val="24"/>
          <w:szCs w:val="24"/>
        </w:rPr>
        <w:t xml:space="preserve">. The researchers should also show the complete system which is the </w:t>
      </w:r>
      <w:r w:rsidR="00AA5DC2">
        <w:rPr>
          <w:rFonts w:ascii="Times New Roman" w:hAnsi="Times New Roman"/>
          <w:sz w:val="24"/>
          <w:szCs w:val="24"/>
        </w:rPr>
        <w:t>Web-B</w:t>
      </w:r>
      <w:r w:rsidR="00FA657F">
        <w:rPr>
          <w:rFonts w:ascii="Times New Roman" w:hAnsi="Times New Roman"/>
          <w:sz w:val="24"/>
          <w:szCs w:val="24"/>
        </w:rPr>
        <w:t>ased</w:t>
      </w:r>
      <w:r w:rsidR="002F6330">
        <w:rPr>
          <w:rFonts w:ascii="Times New Roman" w:hAnsi="Times New Roman"/>
          <w:sz w:val="24"/>
          <w:szCs w:val="24"/>
        </w:rPr>
        <w:t xml:space="preserve"> Junk Shopping System to the participants of the study.</w:t>
      </w:r>
      <w:bookmarkStart w:id="340" w:name="_Toc12281169"/>
    </w:p>
    <w:p w14:paraId="6432B360" w14:textId="77777777" w:rsidR="002333D9" w:rsidRDefault="002333D9" w:rsidP="007A6D42">
      <w:pPr>
        <w:spacing w:line="360" w:lineRule="auto"/>
        <w:ind w:firstLine="720"/>
        <w:jc w:val="both"/>
        <w:rPr>
          <w:rFonts w:ascii="Times New Roman" w:hAnsi="Times New Roman"/>
          <w:sz w:val="24"/>
          <w:szCs w:val="24"/>
        </w:rPr>
      </w:pPr>
    </w:p>
    <w:p w14:paraId="081858C6" w14:textId="77777777" w:rsidR="005E1E29" w:rsidRDefault="005E1E29" w:rsidP="004A6856">
      <w:pPr>
        <w:keepNext/>
        <w:keepLines/>
        <w:spacing w:before="240" w:after="0" w:line="360" w:lineRule="auto"/>
        <w:jc w:val="both"/>
        <w:outlineLvl w:val="0"/>
        <w:rPr>
          <w:rFonts w:ascii="Times New Roman" w:eastAsiaTheme="majorEastAsia" w:hAnsi="Times New Roman"/>
          <w:b/>
          <w:sz w:val="28"/>
          <w:szCs w:val="28"/>
        </w:rPr>
      </w:pPr>
      <w:bookmarkStart w:id="341" w:name="_Toc18399895"/>
      <w:bookmarkStart w:id="342" w:name="_Toc18399962"/>
      <w:bookmarkStart w:id="343" w:name="_Toc18400461"/>
      <w:bookmarkStart w:id="344" w:name="_Toc18400569"/>
      <w:bookmarkStart w:id="345" w:name="_Toc18489878"/>
      <w:bookmarkStart w:id="346" w:name="_Toc18490205"/>
      <w:bookmarkStart w:id="347" w:name="_Toc18490313"/>
      <w:bookmarkStart w:id="348" w:name="_Toc18759013"/>
      <w:bookmarkStart w:id="349" w:name="_Toc18759217"/>
      <w:bookmarkStart w:id="350" w:name="_Toc18759324"/>
      <w:bookmarkStart w:id="351" w:name="_Toc20084378"/>
      <w:bookmarkStart w:id="352" w:name="_Toc20085027"/>
      <w:bookmarkStart w:id="353" w:name="_Toc20085662"/>
      <w:bookmarkStart w:id="354" w:name="_Toc20677113"/>
      <w:bookmarkStart w:id="355" w:name="_Toc20895927"/>
      <w:bookmarkStart w:id="356" w:name="_Toc21594407"/>
      <w:bookmarkStart w:id="357" w:name="_Toc21594764"/>
      <w:r w:rsidRPr="000443BF">
        <w:rPr>
          <w:rFonts w:ascii="Times New Roman" w:eastAsiaTheme="majorEastAsia" w:hAnsi="Times New Roman"/>
          <w:b/>
          <w:sz w:val="28"/>
          <w:szCs w:val="28"/>
        </w:rPr>
        <w:lastRenderedPageBreak/>
        <w:t>DISCUS</w:t>
      </w:r>
      <w:r w:rsidR="00F912A2" w:rsidRPr="000443BF">
        <w:rPr>
          <w:rFonts w:ascii="Times New Roman" w:eastAsiaTheme="majorEastAsia" w:hAnsi="Times New Roman"/>
          <w:b/>
          <w:sz w:val="28"/>
          <w:szCs w:val="28"/>
        </w:rPr>
        <w:t>SION OF</w:t>
      </w:r>
      <w:r w:rsidRPr="000443BF">
        <w:rPr>
          <w:rFonts w:ascii="Times New Roman" w:eastAsiaTheme="majorEastAsia" w:hAnsi="Times New Roman"/>
          <w:b/>
          <w:sz w:val="28"/>
          <w:szCs w:val="28"/>
        </w:rPr>
        <w:t xml:space="preserve"> FINDINGS</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291250D0" w14:textId="77777777" w:rsidR="004A6856" w:rsidRDefault="00F912A2" w:rsidP="00E15DED">
      <w:pPr>
        <w:spacing w:line="360" w:lineRule="auto"/>
        <w:jc w:val="both"/>
        <w:rPr>
          <w:rFonts w:ascii="Times New Roman" w:eastAsiaTheme="majorEastAsia" w:hAnsi="Times New Roman"/>
          <w:sz w:val="24"/>
          <w:szCs w:val="24"/>
        </w:rPr>
      </w:pPr>
      <w:r>
        <w:rPr>
          <w:rFonts w:ascii="Times New Roman" w:eastAsiaTheme="majorEastAsia" w:hAnsi="Times New Roman"/>
          <w:b/>
          <w:sz w:val="28"/>
          <w:szCs w:val="28"/>
        </w:rPr>
        <w:tab/>
      </w:r>
      <w:r>
        <w:rPr>
          <w:rFonts w:ascii="Times New Roman" w:eastAsiaTheme="majorEastAsia" w:hAnsi="Times New Roman"/>
          <w:sz w:val="24"/>
          <w:szCs w:val="24"/>
        </w:rPr>
        <w:t xml:space="preserve">Web-based Junk Shopping System is a website that facilitate the selling and buying of recyclable materials online. </w:t>
      </w:r>
    </w:p>
    <w:p w14:paraId="3EB30DD6" w14:textId="77777777" w:rsidR="002333D9" w:rsidRDefault="004A6856" w:rsidP="00E15DED">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t xml:space="preserve">An interview was conducted with the </w:t>
      </w:r>
      <w:r w:rsidR="00CC641B">
        <w:rPr>
          <w:rFonts w:ascii="Times New Roman" w:eastAsiaTheme="majorEastAsia" w:hAnsi="Times New Roman"/>
          <w:sz w:val="24"/>
          <w:szCs w:val="24"/>
        </w:rPr>
        <w:t xml:space="preserve">5 </w:t>
      </w:r>
      <w:r>
        <w:rPr>
          <w:rFonts w:ascii="Times New Roman" w:eastAsiaTheme="majorEastAsia" w:hAnsi="Times New Roman"/>
          <w:sz w:val="24"/>
          <w:szCs w:val="24"/>
        </w:rPr>
        <w:t xml:space="preserve">junk shops owners in Baguio City and La Trinidad, Benguet.  </w:t>
      </w:r>
      <w:r w:rsidRPr="004A6856">
        <w:rPr>
          <w:rFonts w:ascii="Times New Roman" w:eastAsiaTheme="majorEastAsia" w:hAnsi="Times New Roman"/>
          <w:sz w:val="24"/>
          <w:szCs w:val="24"/>
        </w:rPr>
        <w:t>The results of the interview are discussed below:</w:t>
      </w:r>
    </w:p>
    <w:p w14:paraId="76268F26" w14:textId="77777777" w:rsidR="00746D32" w:rsidRDefault="00011AAA" w:rsidP="00A83F4C">
      <w:pPr>
        <w:spacing w:line="360" w:lineRule="auto"/>
        <w:jc w:val="both"/>
        <w:rPr>
          <w:rFonts w:ascii="Times New Roman" w:hAnsi="Times New Roman"/>
          <w:b/>
          <w:sz w:val="24"/>
          <w:szCs w:val="24"/>
        </w:rPr>
      </w:pPr>
      <w:r>
        <w:rPr>
          <w:rFonts w:ascii="Times New Roman" w:hAnsi="Times New Roman"/>
          <w:b/>
          <w:sz w:val="24"/>
          <w:szCs w:val="24"/>
        </w:rPr>
        <w:t>User Requirements of the System</w:t>
      </w:r>
    </w:p>
    <w:p w14:paraId="404E9ECA" w14:textId="77777777" w:rsidR="00746D32" w:rsidRDefault="00746D32" w:rsidP="00011AAA">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One of the objectives of the study was to determine the </w:t>
      </w:r>
      <w:r w:rsidR="00011AAA">
        <w:rPr>
          <w:rFonts w:ascii="Times New Roman" w:hAnsi="Times New Roman"/>
          <w:sz w:val="24"/>
          <w:szCs w:val="24"/>
        </w:rPr>
        <w:t xml:space="preserve">user requirements of the system. According to </w:t>
      </w:r>
      <w:r w:rsidR="00907CE3">
        <w:rPr>
          <w:rFonts w:ascii="Times New Roman" w:hAnsi="Times New Roman"/>
          <w:sz w:val="24"/>
          <w:szCs w:val="24"/>
        </w:rPr>
        <w:t xml:space="preserve">Caniezo, </w:t>
      </w:r>
      <w:r w:rsidR="00907CE3" w:rsidRPr="00907CE3">
        <w:rPr>
          <w:rFonts w:ascii="Times New Roman" w:hAnsi="Times New Roman"/>
          <w:sz w:val="24"/>
          <w:szCs w:val="24"/>
        </w:rPr>
        <w:t>Caranto</w:t>
      </w:r>
      <w:r w:rsidR="00907CE3">
        <w:rPr>
          <w:rFonts w:ascii="Times New Roman" w:hAnsi="Times New Roman"/>
          <w:sz w:val="24"/>
          <w:szCs w:val="24"/>
        </w:rPr>
        <w:t>,</w:t>
      </w:r>
      <w:r w:rsidR="007C5BB8">
        <w:rPr>
          <w:rFonts w:ascii="Times New Roman" w:hAnsi="Times New Roman"/>
          <w:sz w:val="24"/>
          <w:szCs w:val="24"/>
        </w:rPr>
        <w:t xml:space="preserve"> </w:t>
      </w:r>
      <w:r w:rsidR="00011AAA">
        <w:rPr>
          <w:rFonts w:ascii="Times New Roman" w:hAnsi="Times New Roman"/>
          <w:sz w:val="24"/>
          <w:szCs w:val="24"/>
        </w:rPr>
        <w:t>Daclan</w:t>
      </w:r>
      <w:r w:rsidR="00AC691F">
        <w:rPr>
          <w:rFonts w:ascii="Times New Roman" w:hAnsi="Times New Roman"/>
          <w:sz w:val="24"/>
          <w:szCs w:val="24"/>
        </w:rPr>
        <w:t xml:space="preserve">, </w:t>
      </w:r>
      <w:r w:rsidR="00AC691F" w:rsidRPr="00AC691F">
        <w:rPr>
          <w:rFonts w:ascii="Times New Roman" w:hAnsi="Times New Roman"/>
          <w:sz w:val="24"/>
          <w:szCs w:val="24"/>
        </w:rPr>
        <w:t>Guillermo</w:t>
      </w:r>
      <w:r w:rsidR="00AC691F">
        <w:rPr>
          <w:rFonts w:ascii="Times New Roman" w:hAnsi="Times New Roman"/>
          <w:sz w:val="24"/>
          <w:szCs w:val="24"/>
        </w:rPr>
        <w:t xml:space="preserve"> and </w:t>
      </w:r>
      <w:r w:rsidR="00AC691F" w:rsidRPr="00AC691F">
        <w:rPr>
          <w:rFonts w:ascii="Times New Roman" w:hAnsi="Times New Roman"/>
          <w:sz w:val="24"/>
          <w:szCs w:val="24"/>
        </w:rPr>
        <w:t>Baldo</w:t>
      </w:r>
      <w:r w:rsidR="00011AAA">
        <w:rPr>
          <w:rFonts w:ascii="Times New Roman" w:hAnsi="Times New Roman"/>
          <w:sz w:val="24"/>
          <w:szCs w:val="24"/>
        </w:rPr>
        <w:t xml:space="preserve"> (</w:t>
      </w:r>
      <w:r w:rsidR="00567B20">
        <w:rPr>
          <w:rFonts w:ascii="Times New Roman" w:hAnsi="Times New Roman"/>
          <w:sz w:val="24"/>
          <w:szCs w:val="24"/>
        </w:rPr>
        <w:t>Personal Communication, 2019</w:t>
      </w:r>
      <w:r w:rsidR="00011AAA">
        <w:rPr>
          <w:rFonts w:ascii="Times New Roman" w:hAnsi="Times New Roman"/>
          <w:sz w:val="24"/>
          <w:szCs w:val="24"/>
        </w:rPr>
        <w:t>)</w:t>
      </w:r>
      <w:r w:rsidR="00CE4D8E">
        <w:rPr>
          <w:rFonts w:ascii="Times New Roman" w:hAnsi="Times New Roman"/>
          <w:sz w:val="24"/>
          <w:szCs w:val="24"/>
        </w:rPr>
        <w:t xml:space="preserve">, the following is what they suggest </w:t>
      </w:r>
      <w:r w:rsidR="00E40895">
        <w:rPr>
          <w:rFonts w:ascii="Times New Roman" w:hAnsi="Times New Roman"/>
          <w:sz w:val="24"/>
          <w:szCs w:val="24"/>
        </w:rPr>
        <w:t xml:space="preserve">for </w:t>
      </w:r>
      <w:r w:rsidR="00F45FAC">
        <w:rPr>
          <w:rFonts w:ascii="Times New Roman" w:hAnsi="Times New Roman"/>
          <w:sz w:val="24"/>
          <w:szCs w:val="24"/>
        </w:rPr>
        <w:t>the requirement of the system:</w:t>
      </w:r>
    </w:p>
    <w:p w14:paraId="232E7A22" w14:textId="77777777" w:rsidR="00B83684" w:rsidRPr="00E90981" w:rsidRDefault="006F5C1E" w:rsidP="00E90981">
      <w:pPr>
        <w:pStyle w:val="ListParagraph"/>
        <w:numPr>
          <w:ilvl w:val="0"/>
          <w:numId w:val="4"/>
        </w:numPr>
        <w:spacing w:line="360" w:lineRule="auto"/>
        <w:jc w:val="both"/>
        <w:rPr>
          <w:rFonts w:ascii="Times New Roman" w:hAnsi="Times New Roman"/>
          <w:i/>
          <w:sz w:val="24"/>
          <w:szCs w:val="24"/>
        </w:rPr>
      </w:pPr>
      <w:r w:rsidRPr="00D3586B">
        <w:rPr>
          <w:rFonts w:ascii="Times New Roman" w:hAnsi="Times New Roman"/>
          <w:b/>
          <w:sz w:val="24"/>
          <w:szCs w:val="24"/>
        </w:rPr>
        <w:t>Registration.</w:t>
      </w:r>
      <w:r>
        <w:rPr>
          <w:rFonts w:ascii="Times New Roman" w:hAnsi="Times New Roman"/>
          <w:sz w:val="24"/>
          <w:szCs w:val="24"/>
        </w:rPr>
        <w:t xml:space="preserve"> They want to be allowed to register multiple roles which they can be a buyer at the same time they can also be a seller.</w:t>
      </w:r>
    </w:p>
    <w:p w14:paraId="49104085" w14:textId="77777777" w:rsidR="00E90981" w:rsidRPr="00D3586B" w:rsidRDefault="00E90981" w:rsidP="00E90981">
      <w:pPr>
        <w:pStyle w:val="ListParagraph"/>
        <w:spacing w:line="360" w:lineRule="auto"/>
        <w:ind w:left="1440"/>
        <w:jc w:val="both"/>
        <w:rPr>
          <w:rFonts w:ascii="Times New Roman" w:hAnsi="Times New Roman"/>
          <w:i/>
          <w:sz w:val="24"/>
          <w:szCs w:val="24"/>
        </w:rPr>
      </w:pPr>
    </w:p>
    <w:p w14:paraId="0F8803D0" w14:textId="77777777" w:rsidR="00E90981" w:rsidRPr="00E90981" w:rsidRDefault="00D3586B" w:rsidP="00E90981">
      <w:pPr>
        <w:pStyle w:val="ListParagraph"/>
        <w:numPr>
          <w:ilvl w:val="0"/>
          <w:numId w:val="4"/>
        </w:numPr>
        <w:spacing w:line="360" w:lineRule="auto"/>
        <w:jc w:val="both"/>
        <w:rPr>
          <w:rFonts w:ascii="Times New Roman" w:hAnsi="Times New Roman"/>
          <w:i/>
          <w:sz w:val="24"/>
          <w:szCs w:val="24"/>
        </w:rPr>
      </w:pPr>
      <w:r w:rsidRPr="00AC2C23">
        <w:rPr>
          <w:rFonts w:ascii="Times New Roman" w:hAnsi="Times New Roman"/>
          <w:b/>
          <w:sz w:val="24"/>
          <w:szCs w:val="24"/>
        </w:rPr>
        <w:t>Posting of Recyclable Materials</w:t>
      </w:r>
      <w:r>
        <w:rPr>
          <w:rFonts w:ascii="Times New Roman" w:hAnsi="Times New Roman"/>
          <w:sz w:val="24"/>
          <w:szCs w:val="24"/>
        </w:rPr>
        <w:t xml:space="preserve">. As a buyer, they want to see all available recyclable materials being sold. </w:t>
      </w:r>
      <w:r w:rsidR="0016129A">
        <w:rPr>
          <w:rFonts w:ascii="Times New Roman" w:hAnsi="Times New Roman"/>
          <w:sz w:val="24"/>
          <w:szCs w:val="24"/>
        </w:rPr>
        <w:t>They need to see the recyclable information such as what type such as plastic bottles and measurement for their basis, including the picture of the recyclable materials to be sold.</w:t>
      </w:r>
    </w:p>
    <w:p w14:paraId="7006FFB4" w14:textId="77777777" w:rsidR="00E90981" w:rsidRPr="00E90981" w:rsidRDefault="00E90981" w:rsidP="00E90981">
      <w:pPr>
        <w:pStyle w:val="ListParagraph"/>
        <w:spacing w:line="360" w:lineRule="auto"/>
        <w:ind w:left="1440"/>
        <w:jc w:val="both"/>
        <w:rPr>
          <w:rFonts w:ascii="Times New Roman" w:hAnsi="Times New Roman"/>
          <w:i/>
          <w:sz w:val="24"/>
          <w:szCs w:val="24"/>
        </w:rPr>
      </w:pPr>
    </w:p>
    <w:p w14:paraId="578C7E9F" w14:textId="77777777" w:rsidR="0016129A" w:rsidRPr="00D760D7" w:rsidRDefault="00376D23" w:rsidP="00E90981">
      <w:pPr>
        <w:pStyle w:val="ListParagraph"/>
        <w:numPr>
          <w:ilvl w:val="0"/>
          <w:numId w:val="4"/>
        </w:numPr>
        <w:spacing w:line="360" w:lineRule="auto"/>
        <w:jc w:val="both"/>
        <w:rPr>
          <w:rFonts w:ascii="Times New Roman" w:hAnsi="Times New Roman"/>
          <w:i/>
          <w:sz w:val="24"/>
          <w:szCs w:val="24"/>
        </w:rPr>
      </w:pPr>
      <w:r w:rsidRPr="00712C05">
        <w:rPr>
          <w:rFonts w:ascii="Times New Roman" w:hAnsi="Times New Roman"/>
          <w:b/>
          <w:sz w:val="24"/>
          <w:szCs w:val="24"/>
        </w:rPr>
        <w:t>Bidding.</w:t>
      </w:r>
      <w:r w:rsidR="007C5BB8">
        <w:rPr>
          <w:rFonts w:ascii="Times New Roman" w:hAnsi="Times New Roman"/>
          <w:b/>
          <w:sz w:val="24"/>
          <w:szCs w:val="24"/>
        </w:rPr>
        <w:t xml:space="preserve"> </w:t>
      </w:r>
      <w:r w:rsidR="00747A29">
        <w:rPr>
          <w:rFonts w:ascii="Times New Roman" w:hAnsi="Times New Roman"/>
          <w:sz w:val="24"/>
          <w:szCs w:val="24"/>
        </w:rPr>
        <w:t>This will give fair opportunity for the buyers that are interested to one recyclable materials being sold. The following are the rules that will be implemented in bidding:</w:t>
      </w:r>
    </w:p>
    <w:p w14:paraId="43E278B2" w14:textId="77777777" w:rsidR="00D760D7" w:rsidRPr="00D760D7" w:rsidRDefault="00D760D7" w:rsidP="00E90981">
      <w:pPr>
        <w:pStyle w:val="ListParagraph"/>
        <w:numPr>
          <w:ilvl w:val="1"/>
          <w:numId w:val="4"/>
        </w:numPr>
        <w:spacing w:line="360" w:lineRule="auto"/>
        <w:jc w:val="both"/>
        <w:rPr>
          <w:rFonts w:ascii="Times New Roman" w:hAnsi="Times New Roman"/>
          <w:i/>
          <w:sz w:val="24"/>
          <w:szCs w:val="24"/>
        </w:rPr>
      </w:pPr>
      <w:r>
        <w:rPr>
          <w:rFonts w:ascii="Times New Roman" w:hAnsi="Times New Roman"/>
          <w:sz w:val="24"/>
          <w:szCs w:val="24"/>
        </w:rPr>
        <w:t>Bidding will only last in 24 hours prior to the time the seller post the recyclable materials.</w:t>
      </w:r>
    </w:p>
    <w:p w14:paraId="623D23D2" w14:textId="77777777" w:rsidR="00D760D7" w:rsidRDefault="00D760D7" w:rsidP="00E90981">
      <w:pPr>
        <w:pStyle w:val="ListParagraph"/>
        <w:numPr>
          <w:ilvl w:val="1"/>
          <w:numId w:val="4"/>
        </w:numPr>
        <w:spacing w:line="360" w:lineRule="auto"/>
        <w:jc w:val="both"/>
        <w:rPr>
          <w:rFonts w:ascii="Times New Roman" w:hAnsi="Times New Roman"/>
          <w:sz w:val="24"/>
          <w:szCs w:val="24"/>
        </w:rPr>
      </w:pPr>
      <w:r w:rsidRPr="00D760D7">
        <w:rPr>
          <w:rFonts w:ascii="Times New Roman" w:hAnsi="Times New Roman"/>
          <w:sz w:val="24"/>
          <w:szCs w:val="24"/>
        </w:rPr>
        <w:t xml:space="preserve">The seller can only choose from the buyers that offered a bid after 24 hours. If only one company offer bid to a particular recyclable materials, that company can take the recyclable materials posted. If no company offered a bid, the system will notify the seller and recommend </w:t>
      </w:r>
      <w:r w:rsidR="00AE7515" w:rsidRPr="00D760D7">
        <w:rPr>
          <w:rFonts w:ascii="Times New Roman" w:hAnsi="Times New Roman"/>
          <w:sz w:val="24"/>
          <w:szCs w:val="24"/>
        </w:rPr>
        <w:t>canceling, directing sell or reposting</w:t>
      </w:r>
      <w:r w:rsidRPr="00D760D7">
        <w:rPr>
          <w:rFonts w:ascii="Times New Roman" w:hAnsi="Times New Roman"/>
          <w:sz w:val="24"/>
          <w:szCs w:val="24"/>
        </w:rPr>
        <w:t>.</w:t>
      </w:r>
    </w:p>
    <w:p w14:paraId="5E94235A" w14:textId="77777777" w:rsidR="007C5BB8" w:rsidRPr="00D760D7" w:rsidRDefault="007C5BB8" w:rsidP="007C5BB8">
      <w:pPr>
        <w:pStyle w:val="ListParagraph"/>
        <w:spacing w:line="360" w:lineRule="auto"/>
        <w:ind w:left="2160"/>
        <w:jc w:val="both"/>
        <w:rPr>
          <w:rFonts w:ascii="Times New Roman" w:hAnsi="Times New Roman"/>
          <w:sz w:val="24"/>
          <w:szCs w:val="24"/>
        </w:rPr>
      </w:pPr>
    </w:p>
    <w:p w14:paraId="741D1B65" w14:textId="77777777" w:rsidR="00D760D7" w:rsidRPr="00132191" w:rsidRDefault="005C4D93" w:rsidP="00B83684">
      <w:pPr>
        <w:pStyle w:val="ListParagraph"/>
        <w:numPr>
          <w:ilvl w:val="0"/>
          <w:numId w:val="4"/>
        </w:numPr>
        <w:spacing w:line="360" w:lineRule="auto"/>
        <w:jc w:val="both"/>
        <w:rPr>
          <w:rFonts w:ascii="Times New Roman" w:hAnsi="Times New Roman"/>
          <w:b/>
          <w:i/>
          <w:sz w:val="24"/>
          <w:szCs w:val="24"/>
        </w:rPr>
      </w:pPr>
      <w:r w:rsidRPr="005C4D93">
        <w:rPr>
          <w:rFonts w:ascii="Times New Roman" w:hAnsi="Times New Roman"/>
          <w:b/>
          <w:sz w:val="24"/>
          <w:szCs w:val="24"/>
        </w:rPr>
        <w:lastRenderedPageBreak/>
        <w:t>Direct Selling</w:t>
      </w:r>
      <w:r>
        <w:rPr>
          <w:rFonts w:ascii="Times New Roman" w:hAnsi="Times New Roman"/>
          <w:b/>
          <w:sz w:val="24"/>
          <w:szCs w:val="24"/>
        </w:rPr>
        <w:t xml:space="preserve">. </w:t>
      </w:r>
      <w:r w:rsidR="005249AB">
        <w:rPr>
          <w:rFonts w:ascii="Times New Roman" w:hAnsi="Times New Roman"/>
          <w:sz w:val="24"/>
          <w:szCs w:val="24"/>
        </w:rPr>
        <w:t xml:space="preserve">This allows the user to sell directly to the company or buyer. </w:t>
      </w:r>
      <w:r w:rsidR="006D14BA">
        <w:rPr>
          <w:rFonts w:ascii="Times New Roman" w:hAnsi="Times New Roman"/>
          <w:sz w:val="24"/>
          <w:szCs w:val="24"/>
        </w:rPr>
        <w:t xml:space="preserve">If the company declines, the system will notify the seller and recommend </w:t>
      </w:r>
      <w:r w:rsidR="007A6D42">
        <w:rPr>
          <w:rFonts w:ascii="Times New Roman" w:hAnsi="Times New Roman"/>
          <w:sz w:val="24"/>
          <w:szCs w:val="24"/>
        </w:rPr>
        <w:t>posting</w:t>
      </w:r>
      <w:r w:rsidR="006D14BA">
        <w:rPr>
          <w:rFonts w:ascii="Times New Roman" w:hAnsi="Times New Roman"/>
          <w:sz w:val="24"/>
          <w:szCs w:val="24"/>
        </w:rPr>
        <w:t xml:space="preserve"> for bidding.</w:t>
      </w:r>
    </w:p>
    <w:p w14:paraId="1BB0DA85" w14:textId="77777777" w:rsidR="00132191" w:rsidRPr="00132191" w:rsidRDefault="00132191" w:rsidP="00132191">
      <w:pPr>
        <w:pStyle w:val="ListParagraph"/>
        <w:spacing w:line="360" w:lineRule="auto"/>
        <w:ind w:left="1440"/>
        <w:jc w:val="both"/>
        <w:rPr>
          <w:rFonts w:ascii="Times New Roman" w:hAnsi="Times New Roman"/>
          <w:b/>
          <w:i/>
          <w:sz w:val="24"/>
          <w:szCs w:val="24"/>
        </w:rPr>
      </w:pPr>
    </w:p>
    <w:p w14:paraId="6ABBD849" w14:textId="77777777" w:rsidR="00132191" w:rsidRPr="00132191" w:rsidRDefault="00132191" w:rsidP="00B83684">
      <w:pPr>
        <w:pStyle w:val="ListParagraph"/>
        <w:numPr>
          <w:ilvl w:val="0"/>
          <w:numId w:val="4"/>
        </w:numPr>
        <w:spacing w:line="360" w:lineRule="auto"/>
        <w:jc w:val="both"/>
        <w:rPr>
          <w:rFonts w:ascii="Times New Roman" w:hAnsi="Times New Roman"/>
          <w:b/>
          <w:sz w:val="24"/>
          <w:szCs w:val="24"/>
        </w:rPr>
      </w:pPr>
      <w:r w:rsidRPr="00132191">
        <w:rPr>
          <w:rFonts w:ascii="Times New Roman" w:hAnsi="Times New Roman"/>
          <w:b/>
          <w:sz w:val="24"/>
          <w:szCs w:val="24"/>
        </w:rPr>
        <w:t>First-come First-serve.</w:t>
      </w:r>
      <w:r>
        <w:rPr>
          <w:rFonts w:ascii="Times New Roman" w:hAnsi="Times New Roman"/>
          <w:b/>
          <w:sz w:val="24"/>
          <w:szCs w:val="24"/>
        </w:rPr>
        <w:t xml:space="preserve"> </w:t>
      </w:r>
      <w:r>
        <w:rPr>
          <w:rFonts w:ascii="Times New Roman" w:hAnsi="Times New Roman"/>
          <w:sz w:val="24"/>
          <w:szCs w:val="24"/>
        </w:rPr>
        <w:t>This allows the user to sell recyclable materials in first-come first-serve basis.</w:t>
      </w:r>
    </w:p>
    <w:p w14:paraId="43655CA9" w14:textId="77777777" w:rsidR="00D8619A" w:rsidRDefault="00E22C7B" w:rsidP="00DE5AB9">
      <w:pPr>
        <w:spacing w:line="360" w:lineRule="auto"/>
        <w:ind w:firstLine="720"/>
        <w:jc w:val="both"/>
        <w:rPr>
          <w:rFonts w:ascii="Times New Roman" w:hAnsi="Times New Roman"/>
          <w:sz w:val="24"/>
          <w:szCs w:val="24"/>
        </w:rPr>
      </w:pPr>
      <w:r>
        <w:rPr>
          <w:rFonts w:ascii="Times New Roman" w:hAnsi="Times New Roman"/>
          <w:sz w:val="24"/>
          <w:szCs w:val="24"/>
        </w:rPr>
        <w:t xml:space="preserve">The development </w:t>
      </w:r>
      <w:r w:rsidR="0000415E">
        <w:rPr>
          <w:rFonts w:ascii="Times New Roman" w:hAnsi="Times New Roman"/>
          <w:sz w:val="24"/>
          <w:szCs w:val="24"/>
        </w:rPr>
        <w:t xml:space="preserve">team considered this suggestion and </w:t>
      </w:r>
      <w:commentRangeStart w:id="358"/>
      <w:r w:rsidR="0000415E">
        <w:rPr>
          <w:rFonts w:ascii="Times New Roman" w:hAnsi="Times New Roman"/>
          <w:sz w:val="24"/>
          <w:szCs w:val="24"/>
        </w:rPr>
        <w:t>created</w:t>
      </w:r>
      <w:commentRangeEnd w:id="358"/>
      <w:r w:rsidR="0000415E">
        <w:rPr>
          <w:rStyle w:val="CommentReference"/>
        </w:rPr>
        <w:commentReference w:id="358"/>
      </w:r>
      <w:r w:rsidR="0000415E">
        <w:rPr>
          <w:rFonts w:ascii="Times New Roman" w:hAnsi="Times New Roman"/>
          <w:sz w:val="24"/>
          <w:szCs w:val="24"/>
        </w:rPr>
        <w:t xml:space="preserve"> the requirements and constructs</w:t>
      </w:r>
      <w:r>
        <w:rPr>
          <w:rFonts w:ascii="Times New Roman" w:hAnsi="Times New Roman"/>
          <w:sz w:val="24"/>
          <w:szCs w:val="24"/>
        </w:rPr>
        <w:t xml:space="preserve"> the system following </w:t>
      </w:r>
      <w:r w:rsidR="007A6D42">
        <w:rPr>
          <w:rFonts w:ascii="Times New Roman" w:hAnsi="Times New Roman"/>
          <w:sz w:val="24"/>
          <w:szCs w:val="24"/>
        </w:rPr>
        <w:t>these suggestions</w:t>
      </w:r>
      <w:r>
        <w:rPr>
          <w:rFonts w:ascii="Times New Roman" w:hAnsi="Times New Roman"/>
          <w:sz w:val="24"/>
          <w:szCs w:val="24"/>
        </w:rPr>
        <w:t>. Further discussion of user requirements can be found in the document Software Requirements Specification (SRS), which is located in the</w:t>
      </w:r>
      <w:r w:rsidR="00D8619A">
        <w:rPr>
          <w:rFonts w:ascii="Times New Roman" w:hAnsi="Times New Roman"/>
          <w:sz w:val="24"/>
          <w:szCs w:val="24"/>
        </w:rPr>
        <w:t xml:space="preserve"> Appendix D.</w:t>
      </w:r>
    </w:p>
    <w:p w14:paraId="22A087B4" w14:textId="77777777" w:rsidR="00ED3D57" w:rsidRPr="00ED3D57" w:rsidRDefault="00ED3D57" w:rsidP="00ED3D57">
      <w:pPr>
        <w:spacing w:line="360" w:lineRule="auto"/>
        <w:jc w:val="both"/>
        <w:rPr>
          <w:rFonts w:ascii="Times New Roman" w:hAnsi="Times New Roman"/>
          <w:b/>
          <w:sz w:val="24"/>
          <w:szCs w:val="24"/>
        </w:rPr>
      </w:pPr>
      <w:r w:rsidRPr="00ED3D57">
        <w:rPr>
          <w:rFonts w:ascii="Times New Roman" w:hAnsi="Times New Roman"/>
          <w:b/>
          <w:sz w:val="24"/>
          <w:szCs w:val="24"/>
        </w:rPr>
        <w:t>Usability Standards</w:t>
      </w:r>
    </w:p>
    <w:p w14:paraId="0382C2BC" w14:textId="77777777" w:rsidR="00CA57E6" w:rsidRDefault="00C348D0" w:rsidP="00DE5AB9">
      <w:pPr>
        <w:spacing w:line="360" w:lineRule="auto"/>
        <w:ind w:firstLine="720"/>
        <w:jc w:val="both"/>
        <w:rPr>
          <w:rFonts w:ascii="Times New Roman" w:hAnsi="Times New Roman"/>
          <w:sz w:val="24"/>
          <w:szCs w:val="24"/>
        </w:rPr>
      </w:pPr>
      <w:r>
        <w:rPr>
          <w:rFonts w:ascii="Times New Roman" w:hAnsi="Times New Roman"/>
          <w:sz w:val="24"/>
          <w:szCs w:val="24"/>
        </w:rPr>
        <w:t xml:space="preserve">Another objective of this study is to implement usability standards in designing the system. </w:t>
      </w:r>
      <w:r w:rsidR="00F96A8C">
        <w:rPr>
          <w:rFonts w:ascii="Times New Roman" w:hAnsi="Times New Roman"/>
          <w:sz w:val="24"/>
          <w:szCs w:val="24"/>
        </w:rPr>
        <w:t xml:space="preserve">The Web-based Junk Shopping System can be accessed by any devices such as desktop, laptop and </w:t>
      </w:r>
      <w:r w:rsidR="007A6D42">
        <w:rPr>
          <w:rFonts w:ascii="Times New Roman" w:hAnsi="Times New Roman"/>
          <w:sz w:val="24"/>
          <w:szCs w:val="24"/>
        </w:rPr>
        <w:t>smart phones</w:t>
      </w:r>
      <w:r w:rsidR="00F96A8C">
        <w:rPr>
          <w:rFonts w:ascii="Times New Roman" w:hAnsi="Times New Roman"/>
          <w:sz w:val="24"/>
          <w:szCs w:val="24"/>
        </w:rPr>
        <w:t xml:space="preserve"> that has web browser. </w:t>
      </w:r>
      <w:r w:rsidR="00380E52">
        <w:rPr>
          <w:rFonts w:ascii="Times New Roman" w:hAnsi="Times New Roman"/>
          <w:sz w:val="24"/>
          <w:szCs w:val="24"/>
        </w:rPr>
        <w:t>Since the system can be acce</w:t>
      </w:r>
      <w:r w:rsidR="00780090">
        <w:rPr>
          <w:rFonts w:ascii="Times New Roman" w:hAnsi="Times New Roman"/>
          <w:sz w:val="24"/>
          <w:szCs w:val="24"/>
        </w:rPr>
        <w:t>sse</w:t>
      </w:r>
      <w:r w:rsidR="00380E52">
        <w:rPr>
          <w:rFonts w:ascii="Times New Roman" w:hAnsi="Times New Roman"/>
          <w:sz w:val="24"/>
          <w:szCs w:val="24"/>
        </w:rPr>
        <w:t xml:space="preserve">d by any device that has a web browser, the design should be responsive according to the screen resolution of the device. </w:t>
      </w:r>
      <w:commentRangeStart w:id="359"/>
      <w:r w:rsidR="00AD3A7B">
        <w:rPr>
          <w:rFonts w:ascii="Times New Roman" w:hAnsi="Times New Roman"/>
          <w:sz w:val="24"/>
          <w:szCs w:val="24"/>
        </w:rPr>
        <w:t>The</w:t>
      </w:r>
      <w:commentRangeEnd w:id="359"/>
      <w:r w:rsidR="00882005">
        <w:rPr>
          <w:rStyle w:val="CommentReference"/>
        </w:rPr>
        <w:commentReference w:id="359"/>
      </w:r>
      <w:r w:rsidR="00AD3A7B">
        <w:rPr>
          <w:rFonts w:ascii="Times New Roman" w:hAnsi="Times New Roman"/>
          <w:sz w:val="24"/>
          <w:szCs w:val="24"/>
        </w:rPr>
        <w:t xml:space="preserve"> developers are guided by the </w:t>
      </w:r>
      <w:r w:rsidR="00AD3A7B" w:rsidRPr="00683974">
        <w:rPr>
          <w:rFonts w:ascii="Times New Roman" w:hAnsi="Times New Roman"/>
          <w:sz w:val="24"/>
          <w:szCs w:val="24"/>
        </w:rPr>
        <w:t>ISO/IEC 40500:2012</w:t>
      </w:r>
      <w:r w:rsidR="00AD3A7B">
        <w:rPr>
          <w:rFonts w:ascii="Times New Roman" w:hAnsi="Times New Roman"/>
          <w:sz w:val="24"/>
          <w:szCs w:val="24"/>
        </w:rPr>
        <w:t xml:space="preserve"> (</w:t>
      </w:r>
      <w:r w:rsidR="00AD3A7B" w:rsidRPr="00683974">
        <w:rPr>
          <w:rFonts w:ascii="Times New Roman" w:hAnsi="Times New Roman"/>
          <w:sz w:val="24"/>
          <w:szCs w:val="24"/>
        </w:rPr>
        <w:t>Web Content Accessibility Guidelines (WCAG) 2.0</w:t>
      </w:r>
      <w:r w:rsidR="00AD3A7B">
        <w:rPr>
          <w:rFonts w:ascii="Times New Roman" w:hAnsi="Times New Roman"/>
          <w:sz w:val="24"/>
          <w:szCs w:val="24"/>
        </w:rPr>
        <w:t>) which contain the standard that should be followed or observed in designing a website.</w:t>
      </w:r>
    </w:p>
    <w:p w14:paraId="4A755E91" w14:textId="77777777" w:rsidR="0086296F" w:rsidRDefault="00812A02" w:rsidP="00DE5AB9">
      <w:pPr>
        <w:spacing w:line="360" w:lineRule="auto"/>
        <w:ind w:firstLine="720"/>
        <w:jc w:val="both"/>
        <w:rPr>
          <w:rFonts w:ascii="Times New Roman" w:hAnsi="Times New Roman"/>
          <w:sz w:val="24"/>
          <w:szCs w:val="24"/>
        </w:rPr>
      </w:pPr>
      <w:r>
        <w:rPr>
          <w:rFonts w:ascii="Times New Roman" w:hAnsi="Times New Roman"/>
          <w:sz w:val="24"/>
          <w:szCs w:val="24"/>
        </w:rPr>
        <w:t>According to this standard the design should be p</w:t>
      </w:r>
      <w:r w:rsidRPr="00812A02">
        <w:rPr>
          <w:rFonts w:ascii="Times New Roman" w:hAnsi="Times New Roman"/>
          <w:sz w:val="24"/>
          <w:szCs w:val="24"/>
        </w:rPr>
        <w:t>erceivable</w:t>
      </w:r>
      <w:r>
        <w:rPr>
          <w:rFonts w:ascii="Times New Roman" w:hAnsi="Times New Roman"/>
          <w:sz w:val="24"/>
          <w:szCs w:val="24"/>
        </w:rPr>
        <w:t xml:space="preserve">, in a way that the information and user interface (UI) components </w:t>
      </w:r>
      <w:r w:rsidRPr="00812A02">
        <w:rPr>
          <w:rFonts w:ascii="Times New Roman" w:hAnsi="Times New Roman"/>
          <w:sz w:val="24"/>
          <w:szCs w:val="24"/>
        </w:rPr>
        <w:t xml:space="preserve">must be presentable to users </w:t>
      </w:r>
      <w:r>
        <w:rPr>
          <w:rFonts w:ascii="Times New Roman" w:hAnsi="Times New Roman"/>
          <w:sz w:val="24"/>
          <w:szCs w:val="24"/>
        </w:rPr>
        <w:t xml:space="preserve">that they can understand easily without having a tutorial or training on how to use the system. This can be </w:t>
      </w:r>
      <w:r w:rsidR="006168BD">
        <w:rPr>
          <w:rFonts w:ascii="Times New Roman" w:hAnsi="Times New Roman"/>
          <w:sz w:val="24"/>
          <w:szCs w:val="24"/>
        </w:rPr>
        <w:t>achieved</w:t>
      </w:r>
      <w:r>
        <w:rPr>
          <w:rFonts w:ascii="Times New Roman" w:hAnsi="Times New Roman"/>
          <w:sz w:val="24"/>
          <w:szCs w:val="24"/>
        </w:rPr>
        <w:t xml:space="preserve"> by </w:t>
      </w:r>
      <w:r w:rsidR="006168BD">
        <w:rPr>
          <w:rFonts w:ascii="Times New Roman" w:hAnsi="Times New Roman"/>
          <w:sz w:val="24"/>
          <w:szCs w:val="24"/>
        </w:rPr>
        <w:t>using common symbols or information that is used</w:t>
      </w:r>
      <w:r w:rsidR="003E5939">
        <w:rPr>
          <w:rFonts w:ascii="Times New Roman" w:hAnsi="Times New Roman"/>
          <w:sz w:val="24"/>
          <w:szCs w:val="24"/>
        </w:rPr>
        <w:t xml:space="preserve"> by majority for example, for delete buttons, the developers can use the icon trash can or just the word delete, since it is generally used in many systems.</w:t>
      </w:r>
    </w:p>
    <w:p w14:paraId="13B9CA54" w14:textId="77777777" w:rsidR="00882005" w:rsidRDefault="00882005" w:rsidP="00DE5AB9">
      <w:pPr>
        <w:spacing w:line="360" w:lineRule="auto"/>
        <w:ind w:firstLine="720"/>
        <w:jc w:val="both"/>
        <w:rPr>
          <w:rFonts w:ascii="Times New Roman" w:hAnsi="Times New Roman"/>
          <w:sz w:val="24"/>
          <w:szCs w:val="24"/>
        </w:rPr>
      </w:pPr>
      <w:r>
        <w:rPr>
          <w:rFonts w:ascii="Times New Roman" w:hAnsi="Times New Roman"/>
          <w:sz w:val="24"/>
          <w:szCs w:val="24"/>
        </w:rPr>
        <w:t xml:space="preserve">Another requirement is </w:t>
      </w:r>
      <w:r w:rsidR="00286F7B">
        <w:rPr>
          <w:rFonts w:ascii="Times New Roman" w:hAnsi="Times New Roman"/>
          <w:sz w:val="24"/>
          <w:szCs w:val="24"/>
        </w:rPr>
        <w:t>Operable. Users should have enough time to read the content before transitioning to another part of the system and should not have interference such as flashes of notification in multiple times at the same time.</w:t>
      </w:r>
    </w:p>
    <w:p w14:paraId="5993B056" w14:textId="77777777" w:rsidR="00665B6E" w:rsidRDefault="00BF5F4F" w:rsidP="00DE5AB9">
      <w:pPr>
        <w:spacing w:line="360" w:lineRule="auto"/>
        <w:ind w:firstLine="720"/>
        <w:jc w:val="both"/>
        <w:rPr>
          <w:rFonts w:ascii="Times New Roman" w:hAnsi="Times New Roman"/>
          <w:sz w:val="24"/>
          <w:szCs w:val="24"/>
        </w:rPr>
      </w:pPr>
      <w:r>
        <w:rPr>
          <w:rFonts w:ascii="Times New Roman" w:hAnsi="Times New Roman"/>
          <w:sz w:val="24"/>
          <w:szCs w:val="24"/>
        </w:rPr>
        <w:t>Last requirement is</w:t>
      </w:r>
      <w:r w:rsidR="00665B6E">
        <w:rPr>
          <w:rFonts w:ascii="Times New Roman" w:hAnsi="Times New Roman"/>
          <w:sz w:val="24"/>
          <w:szCs w:val="24"/>
        </w:rPr>
        <w:t xml:space="preserve"> design should be understandable. The design should be consistent all throughout, so that the users </w:t>
      </w:r>
      <w:r w:rsidR="00ED3D57">
        <w:rPr>
          <w:rFonts w:ascii="Times New Roman" w:hAnsi="Times New Roman"/>
          <w:sz w:val="24"/>
          <w:szCs w:val="24"/>
        </w:rPr>
        <w:t>can</w:t>
      </w:r>
      <w:r w:rsidR="00665B6E">
        <w:rPr>
          <w:rFonts w:ascii="Times New Roman" w:hAnsi="Times New Roman"/>
          <w:sz w:val="24"/>
          <w:szCs w:val="24"/>
        </w:rPr>
        <w:t xml:space="preserve"> predict the operation of the system. In </w:t>
      </w:r>
      <w:r w:rsidR="00665B6E">
        <w:rPr>
          <w:rFonts w:ascii="Times New Roman" w:hAnsi="Times New Roman"/>
          <w:sz w:val="24"/>
          <w:szCs w:val="24"/>
        </w:rPr>
        <w:lastRenderedPageBreak/>
        <w:t>addition, the design should be able to inform the user of the missing and incorrect inputs. The notification should include the description of the error.</w:t>
      </w:r>
    </w:p>
    <w:p w14:paraId="11E0B973" w14:textId="77777777" w:rsidR="00D8619A" w:rsidRDefault="007A6D42" w:rsidP="00DE5AB9">
      <w:pPr>
        <w:spacing w:line="360" w:lineRule="auto"/>
        <w:ind w:firstLine="720"/>
        <w:jc w:val="both"/>
        <w:rPr>
          <w:rFonts w:ascii="Times New Roman" w:hAnsi="Times New Roman"/>
          <w:sz w:val="24"/>
          <w:szCs w:val="24"/>
        </w:rPr>
      </w:pPr>
      <w:r>
        <w:rPr>
          <w:rFonts w:ascii="Times New Roman" w:hAnsi="Times New Roman"/>
          <w:sz w:val="24"/>
          <w:szCs w:val="24"/>
        </w:rPr>
        <w:t>Aside</w:t>
      </w:r>
      <w:r w:rsidR="00E60EE9">
        <w:rPr>
          <w:rFonts w:ascii="Times New Roman" w:hAnsi="Times New Roman"/>
          <w:sz w:val="24"/>
          <w:szCs w:val="24"/>
        </w:rPr>
        <w:t xml:space="preserve"> from the standards mentioned above</w:t>
      </w:r>
      <w:r w:rsidR="008C76E2">
        <w:rPr>
          <w:rFonts w:ascii="Times New Roman" w:hAnsi="Times New Roman"/>
          <w:sz w:val="24"/>
          <w:szCs w:val="24"/>
        </w:rPr>
        <w:t xml:space="preserve">, the </w:t>
      </w:r>
      <w:r w:rsidR="006C7524">
        <w:rPr>
          <w:rFonts w:ascii="Times New Roman" w:hAnsi="Times New Roman"/>
          <w:sz w:val="24"/>
          <w:szCs w:val="24"/>
        </w:rPr>
        <w:t>developers are</w:t>
      </w:r>
      <w:r w:rsidR="00E60EE9">
        <w:rPr>
          <w:rFonts w:ascii="Times New Roman" w:hAnsi="Times New Roman"/>
          <w:sz w:val="24"/>
          <w:szCs w:val="24"/>
        </w:rPr>
        <w:t xml:space="preserve"> also </w:t>
      </w:r>
      <w:r w:rsidR="008C76E2">
        <w:rPr>
          <w:rFonts w:ascii="Times New Roman" w:hAnsi="Times New Roman"/>
          <w:sz w:val="24"/>
          <w:szCs w:val="24"/>
        </w:rPr>
        <w:t xml:space="preserve">guided by the document Software Design </w:t>
      </w:r>
      <w:r>
        <w:rPr>
          <w:rFonts w:ascii="Times New Roman" w:hAnsi="Times New Roman"/>
          <w:sz w:val="24"/>
          <w:szCs w:val="24"/>
        </w:rPr>
        <w:t>Document (</w:t>
      </w:r>
      <w:r w:rsidR="008C76E2">
        <w:rPr>
          <w:rFonts w:ascii="Times New Roman" w:hAnsi="Times New Roman"/>
          <w:sz w:val="24"/>
          <w:szCs w:val="24"/>
        </w:rPr>
        <w:t>SDD) whic</w:t>
      </w:r>
      <w:r w:rsidR="009A4210">
        <w:rPr>
          <w:rFonts w:ascii="Times New Roman" w:hAnsi="Times New Roman"/>
          <w:sz w:val="24"/>
          <w:szCs w:val="24"/>
        </w:rPr>
        <w:t>h can be found in the Appendix E</w:t>
      </w:r>
      <w:r w:rsidR="008C76E2">
        <w:rPr>
          <w:rFonts w:ascii="Times New Roman" w:hAnsi="Times New Roman"/>
          <w:sz w:val="24"/>
          <w:szCs w:val="24"/>
        </w:rPr>
        <w:t>.</w:t>
      </w:r>
    </w:p>
    <w:p w14:paraId="75371AF6" w14:textId="77777777" w:rsidR="00ED3D57" w:rsidRPr="00ED3D57" w:rsidRDefault="00ED3D57" w:rsidP="00ED3D57">
      <w:pPr>
        <w:spacing w:line="360" w:lineRule="auto"/>
        <w:jc w:val="both"/>
        <w:rPr>
          <w:rFonts w:ascii="Times New Roman" w:hAnsi="Times New Roman"/>
          <w:b/>
          <w:sz w:val="24"/>
          <w:szCs w:val="24"/>
        </w:rPr>
      </w:pPr>
      <w:r w:rsidRPr="00ED3D57">
        <w:rPr>
          <w:rFonts w:ascii="Times New Roman" w:hAnsi="Times New Roman"/>
          <w:b/>
          <w:sz w:val="24"/>
          <w:szCs w:val="24"/>
        </w:rPr>
        <w:t>Construct and Test the system</w:t>
      </w:r>
    </w:p>
    <w:p w14:paraId="5E123352" w14:textId="77777777" w:rsidR="005707B1" w:rsidRDefault="005707B1" w:rsidP="00DE5AB9">
      <w:pPr>
        <w:spacing w:line="360" w:lineRule="auto"/>
        <w:ind w:firstLine="720"/>
        <w:jc w:val="both"/>
        <w:rPr>
          <w:rFonts w:ascii="Times New Roman" w:hAnsi="Times New Roman"/>
          <w:sz w:val="24"/>
          <w:szCs w:val="24"/>
        </w:rPr>
      </w:pPr>
      <w:r>
        <w:rPr>
          <w:rFonts w:ascii="Times New Roman" w:hAnsi="Times New Roman"/>
          <w:sz w:val="24"/>
          <w:szCs w:val="24"/>
        </w:rPr>
        <w:t xml:space="preserve">The last objective of the study is to construct and test the system based on software construction and testing standards. </w:t>
      </w:r>
      <w:r w:rsidR="002E0D87">
        <w:rPr>
          <w:rFonts w:ascii="Times New Roman" w:hAnsi="Times New Roman"/>
          <w:sz w:val="24"/>
          <w:szCs w:val="24"/>
        </w:rPr>
        <w:t>Since MVC is the architecture chosen for this study, the developers will be using Laravel framewo</w:t>
      </w:r>
      <w:r w:rsidR="00ED3D57">
        <w:rPr>
          <w:rFonts w:ascii="Times New Roman" w:hAnsi="Times New Roman"/>
          <w:sz w:val="24"/>
          <w:szCs w:val="24"/>
        </w:rPr>
        <w:t xml:space="preserve">rk for constructing the system, </w:t>
      </w:r>
      <w:commentRangeStart w:id="360"/>
      <w:r w:rsidR="00ED3D57">
        <w:rPr>
          <w:rFonts w:ascii="Times New Roman" w:hAnsi="Times New Roman"/>
          <w:sz w:val="24"/>
          <w:szCs w:val="24"/>
        </w:rPr>
        <w:t xml:space="preserve">since this framework is already implementing the concept of MVC. Before coding the system, the developers had designed the database. The database should contain important and needed data. The database should also be normalized </w:t>
      </w:r>
      <w:r w:rsidR="006A66A3">
        <w:rPr>
          <w:rFonts w:ascii="Times New Roman" w:hAnsi="Times New Roman"/>
          <w:sz w:val="24"/>
          <w:szCs w:val="24"/>
        </w:rPr>
        <w:t xml:space="preserve">for easier management of the database. </w:t>
      </w:r>
      <w:r w:rsidR="002E0D87">
        <w:rPr>
          <w:rFonts w:ascii="Times New Roman" w:hAnsi="Times New Roman"/>
          <w:sz w:val="24"/>
          <w:szCs w:val="24"/>
        </w:rPr>
        <w:t xml:space="preserve">SRS and SDD documents will serve </w:t>
      </w:r>
      <w:r w:rsidR="007A6D42">
        <w:rPr>
          <w:rFonts w:ascii="Times New Roman" w:hAnsi="Times New Roman"/>
          <w:sz w:val="24"/>
          <w:szCs w:val="24"/>
        </w:rPr>
        <w:t>as guidelines</w:t>
      </w:r>
      <w:r w:rsidR="002E0D87">
        <w:rPr>
          <w:rFonts w:ascii="Times New Roman" w:hAnsi="Times New Roman"/>
          <w:sz w:val="24"/>
          <w:szCs w:val="24"/>
        </w:rPr>
        <w:t xml:space="preserve"> in coding the system</w:t>
      </w:r>
      <w:commentRangeEnd w:id="360"/>
      <w:r w:rsidR="00793FC2">
        <w:rPr>
          <w:rStyle w:val="CommentReference"/>
        </w:rPr>
        <w:commentReference w:id="360"/>
      </w:r>
    </w:p>
    <w:p w14:paraId="7B47B69D" w14:textId="77777777" w:rsidR="007A6D42" w:rsidRPr="00987961" w:rsidRDefault="008432E5" w:rsidP="00793FC2">
      <w:pPr>
        <w:pStyle w:val="NoSpacing"/>
        <w:spacing w:line="360" w:lineRule="auto"/>
        <w:ind w:firstLine="720"/>
        <w:jc w:val="both"/>
        <w:rPr>
          <w:rFonts w:ascii="Times New Roman" w:hAnsi="Times New Roman" w:cs="Times New Roman"/>
          <w:sz w:val="24"/>
          <w:szCs w:val="24"/>
        </w:rPr>
      </w:pPr>
      <w:r>
        <w:rPr>
          <w:rFonts w:ascii="Times New Roman" w:hAnsi="Times New Roman"/>
          <w:sz w:val="24"/>
          <w:szCs w:val="24"/>
        </w:rPr>
        <w:t xml:space="preserve">For testing, the developers </w:t>
      </w:r>
      <w:r w:rsidR="000F3D8C">
        <w:rPr>
          <w:rFonts w:ascii="Times New Roman" w:hAnsi="Times New Roman"/>
          <w:sz w:val="24"/>
          <w:szCs w:val="24"/>
        </w:rPr>
        <w:t xml:space="preserve">tested the system using white box testing and black box testing. In white box testing, unit testing is executed while the development team is coding the system. </w:t>
      </w:r>
      <w:commentRangeStart w:id="361"/>
      <w:r w:rsidR="000F3D8C">
        <w:rPr>
          <w:rFonts w:ascii="Times New Roman" w:hAnsi="Times New Roman"/>
          <w:sz w:val="24"/>
          <w:szCs w:val="24"/>
        </w:rPr>
        <w:t>While</w:t>
      </w:r>
      <w:commentRangeEnd w:id="361"/>
      <w:r w:rsidR="00194FFE">
        <w:rPr>
          <w:rStyle w:val="CommentReference"/>
        </w:rPr>
        <w:commentReference w:id="361"/>
      </w:r>
      <w:r w:rsidR="000F3D8C">
        <w:rPr>
          <w:rFonts w:ascii="Times New Roman" w:hAnsi="Times New Roman"/>
          <w:sz w:val="24"/>
          <w:szCs w:val="24"/>
        </w:rPr>
        <w:t xml:space="preserve"> in black box testing, integration testing and system testing is executed to test the functionalities of the system. </w:t>
      </w:r>
      <w:r w:rsidR="003B3EF9">
        <w:rPr>
          <w:rFonts w:ascii="Times New Roman" w:hAnsi="Times New Roman"/>
          <w:sz w:val="24"/>
          <w:szCs w:val="24"/>
        </w:rPr>
        <w:t>User’s</w:t>
      </w:r>
      <w:r w:rsidR="000F3D8C">
        <w:rPr>
          <w:rFonts w:ascii="Times New Roman" w:hAnsi="Times New Roman"/>
          <w:sz w:val="24"/>
          <w:szCs w:val="24"/>
        </w:rPr>
        <w:t xml:space="preserve"> story acceptance </w:t>
      </w:r>
      <w:r w:rsidR="0048269B">
        <w:rPr>
          <w:rFonts w:ascii="Times New Roman" w:hAnsi="Times New Roman"/>
          <w:sz w:val="24"/>
          <w:szCs w:val="24"/>
        </w:rPr>
        <w:t>criteria are</w:t>
      </w:r>
      <w:r w:rsidR="000F3D8C">
        <w:rPr>
          <w:rFonts w:ascii="Times New Roman" w:hAnsi="Times New Roman"/>
          <w:sz w:val="24"/>
          <w:szCs w:val="24"/>
        </w:rPr>
        <w:t xml:space="preserve"> created </w:t>
      </w:r>
      <w:r w:rsidR="00793FC2">
        <w:rPr>
          <w:rFonts w:ascii="Times New Roman" w:hAnsi="Times New Roman"/>
          <w:sz w:val="24"/>
          <w:szCs w:val="24"/>
        </w:rPr>
        <w:t>to</w:t>
      </w:r>
      <w:r w:rsidR="000F3D8C">
        <w:rPr>
          <w:rFonts w:ascii="Times New Roman" w:hAnsi="Times New Roman"/>
          <w:sz w:val="24"/>
          <w:szCs w:val="24"/>
        </w:rPr>
        <w:t xml:space="preserve"> test the functionalities</w:t>
      </w:r>
      <w:r w:rsidR="00793FC2">
        <w:rPr>
          <w:rFonts w:ascii="Times New Roman" w:hAnsi="Times New Roman"/>
          <w:sz w:val="24"/>
          <w:szCs w:val="24"/>
        </w:rPr>
        <w:t xml:space="preserve"> of the system</w:t>
      </w:r>
      <w:r w:rsidR="000F3D8C">
        <w:rPr>
          <w:rFonts w:ascii="Times New Roman" w:hAnsi="Times New Roman"/>
          <w:sz w:val="24"/>
          <w:szCs w:val="24"/>
        </w:rPr>
        <w:t xml:space="preserve">. For further details of testing is discussed in </w:t>
      </w:r>
      <w:r>
        <w:rPr>
          <w:rFonts w:ascii="Times New Roman" w:hAnsi="Times New Roman"/>
          <w:sz w:val="24"/>
          <w:szCs w:val="24"/>
        </w:rPr>
        <w:t xml:space="preserve">the Test Plan document </w:t>
      </w:r>
      <w:r w:rsidR="009A4210">
        <w:rPr>
          <w:rFonts w:ascii="Times New Roman" w:hAnsi="Times New Roman"/>
          <w:sz w:val="24"/>
          <w:szCs w:val="24"/>
        </w:rPr>
        <w:t>which is located to Appendix F</w:t>
      </w:r>
      <w:r w:rsidR="006C7524">
        <w:rPr>
          <w:rFonts w:ascii="Times New Roman" w:hAnsi="Times New Roman"/>
          <w:sz w:val="24"/>
          <w:szCs w:val="24"/>
        </w:rPr>
        <w:t xml:space="preserve"> </w:t>
      </w:r>
      <w:r>
        <w:rPr>
          <w:rFonts w:ascii="Times New Roman" w:hAnsi="Times New Roman"/>
          <w:sz w:val="24"/>
          <w:szCs w:val="24"/>
        </w:rPr>
        <w:t>to ensure the quality of the product</w:t>
      </w:r>
      <w:r w:rsidR="00B02064">
        <w:rPr>
          <w:rFonts w:ascii="Times New Roman" w:hAnsi="Times New Roman"/>
          <w:sz w:val="24"/>
          <w:szCs w:val="24"/>
        </w:rPr>
        <w:t xml:space="preserve"> which</w:t>
      </w:r>
      <w:r w:rsidR="000610B8">
        <w:rPr>
          <w:rFonts w:ascii="Times New Roman" w:hAnsi="Times New Roman"/>
          <w:sz w:val="24"/>
          <w:szCs w:val="24"/>
        </w:rPr>
        <w:t xml:space="preserve"> is Web-based Junk Shopping System.</w:t>
      </w:r>
      <w:r w:rsidR="006C7524">
        <w:rPr>
          <w:rFonts w:ascii="Times New Roman" w:hAnsi="Times New Roman"/>
          <w:sz w:val="24"/>
          <w:szCs w:val="24"/>
        </w:rPr>
        <w:t xml:space="preserve"> </w:t>
      </w:r>
      <w:r w:rsidR="003B3EF9">
        <w:rPr>
          <w:rFonts w:ascii="Times New Roman" w:hAnsi="Times New Roman"/>
          <w:sz w:val="24"/>
          <w:szCs w:val="24"/>
        </w:rPr>
        <w:t>User’s</w:t>
      </w:r>
      <w:r w:rsidR="000F3D8C">
        <w:rPr>
          <w:rFonts w:ascii="Times New Roman" w:hAnsi="Times New Roman"/>
          <w:sz w:val="24"/>
          <w:szCs w:val="24"/>
        </w:rPr>
        <w:t xml:space="preserve"> acceptance test</w:t>
      </w:r>
      <w:r w:rsidR="00B02064">
        <w:rPr>
          <w:rFonts w:ascii="Times New Roman" w:hAnsi="Times New Roman"/>
          <w:sz w:val="24"/>
          <w:szCs w:val="24"/>
        </w:rPr>
        <w:t xml:space="preserve"> will not be done in this study due to short period of time given.</w:t>
      </w:r>
    </w:p>
    <w:p w14:paraId="09359F79" w14:textId="77777777" w:rsidR="00326C4C" w:rsidRDefault="00326C4C" w:rsidP="00326C4C">
      <w:pPr>
        <w:spacing w:line="360" w:lineRule="auto"/>
        <w:ind w:firstLine="720"/>
        <w:jc w:val="both"/>
        <w:rPr>
          <w:rFonts w:ascii="Times New Roman" w:hAnsi="Times New Roman"/>
          <w:sz w:val="24"/>
          <w:szCs w:val="24"/>
        </w:rPr>
      </w:pPr>
    </w:p>
    <w:p w14:paraId="693390F0" w14:textId="77777777" w:rsidR="005E1E29" w:rsidRDefault="00F912A2" w:rsidP="00E15DED">
      <w:pPr>
        <w:keepNext/>
        <w:keepLines/>
        <w:spacing w:before="240" w:after="0" w:line="360" w:lineRule="auto"/>
        <w:jc w:val="both"/>
        <w:outlineLvl w:val="0"/>
        <w:rPr>
          <w:rFonts w:ascii="Times New Roman" w:eastAsiaTheme="majorEastAsia" w:hAnsi="Times New Roman"/>
          <w:b/>
          <w:sz w:val="28"/>
          <w:szCs w:val="28"/>
        </w:rPr>
      </w:pPr>
      <w:bookmarkStart w:id="362" w:name="_Toc18399896"/>
      <w:bookmarkStart w:id="363" w:name="_Toc18399963"/>
      <w:bookmarkStart w:id="364" w:name="_Toc18400462"/>
      <w:bookmarkStart w:id="365" w:name="_Toc18400570"/>
      <w:bookmarkStart w:id="366" w:name="_Toc18489879"/>
      <w:bookmarkStart w:id="367" w:name="_Toc18490206"/>
      <w:bookmarkStart w:id="368" w:name="_Toc18490314"/>
      <w:bookmarkStart w:id="369" w:name="_Toc18759014"/>
      <w:bookmarkStart w:id="370" w:name="_Toc18759218"/>
      <w:bookmarkStart w:id="371" w:name="_Toc18759325"/>
      <w:bookmarkStart w:id="372" w:name="_Toc20084379"/>
      <w:bookmarkStart w:id="373" w:name="_Toc20085028"/>
      <w:bookmarkStart w:id="374" w:name="_Toc20085663"/>
      <w:bookmarkStart w:id="375" w:name="_Toc20677114"/>
      <w:bookmarkStart w:id="376" w:name="_Toc20895928"/>
      <w:bookmarkStart w:id="377" w:name="_Toc21594408"/>
      <w:bookmarkStart w:id="378" w:name="_Toc21594765"/>
      <w:r>
        <w:rPr>
          <w:rFonts w:ascii="Times New Roman" w:eastAsiaTheme="majorEastAsia" w:hAnsi="Times New Roman"/>
          <w:b/>
          <w:sz w:val="28"/>
          <w:szCs w:val="28"/>
        </w:rPr>
        <w:t>CONCLUSION AND</w:t>
      </w:r>
      <w:r w:rsidR="005E1E29">
        <w:rPr>
          <w:rFonts w:ascii="Times New Roman" w:eastAsiaTheme="majorEastAsia" w:hAnsi="Times New Roman"/>
          <w:b/>
          <w:sz w:val="28"/>
          <w:szCs w:val="28"/>
        </w:rPr>
        <w:t xml:space="preserve"> RECOMMENDATION</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7A4C38ED" w14:textId="77777777" w:rsidR="00D60104" w:rsidRDefault="00F27309" w:rsidP="00E15DED">
      <w:pPr>
        <w:spacing w:line="360" w:lineRule="auto"/>
        <w:jc w:val="both"/>
        <w:rPr>
          <w:rFonts w:ascii="Times New Roman" w:eastAsiaTheme="majorEastAsia" w:hAnsi="Times New Roman"/>
          <w:b/>
          <w:sz w:val="24"/>
          <w:szCs w:val="24"/>
        </w:rPr>
      </w:pPr>
      <w:r w:rsidRPr="00654940">
        <w:rPr>
          <w:rFonts w:ascii="Times New Roman" w:eastAsiaTheme="majorEastAsia" w:hAnsi="Times New Roman"/>
          <w:b/>
          <w:sz w:val="24"/>
          <w:szCs w:val="24"/>
        </w:rPr>
        <w:t>Conclusion</w:t>
      </w:r>
    </w:p>
    <w:p w14:paraId="5930D1F5" w14:textId="77777777" w:rsidR="00F7160A" w:rsidRDefault="00F27309" w:rsidP="00093526">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r>
      <w:r w:rsidR="00F7160A">
        <w:rPr>
          <w:rFonts w:ascii="Times New Roman" w:eastAsiaTheme="majorEastAsia" w:hAnsi="Times New Roman"/>
          <w:sz w:val="24"/>
          <w:szCs w:val="24"/>
        </w:rPr>
        <w:t xml:space="preserve">Waste pollution is one of the </w:t>
      </w:r>
      <w:r w:rsidR="00AE7515">
        <w:rPr>
          <w:rFonts w:ascii="Times New Roman" w:eastAsiaTheme="majorEastAsia" w:hAnsi="Times New Roman"/>
          <w:sz w:val="24"/>
          <w:szCs w:val="24"/>
        </w:rPr>
        <w:t>issues</w:t>
      </w:r>
      <w:r w:rsidR="00F7160A">
        <w:rPr>
          <w:rFonts w:ascii="Times New Roman" w:eastAsiaTheme="majorEastAsia" w:hAnsi="Times New Roman"/>
          <w:sz w:val="24"/>
          <w:szCs w:val="24"/>
        </w:rPr>
        <w:t xml:space="preserve"> that the </w:t>
      </w:r>
      <w:r w:rsidR="00AE7515">
        <w:rPr>
          <w:rFonts w:ascii="Times New Roman" w:eastAsiaTheme="majorEastAsia" w:hAnsi="Times New Roman"/>
          <w:sz w:val="24"/>
          <w:szCs w:val="24"/>
        </w:rPr>
        <w:t>world faces</w:t>
      </w:r>
      <w:r w:rsidR="00F7160A">
        <w:rPr>
          <w:rFonts w:ascii="Times New Roman" w:eastAsiaTheme="majorEastAsia" w:hAnsi="Times New Roman"/>
          <w:sz w:val="24"/>
          <w:szCs w:val="24"/>
        </w:rPr>
        <w:t xml:space="preserve"> today. Many laws was implemented by the government, especially the Department of Environment and Natural Resources (DENR) such as the 3Rs (Reduce, Reuse, </w:t>
      </w:r>
      <w:r w:rsidR="00907FD0">
        <w:rPr>
          <w:rFonts w:ascii="Times New Roman" w:eastAsiaTheme="majorEastAsia" w:hAnsi="Times New Roman"/>
          <w:sz w:val="24"/>
          <w:szCs w:val="24"/>
        </w:rPr>
        <w:t xml:space="preserve">and Recycle). Implementing the 3Rs, Recycling industry plays an important role in reducing waste pollution. Part of this </w:t>
      </w:r>
      <w:r w:rsidR="00907FD0">
        <w:rPr>
          <w:rFonts w:ascii="Times New Roman" w:eastAsiaTheme="majorEastAsia" w:hAnsi="Times New Roman"/>
          <w:sz w:val="24"/>
          <w:szCs w:val="24"/>
        </w:rPr>
        <w:lastRenderedPageBreak/>
        <w:t>recycling industry is junk shops which buy or collects recyclable materials. However getting the interest of the residents and other establishment to participate is hard.</w:t>
      </w:r>
    </w:p>
    <w:p w14:paraId="40F39991" w14:textId="77777777" w:rsidR="00907FD0" w:rsidRDefault="00907FD0" w:rsidP="00AA562C">
      <w:pPr>
        <w:spacing w:line="360" w:lineRule="auto"/>
        <w:ind w:firstLine="720"/>
        <w:jc w:val="both"/>
        <w:rPr>
          <w:rFonts w:ascii="Times New Roman" w:eastAsiaTheme="majorEastAsia" w:hAnsi="Times New Roman"/>
          <w:sz w:val="24"/>
          <w:szCs w:val="24"/>
        </w:rPr>
      </w:pPr>
      <w:r>
        <w:rPr>
          <w:rFonts w:ascii="Times New Roman" w:eastAsiaTheme="majorEastAsia" w:hAnsi="Times New Roman"/>
          <w:sz w:val="24"/>
          <w:szCs w:val="24"/>
        </w:rPr>
        <w:t xml:space="preserve">Web-based Junk Shopping System helps junk shops and other companies that </w:t>
      </w:r>
      <w:r w:rsidR="00E66F26">
        <w:rPr>
          <w:rFonts w:ascii="Times New Roman" w:eastAsiaTheme="majorEastAsia" w:hAnsi="Times New Roman"/>
          <w:sz w:val="24"/>
          <w:szCs w:val="24"/>
        </w:rPr>
        <w:t>buy</w:t>
      </w:r>
      <w:r>
        <w:rPr>
          <w:rFonts w:ascii="Times New Roman" w:eastAsiaTheme="majorEastAsia" w:hAnsi="Times New Roman"/>
          <w:sz w:val="24"/>
          <w:szCs w:val="24"/>
        </w:rPr>
        <w:t xml:space="preserve"> recyclable materials to gain the attention of potential clients. Since online shopping is in trend nowadays, this system facilitate the buying and selling of recyclable materials online. </w:t>
      </w:r>
    </w:p>
    <w:p w14:paraId="5C57294A" w14:textId="77777777" w:rsidR="00606C8C" w:rsidRDefault="002A333E" w:rsidP="00AA562C">
      <w:pPr>
        <w:spacing w:line="360" w:lineRule="auto"/>
        <w:ind w:firstLine="720"/>
        <w:jc w:val="both"/>
        <w:rPr>
          <w:rFonts w:ascii="Times New Roman" w:eastAsiaTheme="majorEastAsia" w:hAnsi="Times New Roman"/>
          <w:sz w:val="24"/>
          <w:szCs w:val="24"/>
        </w:rPr>
      </w:pPr>
      <w:r>
        <w:rPr>
          <w:rFonts w:ascii="Times New Roman" w:eastAsiaTheme="majorEastAsia" w:hAnsi="Times New Roman"/>
          <w:sz w:val="24"/>
          <w:szCs w:val="24"/>
        </w:rPr>
        <w:t>The methodology used in this study for the development of the system</w:t>
      </w:r>
      <w:r w:rsidR="009D7A69">
        <w:rPr>
          <w:rFonts w:ascii="Times New Roman" w:eastAsiaTheme="majorEastAsia" w:hAnsi="Times New Roman"/>
          <w:sz w:val="24"/>
          <w:szCs w:val="24"/>
        </w:rPr>
        <w:t>,</w:t>
      </w:r>
      <w:r>
        <w:rPr>
          <w:rFonts w:ascii="Times New Roman" w:eastAsiaTheme="majorEastAsia" w:hAnsi="Times New Roman"/>
          <w:sz w:val="24"/>
          <w:szCs w:val="24"/>
        </w:rPr>
        <w:t xml:space="preserve"> Web-based Junk Shopping System is </w:t>
      </w:r>
      <w:r w:rsidRPr="002A333E">
        <w:rPr>
          <w:rFonts w:ascii="Times New Roman" w:eastAsiaTheme="majorEastAsia" w:hAnsi="Times New Roman"/>
          <w:sz w:val="24"/>
          <w:szCs w:val="24"/>
        </w:rPr>
        <w:t xml:space="preserve">Rapid Application Development </w:t>
      </w:r>
      <w:r>
        <w:rPr>
          <w:rFonts w:ascii="Times New Roman" w:eastAsiaTheme="majorEastAsia" w:hAnsi="Times New Roman"/>
          <w:sz w:val="24"/>
          <w:szCs w:val="24"/>
        </w:rPr>
        <w:t xml:space="preserve">(RAD). </w:t>
      </w:r>
      <w:r w:rsidR="00B807EC">
        <w:rPr>
          <w:rFonts w:ascii="Times New Roman" w:eastAsiaTheme="majorEastAsia" w:hAnsi="Times New Roman"/>
          <w:sz w:val="24"/>
          <w:szCs w:val="24"/>
        </w:rPr>
        <w:t>This methodology is effective in meeting the tasks needed, especially in short time of period given</w:t>
      </w:r>
      <w:r w:rsidR="009D7A69">
        <w:rPr>
          <w:rFonts w:ascii="Times New Roman" w:eastAsiaTheme="majorEastAsia" w:hAnsi="Times New Roman"/>
          <w:sz w:val="24"/>
          <w:szCs w:val="24"/>
        </w:rPr>
        <w:t xml:space="preserve"> to develop the system</w:t>
      </w:r>
      <w:r w:rsidR="00B807EC">
        <w:rPr>
          <w:rFonts w:ascii="Times New Roman" w:eastAsiaTheme="majorEastAsia" w:hAnsi="Times New Roman"/>
          <w:sz w:val="24"/>
          <w:szCs w:val="24"/>
        </w:rPr>
        <w:t xml:space="preserve">. </w:t>
      </w:r>
    </w:p>
    <w:p w14:paraId="16D7DF04" w14:textId="77777777" w:rsidR="00D633D4" w:rsidRDefault="00971137" w:rsidP="00606C8C">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r>
      <w:r w:rsidR="003B5868">
        <w:rPr>
          <w:rFonts w:ascii="Times New Roman" w:eastAsiaTheme="majorEastAsia" w:hAnsi="Times New Roman"/>
          <w:sz w:val="24"/>
          <w:szCs w:val="24"/>
        </w:rPr>
        <w:t xml:space="preserve">In addition, the developers used Model, View Controller (MVC) as the logic architecture of the system. This architecture is easy to maintain and manage since the parts of the architecture is divided in its specific functions such as Model for </w:t>
      </w:r>
      <w:r w:rsidR="003B5868" w:rsidRPr="003B5868">
        <w:rPr>
          <w:rFonts w:ascii="Times New Roman" w:eastAsiaTheme="majorEastAsia" w:hAnsi="Times New Roman"/>
          <w:sz w:val="24"/>
          <w:szCs w:val="24"/>
        </w:rPr>
        <w:t>data-related logic that the user works with</w:t>
      </w:r>
      <w:r w:rsidR="003B5868">
        <w:rPr>
          <w:rFonts w:ascii="Times New Roman" w:eastAsiaTheme="majorEastAsia" w:hAnsi="Times New Roman"/>
          <w:sz w:val="24"/>
          <w:szCs w:val="24"/>
        </w:rPr>
        <w:t xml:space="preserve">, View is for the User Interface (UI) which the users interacts with, and the Controller </w:t>
      </w:r>
      <w:r w:rsidR="003B5868" w:rsidRPr="003B5868">
        <w:rPr>
          <w:rFonts w:ascii="Times New Roman" w:eastAsiaTheme="majorEastAsia" w:hAnsi="Times New Roman"/>
          <w:sz w:val="24"/>
          <w:szCs w:val="24"/>
        </w:rPr>
        <w:t>act as an interface between Model and View components to process all the business logic and incoming requests, manipulate data using the Model component and interact with the Views to render the final output.</w:t>
      </w:r>
    </w:p>
    <w:p w14:paraId="72935BD7" w14:textId="77777777" w:rsidR="008B03CF" w:rsidRDefault="007F4B7D" w:rsidP="00606C8C">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t xml:space="preserve">In line with the architecture MVC, the developers used Laravel framework in developing the system. Laravel implements PHP programming and has a ready files needed in creating a website. Since the developers have basic knowledge and experience in using Laravel, it is easier to manipulate and use in constructing the system. </w:t>
      </w:r>
    </w:p>
    <w:p w14:paraId="1A373A93" w14:textId="77777777" w:rsidR="007A6D42" w:rsidRDefault="007A6D42" w:rsidP="00606C8C">
      <w:pPr>
        <w:spacing w:line="360" w:lineRule="auto"/>
        <w:jc w:val="both"/>
        <w:rPr>
          <w:rFonts w:ascii="Times New Roman" w:eastAsiaTheme="majorEastAsia" w:hAnsi="Times New Roman"/>
          <w:sz w:val="24"/>
          <w:szCs w:val="24"/>
        </w:rPr>
      </w:pPr>
    </w:p>
    <w:p w14:paraId="53CEC96E" w14:textId="77777777" w:rsidR="00F27309" w:rsidRPr="00F27309" w:rsidRDefault="00F27309" w:rsidP="00606C8C">
      <w:pPr>
        <w:spacing w:line="360" w:lineRule="auto"/>
        <w:jc w:val="both"/>
        <w:rPr>
          <w:rFonts w:ascii="Times New Roman" w:eastAsiaTheme="majorEastAsia" w:hAnsi="Times New Roman"/>
          <w:b/>
          <w:sz w:val="24"/>
          <w:szCs w:val="24"/>
        </w:rPr>
      </w:pPr>
      <w:r w:rsidRPr="00F27309">
        <w:rPr>
          <w:rFonts w:ascii="Times New Roman" w:eastAsiaTheme="majorEastAsia" w:hAnsi="Times New Roman"/>
          <w:b/>
          <w:sz w:val="24"/>
          <w:szCs w:val="24"/>
        </w:rPr>
        <w:t>Recommendations</w:t>
      </w:r>
    </w:p>
    <w:p w14:paraId="3F126B5C" w14:textId="77777777" w:rsidR="00F27309" w:rsidRPr="00F27309" w:rsidRDefault="00F27309" w:rsidP="00F27309">
      <w:pPr>
        <w:spacing w:line="360" w:lineRule="auto"/>
        <w:jc w:val="both"/>
        <w:rPr>
          <w:rFonts w:ascii="Times New Roman" w:eastAsiaTheme="majorEastAsia" w:hAnsi="Times New Roman"/>
          <w:sz w:val="24"/>
          <w:szCs w:val="24"/>
        </w:rPr>
      </w:pPr>
      <w:r w:rsidRPr="00F27309">
        <w:rPr>
          <w:rFonts w:ascii="Times New Roman" w:eastAsiaTheme="majorEastAsia" w:hAnsi="Times New Roman"/>
          <w:sz w:val="24"/>
          <w:szCs w:val="24"/>
        </w:rPr>
        <w:tab/>
        <w:t xml:space="preserve">The developers of </w:t>
      </w:r>
      <w:r w:rsidR="00822F58">
        <w:rPr>
          <w:rFonts w:ascii="Times New Roman" w:eastAsiaTheme="majorEastAsia" w:hAnsi="Times New Roman"/>
          <w:sz w:val="24"/>
          <w:szCs w:val="24"/>
        </w:rPr>
        <w:t>Web-based Junk Shopping System</w:t>
      </w:r>
      <w:r w:rsidRPr="00F27309">
        <w:rPr>
          <w:rFonts w:ascii="Times New Roman" w:eastAsiaTheme="majorEastAsia" w:hAnsi="Times New Roman"/>
          <w:sz w:val="24"/>
          <w:szCs w:val="24"/>
        </w:rPr>
        <w:t xml:space="preserve"> recommend the following to future researchers for the development of the </w:t>
      </w:r>
      <w:r w:rsidR="00822F58">
        <w:rPr>
          <w:rFonts w:ascii="Times New Roman" w:eastAsiaTheme="majorEastAsia" w:hAnsi="Times New Roman"/>
          <w:sz w:val="24"/>
          <w:szCs w:val="24"/>
        </w:rPr>
        <w:t>web</w:t>
      </w:r>
      <w:r w:rsidR="00664CD6">
        <w:rPr>
          <w:rFonts w:ascii="Times New Roman" w:eastAsiaTheme="majorEastAsia" w:hAnsi="Times New Roman"/>
          <w:sz w:val="24"/>
          <w:szCs w:val="24"/>
        </w:rPr>
        <w:t xml:space="preserve"> application:</w:t>
      </w:r>
    </w:p>
    <w:p w14:paraId="40AD7F90" w14:textId="77777777" w:rsidR="00F27309" w:rsidRPr="00F27309" w:rsidRDefault="00664CD6" w:rsidP="00402909">
      <w:pPr>
        <w:spacing w:line="360" w:lineRule="auto"/>
        <w:ind w:left="720"/>
        <w:jc w:val="both"/>
        <w:rPr>
          <w:rFonts w:ascii="Times New Roman" w:eastAsiaTheme="majorEastAsia" w:hAnsi="Times New Roman"/>
          <w:sz w:val="24"/>
          <w:szCs w:val="24"/>
        </w:rPr>
      </w:pPr>
      <w:r>
        <w:rPr>
          <w:rFonts w:ascii="Times New Roman" w:eastAsiaTheme="majorEastAsia" w:hAnsi="Times New Roman"/>
          <w:sz w:val="24"/>
          <w:szCs w:val="24"/>
        </w:rPr>
        <w:t>1</w:t>
      </w:r>
      <w:r w:rsidR="004B2594">
        <w:rPr>
          <w:rFonts w:ascii="Times New Roman" w:eastAsiaTheme="majorEastAsia" w:hAnsi="Times New Roman"/>
          <w:sz w:val="24"/>
          <w:szCs w:val="24"/>
        </w:rPr>
        <w:t xml:space="preserve">. </w:t>
      </w:r>
      <w:r w:rsidR="00F27309" w:rsidRPr="00F27309">
        <w:rPr>
          <w:rFonts w:ascii="Times New Roman" w:eastAsiaTheme="majorEastAsia" w:hAnsi="Times New Roman"/>
          <w:sz w:val="24"/>
          <w:szCs w:val="24"/>
        </w:rPr>
        <w:t xml:space="preserve">The refinement of the application in terms of user experience and interface to </w:t>
      </w:r>
      <w:r w:rsidR="00402909">
        <w:rPr>
          <w:rFonts w:ascii="Times New Roman" w:eastAsiaTheme="majorEastAsia" w:hAnsi="Times New Roman"/>
          <w:sz w:val="24"/>
          <w:szCs w:val="24"/>
        </w:rPr>
        <w:t xml:space="preserve"> </w:t>
      </w:r>
      <w:r w:rsidR="00402909">
        <w:rPr>
          <w:rFonts w:ascii="Times New Roman" w:eastAsiaTheme="majorEastAsia" w:hAnsi="Times New Roman"/>
          <w:sz w:val="24"/>
          <w:szCs w:val="24"/>
        </w:rPr>
        <w:br/>
        <w:t xml:space="preserve">     </w:t>
      </w:r>
      <w:r w:rsidR="00F27309" w:rsidRPr="00F27309">
        <w:rPr>
          <w:rFonts w:ascii="Times New Roman" w:eastAsiaTheme="majorEastAsia" w:hAnsi="Times New Roman"/>
          <w:sz w:val="24"/>
          <w:szCs w:val="24"/>
        </w:rPr>
        <w:t xml:space="preserve">enrich the overall feel of the </w:t>
      </w:r>
      <w:r w:rsidR="00822F58">
        <w:rPr>
          <w:rFonts w:ascii="Times New Roman" w:eastAsiaTheme="majorEastAsia" w:hAnsi="Times New Roman"/>
          <w:sz w:val="24"/>
          <w:szCs w:val="24"/>
        </w:rPr>
        <w:t>website</w:t>
      </w:r>
      <w:r w:rsidR="00F27309" w:rsidRPr="00F27309">
        <w:rPr>
          <w:rFonts w:ascii="Times New Roman" w:eastAsiaTheme="majorEastAsia" w:hAnsi="Times New Roman"/>
          <w:sz w:val="24"/>
          <w:szCs w:val="24"/>
        </w:rPr>
        <w:t>.</w:t>
      </w:r>
    </w:p>
    <w:p w14:paraId="5B039AAB" w14:textId="77777777" w:rsidR="00F27309" w:rsidRDefault="00664CD6" w:rsidP="00F27309">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lastRenderedPageBreak/>
        <w:tab/>
        <w:t>2</w:t>
      </w:r>
      <w:r w:rsidR="004B2594">
        <w:rPr>
          <w:rFonts w:ascii="Times New Roman" w:eastAsiaTheme="majorEastAsia" w:hAnsi="Times New Roman"/>
          <w:sz w:val="24"/>
          <w:szCs w:val="24"/>
        </w:rPr>
        <w:t xml:space="preserve">. </w:t>
      </w:r>
      <w:r w:rsidR="00F27309" w:rsidRPr="00F27309">
        <w:rPr>
          <w:rFonts w:ascii="Times New Roman" w:eastAsiaTheme="majorEastAsia" w:hAnsi="Times New Roman"/>
          <w:sz w:val="24"/>
          <w:szCs w:val="24"/>
        </w:rPr>
        <w:t>Making the</w:t>
      </w:r>
      <w:r w:rsidR="004B2594">
        <w:rPr>
          <w:rFonts w:ascii="Times New Roman" w:eastAsiaTheme="majorEastAsia" w:hAnsi="Times New Roman"/>
          <w:sz w:val="24"/>
          <w:szCs w:val="24"/>
        </w:rPr>
        <w:t xml:space="preserve"> system</w:t>
      </w:r>
      <w:r w:rsidR="00F27309" w:rsidRPr="00F27309">
        <w:rPr>
          <w:rFonts w:ascii="Times New Roman" w:eastAsiaTheme="majorEastAsia" w:hAnsi="Times New Roman"/>
          <w:sz w:val="24"/>
          <w:szCs w:val="24"/>
        </w:rPr>
        <w:t xml:space="preserve"> more engaging by adding more functions and features that </w:t>
      </w:r>
      <w:r w:rsidR="00402909">
        <w:rPr>
          <w:rFonts w:ascii="Times New Roman" w:eastAsiaTheme="majorEastAsia" w:hAnsi="Times New Roman"/>
          <w:sz w:val="24"/>
          <w:szCs w:val="24"/>
        </w:rPr>
        <w:br/>
        <w:t xml:space="preserve">                 </w:t>
      </w:r>
      <w:r w:rsidR="00F27309" w:rsidRPr="00F27309">
        <w:rPr>
          <w:rFonts w:ascii="Times New Roman" w:eastAsiaTheme="majorEastAsia" w:hAnsi="Times New Roman"/>
          <w:sz w:val="24"/>
          <w:szCs w:val="24"/>
        </w:rPr>
        <w:t xml:space="preserve">will make </w:t>
      </w:r>
      <w:r w:rsidR="004B2594">
        <w:rPr>
          <w:rFonts w:ascii="Times New Roman" w:eastAsiaTheme="majorEastAsia" w:hAnsi="Times New Roman"/>
          <w:sz w:val="24"/>
          <w:szCs w:val="24"/>
        </w:rPr>
        <w:t xml:space="preserve">Web-based Junk Shopping </w:t>
      </w:r>
      <w:r w:rsidR="007A6D42">
        <w:rPr>
          <w:rFonts w:ascii="Times New Roman" w:eastAsiaTheme="majorEastAsia" w:hAnsi="Times New Roman"/>
          <w:sz w:val="24"/>
          <w:szCs w:val="24"/>
        </w:rPr>
        <w:t>System a</w:t>
      </w:r>
      <w:r w:rsidR="00F27309" w:rsidRPr="00F27309">
        <w:rPr>
          <w:rFonts w:ascii="Times New Roman" w:eastAsiaTheme="majorEastAsia" w:hAnsi="Times New Roman"/>
          <w:sz w:val="24"/>
          <w:szCs w:val="24"/>
        </w:rPr>
        <w:t xml:space="preserve"> more entertaining application.</w:t>
      </w:r>
    </w:p>
    <w:p w14:paraId="3451666B" w14:textId="77777777" w:rsidR="00D633D4" w:rsidRDefault="00664CD6" w:rsidP="00A67766">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t>3</w:t>
      </w:r>
      <w:r w:rsidR="00307E1D">
        <w:rPr>
          <w:rFonts w:ascii="Times New Roman" w:eastAsiaTheme="majorEastAsia" w:hAnsi="Times New Roman"/>
          <w:sz w:val="24"/>
          <w:szCs w:val="24"/>
        </w:rPr>
        <w:t>. Implement usability testing to further ensure the quality of the system.</w:t>
      </w:r>
    </w:p>
    <w:p w14:paraId="31D2D79C" w14:textId="77777777" w:rsidR="00F51C00" w:rsidRDefault="00F51C00" w:rsidP="00A67766">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t>4. Add customer support to the functionalities of the system</w:t>
      </w:r>
    </w:p>
    <w:p w14:paraId="00A6531E" w14:textId="77777777" w:rsidR="00F51C00" w:rsidRDefault="00F51C00" w:rsidP="00A67766">
      <w:pPr>
        <w:spacing w:line="360" w:lineRule="auto"/>
        <w:jc w:val="both"/>
        <w:rPr>
          <w:rFonts w:ascii="Times New Roman" w:eastAsiaTheme="majorEastAsia" w:hAnsi="Times New Roman"/>
          <w:sz w:val="24"/>
          <w:szCs w:val="24"/>
        </w:rPr>
      </w:pPr>
      <w:r>
        <w:rPr>
          <w:rFonts w:ascii="Times New Roman" w:eastAsiaTheme="majorEastAsia" w:hAnsi="Times New Roman"/>
          <w:sz w:val="24"/>
          <w:szCs w:val="24"/>
        </w:rPr>
        <w:tab/>
        <w:t>5. Add online payment, if possible for easier transaction</w:t>
      </w:r>
    </w:p>
    <w:p w14:paraId="07CF5867" w14:textId="77777777" w:rsidR="007E6AB4" w:rsidRDefault="007E6AB4" w:rsidP="00A67766">
      <w:pPr>
        <w:spacing w:line="360" w:lineRule="auto"/>
        <w:jc w:val="both"/>
        <w:rPr>
          <w:rFonts w:ascii="Times New Roman" w:eastAsiaTheme="majorEastAsia" w:hAnsi="Times New Roman"/>
          <w:sz w:val="24"/>
          <w:szCs w:val="24"/>
        </w:rPr>
      </w:pPr>
    </w:p>
    <w:p w14:paraId="387F2B3B" w14:textId="77777777" w:rsidR="007E6AB4" w:rsidRDefault="007E6AB4" w:rsidP="00A67766">
      <w:pPr>
        <w:spacing w:line="360" w:lineRule="auto"/>
        <w:jc w:val="both"/>
        <w:rPr>
          <w:rFonts w:ascii="Times New Roman" w:eastAsiaTheme="majorEastAsia" w:hAnsi="Times New Roman"/>
          <w:sz w:val="24"/>
          <w:szCs w:val="24"/>
        </w:rPr>
      </w:pPr>
    </w:p>
    <w:p w14:paraId="01AA442D" w14:textId="77777777" w:rsidR="007E6AB4" w:rsidRDefault="007E6AB4" w:rsidP="00A67766">
      <w:pPr>
        <w:spacing w:line="360" w:lineRule="auto"/>
        <w:jc w:val="both"/>
        <w:rPr>
          <w:rFonts w:ascii="Times New Roman" w:eastAsiaTheme="majorEastAsia" w:hAnsi="Times New Roman"/>
          <w:sz w:val="24"/>
          <w:szCs w:val="24"/>
        </w:rPr>
      </w:pPr>
    </w:p>
    <w:p w14:paraId="7C0623F2" w14:textId="77777777" w:rsidR="007E6AB4" w:rsidRDefault="007E6AB4" w:rsidP="00A67766">
      <w:pPr>
        <w:spacing w:line="360" w:lineRule="auto"/>
        <w:jc w:val="both"/>
        <w:rPr>
          <w:rFonts w:ascii="Times New Roman" w:eastAsiaTheme="majorEastAsia" w:hAnsi="Times New Roman"/>
          <w:sz w:val="24"/>
          <w:szCs w:val="24"/>
        </w:rPr>
      </w:pPr>
    </w:p>
    <w:p w14:paraId="129E0490" w14:textId="77777777" w:rsidR="007E6AB4" w:rsidRDefault="007E6AB4" w:rsidP="00A67766">
      <w:pPr>
        <w:spacing w:line="360" w:lineRule="auto"/>
        <w:jc w:val="both"/>
        <w:rPr>
          <w:rFonts w:ascii="Times New Roman" w:eastAsiaTheme="majorEastAsia" w:hAnsi="Times New Roman"/>
          <w:sz w:val="24"/>
          <w:szCs w:val="24"/>
        </w:rPr>
      </w:pPr>
    </w:p>
    <w:p w14:paraId="5321BAE3" w14:textId="77777777" w:rsidR="007E6AB4" w:rsidRDefault="007E6AB4" w:rsidP="00A67766">
      <w:pPr>
        <w:spacing w:line="360" w:lineRule="auto"/>
        <w:jc w:val="both"/>
        <w:rPr>
          <w:rFonts w:ascii="Times New Roman" w:eastAsiaTheme="majorEastAsia" w:hAnsi="Times New Roman"/>
          <w:sz w:val="24"/>
          <w:szCs w:val="24"/>
        </w:rPr>
      </w:pPr>
    </w:p>
    <w:p w14:paraId="500B879B" w14:textId="77777777" w:rsidR="007E6AB4" w:rsidRDefault="007E6AB4" w:rsidP="00A67766">
      <w:pPr>
        <w:spacing w:line="360" w:lineRule="auto"/>
        <w:jc w:val="both"/>
        <w:rPr>
          <w:rFonts w:ascii="Times New Roman" w:eastAsiaTheme="majorEastAsia" w:hAnsi="Times New Roman"/>
          <w:sz w:val="24"/>
          <w:szCs w:val="24"/>
        </w:rPr>
      </w:pPr>
    </w:p>
    <w:p w14:paraId="655E29C9" w14:textId="77777777" w:rsidR="007E6AB4" w:rsidRDefault="007E6AB4" w:rsidP="00A67766">
      <w:pPr>
        <w:spacing w:line="360" w:lineRule="auto"/>
        <w:jc w:val="both"/>
        <w:rPr>
          <w:rFonts w:ascii="Times New Roman" w:eastAsiaTheme="majorEastAsia" w:hAnsi="Times New Roman"/>
          <w:sz w:val="24"/>
          <w:szCs w:val="24"/>
        </w:rPr>
      </w:pPr>
    </w:p>
    <w:p w14:paraId="6875F41C" w14:textId="77777777" w:rsidR="007E6AB4" w:rsidRDefault="007E6AB4" w:rsidP="00A67766">
      <w:pPr>
        <w:spacing w:line="360" w:lineRule="auto"/>
        <w:jc w:val="both"/>
        <w:rPr>
          <w:rFonts w:ascii="Times New Roman" w:eastAsiaTheme="majorEastAsia" w:hAnsi="Times New Roman"/>
          <w:sz w:val="24"/>
          <w:szCs w:val="24"/>
        </w:rPr>
      </w:pPr>
    </w:p>
    <w:p w14:paraId="1022CC30" w14:textId="77777777" w:rsidR="007E6AB4" w:rsidRDefault="007E6AB4" w:rsidP="00A67766">
      <w:pPr>
        <w:spacing w:line="360" w:lineRule="auto"/>
        <w:jc w:val="both"/>
        <w:rPr>
          <w:rFonts w:ascii="Times New Roman" w:eastAsiaTheme="majorEastAsia" w:hAnsi="Times New Roman"/>
          <w:sz w:val="24"/>
          <w:szCs w:val="24"/>
        </w:rPr>
      </w:pPr>
    </w:p>
    <w:p w14:paraId="22000423" w14:textId="77777777" w:rsidR="007E6AB4" w:rsidRDefault="007E6AB4" w:rsidP="00A67766">
      <w:pPr>
        <w:spacing w:line="360" w:lineRule="auto"/>
        <w:jc w:val="both"/>
        <w:rPr>
          <w:rFonts w:ascii="Times New Roman" w:eastAsiaTheme="majorEastAsia" w:hAnsi="Times New Roman"/>
          <w:sz w:val="24"/>
          <w:szCs w:val="24"/>
        </w:rPr>
      </w:pPr>
    </w:p>
    <w:p w14:paraId="75AB7D1E" w14:textId="77777777" w:rsidR="007E6AB4" w:rsidRDefault="007E6AB4" w:rsidP="00A67766">
      <w:pPr>
        <w:spacing w:line="360" w:lineRule="auto"/>
        <w:jc w:val="both"/>
        <w:rPr>
          <w:rFonts w:ascii="Times New Roman" w:eastAsiaTheme="majorEastAsia" w:hAnsi="Times New Roman"/>
          <w:sz w:val="24"/>
          <w:szCs w:val="24"/>
        </w:rPr>
      </w:pPr>
    </w:p>
    <w:p w14:paraId="4EEBCFE6" w14:textId="77777777" w:rsidR="007E6AB4" w:rsidRDefault="007E6AB4" w:rsidP="00A67766">
      <w:pPr>
        <w:spacing w:line="360" w:lineRule="auto"/>
        <w:jc w:val="both"/>
        <w:rPr>
          <w:rFonts w:ascii="Times New Roman" w:eastAsiaTheme="majorEastAsia" w:hAnsi="Times New Roman"/>
          <w:sz w:val="24"/>
          <w:szCs w:val="24"/>
        </w:rPr>
      </w:pPr>
    </w:p>
    <w:p w14:paraId="479388E4" w14:textId="77777777" w:rsidR="007E6AB4" w:rsidRDefault="007E6AB4" w:rsidP="00A67766">
      <w:pPr>
        <w:spacing w:line="360" w:lineRule="auto"/>
        <w:jc w:val="both"/>
        <w:rPr>
          <w:rFonts w:ascii="Times New Roman" w:eastAsiaTheme="majorEastAsia" w:hAnsi="Times New Roman"/>
          <w:sz w:val="24"/>
          <w:szCs w:val="24"/>
        </w:rPr>
      </w:pPr>
    </w:p>
    <w:p w14:paraId="01F7609C" w14:textId="77777777" w:rsidR="007E6AB4" w:rsidRDefault="007E6AB4" w:rsidP="00A67766">
      <w:pPr>
        <w:spacing w:line="360" w:lineRule="auto"/>
        <w:jc w:val="both"/>
        <w:rPr>
          <w:rFonts w:ascii="Times New Roman" w:eastAsiaTheme="majorEastAsia" w:hAnsi="Times New Roman"/>
          <w:sz w:val="24"/>
          <w:szCs w:val="24"/>
        </w:rPr>
      </w:pPr>
    </w:p>
    <w:p w14:paraId="0A41E29E" w14:textId="77777777" w:rsidR="007E6AB4" w:rsidRDefault="007E6AB4" w:rsidP="00A67766">
      <w:pPr>
        <w:spacing w:line="360" w:lineRule="auto"/>
        <w:jc w:val="both"/>
        <w:rPr>
          <w:rFonts w:ascii="Times New Roman" w:eastAsiaTheme="majorEastAsia" w:hAnsi="Times New Roman"/>
          <w:sz w:val="24"/>
          <w:szCs w:val="24"/>
        </w:rPr>
      </w:pPr>
    </w:p>
    <w:p w14:paraId="1C9F85BE" w14:textId="77777777" w:rsidR="007E6AB4" w:rsidRDefault="007E6AB4" w:rsidP="00A67766">
      <w:pPr>
        <w:spacing w:line="360" w:lineRule="auto"/>
        <w:jc w:val="both"/>
        <w:rPr>
          <w:rFonts w:ascii="Times New Roman" w:eastAsiaTheme="majorEastAsia" w:hAnsi="Times New Roman"/>
          <w:sz w:val="24"/>
          <w:szCs w:val="24"/>
        </w:rPr>
      </w:pPr>
    </w:p>
    <w:p w14:paraId="2EDA994A" w14:textId="77777777" w:rsidR="007E6AB4" w:rsidRPr="00664CD6" w:rsidRDefault="007E6AB4" w:rsidP="00A67766">
      <w:pPr>
        <w:spacing w:line="360" w:lineRule="auto"/>
        <w:jc w:val="both"/>
        <w:rPr>
          <w:rFonts w:ascii="Times New Roman" w:eastAsiaTheme="majorEastAsia" w:hAnsi="Times New Roman"/>
          <w:sz w:val="24"/>
          <w:szCs w:val="24"/>
        </w:rPr>
      </w:pPr>
    </w:p>
    <w:p w14:paraId="13377D38" w14:textId="77777777" w:rsidR="00F758F3" w:rsidRPr="00D60104" w:rsidRDefault="00BC61C7" w:rsidP="00D60104">
      <w:pPr>
        <w:pStyle w:val="Heading1"/>
        <w:jc w:val="center"/>
        <w:rPr>
          <w:rFonts w:ascii="Times New Roman" w:hAnsi="Times New Roman"/>
          <w:b/>
          <w:color w:val="auto"/>
          <w:sz w:val="28"/>
          <w:szCs w:val="28"/>
        </w:rPr>
      </w:pPr>
      <w:bookmarkStart w:id="379" w:name="_Toc18399897"/>
      <w:bookmarkStart w:id="380" w:name="_Toc18399964"/>
      <w:bookmarkStart w:id="381" w:name="_Toc18400463"/>
      <w:bookmarkStart w:id="382" w:name="_Toc18400571"/>
      <w:bookmarkStart w:id="383" w:name="_Toc18489880"/>
      <w:bookmarkStart w:id="384" w:name="_Toc18490207"/>
      <w:bookmarkStart w:id="385" w:name="_Toc18490315"/>
      <w:bookmarkStart w:id="386" w:name="_Toc18759015"/>
      <w:bookmarkStart w:id="387" w:name="_Toc18759219"/>
      <w:bookmarkStart w:id="388" w:name="_Toc18759326"/>
      <w:bookmarkStart w:id="389" w:name="_Toc20084380"/>
      <w:bookmarkStart w:id="390" w:name="_Toc20085029"/>
      <w:bookmarkStart w:id="391" w:name="_Toc20085664"/>
      <w:bookmarkStart w:id="392" w:name="_Toc20677115"/>
      <w:bookmarkStart w:id="393" w:name="_Toc20895929"/>
      <w:bookmarkStart w:id="394" w:name="_Toc21594409"/>
      <w:bookmarkStart w:id="395" w:name="_Toc21594766"/>
      <w:r w:rsidRPr="00D60104">
        <w:rPr>
          <w:rFonts w:ascii="Times New Roman" w:hAnsi="Times New Roman"/>
          <w:b/>
          <w:color w:val="auto"/>
          <w:sz w:val="28"/>
          <w:szCs w:val="28"/>
        </w:rPr>
        <w:lastRenderedPageBreak/>
        <w:t>REFERENCES</w:t>
      </w:r>
      <w:bookmarkEnd w:id="340"/>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2CB9A8E" w14:textId="77777777" w:rsidR="00671D9C" w:rsidRPr="00671D9C" w:rsidRDefault="00671D9C" w:rsidP="00671D9C"/>
    <w:p w14:paraId="67F52D89"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Albert, J.R. &amp; Gaspar, R. (2015, April 22) What do ICT stats say about the </w:t>
      </w:r>
    </w:p>
    <w:p w14:paraId="43E0D129" w14:textId="77777777" w:rsidR="00083719" w:rsidRDefault="00083719" w:rsidP="00F72F4B">
      <w:pPr>
        <w:ind w:left="720"/>
        <w:rPr>
          <w:rStyle w:val="Hyperlink"/>
          <w:rFonts w:ascii="Times New Roman" w:hAnsi="Times New Roman"/>
          <w:color w:val="auto"/>
          <w:sz w:val="24"/>
          <w:szCs w:val="24"/>
          <w:u w:val="none"/>
        </w:rPr>
      </w:pPr>
      <w:r w:rsidRPr="003B09DC">
        <w:rPr>
          <w:rFonts w:ascii="Times New Roman" w:hAnsi="Times New Roman"/>
          <w:sz w:val="24"/>
          <w:szCs w:val="24"/>
        </w:rPr>
        <w:t xml:space="preserve">Philippines? Retrieved From </w:t>
      </w:r>
      <w:hyperlink r:id="rId17" w:history="1">
        <w:r w:rsidR="00A93168" w:rsidRPr="003B09DC">
          <w:rPr>
            <w:rStyle w:val="Hyperlink"/>
            <w:rFonts w:ascii="Times New Roman" w:hAnsi="Times New Roman"/>
            <w:color w:val="auto"/>
            <w:sz w:val="24"/>
            <w:szCs w:val="24"/>
            <w:u w:val="none"/>
          </w:rPr>
          <w:t>https://www.rappler.com/thought-leaders/90584-ict-statistics-philippines</w:t>
        </w:r>
      </w:hyperlink>
    </w:p>
    <w:p w14:paraId="22C4FD6B" w14:textId="77777777" w:rsidR="00671D9C" w:rsidRPr="003B09DC" w:rsidRDefault="00671D9C" w:rsidP="00671D9C">
      <w:pPr>
        <w:spacing w:line="240" w:lineRule="auto"/>
        <w:rPr>
          <w:rFonts w:ascii="Times New Roman" w:hAnsi="Times New Roman"/>
          <w:sz w:val="24"/>
          <w:szCs w:val="24"/>
        </w:rPr>
      </w:pPr>
      <w:r w:rsidRPr="003B09DC">
        <w:rPr>
          <w:rFonts w:ascii="Times New Roman" w:hAnsi="Times New Roman"/>
          <w:sz w:val="24"/>
          <w:szCs w:val="24"/>
        </w:rPr>
        <w:t xml:space="preserve">Asian Development Bank. (2004). the Garbage Book: Solid Waste Management </w:t>
      </w:r>
    </w:p>
    <w:p w14:paraId="7A3ABE72" w14:textId="77777777" w:rsidR="00671D9C" w:rsidRPr="003B09DC" w:rsidRDefault="00671D9C" w:rsidP="00671D9C">
      <w:pPr>
        <w:spacing w:line="240" w:lineRule="auto"/>
        <w:ind w:left="720"/>
        <w:rPr>
          <w:rFonts w:ascii="Times New Roman" w:hAnsi="Times New Roman"/>
          <w:sz w:val="24"/>
          <w:szCs w:val="24"/>
        </w:rPr>
      </w:pPr>
      <w:r w:rsidRPr="003B09DC">
        <w:rPr>
          <w:rFonts w:ascii="Times New Roman" w:hAnsi="Times New Roman"/>
          <w:sz w:val="24"/>
          <w:szCs w:val="24"/>
        </w:rPr>
        <w:t xml:space="preserve">in Metro Manila. Retrieved from </w:t>
      </w:r>
      <w:hyperlink r:id="rId18" w:history="1">
        <w:r w:rsidRPr="003B09DC">
          <w:rPr>
            <w:rStyle w:val="Hyperlink"/>
            <w:rFonts w:ascii="Times New Roman" w:hAnsi="Times New Roman"/>
            <w:color w:val="auto"/>
            <w:sz w:val="24"/>
            <w:szCs w:val="24"/>
            <w:u w:val="none"/>
          </w:rPr>
          <w:t>https://www.adb.org/publications/garbage-book-solid-waste-management-metro-manila</w:t>
        </w:r>
      </w:hyperlink>
    </w:p>
    <w:p w14:paraId="3AA90DAE" w14:textId="77777777" w:rsidR="00671D9C" w:rsidRPr="003B09DC" w:rsidRDefault="00671D9C" w:rsidP="00671D9C">
      <w:pPr>
        <w:rPr>
          <w:rFonts w:ascii="Times New Roman" w:hAnsi="Times New Roman"/>
          <w:sz w:val="24"/>
          <w:szCs w:val="24"/>
        </w:rPr>
      </w:pPr>
      <w:r w:rsidRPr="003B09DC">
        <w:rPr>
          <w:rFonts w:ascii="Times New Roman" w:hAnsi="Times New Roman"/>
          <w:sz w:val="24"/>
          <w:szCs w:val="24"/>
        </w:rPr>
        <w:t xml:space="preserve">Baimyrzaeva, M. (2018) Beginners’ Guide for Applied Research Process: What Is </w:t>
      </w:r>
    </w:p>
    <w:p w14:paraId="027EA634" w14:textId="77777777" w:rsidR="00671D9C" w:rsidRPr="003B09DC" w:rsidRDefault="00671D9C" w:rsidP="00671D9C">
      <w:pPr>
        <w:ind w:left="720"/>
        <w:rPr>
          <w:rFonts w:ascii="Times New Roman" w:hAnsi="Times New Roman"/>
          <w:sz w:val="24"/>
          <w:szCs w:val="24"/>
        </w:rPr>
      </w:pPr>
      <w:r w:rsidRPr="003B09DC">
        <w:rPr>
          <w:rFonts w:ascii="Times New Roman" w:hAnsi="Times New Roman"/>
          <w:sz w:val="24"/>
          <w:szCs w:val="24"/>
        </w:rPr>
        <w:t xml:space="preserve">It, and Why and How to Do It? Retrieved from </w:t>
      </w:r>
      <w:hyperlink r:id="rId19" w:history="1">
        <w:r w:rsidRPr="003B09DC">
          <w:rPr>
            <w:rStyle w:val="Hyperlink"/>
            <w:rFonts w:ascii="Times New Roman" w:hAnsi="Times New Roman"/>
            <w:color w:val="auto"/>
            <w:sz w:val="24"/>
            <w:szCs w:val="24"/>
            <w:u w:val="none"/>
          </w:rPr>
          <w:t xml:space="preserve">https://www.ucentralasia.org/Content/Downloads/UCA-IPPA- </w:t>
        </w:r>
        <w:r w:rsidRPr="003B09DC">
          <w:rPr>
            <w:rStyle w:val="Hyperlink"/>
            <w:rFonts w:ascii="Times New Roman" w:hAnsi="Times New Roman"/>
            <w:color w:val="auto"/>
            <w:sz w:val="24"/>
            <w:szCs w:val="24"/>
            <w:u w:val="none"/>
          </w:rPr>
          <w:tab/>
          <w:t>OP4-Beginners%20Guide%20for%20Applied%20Research%20Process-Eng.pdf</w:t>
        </w:r>
      </w:hyperlink>
    </w:p>
    <w:p w14:paraId="4FBAD223" w14:textId="77777777" w:rsidR="00671D9C" w:rsidRPr="003B09DC" w:rsidRDefault="001F1E0D" w:rsidP="00671D9C">
      <w:pPr>
        <w:rPr>
          <w:rFonts w:ascii="Times New Roman" w:hAnsi="Times New Roman"/>
          <w:bCs/>
          <w:sz w:val="24"/>
          <w:szCs w:val="24"/>
        </w:rPr>
      </w:pPr>
      <w:hyperlink r:id="rId20" w:history="1">
        <w:r w:rsidR="00671D9C" w:rsidRPr="003B09DC">
          <w:rPr>
            <w:rStyle w:val="Hyperlink"/>
            <w:rFonts w:ascii="Times New Roman" w:hAnsi="Times New Roman"/>
            <w:color w:val="auto"/>
            <w:sz w:val="24"/>
            <w:szCs w:val="24"/>
            <w:u w:val="none"/>
            <w:bdr w:val="none" w:sz="0" w:space="0" w:color="auto" w:frame="1"/>
            <w:shd w:val="clear" w:color="auto" w:fill="FFFFFF"/>
          </w:rPr>
          <w:t>Beecher</w:t>
        </w:r>
      </w:hyperlink>
      <w:r w:rsidR="00671D9C" w:rsidRPr="003B09DC">
        <w:rPr>
          <w:rFonts w:ascii="Times New Roman" w:hAnsi="Times New Roman"/>
          <w:sz w:val="24"/>
          <w:szCs w:val="24"/>
        </w:rPr>
        <w:t xml:space="preserve">, K. (2017, August) </w:t>
      </w:r>
      <w:r w:rsidR="00671D9C" w:rsidRPr="003B09DC">
        <w:rPr>
          <w:rFonts w:ascii="Times New Roman" w:hAnsi="Times New Roman"/>
          <w:bCs/>
          <w:sz w:val="24"/>
          <w:szCs w:val="24"/>
        </w:rPr>
        <w:t xml:space="preserve">Computational Thinking - A beginner's guide to </w:t>
      </w:r>
    </w:p>
    <w:p w14:paraId="4D1C59DD" w14:textId="77777777" w:rsidR="00671D9C" w:rsidRPr="003B09DC" w:rsidRDefault="00671D9C" w:rsidP="00671D9C">
      <w:pPr>
        <w:ind w:left="720"/>
        <w:rPr>
          <w:rFonts w:ascii="Times New Roman" w:hAnsi="Times New Roman"/>
          <w:bCs/>
          <w:sz w:val="24"/>
          <w:szCs w:val="24"/>
        </w:rPr>
      </w:pPr>
      <w:r w:rsidRPr="003B09DC">
        <w:rPr>
          <w:rFonts w:ascii="Times New Roman" w:hAnsi="Times New Roman"/>
          <w:bCs/>
          <w:sz w:val="24"/>
          <w:szCs w:val="24"/>
        </w:rPr>
        <w:t>problem-solving and programming</w:t>
      </w:r>
      <w:r w:rsidRPr="003B09DC">
        <w:rPr>
          <w:rFonts w:ascii="Times New Roman" w:hAnsi="Times New Roman"/>
          <w:sz w:val="24"/>
          <w:szCs w:val="24"/>
        </w:rPr>
        <w:t xml:space="preserve"> Retrieved from </w:t>
      </w:r>
      <w:hyperlink r:id="rId21" w:history="1">
        <w:r w:rsidRPr="003B09DC">
          <w:rPr>
            <w:rStyle w:val="Hyperlink"/>
            <w:rFonts w:ascii="Times New Roman" w:hAnsi="Times New Roman"/>
            <w:color w:val="auto"/>
            <w:sz w:val="24"/>
            <w:szCs w:val="24"/>
            <w:u w:val="none"/>
          </w:rPr>
          <w:t>https://learning.oreilly.com/library/view/computational-thinking-/9781780173641/</w:t>
        </w:r>
      </w:hyperlink>
    </w:p>
    <w:p w14:paraId="53B05943" w14:textId="77777777" w:rsidR="00671D9C" w:rsidRPr="003B09DC" w:rsidRDefault="00671D9C" w:rsidP="00671D9C">
      <w:pPr>
        <w:rPr>
          <w:rFonts w:ascii="Times New Roman" w:hAnsi="Times New Roman"/>
          <w:sz w:val="24"/>
          <w:szCs w:val="24"/>
        </w:rPr>
      </w:pPr>
      <w:r w:rsidRPr="003B09DC">
        <w:rPr>
          <w:rFonts w:ascii="Times New Roman" w:hAnsi="Times New Roman"/>
          <w:sz w:val="24"/>
          <w:szCs w:val="24"/>
        </w:rPr>
        <w:t xml:space="preserve">Cheema, U., Rizwan, M., Jalal, R., Durrani,F., &amp;Sohail, N. (n.d.) THE TREND </w:t>
      </w:r>
    </w:p>
    <w:p w14:paraId="2F5D4159" w14:textId="77777777" w:rsidR="00671D9C" w:rsidRPr="003B09DC" w:rsidRDefault="00671D9C" w:rsidP="00D60104">
      <w:pPr>
        <w:ind w:left="720"/>
        <w:rPr>
          <w:rFonts w:ascii="Times New Roman" w:hAnsi="Times New Roman"/>
          <w:sz w:val="24"/>
          <w:szCs w:val="24"/>
        </w:rPr>
      </w:pPr>
      <w:r w:rsidRPr="003B09DC">
        <w:rPr>
          <w:rFonts w:ascii="Times New Roman" w:hAnsi="Times New Roman"/>
          <w:sz w:val="24"/>
          <w:szCs w:val="24"/>
        </w:rPr>
        <w:t>OF ONLINE SHOPPING IN 21ST CENTURY: IMPACT OF ENJOYMENT IN TAM MODEL Retrieved from</w:t>
      </w:r>
      <w:hyperlink r:id="rId22" w:history="1">
        <w:r w:rsidRPr="003B09DC">
          <w:rPr>
            <w:rStyle w:val="Hyperlink"/>
            <w:rFonts w:ascii="Times New Roman" w:hAnsi="Times New Roman"/>
            <w:color w:val="auto"/>
            <w:sz w:val="24"/>
            <w:szCs w:val="24"/>
            <w:u w:val="none"/>
          </w:rPr>
          <w:t>http://www.aessweb.com/pdf-files/3%20(2)%20131-141.pdf</w:t>
        </w:r>
      </w:hyperlink>
    </w:p>
    <w:p w14:paraId="27A0BD4A"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Cs-cart (n.d.) Online Selling System Retrieved from </w:t>
      </w:r>
    </w:p>
    <w:p w14:paraId="5C8A7E12" w14:textId="77777777" w:rsidR="00083719" w:rsidRPr="003B09DC" w:rsidRDefault="001F1E0D" w:rsidP="00F72F4B">
      <w:pPr>
        <w:ind w:firstLine="720"/>
        <w:rPr>
          <w:rFonts w:ascii="Times New Roman" w:hAnsi="Times New Roman"/>
          <w:sz w:val="24"/>
          <w:szCs w:val="24"/>
        </w:rPr>
      </w:pPr>
      <w:hyperlink r:id="rId23" w:history="1">
        <w:r w:rsidR="00C545C3" w:rsidRPr="003B09DC">
          <w:rPr>
            <w:rStyle w:val="Hyperlink"/>
            <w:rFonts w:ascii="Times New Roman" w:hAnsi="Times New Roman"/>
            <w:color w:val="auto"/>
            <w:sz w:val="24"/>
            <w:szCs w:val="24"/>
            <w:u w:val="none"/>
          </w:rPr>
          <w:t>https://www.cscart.com/online-sellingsystem.html</w:t>
        </w:r>
      </w:hyperlink>
    </w:p>
    <w:p w14:paraId="48136F9A" w14:textId="77777777" w:rsidR="00C545C3" w:rsidRPr="003B09DC" w:rsidRDefault="00083719" w:rsidP="00F72F4B">
      <w:pPr>
        <w:spacing w:line="240" w:lineRule="auto"/>
        <w:rPr>
          <w:rFonts w:ascii="Times New Roman" w:hAnsi="Times New Roman"/>
          <w:sz w:val="24"/>
          <w:szCs w:val="24"/>
        </w:rPr>
      </w:pPr>
      <w:r w:rsidRPr="003B09DC">
        <w:rPr>
          <w:rFonts w:ascii="Times New Roman" w:hAnsi="Times New Roman"/>
          <w:sz w:val="24"/>
          <w:szCs w:val="24"/>
        </w:rPr>
        <w:t xml:space="preserve">Earthday (2018) Top 20 Countries Ranked by Mass of Mismanaged Plastic Waste </w:t>
      </w:r>
    </w:p>
    <w:p w14:paraId="2CAD3279" w14:textId="77777777" w:rsidR="00083719" w:rsidRPr="003B09DC" w:rsidRDefault="00083719" w:rsidP="00F72F4B">
      <w:pPr>
        <w:spacing w:line="240" w:lineRule="auto"/>
        <w:ind w:left="720"/>
        <w:rPr>
          <w:rStyle w:val="Hyperlink"/>
          <w:rFonts w:ascii="Times New Roman" w:hAnsi="Times New Roman"/>
          <w:color w:val="auto"/>
          <w:sz w:val="24"/>
          <w:szCs w:val="24"/>
          <w:u w:val="none"/>
        </w:rPr>
      </w:pPr>
      <w:r w:rsidRPr="003B09DC">
        <w:rPr>
          <w:rFonts w:ascii="Times New Roman" w:hAnsi="Times New Roman"/>
          <w:sz w:val="24"/>
          <w:szCs w:val="24"/>
        </w:rPr>
        <w:t xml:space="preserve">Retrieved From </w:t>
      </w:r>
      <w:hyperlink r:id="rId24" w:history="1">
        <w:r w:rsidR="00A93168" w:rsidRPr="003B09DC">
          <w:rPr>
            <w:rStyle w:val="Hyperlink"/>
            <w:rFonts w:ascii="Times New Roman" w:hAnsi="Times New Roman"/>
            <w:color w:val="auto"/>
            <w:sz w:val="24"/>
            <w:szCs w:val="24"/>
            <w:u w:val="none"/>
          </w:rPr>
          <w:t>https://www.earthday.org/2018/04/06/top-20-countries-ranked-by-mass-of-mismanaged-plastic-waste/</w:t>
        </w:r>
      </w:hyperlink>
    </w:p>
    <w:p w14:paraId="0B762965"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Health knowledge (n.d.) Methods of sampling from a population3 straightforward </w:t>
      </w:r>
    </w:p>
    <w:p w14:paraId="4F1ECE93" w14:textId="77777777" w:rsidR="00083719" w:rsidRDefault="00083719" w:rsidP="00F72F4B">
      <w:pPr>
        <w:ind w:left="720"/>
        <w:rPr>
          <w:rStyle w:val="Hyperlink"/>
          <w:rFonts w:ascii="Times New Roman" w:hAnsi="Times New Roman"/>
          <w:color w:val="auto"/>
          <w:sz w:val="24"/>
          <w:szCs w:val="24"/>
          <w:u w:val="none"/>
        </w:rPr>
      </w:pPr>
      <w:r w:rsidRPr="003B09DC">
        <w:rPr>
          <w:rFonts w:ascii="Times New Roman" w:hAnsi="Times New Roman"/>
          <w:sz w:val="24"/>
          <w:szCs w:val="24"/>
        </w:rPr>
        <w:t>methods for analyzing qualitative interview Retrieved from</w:t>
      </w:r>
      <w:hyperlink r:id="rId25" w:history="1">
        <w:r w:rsidRPr="003B09DC">
          <w:rPr>
            <w:rStyle w:val="Hyperlink"/>
            <w:rFonts w:ascii="Times New Roman" w:hAnsi="Times New Roman"/>
            <w:color w:val="auto"/>
            <w:sz w:val="24"/>
            <w:szCs w:val="24"/>
            <w:u w:val="none"/>
          </w:rPr>
          <w:t>https://www.healthknowledge.org.uk/public-health-textbook/research-methods/1a-epidemiology/methods-of-sampling-population</w:t>
        </w:r>
      </w:hyperlink>
    </w:p>
    <w:p w14:paraId="6BE7B0CC" w14:textId="77777777" w:rsidR="00671D9C" w:rsidRPr="003B09DC" w:rsidRDefault="00671D9C" w:rsidP="00671D9C">
      <w:pPr>
        <w:spacing w:line="240" w:lineRule="auto"/>
        <w:rPr>
          <w:rFonts w:ascii="Times New Roman" w:hAnsi="Times New Roman"/>
          <w:sz w:val="24"/>
          <w:szCs w:val="24"/>
        </w:rPr>
      </w:pPr>
      <w:r w:rsidRPr="003B09DC">
        <w:rPr>
          <w:rFonts w:ascii="Times New Roman" w:hAnsi="Times New Roman"/>
          <w:sz w:val="24"/>
          <w:szCs w:val="24"/>
        </w:rPr>
        <w:t xml:space="preserve">Japan International Cooperation Agency. (2008).the Study on Recycling Industry </w:t>
      </w:r>
    </w:p>
    <w:p w14:paraId="32766252" w14:textId="77777777" w:rsidR="00671D9C" w:rsidRDefault="00671D9C" w:rsidP="00671D9C">
      <w:pPr>
        <w:spacing w:line="240" w:lineRule="auto"/>
        <w:ind w:left="720"/>
        <w:rPr>
          <w:rStyle w:val="Hyperlink"/>
          <w:rFonts w:ascii="Times New Roman" w:hAnsi="Times New Roman"/>
          <w:color w:val="auto"/>
          <w:sz w:val="24"/>
          <w:szCs w:val="24"/>
          <w:u w:val="none"/>
        </w:rPr>
      </w:pPr>
      <w:r w:rsidRPr="003B09DC">
        <w:rPr>
          <w:rFonts w:ascii="Times New Roman" w:hAnsi="Times New Roman"/>
          <w:sz w:val="24"/>
          <w:szCs w:val="24"/>
        </w:rPr>
        <w:t xml:space="preserve">Development in the Republic of the Philippines Final Report (Summary). Retrieved from </w:t>
      </w:r>
      <w:hyperlink r:id="rId26" w:history="1">
        <w:r w:rsidRPr="003B09DC">
          <w:rPr>
            <w:rStyle w:val="Hyperlink"/>
            <w:rFonts w:ascii="Times New Roman" w:hAnsi="Times New Roman"/>
            <w:color w:val="auto"/>
            <w:sz w:val="24"/>
            <w:szCs w:val="24"/>
            <w:u w:val="none"/>
          </w:rPr>
          <w:t>http://open_jicareport.jica.go.jp/pdf/11882396.pdf</w:t>
        </w:r>
      </w:hyperlink>
    </w:p>
    <w:p w14:paraId="02A69FF6" w14:textId="77777777" w:rsidR="000F361B" w:rsidRPr="003B09DC" w:rsidRDefault="000F361B" w:rsidP="00D60104">
      <w:pPr>
        <w:spacing w:line="240" w:lineRule="auto"/>
        <w:jc w:val="both"/>
        <w:rPr>
          <w:rFonts w:ascii="Times New Roman" w:hAnsi="Times New Roman"/>
          <w:sz w:val="24"/>
          <w:szCs w:val="24"/>
        </w:rPr>
      </w:pPr>
      <w:r w:rsidRPr="003B09DC">
        <w:rPr>
          <w:rFonts w:ascii="Times New Roman" w:hAnsi="Times New Roman"/>
          <w:sz w:val="24"/>
          <w:szCs w:val="24"/>
        </w:rPr>
        <w:lastRenderedPageBreak/>
        <w:t>J</w:t>
      </w:r>
      <w:r w:rsidR="00D60104">
        <w:rPr>
          <w:rFonts w:ascii="Times New Roman" w:hAnsi="Times New Roman"/>
          <w:sz w:val="24"/>
          <w:szCs w:val="24"/>
        </w:rPr>
        <w:t xml:space="preserve">unk My Car (n.d.) Junk My Car </w:t>
      </w:r>
      <w:r w:rsidRPr="003B09DC">
        <w:rPr>
          <w:rFonts w:ascii="Times New Roman" w:hAnsi="Times New Roman"/>
          <w:sz w:val="24"/>
          <w:szCs w:val="24"/>
        </w:rPr>
        <w:t>Retrieved from</w:t>
      </w:r>
      <w:hyperlink r:id="rId27" w:history="1">
        <w:r w:rsidR="00D60104" w:rsidRPr="00D60104">
          <w:rPr>
            <w:rStyle w:val="Hyperlink"/>
            <w:rFonts w:ascii="Times New Roman" w:hAnsi="Times New Roman"/>
            <w:color w:val="auto"/>
            <w:sz w:val="24"/>
            <w:szCs w:val="24"/>
            <w:u w:val="none"/>
          </w:rPr>
          <w:t>https://www.junkmycar.com/how-it-</w:t>
        </w:r>
      </w:hyperlink>
      <w:r w:rsidR="00D60104">
        <w:rPr>
          <w:rFonts w:ascii="Times New Roman" w:hAnsi="Times New Roman"/>
          <w:sz w:val="24"/>
          <w:szCs w:val="24"/>
        </w:rPr>
        <w:tab/>
      </w:r>
      <w:r w:rsidRPr="003B09DC">
        <w:rPr>
          <w:rFonts w:ascii="Times New Roman" w:hAnsi="Times New Roman"/>
          <w:sz w:val="24"/>
          <w:szCs w:val="24"/>
        </w:rPr>
        <w:t>works</w:t>
      </w:r>
    </w:p>
    <w:p w14:paraId="4D534E5F" w14:textId="77777777" w:rsidR="000F361B" w:rsidRPr="003B09DC" w:rsidRDefault="000F361B" w:rsidP="000F361B">
      <w:pPr>
        <w:spacing w:line="240" w:lineRule="auto"/>
        <w:jc w:val="both"/>
        <w:rPr>
          <w:rFonts w:ascii="Times New Roman" w:hAnsi="Times New Roman"/>
          <w:sz w:val="24"/>
          <w:szCs w:val="24"/>
        </w:rPr>
      </w:pPr>
      <w:r w:rsidRPr="003B09DC">
        <w:rPr>
          <w:rFonts w:ascii="Times New Roman" w:hAnsi="Times New Roman"/>
          <w:sz w:val="24"/>
          <w:szCs w:val="24"/>
        </w:rPr>
        <w:t xml:space="preserve">Junkshop Online (n.d.). Junkshop Online. Retrieved from </w:t>
      </w:r>
    </w:p>
    <w:p w14:paraId="0FF28096" w14:textId="77777777" w:rsidR="000F361B" w:rsidRPr="003B09DC" w:rsidRDefault="001F1E0D" w:rsidP="000F361B">
      <w:pPr>
        <w:spacing w:line="240" w:lineRule="auto"/>
        <w:ind w:firstLine="720"/>
        <w:jc w:val="both"/>
        <w:rPr>
          <w:rFonts w:ascii="Times New Roman" w:hAnsi="Times New Roman"/>
          <w:sz w:val="24"/>
          <w:szCs w:val="24"/>
        </w:rPr>
      </w:pPr>
      <w:hyperlink r:id="rId28" w:history="1">
        <w:r w:rsidR="000F361B" w:rsidRPr="003B09DC">
          <w:rPr>
            <w:rStyle w:val="Hyperlink"/>
            <w:rFonts w:ascii="Times New Roman" w:hAnsi="Times New Roman"/>
            <w:color w:val="auto"/>
            <w:sz w:val="24"/>
            <w:szCs w:val="24"/>
            <w:u w:val="none"/>
          </w:rPr>
          <w:t>https://www.facebook.com/junkshoponline/https://sgpjunkshop.com/</w:t>
        </w:r>
      </w:hyperlink>
    </w:p>
    <w:p w14:paraId="653BBE73" w14:textId="77777777" w:rsidR="00C545C3" w:rsidRPr="003B09DC" w:rsidRDefault="00F758F3" w:rsidP="00F72F4B">
      <w:pPr>
        <w:spacing w:line="240" w:lineRule="auto"/>
        <w:rPr>
          <w:rFonts w:ascii="Times New Roman" w:hAnsi="Times New Roman"/>
          <w:sz w:val="24"/>
          <w:szCs w:val="24"/>
        </w:rPr>
      </w:pPr>
      <w:r w:rsidRPr="003B09DC">
        <w:rPr>
          <w:rFonts w:ascii="Times New Roman" w:hAnsi="Times New Roman"/>
          <w:sz w:val="24"/>
          <w:szCs w:val="24"/>
        </w:rPr>
        <w:t xml:space="preserve">Madarang, C.S. (2019, February 28). Over 9.2 million kilos of garbage produced </w:t>
      </w:r>
    </w:p>
    <w:p w14:paraId="40063850" w14:textId="77777777" w:rsidR="00F758F3" w:rsidRPr="003B09DC" w:rsidRDefault="00F758F3" w:rsidP="00F72F4B">
      <w:pPr>
        <w:spacing w:line="240" w:lineRule="auto"/>
        <w:ind w:left="720"/>
        <w:rPr>
          <w:rFonts w:ascii="Times New Roman" w:hAnsi="Times New Roman"/>
          <w:sz w:val="24"/>
          <w:szCs w:val="24"/>
        </w:rPr>
      </w:pPr>
      <w:r w:rsidRPr="003B09DC">
        <w:rPr>
          <w:rFonts w:ascii="Times New Roman" w:hAnsi="Times New Roman"/>
          <w:sz w:val="24"/>
          <w:szCs w:val="24"/>
        </w:rPr>
        <w:t xml:space="preserve">in Metro Manila, some end up in Manila Bay. Retrieved from </w:t>
      </w:r>
      <w:hyperlink r:id="rId29" w:history="1">
        <w:r w:rsidRPr="003B09DC">
          <w:rPr>
            <w:rStyle w:val="Hyperlink"/>
            <w:rFonts w:ascii="Times New Roman" w:hAnsi="Times New Roman"/>
            <w:color w:val="auto"/>
            <w:sz w:val="24"/>
            <w:szCs w:val="24"/>
            <w:u w:val="none"/>
          </w:rPr>
          <w:t>http://www.interaksyon.com/politics-issues/2019/02/28/145000/garbage-metro-manila-bay-pollution-environment/</w:t>
        </w:r>
      </w:hyperlink>
    </w:p>
    <w:p w14:paraId="49AB3C8A" w14:textId="77777777" w:rsidR="00083719" w:rsidRPr="003B09DC" w:rsidRDefault="00083719" w:rsidP="00F72F4B">
      <w:pPr>
        <w:rPr>
          <w:rFonts w:ascii="Times New Roman" w:hAnsi="Times New Roman"/>
          <w:sz w:val="24"/>
          <w:szCs w:val="24"/>
        </w:rPr>
      </w:pPr>
      <w:r w:rsidRPr="003B09DC">
        <w:rPr>
          <w:rFonts w:ascii="Times New Roman" w:hAnsi="Times New Roman"/>
          <w:sz w:val="24"/>
          <w:szCs w:val="24"/>
        </w:rPr>
        <w:t xml:space="preserve">Mayuga, J. (2016, January 18) Turning garbage into gold Retrieved From </w:t>
      </w:r>
    </w:p>
    <w:p w14:paraId="493E4E0D" w14:textId="77777777" w:rsidR="00F758F3" w:rsidRPr="003B09DC" w:rsidRDefault="001F1E0D" w:rsidP="00F72F4B">
      <w:pPr>
        <w:spacing w:line="240" w:lineRule="auto"/>
        <w:ind w:firstLine="720"/>
        <w:rPr>
          <w:rStyle w:val="Hyperlink"/>
          <w:rFonts w:ascii="Times New Roman" w:hAnsi="Times New Roman"/>
          <w:color w:val="auto"/>
          <w:sz w:val="24"/>
          <w:szCs w:val="24"/>
          <w:u w:val="none"/>
        </w:rPr>
      </w:pPr>
      <w:hyperlink r:id="rId30" w:history="1">
        <w:r w:rsidR="00083719" w:rsidRPr="003B09DC">
          <w:rPr>
            <w:rStyle w:val="Hyperlink"/>
            <w:rFonts w:ascii="Times New Roman" w:hAnsi="Times New Roman"/>
            <w:color w:val="auto"/>
            <w:sz w:val="24"/>
            <w:szCs w:val="24"/>
            <w:u w:val="none"/>
          </w:rPr>
          <w:t>https://businessmirror.com.ph/2016/01/18/turning-garbage-into-gold/</w:t>
        </w:r>
      </w:hyperlink>
    </w:p>
    <w:p w14:paraId="76453358"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National Privacy Commission (2012) Republic Act 10173 – Data Privacy Act of </w:t>
      </w:r>
    </w:p>
    <w:p w14:paraId="57CFA304" w14:textId="77777777" w:rsidR="00083719" w:rsidRPr="003B09DC" w:rsidRDefault="00083719" w:rsidP="00F72F4B">
      <w:pPr>
        <w:ind w:firstLine="720"/>
        <w:rPr>
          <w:rFonts w:ascii="Times New Roman" w:hAnsi="Times New Roman"/>
          <w:sz w:val="24"/>
          <w:szCs w:val="24"/>
        </w:rPr>
      </w:pPr>
      <w:r w:rsidRPr="003B09DC">
        <w:rPr>
          <w:rFonts w:ascii="Times New Roman" w:hAnsi="Times New Roman"/>
          <w:sz w:val="24"/>
          <w:szCs w:val="24"/>
        </w:rPr>
        <w:t xml:space="preserve">2012 Retrieved From </w:t>
      </w:r>
      <w:hyperlink r:id="rId31" w:anchor="8" w:history="1">
        <w:r w:rsidRPr="003B09DC">
          <w:rPr>
            <w:rStyle w:val="Hyperlink"/>
            <w:rFonts w:ascii="Times New Roman" w:hAnsi="Times New Roman"/>
            <w:color w:val="auto"/>
            <w:sz w:val="24"/>
            <w:szCs w:val="24"/>
            <w:u w:val="none"/>
          </w:rPr>
          <w:t>https://www.privacy.gov.ph/data-privacy-act/#8</w:t>
        </w:r>
      </w:hyperlink>
    </w:p>
    <w:p w14:paraId="53ADA798" w14:textId="77777777" w:rsidR="00083719" w:rsidRPr="003B09DC" w:rsidRDefault="00083719" w:rsidP="00F72F4B">
      <w:pPr>
        <w:rPr>
          <w:rFonts w:ascii="Times New Roman" w:hAnsi="Times New Roman"/>
          <w:caps/>
          <w:sz w:val="24"/>
          <w:szCs w:val="24"/>
        </w:rPr>
      </w:pPr>
      <w:r w:rsidRPr="003B09DC">
        <w:rPr>
          <w:rFonts w:ascii="Times New Roman" w:hAnsi="Times New Roman"/>
          <w:sz w:val="24"/>
          <w:szCs w:val="24"/>
        </w:rPr>
        <w:t>PaprecGroup (2008, October) the history of recycling around the world</w:t>
      </w:r>
    </w:p>
    <w:p w14:paraId="48035593" w14:textId="77777777" w:rsidR="00083719" w:rsidRDefault="00083719" w:rsidP="00F72F4B">
      <w:pPr>
        <w:spacing w:line="240" w:lineRule="auto"/>
        <w:ind w:left="720"/>
        <w:rPr>
          <w:rStyle w:val="Hyperlink"/>
          <w:rFonts w:ascii="Times New Roman" w:hAnsi="Times New Roman"/>
          <w:color w:val="auto"/>
          <w:sz w:val="24"/>
          <w:szCs w:val="24"/>
          <w:u w:val="none"/>
        </w:rPr>
      </w:pPr>
      <w:r w:rsidRPr="003B09DC">
        <w:rPr>
          <w:rFonts w:ascii="Times New Roman" w:hAnsi="Times New Roman"/>
          <w:sz w:val="24"/>
          <w:szCs w:val="24"/>
        </w:rPr>
        <w:t xml:space="preserve">Retrieved from </w:t>
      </w:r>
      <w:hyperlink r:id="rId32" w:history="1">
        <w:r w:rsidR="00A93168" w:rsidRPr="003B09DC">
          <w:rPr>
            <w:rStyle w:val="Hyperlink"/>
            <w:rFonts w:ascii="Times New Roman" w:hAnsi="Times New Roman"/>
            <w:color w:val="auto"/>
            <w:sz w:val="24"/>
            <w:szCs w:val="24"/>
            <w:u w:val="none"/>
          </w:rPr>
          <w:t>https://www.paprec.com/en/understanding-recycling/recycling/history-recycling-around-world</w:t>
        </w:r>
      </w:hyperlink>
    </w:p>
    <w:p w14:paraId="42F6BCB2" w14:textId="77777777" w:rsidR="000F361B" w:rsidRPr="003B09DC" w:rsidRDefault="000F361B" w:rsidP="000F361B">
      <w:pPr>
        <w:spacing w:line="240" w:lineRule="auto"/>
        <w:jc w:val="both"/>
        <w:rPr>
          <w:rFonts w:ascii="Times New Roman" w:hAnsi="Times New Roman"/>
          <w:sz w:val="24"/>
          <w:szCs w:val="24"/>
        </w:rPr>
      </w:pPr>
      <w:r w:rsidRPr="003B09DC">
        <w:rPr>
          <w:rFonts w:ascii="Times New Roman" w:hAnsi="Times New Roman"/>
          <w:sz w:val="24"/>
          <w:szCs w:val="24"/>
        </w:rPr>
        <w:t xml:space="preserve">Pinoy Junkshop (2014). PINOY ONLINE JUNK SHOP. Retrieved from </w:t>
      </w:r>
    </w:p>
    <w:p w14:paraId="0EB1DFC5" w14:textId="77777777" w:rsidR="000F361B" w:rsidRPr="003B09DC" w:rsidRDefault="001F1E0D" w:rsidP="000F361B">
      <w:pPr>
        <w:spacing w:line="240" w:lineRule="auto"/>
        <w:ind w:firstLine="720"/>
        <w:jc w:val="both"/>
        <w:rPr>
          <w:rFonts w:ascii="Times New Roman" w:hAnsi="Times New Roman"/>
          <w:sz w:val="24"/>
          <w:szCs w:val="24"/>
        </w:rPr>
      </w:pPr>
      <w:hyperlink r:id="rId33" w:history="1">
        <w:r w:rsidR="000F361B" w:rsidRPr="003B09DC">
          <w:rPr>
            <w:rStyle w:val="Hyperlink"/>
            <w:rFonts w:ascii="Times New Roman" w:hAnsi="Times New Roman"/>
            <w:color w:val="auto"/>
            <w:sz w:val="24"/>
            <w:szCs w:val="24"/>
            <w:u w:val="none"/>
          </w:rPr>
          <w:t>https://www.facebook.com/groups/oljunks/about/</w:t>
        </w:r>
      </w:hyperlink>
    </w:p>
    <w:p w14:paraId="58E239A5" w14:textId="77777777" w:rsidR="00DD1EBC" w:rsidRPr="003B09DC" w:rsidRDefault="00DD1EBC" w:rsidP="00F72F4B">
      <w:pPr>
        <w:spacing w:line="240" w:lineRule="auto"/>
        <w:rPr>
          <w:rFonts w:ascii="Times New Roman" w:hAnsi="Times New Roman"/>
          <w:sz w:val="24"/>
          <w:szCs w:val="24"/>
        </w:rPr>
      </w:pPr>
      <w:r w:rsidRPr="003B09DC">
        <w:rPr>
          <w:rFonts w:ascii="Times New Roman" w:hAnsi="Times New Roman"/>
          <w:sz w:val="24"/>
          <w:szCs w:val="24"/>
        </w:rPr>
        <w:t xml:space="preserve">Ritchie, H&amp;Roser, M. (2018, September). Plastic Pollution. Retrieved from </w:t>
      </w:r>
    </w:p>
    <w:p w14:paraId="79CA47CE" w14:textId="77777777" w:rsidR="00DD1EBC" w:rsidRPr="003B09DC" w:rsidRDefault="001F1E0D" w:rsidP="00F72F4B">
      <w:pPr>
        <w:ind w:firstLine="720"/>
        <w:rPr>
          <w:rFonts w:ascii="Times New Roman" w:hAnsi="Times New Roman"/>
          <w:sz w:val="24"/>
          <w:szCs w:val="24"/>
        </w:rPr>
      </w:pPr>
      <w:hyperlink r:id="rId34" w:history="1">
        <w:r w:rsidR="00DD1EBC" w:rsidRPr="003B09DC">
          <w:rPr>
            <w:rStyle w:val="Hyperlink"/>
            <w:rFonts w:ascii="Times New Roman" w:hAnsi="Times New Roman"/>
            <w:color w:val="auto"/>
            <w:sz w:val="24"/>
            <w:szCs w:val="24"/>
            <w:u w:val="none"/>
          </w:rPr>
          <w:t>https://ourworldindata.org/plastic-pollution</w:t>
        </w:r>
      </w:hyperlink>
    </w:p>
    <w:p w14:paraId="60319402"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Rucker, M.(2016, January 11)3 straightforward methods for analyzing qualitative </w:t>
      </w:r>
    </w:p>
    <w:p w14:paraId="6907F966" w14:textId="77777777" w:rsidR="00083719" w:rsidRPr="003B09DC" w:rsidRDefault="00083719" w:rsidP="00F72F4B">
      <w:pPr>
        <w:ind w:left="720"/>
        <w:rPr>
          <w:rFonts w:ascii="Times New Roman" w:hAnsi="Times New Roman"/>
          <w:sz w:val="24"/>
          <w:szCs w:val="24"/>
        </w:rPr>
      </w:pPr>
      <w:r w:rsidRPr="003B09DC">
        <w:rPr>
          <w:rFonts w:ascii="Times New Roman" w:hAnsi="Times New Roman"/>
          <w:sz w:val="24"/>
          <w:szCs w:val="24"/>
        </w:rPr>
        <w:t xml:space="preserve">interview Data Retrieved from </w:t>
      </w:r>
      <w:hyperlink r:id="rId35" w:history="1">
        <w:r w:rsidR="00A93168" w:rsidRPr="003B09DC">
          <w:rPr>
            <w:rStyle w:val="Hyperlink"/>
            <w:rFonts w:ascii="Times New Roman" w:hAnsi="Times New Roman"/>
            <w:color w:val="auto"/>
            <w:sz w:val="24"/>
            <w:szCs w:val="24"/>
            <w:u w:val="none"/>
          </w:rPr>
          <w:t>https://unstick.me/3-straightforward-methods-for-analyzing-qualitative-interview-data/</w:t>
        </w:r>
      </w:hyperlink>
    </w:p>
    <w:p w14:paraId="71F7B4BD" w14:textId="77777777" w:rsidR="00C545C3" w:rsidRPr="003B09DC" w:rsidRDefault="00F758F3" w:rsidP="00F72F4B">
      <w:pPr>
        <w:spacing w:line="240" w:lineRule="auto"/>
        <w:rPr>
          <w:rFonts w:ascii="Times New Roman" w:hAnsi="Times New Roman"/>
          <w:sz w:val="24"/>
          <w:szCs w:val="24"/>
        </w:rPr>
      </w:pPr>
      <w:r w:rsidRPr="003B09DC">
        <w:rPr>
          <w:rFonts w:ascii="Times New Roman" w:hAnsi="Times New Roman"/>
          <w:sz w:val="24"/>
          <w:szCs w:val="24"/>
        </w:rPr>
        <w:t xml:space="preserve">Sci, A.A (n.d.) Solid-waste management practices of households in </w:t>
      </w:r>
    </w:p>
    <w:p w14:paraId="46DDAC13" w14:textId="77777777" w:rsidR="00F758F3" w:rsidRDefault="00F758F3" w:rsidP="00F72F4B">
      <w:pPr>
        <w:spacing w:line="240" w:lineRule="auto"/>
        <w:ind w:left="720"/>
        <w:rPr>
          <w:rStyle w:val="Hyperlink"/>
          <w:rFonts w:ascii="Times New Roman" w:hAnsi="Times New Roman"/>
          <w:color w:val="auto"/>
          <w:sz w:val="24"/>
          <w:szCs w:val="24"/>
          <w:u w:val="none"/>
        </w:rPr>
      </w:pPr>
      <w:r w:rsidRPr="003B09DC">
        <w:rPr>
          <w:rFonts w:ascii="Times New Roman" w:hAnsi="Times New Roman"/>
          <w:sz w:val="24"/>
          <w:szCs w:val="24"/>
        </w:rPr>
        <w:t>Manila,Philippines R</w:t>
      </w:r>
      <w:r w:rsidR="00C545C3" w:rsidRPr="003B09DC">
        <w:rPr>
          <w:rFonts w:ascii="Times New Roman" w:hAnsi="Times New Roman"/>
          <w:sz w:val="24"/>
          <w:szCs w:val="24"/>
        </w:rPr>
        <w:t xml:space="preserve">etrieved </w:t>
      </w:r>
      <w:r w:rsidRPr="003B09DC">
        <w:rPr>
          <w:rFonts w:ascii="Times New Roman" w:hAnsi="Times New Roman"/>
          <w:sz w:val="24"/>
          <w:szCs w:val="24"/>
        </w:rPr>
        <w:t>from</w:t>
      </w:r>
      <w:hyperlink r:id="rId36" w:history="1">
        <w:r w:rsidRPr="003B09DC">
          <w:rPr>
            <w:rStyle w:val="Hyperlink"/>
            <w:rFonts w:ascii="Times New Roman" w:hAnsi="Times New Roman"/>
            <w:color w:val="auto"/>
            <w:sz w:val="24"/>
            <w:szCs w:val="24"/>
            <w:u w:val="none"/>
          </w:rPr>
          <w:t>https://www.ncbi.nlm.nih.gov/pubmed/18991942</w:t>
        </w:r>
      </w:hyperlink>
    </w:p>
    <w:p w14:paraId="411F20A8" w14:textId="77777777" w:rsidR="00671D9C" w:rsidRPr="00D60104" w:rsidRDefault="00671D9C" w:rsidP="00671D9C">
      <w:pPr>
        <w:spacing w:line="240" w:lineRule="auto"/>
        <w:rPr>
          <w:rFonts w:ascii="Times New Roman" w:hAnsi="Times New Roman"/>
          <w:sz w:val="24"/>
          <w:szCs w:val="24"/>
        </w:rPr>
      </w:pPr>
      <w:r w:rsidRPr="003B09DC">
        <w:rPr>
          <w:rFonts w:ascii="Times New Roman" w:hAnsi="Times New Roman"/>
          <w:sz w:val="24"/>
          <w:szCs w:val="24"/>
        </w:rPr>
        <w:t>SE</w:t>
      </w:r>
      <w:r w:rsidRPr="00D60104">
        <w:rPr>
          <w:rFonts w:ascii="Times New Roman" w:hAnsi="Times New Roman"/>
          <w:sz w:val="24"/>
          <w:szCs w:val="24"/>
        </w:rPr>
        <w:t xml:space="preserve">PO. (2017).Philippine Solid Wastes at A Glance. Retrieved from </w:t>
      </w:r>
    </w:p>
    <w:p w14:paraId="62349902" w14:textId="77777777" w:rsidR="00671D9C" w:rsidRPr="00D60104" w:rsidRDefault="001F1E0D" w:rsidP="00D60104">
      <w:pPr>
        <w:spacing w:line="240" w:lineRule="auto"/>
        <w:ind w:left="720"/>
        <w:rPr>
          <w:rStyle w:val="Hyperlink"/>
          <w:rFonts w:ascii="Times New Roman" w:hAnsi="Times New Roman"/>
          <w:color w:val="auto"/>
          <w:sz w:val="24"/>
          <w:szCs w:val="24"/>
          <w:u w:val="none"/>
        </w:rPr>
      </w:pPr>
      <w:hyperlink r:id="rId37" w:history="1">
        <w:r w:rsidR="00D60104" w:rsidRPr="00D60104">
          <w:rPr>
            <w:rStyle w:val="Hyperlink"/>
            <w:rFonts w:ascii="Times New Roman" w:hAnsi="Times New Roman"/>
            <w:color w:val="auto"/>
            <w:sz w:val="24"/>
            <w:szCs w:val="24"/>
            <w:u w:val="none"/>
          </w:rPr>
          <w:t>https://www.senate.gov.ph/publications/SEPO/AAG_Philippine%20Solid%20Wastes_Nov2017.pdf</w:t>
        </w:r>
      </w:hyperlink>
    </w:p>
    <w:p w14:paraId="16DEC29D" w14:textId="77777777" w:rsidR="000F361B" w:rsidRDefault="000F361B" w:rsidP="000F361B">
      <w:pPr>
        <w:spacing w:line="240" w:lineRule="auto"/>
        <w:jc w:val="both"/>
        <w:rPr>
          <w:rFonts w:ascii="Times New Roman" w:hAnsi="Times New Roman"/>
          <w:sz w:val="24"/>
          <w:szCs w:val="24"/>
        </w:rPr>
      </w:pPr>
      <w:r w:rsidRPr="003B09DC">
        <w:rPr>
          <w:rFonts w:ascii="Times New Roman" w:hAnsi="Times New Roman"/>
          <w:sz w:val="24"/>
          <w:szCs w:val="24"/>
        </w:rPr>
        <w:t>SGP Junkshop (n.d.). SGP General Merchandise.</w:t>
      </w:r>
      <w:r>
        <w:rPr>
          <w:rFonts w:ascii="Times New Roman" w:hAnsi="Times New Roman"/>
          <w:sz w:val="24"/>
          <w:szCs w:val="24"/>
        </w:rPr>
        <w:t xml:space="preserve"> Retrieved from </w:t>
      </w:r>
    </w:p>
    <w:p w14:paraId="7ADCAF30" w14:textId="77777777" w:rsidR="000F361B" w:rsidRDefault="000F361B" w:rsidP="000F361B">
      <w:pPr>
        <w:spacing w:line="240" w:lineRule="auto"/>
        <w:ind w:firstLine="720"/>
        <w:jc w:val="both"/>
        <w:rPr>
          <w:rFonts w:ascii="Times New Roman" w:hAnsi="Times New Roman"/>
          <w:sz w:val="24"/>
          <w:szCs w:val="24"/>
        </w:rPr>
      </w:pPr>
      <w:r w:rsidRPr="003B09DC">
        <w:rPr>
          <w:rFonts w:ascii="Times New Roman" w:hAnsi="Times New Roman"/>
          <w:sz w:val="24"/>
          <w:szCs w:val="24"/>
        </w:rPr>
        <w:t>https://sgpjunkshop.com/</w:t>
      </w:r>
    </w:p>
    <w:p w14:paraId="7F39C071" w14:textId="77777777" w:rsidR="000F361B" w:rsidRPr="003B09DC" w:rsidRDefault="000F361B" w:rsidP="000F361B">
      <w:pPr>
        <w:spacing w:line="240" w:lineRule="auto"/>
        <w:jc w:val="both"/>
        <w:rPr>
          <w:rFonts w:ascii="Times New Roman" w:hAnsi="Times New Roman"/>
          <w:sz w:val="24"/>
          <w:szCs w:val="24"/>
        </w:rPr>
      </w:pPr>
      <w:r w:rsidRPr="003B09DC">
        <w:rPr>
          <w:rFonts w:ascii="Times New Roman" w:hAnsi="Times New Roman"/>
          <w:sz w:val="24"/>
          <w:szCs w:val="24"/>
        </w:rPr>
        <w:t xml:space="preserve">SKIPTHEDEPOT (n.d.). SkipTheDepot-Recycling Pickup and Bottle Drives. </w:t>
      </w:r>
    </w:p>
    <w:p w14:paraId="6598A091" w14:textId="77777777" w:rsidR="000F361B" w:rsidRPr="003B09DC" w:rsidRDefault="000F361B" w:rsidP="000F361B">
      <w:pPr>
        <w:spacing w:line="240" w:lineRule="auto"/>
        <w:ind w:firstLine="720"/>
        <w:jc w:val="both"/>
        <w:rPr>
          <w:rFonts w:ascii="Times New Roman" w:hAnsi="Times New Roman"/>
          <w:sz w:val="24"/>
          <w:szCs w:val="24"/>
        </w:rPr>
      </w:pPr>
      <w:r w:rsidRPr="003B09DC">
        <w:rPr>
          <w:rFonts w:ascii="Times New Roman" w:hAnsi="Times New Roman"/>
          <w:sz w:val="24"/>
          <w:szCs w:val="24"/>
        </w:rPr>
        <w:t xml:space="preserve">Retrieved from </w:t>
      </w:r>
      <w:hyperlink r:id="rId38" w:history="1">
        <w:r w:rsidRPr="003B09DC">
          <w:rPr>
            <w:rStyle w:val="Hyperlink"/>
            <w:rFonts w:ascii="Times New Roman" w:hAnsi="Times New Roman"/>
            <w:color w:val="auto"/>
            <w:sz w:val="24"/>
            <w:szCs w:val="24"/>
            <w:u w:val="none"/>
          </w:rPr>
          <w:t>https://skipthedepot.com/</w:t>
        </w:r>
      </w:hyperlink>
    </w:p>
    <w:p w14:paraId="2B54BBB6" w14:textId="77777777" w:rsidR="00D60104" w:rsidRDefault="00F758F3" w:rsidP="00D60104">
      <w:pPr>
        <w:rPr>
          <w:rFonts w:ascii="Times New Roman" w:hAnsi="Times New Roman"/>
          <w:sz w:val="24"/>
          <w:szCs w:val="24"/>
        </w:rPr>
      </w:pPr>
      <w:r w:rsidRPr="003B09DC">
        <w:rPr>
          <w:rFonts w:ascii="Times New Roman" w:hAnsi="Times New Roman"/>
          <w:sz w:val="24"/>
          <w:szCs w:val="24"/>
        </w:rPr>
        <w:lastRenderedPageBreak/>
        <w:t xml:space="preserve">Statista (2019, February 1) Share of households with a computer at home worldwide from </w:t>
      </w:r>
      <w:r w:rsidR="00D60104">
        <w:rPr>
          <w:rFonts w:ascii="Times New Roman" w:hAnsi="Times New Roman"/>
          <w:sz w:val="24"/>
          <w:szCs w:val="24"/>
        </w:rPr>
        <w:br/>
      </w:r>
    </w:p>
    <w:p w14:paraId="6CB1F135" w14:textId="77777777" w:rsidR="00F758F3" w:rsidRPr="003B09DC" w:rsidRDefault="00F758F3" w:rsidP="00D60104">
      <w:pPr>
        <w:ind w:left="720"/>
        <w:rPr>
          <w:rFonts w:ascii="Times New Roman" w:hAnsi="Times New Roman"/>
          <w:sz w:val="24"/>
          <w:szCs w:val="24"/>
        </w:rPr>
      </w:pPr>
      <w:r w:rsidRPr="003B09DC">
        <w:rPr>
          <w:rFonts w:ascii="Times New Roman" w:hAnsi="Times New Roman"/>
          <w:sz w:val="24"/>
          <w:szCs w:val="24"/>
        </w:rPr>
        <w:t xml:space="preserve">2005 to 2018Retrieved from </w:t>
      </w:r>
      <w:hyperlink r:id="rId39" w:history="1">
        <w:r w:rsidR="00C545C3" w:rsidRPr="003B09DC">
          <w:rPr>
            <w:rStyle w:val="Hyperlink"/>
            <w:rFonts w:ascii="Times New Roman" w:hAnsi="Times New Roman"/>
            <w:color w:val="auto"/>
            <w:sz w:val="24"/>
            <w:szCs w:val="24"/>
            <w:u w:val="none"/>
          </w:rPr>
          <w:t>https://www.statista.com/statistics/748551/worldwide-households-with- computer/</w:t>
        </w:r>
      </w:hyperlink>
    </w:p>
    <w:p w14:paraId="017F7206" w14:textId="77777777" w:rsidR="00C545C3" w:rsidRPr="003B09DC" w:rsidRDefault="00083719" w:rsidP="00F72F4B">
      <w:pPr>
        <w:rPr>
          <w:rFonts w:ascii="Times New Roman" w:hAnsi="Times New Roman"/>
          <w:sz w:val="24"/>
          <w:szCs w:val="24"/>
        </w:rPr>
      </w:pPr>
      <w:r w:rsidRPr="003B09DC">
        <w:rPr>
          <w:rFonts w:ascii="Times New Roman" w:hAnsi="Times New Roman"/>
          <w:sz w:val="24"/>
          <w:szCs w:val="24"/>
        </w:rPr>
        <w:t xml:space="preserve">Statista (2019, February 19) Number of smartphone users in the Philippines from </w:t>
      </w:r>
    </w:p>
    <w:p w14:paraId="1145F5B9" w14:textId="77777777" w:rsidR="00083719" w:rsidRPr="003B09DC" w:rsidRDefault="00083719" w:rsidP="00F72F4B">
      <w:pPr>
        <w:ind w:left="720"/>
        <w:rPr>
          <w:rFonts w:ascii="Times New Roman" w:hAnsi="Times New Roman"/>
          <w:sz w:val="24"/>
          <w:szCs w:val="24"/>
        </w:rPr>
      </w:pPr>
      <w:r w:rsidRPr="003B09DC">
        <w:rPr>
          <w:rFonts w:ascii="Times New Roman" w:hAnsi="Times New Roman"/>
          <w:sz w:val="24"/>
          <w:szCs w:val="24"/>
        </w:rPr>
        <w:t xml:space="preserve">2015 to 2022 (in millions) Retrieved From </w:t>
      </w:r>
      <w:hyperlink r:id="rId40" w:history="1">
        <w:r w:rsidR="003A1A7D" w:rsidRPr="003B09DC">
          <w:rPr>
            <w:rStyle w:val="Hyperlink"/>
            <w:rFonts w:ascii="Times New Roman" w:hAnsi="Times New Roman"/>
            <w:color w:val="auto"/>
            <w:sz w:val="24"/>
            <w:szCs w:val="24"/>
            <w:u w:val="none"/>
          </w:rPr>
          <w:t>https://www.statista.com/statistics/467186/forecast-of-smartphone-users-in-the-philippines/</w:t>
        </w:r>
      </w:hyperlink>
    </w:p>
    <w:p w14:paraId="43F06DC2" w14:textId="77777777" w:rsidR="003733CD" w:rsidRPr="003B09DC" w:rsidRDefault="003733CD" w:rsidP="00F72F4B">
      <w:pPr>
        <w:rPr>
          <w:rFonts w:ascii="Times New Roman" w:hAnsi="Times New Roman"/>
          <w:sz w:val="24"/>
          <w:szCs w:val="24"/>
        </w:rPr>
      </w:pPr>
      <w:r w:rsidRPr="003B09DC">
        <w:rPr>
          <w:rFonts w:ascii="Times New Roman" w:hAnsi="Times New Roman"/>
          <w:sz w:val="24"/>
          <w:szCs w:val="24"/>
        </w:rPr>
        <w:t xml:space="preserve">TutorialsPoint (2019) SDLC – Overview Retrieved From </w:t>
      </w:r>
    </w:p>
    <w:p w14:paraId="79AF8F9D" w14:textId="77777777" w:rsidR="0095686F" w:rsidRPr="003B09DC" w:rsidRDefault="001F1E0D" w:rsidP="00F72F4B">
      <w:pPr>
        <w:ind w:firstLine="720"/>
        <w:rPr>
          <w:rFonts w:ascii="Times New Roman" w:hAnsi="Times New Roman"/>
          <w:sz w:val="24"/>
          <w:szCs w:val="24"/>
        </w:rPr>
      </w:pPr>
      <w:hyperlink r:id="rId41" w:history="1">
        <w:r w:rsidR="003733CD" w:rsidRPr="003B09DC">
          <w:rPr>
            <w:rStyle w:val="Hyperlink"/>
            <w:rFonts w:ascii="Times New Roman" w:hAnsi="Times New Roman"/>
            <w:color w:val="auto"/>
            <w:sz w:val="24"/>
            <w:szCs w:val="24"/>
            <w:u w:val="none"/>
          </w:rPr>
          <w:t>https://www.tutorialspoint.com/sdlc/sdlc_overview.htm</w:t>
        </w:r>
      </w:hyperlink>
      <w:r w:rsidR="00083719" w:rsidRPr="003B09DC">
        <w:rPr>
          <w:rFonts w:ascii="Times New Roman" w:hAnsi="Times New Roman"/>
          <w:sz w:val="24"/>
          <w:szCs w:val="24"/>
        </w:rPr>
        <w:t>l</w:t>
      </w:r>
    </w:p>
    <w:p w14:paraId="5F25845A" w14:textId="77777777" w:rsidR="00C545C3" w:rsidRPr="003B09DC" w:rsidRDefault="00083719" w:rsidP="003B09DC">
      <w:pPr>
        <w:spacing w:line="240" w:lineRule="auto"/>
        <w:jc w:val="both"/>
        <w:rPr>
          <w:rFonts w:ascii="Times New Roman" w:hAnsi="Times New Roman"/>
          <w:sz w:val="24"/>
          <w:szCs w:val="24"/>
        </w:rPr>
      </w:pPr>
      <w:r w:rsidRPr="003B09DC">
        <w:rPr>
          <w:rFonts w:ascii="Times New Roman" w:hAnsi="Times New Roman"/>
          <w:sz w:val="24"/>
          <w:szCs w:val="24"/>
        </w:rPr>
        <w:t xml:space="preserve">WorldBank  (2018, September). Global Waste to Grow by 70 Percent by 2050 </w:t>
      </w:r>
    </w:p>
    <w:p w14:paraId="3D535686" w14:textId="77777777" w:rsidR="00C759CD" w:rsidRDefault="00083719" w:rsidP="000F361B">
      <w:pPr>
        <w:spacing w:line="240" w:lineRule="auto"/>
        <w:ind w:left="720"/>
        <w:jc w:val="both"/>
        <w:rPr>
          <w:rStyle w:val="Hyperlink"/>
          <w:rFonts w:ascii="Times New Roman" w:hAnsi="Times New Roman"/>
          <w:color w:val="auto"/>
          <w:sz w:val="24"/>
          <w:szCs w:val="24"/>
          <w:u w:val="none"/>
        </w:rPr>
      </w:pPr>
      <w:r w:rsidRPr="003B09DC">
        <w:rPr>
          <w:rFonts w:ascii="Times New Roman" w:hAnsi="Times New Roman"/>
          <w:sz w:val="24"/>
          <w:szCs w:val="24"/>
        </w:rPr>
        <w:t xml:space="preserve">Unless Urgent Action is taken: World Bank Report. Retrieved from </w:t>
      </w:r>
      <w:hyperlink r:id="rId42" w:history="1">
        <w:r w:rsidRPr="003B09DC">
          <w:rPr>
            <w:rStyle w:val="Hyperlink"/>
            <w:rFonts w:ascii="Times New Roman" w:hAnsi="Times New Roman"/>
            <w:color w:val="auto"/>
            <w:sz w:val="24"/>
            <w:szCs w:val="24"/>
            <w:u w:val="none"/>
          </w:rPr>
          <w:t>https://www.worldbank.org/en/news/press-release/2018/09/20/global-waste-to-grow-by-70-percent-by-2050-unless-urgent-action-is-taken-world-bank-reporthttps://ourworldindata.org/plastic-pollution</w:t>
        </w:r>
      </w:hyperlink>
    </w:p>
    <w:p w14:paraId="412B26C0" w14:textId="77777777" w:rsidR="000F361B" w:rsidRPr="003B09DC" w:rsidRDefault="000F361B" w:rsidP="000F361B">
      <w:pPr>
        <w:spacing w:line="240" w:lineRule="auto"/>
        <w:ind w:left="720"/>
        <w:jc w:val="both"/>
        <w:rPr>
          <w:rFonts w:ascii="Times New Roman" w:hAnsi="Times New Roman"/>
          <w:sz w:val="24"/>
          <w:szCs w:val="24"/>
        </w:rPr>
      </w:pPr>
    </w:p>
    <w:p w14:paraId="2F7A65F3" w14:textId="77777777" w:rsidR="00C545C3" w:rsidRPr="003B09DC" w:rsidRDefault="00C545C3" w:rsidP="00E510FC">
      <w:pPr>
        <w:spacing w:line="240" w:lineRule="auto"/>
        <w:ind w:left="720" w:firstLine="720"/>
        <w:jc w:val="both"/>
        <w:rPr>
          <w:rFonts w:ascii="Times New Roman" w:hAnsi="Times New Roman"/>
          <w:sz w:val="24"/>
          <w:szCs w:val="24"/>
        </w:rPr>
      </w:pPr>
    </w:p>
    <w:p w14:paraId="05A5D8B9" w14:textId="77777777" w:rsidR="00C545C3" w:rsidRPr="003B09DC" w:rsidRDefault="00C545C3" w:rsidP="00E510FC">
      <w:pPr>
        <w:spacing w:line="240" w:lineRule="auto"/>
        <w:ind w:left="720" w:firstLine="720"/>
        <w:jc w:val="both"/>
        <w:rPr>
          <w:rFonts w:ascii="Times New Roman" w:hAnsi="Times New Roman"/>
          <w:sz w:val="24"/>
          <w:szCs w:val="24"/>
        </w:rPr>
      </w:pPr>
    </w:p>
    <w:p w14:paraId="4677E296" w14:textId="77777777" w:rsidR="003A1A7D" w:rsidRPr="003B09DC" w:rsidRDefault="003A1A7D" w:rsidP="00E510FC">
      <w:pPr>
        <w:spacing w:line="240" w:lineRule="auto"/>
        <w:ind w:left="720"/>
        <w:jc w:val="both"/>
        <w:rPr>
          <w:rFonts w:ascii="Times New Roman" w:hAnsi="Times New Roman"/>
          <w:sz w:val="24"/>
          <w:szCs w:val="24"/>
        </w:rPr>
      </w:pPr>
    </w:p>
    <w:p w14:paraId="003C62DF" w14:textId="77777777" w:rsidR="00A93168" w:rsidRPr="003B09DC" w:rsidRDefault="00A93168" w:rsidP="00E510FC">
      <w:pPr>
        <w:spacing w:line="240" w:lineRule="auto"/>
        <w:ind w:left="720"/>
        <w:jc w:val="both"/>
        <w:rPr>
          <w:rFonts w:ascii="Times New Roman" w:hAnsi="Times New Roman"/>
          <w:sz w:val="24"/>
          <w:szCs w:val="24"/>
        </w:rPr>
      </w:pPr>
    </w:p>
    <w:p w14:paraId="27A9B857" w14:textId="77777777" w:rsidR="00A93168" w:rsidRDefault="00A93168" w:rsidP="00E510FC">
      <w:pPr>
        <w:spacing w:line="240" w:lineRule="auto"/>
        <w:ind w:left="720"/>
        <w:jc w:val="both"/>
        <w:rPr>
          <w:rFonts w:ascii="Times New Roman" w:hAnsi="Times New Roman"/>
          <w:sz w:val="24"/>
          <w:szCs w:val="24"/>
        </w:rPr>
      </w:pPr>
    </w:p>
    <w:p w14:paraId="3511A558" w14:textId="77777777" w:rsidR="00540556" w:rsidRDefault="00540556" w:rsidP="00E510FC">
      <w:pPr>
        <w:spacing w:line="240" w:lineRule="auto"/>
        <w:ind w:left="720"/>
        <w:jc w:val="both"/>
        <w:rPr>
          <w:rFonts w:ascii="Times New Roman" w:hAnsi="Times New Roman"/>
          <w:sz w:val="24"/>
          <w:szCs w:val="24"/>
        </w:rPr>
      </w:pPr>
    </w:p>
    <w:p w14:paraId="0100EAA1" w14:textId="77777777" w:rsidR="00540556" w:rsidRDefault="00540556" w:rsidP="00E510FC">
      <w:pPr>
        <w:spacing w:line="240" w:lineRule="auto"/>
        <w:ind w:left="720"/>
        <w:jc w:val="both"/>
        <w:rPr>
          <w:rFonts w:ascii="Times New Roman" w:hAnsi="Times New Roman"/>
          <w:sz w:val="24"/>
          <w:szCs w:val="24"/>
        </w:rPr>
      </w:pPr>
    </w:p>
    <w:p w14:paraId="1B35C4CF" w14:textId="77777777" w:rsidR="00540556" w:rsidRDefault="00540556" w:rsidP="00E510FC">
      <w:pPr>
        <w:spacing w:line="240" w:lineRule="auto"/>
        <w:ind w:left="720"/>
        <w:jc w:val="both"/>
        <w:rPr>
          <w:rFonts w:ascii="Times New Roman" w:hAnsi="Times New Roman"/>
          <w:sz w:val="24"/>
          <w:szCs w:val="24"/>
        </w:rPr>
      </w:pPr>
    </w:p>
    <w:p w14:paraId="78CBF404" w14:textId="77777777" w:rsidR="00540556" w:rsidRDefault="00540556" w:rsidP="00E510FC">
      <w:pPr>
        <w:spacing w:line="240" w:lineRule="auto"/>
        <w:ind w:left="720"/>
        <w:jc w:val="both"/>
        <w:rPr>
          <w:rFonts w:ascii="Times New Roman" w:hAnsi="Times New Roman"/>
          <w:sz w:val="24"/>
          <w:szCs w:val="24"/>
        </w:rPr>
      </w:pPr>
    </w:p>
    <w:p w14:paraId="435D3959" w14:textId="77777777" w:rsidR="00540556" w:rsidRDefault="00540556" w:rsidP="00E510FC">
      <w:pPr>
        <w:spacing w:line="240" w:lineRule="auto"/>
        <w:ind w:left="720"/>
        <w:jc w:val="both"/>
        <w:rPr>
          <w:rFonts w:ascii="Times New Roman" w:hAnsi="Times New Roman"/>
          <w:sz w:val="24"/>
          <w:szCs w:val="24"/>
        </w:rPr>
      </w:pPr>
    </w:p>
    <w:p w14:paraId="6A6DDF2D" w14:textId="77777777" w:rsidR="00540556" w:rsidRDefault="00540556" w:rsidP="00E510FC">
      <w:pPr>
        <w:spacing w:line="240" w:lineRule="auto"/>
        <w:ind w:left="720"/>
        <w:jc w:val="both"/>
        <w:rPr>
          <w:rFonts w:ascii="Times New Roman" w:hAnsi="Times New Roman"/>
          <w:sz w:val="24"/>
          <w:szCs w:val="24"/>
        </w:rPr>
      </w:pPr>
    </w:p>
    <w:p w14:paraId="1417A501" w14:textId="77777777" w:rsidR="00540556" w:rsidRDefault="00540556" w:rsidP="00E510FC">
      <w:pPr>
        <w:spacing w:line="240" w:lineRule="auto"/>
        <w:ind w:left="720"/>
        <w:jc w:val="both"/>
        <w:rPr>
          <w:rFonts w:ascii="Times New Roman" w:hAnsi="Times New Roman"/>
          <w:sz w:val="24"/>
          <w:szCs w:val="24"/>
        </w:rPr>
      </w:pPr>
    </w:p>
    <w:p w14:paraId="6A21E12A" w14:textId="77777777" w:rsidR="00540556" w:rsidRPr="003B09DC" w:rsidRDefault="00540556" w:rsidP="00E510FC">
      <w:pPr>
        <w:spacing w:line="240" w:lineRule="auto"/>
        <w:ind w:left="720"/>
        <w:jc w:val="both"/>
        <w:rPr>
          <w:rFonts w:ascii="Times New Roman" w:hAnsi="Times New Roman"/>
          <w:sz w:val="24"/>
          <w:szCs w:val="24"/>
        </w:rPr>
      </w:pPr>
    </w:p>
    <w:p w14:paraId="30C8053D" w14:textId="77777777" w:rsidR="00C545C3" w:rsidRPr="003B09DC" w:rsidRDefault="00C545C3" w:rsidP="00C33957">
      <w:pPr>
        <w:spacing w:line="240" w:lineRule="auto"/>
        <w:jc w:val="both"/>
        <w:rPr>
          <w:rFonts w:ascii="Times New Roman" w:hAnsi="Times New Roman"/>
          <w:sz w:val="24"/>
          <w:szCs w:val="24"/>
        </w:rPr>
      </w:pPr>
    </w:p>
    <w:p w14:paraId="047DCE1B" w14:textId="77777777" w:rsidR="00B4366E" w:rsidRPr="007F6660" w:rsidRDefault="00BC61C7" w:rsidP="00D60104">
      <w:pPr>
        <w:pStyle w:val="Heading1"/>
        <w:jc w:val="center"/>
        <w:rPr>
          <w:rFonts w:ascii="Times New Roman" w:hAnsi="Times New Roman"/>
          <w:b/>
          <w:color w:val="auto"/>
          <w:sz w:val="28"/>
          <w:szCs w:val="28"/>
        </w:rPr>
      </w:pPr>
      <w:bookmarkStart w:id="396" w:name="_Toc18399898"/>
      <w:bookmarkStart w:id="397" w:name="_Toc18399965"/>
      <w:bookmarkStart w:id="398" w:name="_Toc18400464"/>
      <w:bookmarkStart w:id="399" w:name="_Toc18400572"/>
      <w:bookmarkStart w:id="400" w:name="_Toc18489881"/>
      <w:bookmarkStart w:id="401" w:name="_Toc18490208"/>
      <w:bookmarkStart w:id="402" w:name="_Toc18490316"/>
      <w:bookmarkStart w:id="403" w:name="_Toc18759016"/>
      <w:bookmarkStart w:id="404" w:name="_Toc18759220"/>
      <w:bookmarkStart w:id="405" w:name="_Toc18759327"/>
      <w:bookmarkStart w:id="406" w:name="_Toc20084381"/>
      <w:bookmarkStart w:id="407" w:name="_Toc20085030"/>
      <w:bookmarkStart w:id="408" w:name="_Toc20085665"/>
      <w:bookmarkStart w:id="409" w:name="_Toc20677116"/>
      <w:bookmarkStart w:id="410" w:name="_Toc20895930"/>
      <w:bookmarkStart w:id="411" w:name="_Toc21594410"/>
      <w:bookmarkStart w:id="412" w:name="_Toc21594767"/>
      <w:r w:rsidRPr="007F6660">
        <w:rPr>
          <w:rFonts w:ascii="Times New Roman" w:hAnsi="Times New Roman"/>
          <w:b/>
          <w:color w:val="auto"/>
          <w:sz w:val="28"/>
          <w:szCs w:val="28"/>
        </w:rPr>
        <w:lastRenderedPageBreak/>
        <w:t>APPENDICES</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69588639" w14:textId="77777777" w:rsidR="00D60104" w:rsidRPr="003B4184" w:rsidRDefault="00B4366E" w:rsidP="003B4184">
      <w:pPr>
        <w:jc w:val="center"/>
        <w:rPr>
          <w:rFonts w:ascii="Times New Roman" w:hAnsi="Times New Roman"/>
          <w:b/>
          <w:sz w:val="24"/>
          <w:szCs w:val="24"/>
        </w:rPr>
      </w:pPr>
      <w:bookmarkStart w:id="413" w:name="_Toc15023991"/>
      <w:r w:rsidRPr="003B4184">
        <w:rPr>
          <w:rFonts w:ascii="Times New Roman" w:hAnsi="Times New Roman"/>
          <w:b/>
          <w:sz w:val="24"/>
          <w:szCs w:val="24"/>
        </w:rPr>
        <w:t>A</w:t>
      </w:r>
      <w:r w:rsidR="00D60104" w:rsidRPr="003B4184">
        <w:rPr>
          <w:rFonts w:ascii="Times New Roman" w:hAnsi="Times New Roman"/>
          <w:b/>
          <w:sz w:val="24"/>
          <w:szCs w:val="24"/>
        </w:rPr>
        <w:t>ppendix A</w:t>
      </w:r>
      <w:bookmarkEnd w:id="413"/>
    </w:p>
    <w:p w14:paraId="04221D31" w14:textId="77777777" w:rsidR="00B4366E" w:rsidRPr="00D60104" w:rsidRDefault="00C7521D" w:rsidP="00C7521D">
      <w:pPr>
        <w:pStyle w:val="Heading3"/>
        <w:ind w:left="2160" w:firstLine="720"/>
        <w:rPr>
          <w:rFonts w:ascii="Times New Roman" w:hAnsi="Times New Roman"/>
          <w:b/>
          <w:color w:val="auto"/>
        </w:rPr>
      </w:pPr>
      <w:bookmarkStart w:id="414" w:name="_Toc18399899"/>
      <w:bookmarkStart w:id="415" w:name="_Toc18399966"/>
      <w:bookmarkStart w:id="416" w:name="_Toc18400465"/>
      <w:bookmarkStart w:id="417" w:name="_Toc18400573"/>
      <w:bookmarkStart w:id="418" w:name="_Toc18489882"/>
      <w:bookmarkStart w:id="419" w:name="_Toc18490209"/>
      <w:bookmarkStart w:id="420" w:name="_Toc18490317"/>
      <w:bookmarkStart w:id="421" w:name="_Toc18759017"/>
      <w:bookmarkStart w:id="422" w:name="_Toc18759221"/>
      <w:bookmarkStart w:id="423" w:name="_Toc18759328"/>
      <w:bookmarkStart w:id="424" w:name="_Toc20084382"/>
      <w:bookmarkStart w:id="425" w:name="_Toc20085031"/>
      <w:bookmarkStart w:id="426" w:name="_Toc20085666"/>
      <w:bookmarkStart w:id="427" w:name="_Toc20677117"/>
      <w:bookmarkStart w:id="428" w:name="_Toc20895931"/>
      <w:bookmarkStart w:id="429" w:name="_Toc21594411"/>
      <w:bookmarkStart w:id="430" w:name="_Toc21594768"/>
      <w:r w:rsidRPr="00C7521D">
        <w:rPr>
          <w:rFonts w:ascii="Times New Roman" w:hAnsi="Times New Roman"/>
          <w:b/>
          <w:color w:val="FFFFFF" w:themeColor="background1"/>
        </w:rPr>
        <w:t xml:space="preserve">A. </w:t>
      </w:r>
      <w:r w:rsidR="00B8527A" w:rsidRPr="00D60104">
        <w:rPr>
          <w:rFonts w:ascii="Times New Roman" w:hAnsi="Times New Roman"/>
          <w:b/>
          <w:color w:val="auto"/>
        </w:rPr>
        <w:t xml:space="preserve">Interview </w:t>
      </w:r>
      <w:r w:rsidR="00D34F5A" w:rsidRPr="00D60104">
        <w:rPr>
          <w:rFonts w:ascii="Times New Roman" w:hAnsi="Times New Roman"/>
          <w:b/>
          <w:color w:val="auto"/>
        </w:rPr>
        <w:t>Request Letter</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2BC6842B" w14:textId="77777777" w:rsidR="00D34F5A" w:rsidRDefault="00D34F5A" w:rsidP="00E510FC">
      <w:pPr>
        <w:spacing w:line="240" w:lineRule="auto"/>
        <w:jc w:val="both"/>
        <w:rPr>
          <w:rFonts w:ascii="Times New Roman" w:hAnsi="Times New Roman"/>
          <w:b/>
          <w:sz w:val="24"/>
          <w:szCs w:val="24"/>
        </w:rPr>
      </w:pPr>
    </w:p>
    <w:p w14:paraId="79C93544" w14:textId="77777777" w:rsidR="00B8527A" w:rsidRDefault="001F1E0D" w:rsidP="00E510FC">
      <w:pPr>
        <w:spacing w:line="240" w:lineRule="auto"/>
        <w:jc w:val="both"/>
        <w:rPr>
          <w:rFonts w:ascii="Times New Roman" w:hAnsi="Times New Roman"/>
          <w:b/>
          <w:sz w:val="24"/>
          <w:szCs w:val="24"/>
        </w:rPr>
      </w:pPr>
      <w:r>
        <w:rPr>
          <w:rFonts w:ascii="Times New Roman" w:hAnsi="Times New Roman"/>
          <w:b/>
          <w:noProof/>
          <w:sz w:val="24"/>
          <w:szCs w:val="24"/>
          <w:lang w:val="en-PH" w:eastAsia="en-PH"/>
        </w:rPr>
        <w:pict w14:anchorId="32EF4D1C">
          <v:shape id="_x0000_i1028" type="#_x0000_t75" style="width:468pt;height:374.25pt;visibility:visible;mso-wrap-style:square">
            <v:imagedata r:id="rId43" o:title=""/>
          </v:shape>
        </w:pict>
      </w:r>
    </w:p>
    <w:p w14:paraId="370D7521" w14:textId="77777777" w:rsidR="00D34F5A" w:rsidRPr="007F6660" w:rsidRDefault="001F1E0D" w:rsidP="00E510FC">
      <w:pPr>
        <w:spacing w:line="240" w:lineRule="auto"/>
        <w:jc w:val="both"/>
        <w:rPr>
          <w:rFonts w:ascii="Times New Roman" w:hAnsi="Times New Roman"/>
          <w:b/>
          <w:sz w:val="24"/>
          <w:szCs w:val="24"/>
        </w:rPr>
      </w:pPr>
      <w:r>
        <w:rPr>
          <w:rFonts w:ascii="Times New Roman" w:hAnsi="Times New Roman"/>
          <w:b/>
          <w:noProof/>
          <w:sz w:val="24"/>
          <w:szCs w:val="24"/>
          <w:lang w:val="en-PH" w:eastAsia="en-PH"/>
        </w:rPr>
        <w:pict w14:anchorId="216DE757">
          <v:shape id="_x0000_i1029" type="#_x0000_t75" style="width:467.25pt;height:151.5pt;visibility:visible;mso-wrap-style:square">
            <v:imagedata r:id="rId44" o:title=""/>
          </v:shape>
        </w:pict>
      </w:r>
    </w:p>
    <w:p w14:paraId="1A533D8B" w14:textId="77777777" w:rsidR="003B4184" w:rsidRDefault="003B4184" w:rsidP="003B4184">
      <w:pPr>
        <w:jc w:val="center"/>
        <w:rPr>
          <w:rFonts w:ascii="Times New Roman" w:hAnsi="Times New Roman"/>
          <w:b/>
          <w:sz w:val="24"/>
          <w:szCs w:val="24"/>
        </w:rPr>
      </w:pPr>
      <w:bookmarkStart w:id="431" w:name="_Toc15023993"/>
    </w:p>
    <w:p w14:paraId="066CCD13" w14:textId="77777777" w:rsidR="00D60104" w:rsidRPr="003B4184" w:rsidRDefault="00D60104" w:rsidP="003B4184">
      <w:pPr>
        <w:jc w:val="center"/>
        <w:rPr>
          <w:rFonts w:ascii="Times New Roman" w:hAnsi="Times New Roman"/>
          <w:b/>
          <w:sz w:val="24"/>
          <w:szCs w:val="24"/>
        </w:rPr>
      </w:pPr>
      <w:r w:rsidRPr="003B4184">
        <w:rPr>
          <w:rFonts w:ascii="Times New Roman" w:hAnsi="Times New Roman"/>
          <w:b/>
          <w:sz w:val="24"/>
          <w:szCs w:val="24"/>
        </w:rPr>
        <w:lastRenderedPageBreak/>
        <w:t xml:space="preserve">Appendix </w:t>
      </w:r>
      <w:r w:rsidR="00B8527A" w:rsidRPr="003B4184">
        <w:rPr>
          <w:rFonts w:ascii="Times New Roman" w:hAnsi="Times New Roman"/>
          <w:b/>
          <w:sz w:val="24"/>
          <w:szCs w:val="24"/>
        </w:rPr>
        <w:t>B</w:t>
      </w:r>
      <w:bookmarkEnd w:id="431"/>
    </w:p>
    <w:p w14:paraId="170401A2" w14:textId="77777777" w:rsidR="00B4366E" w:rsidRPr="00D60104" w:rsidRDefault="00C7521D" w:rsidP="00C7521D">
      <w:pPr>
        <w:pStyle w:val="Heading3"/>
        <w:jc w:val="center"/>
        <w:rPr>
          <w:rFonts w:ascii="Times New Roman" w:hAnsi="Times New Roman"/>
          <w:b/>
          <w:color w:val="auto"/>
        </w:rPr>
      </w:pPr>
      <w:bookmarkStart w:id="432" w:name="_Toc18399900"/>
      <w:bookmarkStart w:id="433" w:name="_Toc18399967"/>
      <w:bookmarkStart w:id="434" w:name="_Toc18400466"/>
      <w:bookmarkStart w:id="435" w:name="_Toc18400574"/>
      <w:bookmarkStart w:id="436" w:name="_Toc18489883"/>
      <w:bookmarkStart w:id="437" w:name="_Toc18490210"/>
      <w:bookmarkStart w:id="438" w:name="_Toc18490318"/>
      <w:bookmarkStart w:id="439" w:name="_Toc18759018"/>
      <w:bookmarkStart w:id="440" w:name="_Toc18759222"/>
      <w:bookmarkStart w:id="441" w:name="_Toc18759329"/>
      <w:bookmarkStart w:id="442" w:name="_Toc20084383"/>
      <w:bookmarkStart w:id="443" w:name="_Toc20085032"/>
      <w:bookmarkStart w:id="444" w:name="_Toc20085667"/>
      <w:bookmarkStart w:id="445" w:name="_Toc20677118"/>
      <w:bookmarkStart w:id="446" w:name="_Toc20895932"/>
      <w:bookmarkStart w:id="447" w:name="_Toc21594412"/>
      <w:bookmarkStart w:id="448" w:name="_Toc21594769"/>
      <w:r w:rsidRPr="00C7521D">
        <w:rPr>
          <w:rFonts w:ascii="Times New Roman" w:hAnsi="Times New Roman"/>
          <w:b/>
          <w:color w:val="FFFFFF" w:themeColor="background1"/>
        </w:rPr>
        <w:t xml:space="preserve">B. </w:t>
      </w:r>
      <w:r w:rsidR="00B8527A" w:rsidRPr="00D60104">
        <w:rPr>
          <w:rFonts w:ascii="Times New Roman" w:hAnsi="Times New Roman"/>
          <w:b/>
          <w:color w:val="auto"/>
        </w:rPr>
        <w:t>Reply Form</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0FBF7261" w14:textId="77777777" w:rsidR="00B8527A" w:rsidRDefault="001F1E0D" w:rsidP="00E510FC">
      <w:pPr>
        <w:jc w:val="both"/>
      </w:pPr>
      <w:r>
        <w:rPr>
          <w:noProof/>
          <w:lang w:val="en-PH" w:eastAsia="en-PH"/>
        </w:rPr>
        <w:pict w14:anchorId="1050C8FA">
          <v:shape id="_x0000_i1030" type="#_x0000_t75" style="width:468.75pt;height:230.25pt;visibility:visible;mso-wrap-style:square">
            <v:imagedata r:id="rId45" o:title=""/>
          </v:shape>
        </w:pict>
      </w:r>
    </w:p>
    <w:p w14:paraId="3E93B480" w14:textId="77777777" w:rsidR="00D60104" w:rsidRDefault="00D60104" w:rsidP="00E510FC">
      <w:pPr>
        <w:jc w:val="both"/>
      </w:pPr>
    </w:p>
    <w:p w14:paraId="4380745B" w14:textId="77777777" w:rsidR="00D60104" w:rsidRDefault="00D60104" w:rsidP="00E510FC">
      <w:pPr>
        <w:jc w:val="both"/>
      </w:pPr>
    </w:p>
    <w:p w14:paraId="31FCA971" w14:textId="77777777" w:rsidR="00D60104" w:rsidRDefault="00D60104" w:rsidP="00E510FC">
      <w:pPr>
        <w:jc w:val="both"/>
      </w:pPr>
    </w:p>
    <w:p w14:paraId="44FD1A7C" w14:textId="77777777" w:rsidR="00D60104" w:rsidRDefault="00D60104" w:rsidP="00E510FC">
      <w:pPr>
        <w:jc w:val="both"/>
      </w:pPr>
    </w:p>
    <w:p w14:paraId="3CEDD6FF" w14:textId="77777777" w:rsidR="00D60104" w:rsidRDefault="00D60104" w:rsidP="00E510FC">
      <w:pPr>
        <w:jc w:val="both"/>
      </w:pPr>
    </w:p>
    <w:p w14:paraId="0B5DC736" w14:textId="77777777" w:rsidR="00D60104" w:rsidRDefault="00D60104" w:rsidP="00E510FC">
      <w:pPr>
        <w:jc w:val="both"/>
      </w:pPr>
    </w:p>
    <w:p w14:paraId="27B01C8A" w14:textId="77777777" w:rsidR="00D60104" w:rsidRDefault="00D60104" w:rsidP="00E510FC">
      <w:pPr>
        <w:jc w:val="both"/>
      </w:pPr>
    </w:p>
    <w:p w14:paraId="2A439D45" w14:textId="77777777" w:rsidR="00D60104" w:rsidRDefault="00D60104" w:rsidP="00E510FC">
      <w:pPr>
        <w:jc w:val="both"/>
      </w:pPr>
    </w:p>
    <w:p w14:paraId="7EF53050" w14:textId="77777777" w:rsidR="00D60104" w:rsidRDefault="00D60104" w:rsidP="00E510FC">
      <w:pPr>
        <w:jc w:val="both"/>
      </w:pPr>
    </w:p>
    <w:p w14:paraId="1F4B5B82" w14:textId="77777777" w:rsidR="00D60104" w:rsidRDefault="00D60104" w:rsidP="00E510FC">
      <w:pPr>
        <w:jc w:val="both"/>
      </w:pPr>
    </w:p>
    <w:p w14:paraId="29025A2D" w14:textId="77777777" w:rsidR="00D60104" w:rsidRDefault="00D60104" w:rsidP="00E510FC">
      <w:pPr>
        <w:jc w:val="both"/>
      </w:pPr>
    </w:p>
    <w:p w14:paraId="5A4A42EB" w14:textId="77777777" w:rsidR="00D60104" w:rsidRDefault="00D60104" w:rsidP="00E510FC">
      <w:pPr>
        <w:jc w:val="both"/>
      </w:pPr>
    </w:p>
    <w:p w14:paraId="6DF611A7" w14:textId="77777777" w:rsidR="00D60104" w:rsidRDefault="00D60104" w:rsidP="00E510FC">
      <w:pPr>
        <w:jc w:val="both"/>
      </w:pPr>
    </w:p>
    <w:p w14:paraId="14101D2C" w14:textId="77777777" w:rsidR="00D60104" w:rsidRDefault="00D60104" w:rsidP="00E510FC">
      <w:pPr>
        <w:jc w:val="both"/>
      </w:pPr>
    </w:p>
    <w:p w14:paraId="493BCADE" w14:textId="77777777" w:rsidR="00D60104" w:rsidRDefault="00D60104" w:rsidP="00E510FC">
      <w:pPr>
        <w:jc w:val="both"/>
      </w:pPr>
    </w:p>
    <w:p w14:paraId="15E29518" w14:textId="77777777" w:rsidR="00D60104" w:rsidRDefault="00D60104" w:rsidP="00E510FC">
      <w:pPr>
        <w:jc w:val="both"/>
      </w:pPr>
    </w:p>
    <w:p w14:paraId="307E8985" w14:textId="77777777" w:rsidR="00D60104" w:rsidRPr="003B4184" w:rsidRDefault="00D60104" w:rsidP="003B4184">
      <w:pPr>
        <w:jc w:val="center"/>
        <w:rPr>
          <w:rFonts w:ascii="Times New Roman" w:hAnsi="Times New Roman"/>
          <w:b/>
          <w:sz w:val="24"/>
          <w:szCs w:val="24"/>
        </w:rPr>
      </w:pPr>
      <w:bookmarkStart w:id="449" w:name="_Toc15023995"/>
      <w:r w:rsidRPr="003B4184">
        <w:rPr>
          <w:rFonts w:ascii="Times New Roman" w:hAnsi="Times New Roman"/>
          <w:b/>
          <w:sz w:val="24"/>
          <w:szCs w:val="24"/>
        </w:rPr>
        <w:lastRenderedPageBreak/>
        <w:t xml:space="preserve">Appendix </w:t>
      </w:r>
      <w:r w:rsidR="00BC61C7" w:rsidRPr="003B4184">
        <w:rPr>
          <w:rFonts w:ascii="Times New Roman" w:hAnsi="Times New Roman"/>
          <w:b/>
          <w:sz w:val="24"/>
          <w:szCs w:val="24"/>
        </w:rPr>
        <w:t>C</w:t>
      </w:r>
      <w:bookmarkEnd w:id="449"/>
    </w:p>
    <w:p w14:paraId="016E77F4" w14:textId="77777777" w:rsidR="005339CF" w:rsidRPr="00D60104" w:rsidRDefault="00C7521D" w:rsidP="00D60104">
      <w:pPr>
        <w:pStyle w:val="Heading3"/>
        <w:jc w:val="center"/>
        <w:rPr>
          <w:rFonts w:ascii="Times New Roman" w:hAnsi="Times New Roman"/>
          <w:b/>
          <w:color w:val="auto"/>
        </w:rPr>
      </w:pPr>
      <w:bookmarkStart w:id="450" w:name="_Toc18399901"/>
      <w:bookmarkStart w:id="451" w:name="_Toc18399968"/>
      <w:bookmarkStart w:id="452" w:name="_Toc18400467"/>
      <w:bookmarkStart w:id="453" w:name="_Toc18400575"/>
      <w:bookmarkStart w:id="454" w:name="_Toc18489884"/>
      <w:bookmarkStart w:id="455" w:name="_Toc18490211"/>
      <w:bookmarkStart w:id="456" w:name="_Toc18490319"/>
      <w:bookmarkStart w:id="457" w:name="_Toc18759019"/>
      <w:bookmarkStart w:id="458" w:name="_Toc18759223"/>
      <w:bookmarkStart w:id="459" w:name="_Toc18759330"/>
      <w:bookmarkStart w:id="460" w:name="_Toc20084384"/>
      <w:bookmarkStart w:id="461" w:name="_Toc20085033"/>
      <w:bookmarkStart w:id="462" w:name="_Toc20085668"/>
      <w:bookmarkStart w:id="463" w:name="_Toc20677119"/>
      <w:bookmarkStart w:id="464" w:name="_Toc20895933"/>
      <w:bookmarkStart w:id="465" w:name="_Toc21594413"/>
      <w:bookmarkStart w:id="466" w:name="_Toc21594770"/>
      <w:r w:rsidRPr="00C7521D">
        <w:rPr>
          <w:rFonts w:ascii="Times New Roman" w:hAnsi="Times New Roman"/>
          <w:b/>
          <w:color w:val="FFFFFF" w:themeColor="background1"/>
        </w:rPr>
        <w:t>C.</w:t>
      </w:r>
      <w:r w:rsidR="005339CF" w:rsidRPr="00D60104">
        <w:rPr>
          <w:rFonts w:ascii="Times New Roman" w:hAnsi="Times New Roman"/>
          <w:b/>
          <w:color w:val="auto"/>
        </w:rPr>
        <w:t>Interview Guide</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05FC8DCE" w14:textId="77777777" w:rsidR="004559B8" w:rsidRPr="00D60104" w:rsidRDefault="004559B8" w:rsidP="00D60104">
      <w:pPr>
        <w:spacing w:line="360" w:lineRule="auto"/>
        <w:jc w:val="both"/>
        <w:rPr>
          <w:rFonts w:ascii="Times New Roman" w:hAnsi="Times New Roman"/>
          <w:sz w:val="24"/>
          <w:szCs w:val="24"/>
        </w:rPr>
      </w:pPr>
    </w:p>
    <w:p w14:paraId="44D8DA39" w14:textId="77777777" w:rsidR="00730513" w:rsidRPr="00D60104" w:rsidRDefault="004559B8" w:rsidP="00BC6873">
      <w:pPr>
        <w:pStyle w:val="ListParagraph"/>
        <w:numPr>
          <w:ilvl w:val="0"/>
          <w:numId w:val="10"/>
        </w:numPr>
        <w:spacing w:line="360" w:lineRule="auto"/>
        <w:jc w:val="both"/>
        <w:rPr>
          <w:rFonts w:ascii="Times New Roman" w:hAnsi="Times New Roman"/>
          <w:sz w:val="24"/>
          <w:szCs w:val="24"/>
        </w:rPr>
      </w:pPr>
      <w:r w:rsidRPr="00D60104">
        <w:rPr>
          <w:rFonts w:ascii="Times New Roman" w:hAnsi="Times New Roman"/>
          <w:sz w:val="24"/>
          <w:szCs w:val="24"/>
        </w:rPr>
        <w:t>What are the non-bi</w:t>
      </w:r>
      <w:r w:rsidR="00730513" w:rsidRPr="00D60104">
        <w:rPr>
          <w:rFonts w:ascii="Times New Roman" w:hAnsi="Times New Roman"/>
          <w:sz w:val="24"/>
          <w:szCs w:val="24"/>
        </w:rPr>
        <w:t xml:space="preserve">odegradable you usually recycle? </w:t>
      </w:r>
      <w:r w:rsidRPr="00D60104">
        <w:rPr>
          <w:rFonts w:ascii="Times New Roman" w:hAnsi="Times New Roman"/>
          <w:sz w:val="24"/>
          <w:szCs w:val="24"/>
        </w:rPr>
        <w:t>What are the materials that are mostly brought to your junk shop?</w:t>
      </w:r>
    </w:p>
    <w:p w14:paraId="4E389F7F" w14:textId="77777777" w:rsidR="00D60104" w:rsidRPr="00D60104" w:rsidRDefault="00D60104" w:rsidP="00BC6873">
      <w:pPr>
        <w:pStyle w:val="ListParagraph"/>
        <w:numPr>
          <w:ilvl w:val="0"/>
          <w:numId w:val="10"/>
        </w:numPr>
        <w:spacing w:line="360" w:lineRule="auto"/>
        <w:jc w:val="both"/>
        <w:rPr>
          <w:rFonts w:ascii="Times New Roman" w:hAnsi="Times New Roman"/>
          <w:sz w:val="24"/>
          <w:szCs w:val="24"/>
        </w:rPr>
      </w:pPr>
      <w:r w:rsidRPr="00D60104">
        <w:rPr>
          <w:rFonts w:ascii="Times New Roman" w:hAnsi="Times New Roman"/>
          <w:sz w:val="24"/>
          <w:szCs w:val="24"/>
        </w:rPr>
        <w:t>What are the policies you follow in collecting recyclable materials</w:t>
      </w:r>
      <w:r w:rsidR="00730513" w:rsidRPr="00D60104">
        <w:rPr>
          <w:rFonts w:ascii="Times New Roman" w:hAnsi="Times New Roman"/>
          <w:sz w:val="24"/>
          <w:szCs w:val="24"/>
        </w:rPr>
        <w:t>?  How is your process of collecting these materials?</w:t>
      </w:r>
    </w:p>
    <w:p w14:paraId="6D4B9D1B" w14:textId="77777777" w:rsidR="00D60104" w:rsidRPr="00D60104" w:rsidRDefault="004559B8" w:rsidP="00BC6873">
      <w:pPr>
        <w:pStyle w:val="ListParagraph"/>
        <w:numPr>
          <w:ilvl w:val="0"/>
          <w:numId w:val="10"/>
        </w:numPr>
        <w:spacing w:line="360" w:lineRule="auto"/>
        <w:jc w:val="both"/>
        <w:rPr>
          <w:rFonts w:ascii="Times New Roman" w:hAnsi="Times New Roman"/>
          <w:sz w:val="24"/>
          <w:szCs w:val="24"/>
        </w:rPr>
      </w:pPr>
      <w:r w:rsidRPr="00D60104">
        <w:rPr>
          <w:rFonts w:ascii="Times New Roman" w:hAnsi="Times New Roman"/>
          <w:sz w:val="24"/>
          <w:szCs w:val="24"/>
        </w:rPr>
        <w:t xml:space="preserve"> How do you measure the materials you bought? Is it using kilos?</w:t>
      </w:r>
    </w:p>
    <w:p w14:paraId="08D70A13" w14:textId="77777777" w:rsidR="00D60104" w:rsidRPr="00D60104" w:rsidRDefault="004559B8" w:rsidP="00BC6873">
      <w:pPr>
        <w:pStyle w:val="ListParagraph"/>
        <w:numPr>
          <w:ilvl w:val="0"/>
          <w:numId w:val="10"/>
        </w:numPr>
        <w:spacing w:line="360" w:lineRule="auto"/>
        <w:jc w:val="both"/>
        <w:rPr>
          <w:rFonts w:ascii="Times New Roman" w:hAnsi="Times New Roman"/>
          <w:sz w:val="24"/>
          <w:szCs w:val="24"/>
        </w:rPr>
      </w:pPr>
      <w:r w:rsidRPr="00D60104">
        <w:rPr>
          <w:rFonts w:ascii="Times New Roman" w:hAnsi="Times New Roman"/>
          <w:sz w:val="24"/>
          <w:szCs w:val="24"/>
        </w:rPr>
        <w:t xml:space="preserve"> Do you have fixed rates or a list of your rates?</w:t>
      </w:r>
    </w:p>
    <w:p w14:paraId="3CAA38B8" w14:textId="77777777" w:rsidR="005339CF" w:rsidRDefault="004559B8" w:rsidP="00BC6873">
      <w:pPr>
        <w:pStyle w:val="ListParagraph"/>
        <w:numPr>
          <w:ilvl w:val="0"/>
          <w:numId w:val="10"/>
        </w:numPr>
        <w:spacing w:line="360" w:lineRule="auto"/>
        <w:jc w:val="both"/>
        <w:rPr>
          <w:rFonts w:ascii="Times New Roman" w:hAnsi="Times New Roman"/>
          <w:sz w:val="24"/>
          <w:szCs w:val="24"/>
        </w:rPr>
      </w:pPr>
      <w:r w:rsidRPr="00D60104">
        <w:rPr>
          <w:rFonts w:ascii="Times New Roman" w:hAnsi="Times New Roman"/>
          <w:sz w:val="24"/>
          <w:szCs w:val="24"/>
        </w:rPr>
        <w:t xml:space="preserve">Do you </w:t>
      </w:r>
      <w:r w:rsidR="00730513" w:rsidRPr="00D60104">
        <w:rPr>
          <w:rFonts w:ascii="Times New Roman" w:hAnsi="Times New Roman"/>
          <w:sz w:val="24"/>
          <w:szCs w:val="24"/>
        </w:rPr>
        <w:t>keep</w:t>
      </w:r>
      <w:r w:rsidRPr="00D60104">
        <w:rPr>
          <w:rFonts w:ascii="Times New Roman" w:hAnsi="Times New Roman"/>
          <w:sz w:val="24"/>
          <w:szCs w:val="24"/>
        </w:rPr>
        <w:t xml:space="preserve"> records</w:t>
      </w:r>
      <w:r w:rsidR="00F957D4" w:rsidRPr="00D60104">
        <w:rPr>
          <w:rFonts w:ascii="Times New Roman" w:hAnsi="Times New Roman"/>
          <w:sz w:val="24"/>
          <w:szCs w:val="24"/>
        </w:rPr>
        <w:t xml:space="preserve"> of </w:t>
      </w:r>
      <w:r w:rsidR="00796847" w:rsidRPr="00D60104">
        <w:rPr>
          <w:rFonts w:ascii="Times New Roman" w:hAnsi="Times New Roman"/>
          <w:sz w:val="24"/>
          <w:szCs w:val="24"/>
        </w:rPr>
        <w:t>sellers and</w:t>
      </w:r>
      <w:r w:rsidR="00F957D4" w:rsidRPr="00D60104">
        <w:rPr>
          <w:rFonts w:ascii="Times New Roman" w:hAnsi="Times New Roman"/>
          <w:sz w:val="24"/>
          <w:szCs w:val="24"/>
        </w:rPr>
        <w:t xml:space="preserve"> recyclable materials you have collected</w:t>
      </w:r>
      <w:r w:rsidR="00730513" w:rsidRPr="00D60104">
        <w:rPr>
          <w:rFonts w:ascii="Times New Roman" w:hAnsi="Times New Roman"/>
          <w:sz w:val="24"/>
          <w:szCs w:val="24"/>
        </w:rPr>
        <w:t xml:space="preserve"> or purchased?</w:t>
      </w:r>
    </w:p>
    <w:p w14:paraId="694EBF10" w14:textId="77777777" w:rsidR="004C6E3E" w:rsidRDefault="004C6E3E" w:rsidP="004C6E3E">
      <w:pPr>
        <w:pStyle w:val="ListParagraph"/>
        <w:spacing w:line="360" w:lineRule="auto"/>
        <w:ind w:left="1125"/>
        <w:jc w:val="both"/>
        <w:rPr>
          <w:rFonts w:ascii="Times New Roman" w:hAnsi="Times New Roman"/>
          <w:sz w:val="24"/>
          <w:szCs w:val="24"/>
        </w:rPr>
      </w:pPr>
    </w:p>
    <w:p w14:paraId="0D04A8F3" w14:textId="77777777" w:rsidR="004C6E3E" w:rsidRDefault="004C6E3E" w:rsidP="004C6E3E">
      <w:pPr>
        <w:pStyle w:val="ListParagraph"/>
        <w:spacing w:line="360" w:lineRule="auto"/>
        <w:ind w:left="1125"/>
        <w:jc w:val="both"/>
        <w:rPr>
          <w:rFonts w:ascii="Times New Roman" w:hAnsi="Times New Roman"/>
          <w:sz w:val="24"/>
          <w:szCs w:val="24"/>
        </w:rPr>
      </w:pPr>
    </w:p>
    <w:p w14:paraId="06D2277B" w14:textId="77777777" w:rsidR="004C6E3E" w:rsidRDefault="004C6E3E" w:rsidP="004C6E3E">
      <w:pPr>
        <w:pStyle w:val="ListParagraph"/>
        <w:spacing w:line="360" w:lineRule="auto"/>
        <w:ind w:left="1125"/>
        <w:jc w:val="both"/>
        <w:rPr>
          <w:rFonts w:ascii="Times New Roman" w:hAnsi="Times New Roman"/>
          <w:sz w:val="24"/>
          <w:szCs w:val="24"/>
        </w:rPr>
      </w:pPr>
    </w:p>
    <w:p w14:paraId="47414BCF" w14:textId="77777777" w:rsidR="004C6E3E" w:rsidRDefault="004C6E3E" w:rsidP="004C6E3E">
      <w:pPr>
        <w:pStyle w:val="ListParagraph"/>
        <w:spacing w:line="360" w:lineRule="auto"/>
        <w:ind w:left="1125"/>
        <w:jc w:val="both"/>
        <w:rPr>
          <w:rFonts w:ascii="Times New Roman" w:hAnsi="Times New Roman"/>
          <w:sz w:val="24"/>
          <w:szCs w:val="24"/>
        </w:rPr>
      </w:pPr>
    </w:p>
    <w:p w14:paraId="2F0631E5" w14:textId="77777777" w:rsidR="004C6E3E" w:rsidRDefault="004C6E3E" w:rsidP="004C6E3E">
      <w:pPr>
        <w:pStyle w:val="ListParagraph"/>
        <w:spacing w:line="360" w:lineRule="auto"/>
        <w:ind w:left="1125"/>
        <w:jc w:val="both"/>
        <w:rPr>
          <w:rFonts w:ascii="Times New Roman" w:hAnsi="Times New Roman"/>
          <w:sz w:val="24"/>
          <w:szCs w:val="24"/>
        </w:rPr>
      </w:pPr>
    </w:p>
    <w:p w14:paraId="1BB4F509" w14:textId="77777777" w:rsidR="004C6E3E" w:rsidRDefault="004C6E3E" w:rsidP="004C6E3E">
      <w:pPr>
        <w:pStyle w:val="ListParagraph"/>
        <w:spacing w:line="360" w:lineRule="auto"/>
        <w:ind w:left="1125"/>
        <w:jc w:val="both"/>
        <w:rPr>
          <w:rFonts w:ascii="Times New Roman" w:hAnsi="Times New Roman"/>
          <w:sz w:val="24"/>
          <w:szCs w:val="24"/>
        </w:rPr>
      </w:pPr>
    </w:p>
    <w:p w14:paraId="082921C1" w14:textId="77777777" w:rsidR="004C6E3E" w:rsidRDefault="004C6E3E" w:rsidP="004C6E3E">
      <w:pPr>
        <w:pStyle w:val="ListParagraph"/>
        <w:spacing w:line="360" w:lineRule="auto"/>
        <w:ind w:left="1125"/>
        <w:jc w:val="both"/>
        <w:rPr>
          <w:rFonts w:ascii="Times New Roman" w:hAnsi="Times New Roman"/>
          <w:sz w:val="24"/>
          <w:szCs w:val="24"/>
        </w:rPr>
      </w:pPr>
    </w:p>
    <w:p w14:paraId="2D00A788" w14:textId="77777777" w:rsidR="004C6E3E" w:rsidRDefault="004C6E3E" w:rsidP="00286C36">
      <w:pPr>
        <w:spacing w:line="360" w:lineRule="auto"/>
        <w:jc w:val="both"/>
        <w:rPr>
          <w:rFonts w:ascii="Times New Roman" w:hAnsi="Times New Roman"/>
          <w:sz w:val="24"/>
          <w:szCs w:val="24"/>
        </w:rPr>
      </w:pPr>
    </w:p>
    <w:p w14:paraId="0D27CBA6" w14:textId="77777777" w:rsidR="00286C36" w:rsidRDefault="00286C36" w:rsidP="00286C36">
      <w:pPr>
        <w:spacing w:line="360" w:lineRule="auto"/>
        <w:jc w:val="both"/>
        <w:rPr>
          <w:rFonts w:ascii="Times New Roman" w:hAnsi="Times New Roman"/>
          <w:sz w:val="24"/>
          <w:szCs w:val="24"/>
        </w:rPr>
      </w:pPr>
    </w:p>
    <w:p w14:paraId="4ABC5E78" w14:textId="77777777" w:rsidR="00C33957" w:rsidRDefault="00C33957" w:rsidP="00286C36">
      <w:pPr>
        <w:spacing w:line="360" w:lineRule="auto"/>
        <w:jc w:val="both"/>
        <w:rPr>
          <w:rFonts w:ascii="Times New Roman" w:hAnsi="Times New Roman"/>
          <w:sz w:val="24"/>
          <w:szCs w:val="24"/>
        </w:rPr>
      </w:pPr>
    </w:p>
    <w:p w14:paraId="37810027" w14:textId="77777777" w:rsidR="00C33957" w:rsidRDefault="00C33957" w:rsidP="00286C36">
      <w:pPr>
        <w:spacing w:line="360" w:lineRule="auto"/>
        <w:jc w:val="both"/>
        <w:rPr>
          <w:rFonts w:ascii="Times New Roman" w:hAnsi="Times New Roman"/>
          <w:sz w:val="24"/>
          <w:szCs w:val="24"/>
        </w:rPr>
      </w:pPr>
    </w:p>
    <w:p w14:paraId="6AEFBAD9" w14:textId="77777777" w:rsidR="00C33957" w:rsidRDefault="00C33957" w:rsidP="00286C36">
      <w:pPr>
        <w:spacing w:line="360" w:lineRule="auto"/>
        <w:jc w:val="both"/>
        <w:rPr>
          <w:rFonts w:ascii="Times New Roman" w:hAnsi="Times New Roman"/>
          <w:sz w:val="24"/>
          <w:szCs w:val="24"/>
        </w:rPr>
      </w:pPr>
    </w:p>
    <w:p w14:paraId="09DFF924" w14:textId="77777777" w:rsidR="00C33957" w:rsidRDefault="00C33957" w:rsidP="00286C36">
      <w:pPr>
        <w:spacing w:line="360" w:lineRule="auto"/>
        <w:jc w:val="both"/>
        <w:rPr>
          <w:rFonts w:ascii="Times New Roman" w:hAnsi="Times New Roman"/>
          <w:sz w:val="24"/>
          <w:szCs w:val="24"/>
        </w:rPr>
      </w:pPr>
    </w:p>
    <w:p w14:paraId="7065998A" w14:textId="77777777" w:rsidR="00C33957" w:rsidRDefault="00C33957" w:rsidP="00286C36">
      <w:pPr>
        <w:spacing w:line="360" w:lineRule="auto"/>
        <w:jc w:val="both"/>
        <w:rPr>
          <w:rFonts w:ascii="Times New Roman" w:hAnsi="Times New Roman"/>
          <w:sz w:val="24"/>
          <w:szCs w:val="24"/>
        </w:rPr>
      </w:pPr>
    </w:p>
    <w:p w14:paraId="04C03D92" w14:textId="77777777" w:rsidR="00C33957" w:rsidRPr="00286C36" w:rsidRDefault="00C33957" w:rsidP="00286C36">
      <w:pPr>
        <w:spacing w:line="360" w:lineRule="auto"/>
        <w:jc w:val="both"/>
        <w:rPr>
          <w:rFonts w:ascii="Times New Roman" w:hAnsi="Times New Roman"/>
          <w:sz w:val="24"/>
          <w:szCs w:val="24"/>
        </w:rPr>
      </w:pPr>
    </w:p>
    <w:p w14:paraId="5E06B605" w14:textId="77777777" w:rsidR="00B4288A" w:rsidRDefault="00B4288A" w:rsidP="004C6E3E">
      <w:pPr>
        <w:pStyle w:val="ListParagraph"/>
        <w:spacing w:line="360" w:lineRule="auto"/>
        <w:ind w:left="1125"/>
        <w:jc w:val="both"/>
        <w:rPr>
          <w:rFonts w:ascii="Times New Roman" w:hAnsi="Times New Roman"/>
          <w:sz w:val="24"/>
          <w:szCs w:val="24"/>
        </w:rPr>
        <w:sectPr w:rsidR="00B4288A" w:rsidSect="00A93168">
          <w:type w:val="continuous"/>
          <w:pgSz w:w="12240" w:h="15840" w:code="1"/>
          <w:pgMar w:top="1440" w:right="1440" w:bottom="1440" w:left="2160" w:header="720" w:footer="720" w:gutter="0"/>
          <w:cols w:space="720"/>
          <w:titlePg/>
          <w:docGrid w:linePitch="360"/>
        </w:sectPr>
      </w:pPr>
    </w:p>
    <w:p w14:paraId="4281CF8F" w14:textId="77777777" w:rsidR="00B4288A" w:rsidRPr="00B4288A" w:rsidRDefault="00B4288A" w:rsidP="00B4288A">
      <w:pPr>
        <w:tabs>
          <w:tab w:val="left" w:pos="720"/>
          <w:tab w:val="left" w:pos="1520"/>
          <w:tab w:val="left" w:pos="5940"/>
          <w:tab w:val="left" w:pos="6300"/>
        </w:tabs>
        <w:suppressAutoHyphens/>
        <w:spacing w:after="0" w:line="36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lastRenderedPageBreak/>
        <w:t>Appendix D</w:t>
      </w:r>
    </w:p>
    <w:p w14:paraId="09047074" w14:textId="77777777" w:rsidR="00B4288A" w:rsidRPr="00B4288A" w:rsidRDefault="00B4288A" w:rsidP="00B4288A">
      <w:pPr>
        <w:keepNext/>
        <w:keepLines/>
        <w:spacing w:before="40" w:after="0"/>
        <w:jc w:val="center"/>
        <w:outlineLvl w:val="2"/>
        <w:rPr>
          <w:rFonts w:ascii="Times New Roman" w:eastAsia="Times New Roman" w:hAnsi="Times New Roman"/>
          <w:b/>
          <w:color w:val="000000"/>
          <w:sz w:val="24"/>
          <w:szCs w:val="24"/>
          <w:lang w:eastAsia="ar-SA"/>
        </w:rPr>
      </w:pPr>
      <w:bookmarkStart w:id="467" w:name="_Toc18399902"/>
      <w:bookmarkStart w:id="468" w:name="_Toc18399969"/>
      <w:bookmarkStart w:id="469" w:name="_Toc18400468"/>
      <w:bookmarkStart w:id="470" w:name="_Toc18400576"/>
      <w:bookmarkStart w:id="471" w:name="_Toc18489885"/>
      <w:bookmarkStart w:id="472" w:name="_Toc18490212"/>
      <w:bookmarkStart w:id="473" w:name="_Toc18490320"/>
      <w:bookmarkStart w:id="474" w:name="_Toc18759020"/>
      <w:bookmarkStart w:id="475" w:name="_Toc18759224"/>
      <w:bookmarkStart w:id="476" w:name="_Toc18759331"/>
      <w:bookmarkStart w:id="477" w:name="_Toc20084385"/>
      <w:bookmarkStart w:id="478" w:name="_Toc20085034"/>
      <w:bookmarkStart w:id="479" w:name="_Toc20085669"/>
      <w:bookmarkStart w:id="480" w:name="_Toc20677120"/>
      <w:bookmarkStart w:id="481" w:name="_Toc20895934"/>
      <w:bookmarkStart w:id="482" w:name="_Toc21594414"/>
      <w:bookmarkStart w:id="483" w:name="_Toc21594771"/>
      <w:r w:rsidRPr="00B4288A">
        <w:rPr>
          <w:rFonts w:ascii="Times New Roman" w:eastAsia="Times New Roman" w:hAnsi="Times New Roman"/>
          <w:b/>
          <w:color w:val="FFFFFF"/>
          <w:sz w:val="24"/>
          <w:szCs w:val="24"/>
          <w:lang w:eastAsia="ar-SA"/>
        </w:rPr>
        <w:t>D.</w:t>
      </w:r>
      <w:r w:rsidRPr="00B4288A">
        <w:rPr>
          <w:rFonts w:ascii="Times New Roman" w:eastAsia="Times New Roman" w:hAnsi="Times New Roman"/>
          <w:b/>
          <w:color w:val="000000"/>
          <w:sz w:val="24"/>
          <w:szCs w:val="24"/>
          <w:lang w:eastAsia="ar-SA"/>
        </w:rPr>
        <w:t xml:space="preserve"> SOFTWARE REQUIREMENTS SPECIFICATION (SRS)</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0A5ABAE8"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55C10290"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688C3590"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65EFBAB0"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38D9E8ED"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1AC990A9" w14:textId="77777777" w:rsidR="00B4288A" w:rsidRPr="00B4288A" w:rsidRDefault="001F1E0D"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r>
        <w:rPr>
          <w:rFonts w:ascii="Times New Roman" w:eastAsia="Times New Roman" w:hAnsi="Times New Roman" w:cs="Tms Rmn"/>
          <w:noProof/>
          <w:color w:val="000000"/>
          <w:sz w:val="24"/>
          <w:szCs w:val="20"/>
        </w:rPr>
        <w:pict w14:anchorId="063AE688">
          <v:shape id="Picture 9" o:spid="_x0000_s1062" type="#_x0000_t75" alt="LOGO" style="position:absolute;margin-left:33pt;margin-top:7.1pt;width:141pt;height:138.75pt;z-index:251653120;visibility:visible;mso-wrap-style:square;mso-wrap-distance-left:9pt;mso-wrap-distance-top:0;mso-wrap-distance-right:9pt;mso-wrap-distance-bottom:0;mso-position-horizontal:absolute;mso-position-horizontal-relative:text;mso-position-vertical:absolute;mso-position-vertical-relative:text">
            <v:imagedata r:id="rId46" o:title="LOGO" cropleft="3221f" cropright="35989f"/>
            <w10:wrap type="square"/>
          </v:shape>
        </w:pict>
      </w:r>
      <w:r>
        <w:rPr>
          <w:rFonts w:ascii="Times New Roman" w:eastAsia="Times New Roman" w:hAnsi="Times New Roman"/>
          <w:noProof/>
          <w:color w:val="000000"/>
          <w:sz w:val="24"/>
          <w:szCs w:val="24"/>
          <w:lang w:val="fil-PH" w:eastAsia="fil-PH"/>
        </w:rPr>
        <w:pict w14:anchorId="1CAA9C5E">
          <v:line id="Straight Connector 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2pt" to="42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" strokeweight="6pt">
            <v:stroke linestyle="thickBetweenThin"/>
          </v:line>
        </w:pict>
      </w:r>
    </w:p>
    <w:p w14:paraId="41BF5E97"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b/>
          <w:color w:val="000000"/>
          <w:sz w:val="36"/>
          <w:szCs w:val="36"/>
          <w:lang w:eastAsia="ar-SA"/>
        </w:rPr>
      </w:pPr>
    </w:p>
    <w:p w14:paraId="659C8D5C"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b/>
          <w:color w:val="000000"/>
          <w:sz w:val="32"/>
          <w:szCs w:val="32"/>
          <w:lang w:eastAsia="ar-SA"/>
        </w:rPr>
      </w:pPr>
      <w:r w:rsidRPr="00B4288A">
        <w:rPr>
          <w:rFonts w:ascii="Times New Roman" w:eastAsia="Times New Roman" w:hAnsi="Times New Roman"/>
          <w:b/>
          <w:color w:val="000000"/>
          <w:sz w:val="32"/>
          <w:szCs w:val="32"/>
          <w:lang w:eastAsia="ar-SA"/>
        </w:rPr>
        <w:t xml:space="preserve">Web-based Junk </w:t>
      </w:r>
    </w:p>
    <w:p w14:paraId="41E7FFB4"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b/>
          <w:color w:val="000000"/>
          <w:sz w:val="32"/>
          <w:szCs w:val="32"/>
          <w:lang w:eastAsia="ar-SA"/>
        </w:rPr>
      </w:pPr>
      <w:r w:rsidRPr="00B4288A">
        <w:rPr>
          <w:rFonts w:ascii="Times New Roman" w:eastAsia="Times New Roman" w:hAnsi="Times New Roman"/>
          <w:b/>
          <w:color w:val="000000"/>
          <w:sz w:val="32"/>
          <w:szCs w:val="32"/>
          <w:lang w:eastAsia="ar-SA"/>
        </w:rPr>
        <w:t>Shopping System</w:t>
      </w:r>
    </w:p>
    <w:p w14:paraId="7C496AD6"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b/>
          <w:color w:val="000000"/>
          <w:sz w:val="36"/>
          <w:szCs w:val="36"/>
          <w:lang w:eastAsia="ar-SA"/>
        </w:rPr>
      </w:pPr>
    </w:p>
    <w:p w14:paraId="27949AC4"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0B0210F8" w14:textId="77777777" w:rsidR="00B4288A" w:rsidRPr="00B4288A" w:rsidRDefault="001F1E0D"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Pr>
          <w:rFonts w:ascii="Times New Roman" w:eastAsia="Times New Roman" w:hAnsi="Times New Roman"/>
          <w:noProof/>
          <w:color w:val="000000"/>
          <w:sz w:val="24"/>
          <w:szCs w:val="24"/>
          <w:lang w:val="fil-PH" w:eastAsia="fil-PH"/>
        </w:rPr>
        <w:pict w14:anchorId="583D7506">
          <v:line id="Straight Connector 6" o:spid="_x0000_s1057"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65pt" to="431.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" strokeweight="6pt">
            <v:stroke linestyle="thickBetweenThin"/>
          </v:line>
        </w:pict>
      </w:r>
    </w:p>
    <w:p w14:paraId="6951C3AC"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00CC8590"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412CA441"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68A61B44" w14:textId="77777777" w:rsidR="00B4288A" w:rsidRPr="00B4288A" w:rsidRDefault="004E2767"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Version 0.3</w:t>
      </w:r>
    </w:p>
    <w:p w14:paraId="4770FA36"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543BC2C8"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13AC5258"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54DFABB8"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23CBA310" w14:textId="77777777" w:rsidR="00B4288A" w:rsidRPr="00C24B01" w:rsidRDefault="00B4288A" w:rsidP="00B4288A">
      <w:pPr>
        <w:tabs>
          <w:tab w:val="left" w:pos="720"/>
          <w:tab w:val="left" w:pos="5760"/>
        </w:tabs>
        <w:suppressAutoHyphens/>
        <w:spacing w:after="0" w:line="360" w:lineRule="auto"/>
        <w:jc w:val="center"/>
        <w:rPr>
          <w:rFonts w:ascii="Times New Roman" w:eastAsia="Times New Roman" w:hAnsi="Times New Roman"/>
          <w:b/>
          <w:color w:val="000000"/>
          <w:sz w:val="24"/>
          <w:szCs w:val="24"/>
          <w:lang w:eastAsia="ar-SA"/>
        </w:rPr>
      </w:pPr>
      <w:r w:rsidRPr="00C24B01">
        <w:rPr>
          <w:rFonts w:ascii="Times New Roman" w:eastAsia="Times New Roman" w:hAnsi="Times New Roman"/>
          <w:b/>
          <w:color w:val="000000"/>
          <w:sz w:val="24"/>
          <w:szCs w:val="24"/>
          <w:lang w:eastAsia="ar-SA"/>
        </w:rPr>
        <w:t>Prepared By:</w:t>
      </w:r>
    </w:p>
    <w:p w14:paraId="563B61E5"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SeahVashti S. Corpuz</w:t>
      </w:r>
    </w:p>
    <w:p w14:paraId="3F277A2A"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Rona Beryl G. De Guzman</w:t>
      </w:r>
    </w:p>
    <w:p w14:paraId="68866D47"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Frederick F. Layus Jr</w:t>
      </w:r>
    </w:p>
    <w:p w14:paraId="081B3CB3"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Raymarc Neil J. Miranda</w:t>
      </w:r>
    </w:p>
    <w:p w14:paraId="17F454D4" w14:textId="77777777" w:rsidR="00B4288A" w:rsidRPr="00B4288A" w:rsidRDefault="00B4288A" w:rsidP="00B4288A">
      <w:pPr>
        <w:tabs>
          <w:tab w:val="left" w:pos="720"/>
          <w:tab w:val="left" w:pos="5760"/>
        </w:tabs>
        <w:suppressAutoHyphens/>
        <w:spacing w:after="0" w:line="360" w:lineRule="auto"/>
        <w:jc w:val="center"/>
        <w:rPr>
          <w:rFonts w:ascii="Times New Roman" w:eastAsia="Times New Roman" w:hAnsi="Times New Roman"/>
          <w:sz w:val="24"/>
          <w:szCs w:val="24"/>
          <w:lang w:eastAsia="ar-SA"/>
        </w:rPr>
      </w:pPr>
    </w:p>
    <w:p w14:paraId="13670C87" w14:textId="77777777" w:rsidR="00B4288A" w:rsidRPr="00EA7060" w:rsidRDefault="0073711F" w:rsidP="00EA7060">
      <w:pPr>
        <w:tabs>
          <w:tab w:val="left" w:pos="720"/>
          <w:tab w:val="left" w:pos="5760"/>
        </w:tabs>
        <w:suppressAutoHyphens/>
        <w:spacing w:after="0" w:line="360" w:lineRule="auto"/>
        <w:jc w:val="center"/>
        <w:rPr>
          <w:rFonts w:ascii="Times New Roman" w:eastAsia="Times New Roman" w:hAnsi="Times New Roman"/>
          <w:sz w:val="24"/>
          <w:szCs w:val="24"/>
          <w:lang w:eastAsia="ar-SA"/>
        </w:rPr>
        <w:sectPr w:rsidR="00B4288A" w:rsidRPr="00EA7060" w:rsidSect="003C5068">
          <w:headerReference w:type="default" r:id="rId47"/>
          <w:footerReference w:type="default" r:id="rId48"/>
          <w:headerReference w:type="first" r:id="rId49"/>
          <w:footerReference w:type="first" r:id="rId50"/>
          <w:pgSz w:w="12240" w:h="15840" w:code="1"/>
          <w:pgMar w:top="1440" w:right="1440" w:bottom="1440" w:left="2160" w:header="720" w:footer="720" w:gutter="0"/>
          <w:cols w:space="720"/>
          <w:titlePg/>
          <w:docGrid w:linePitch="360"/>
        </w:sectPr>
      </w:pPr>
      <w:r>
        <w:rPr>
          <w:rFonts w:ascii="Times New Roman" w:eastAsia="Times New Roman" w:hAnsi="Times New Roman"/>
          <w:sz w:val="24"/>
          <w:szCs w:val="24"/>
          <w:lang w:eastAsia="ar-SA"/>
        </w:rPr>
        <w:t>November</w:t>
      </w:r>
      <w:r w:rsidR="00EA7060">
        <w:rPr>
          <w:rFonts w:ascii="Times New Roman" w:eastAsia="Times New Roman" w:hAnsi="Times New Roman"/>
          <w:sz w:val="24"/>
          <w:szCs w:val="24"/>
          <w:lang w:eastAsia="ar-SA"/>
        </w:rPr>
        <w:t xml:space="preserve"> 201</w:t>
      </w:r>
      <w:r w:rsidR="002138F4">
        <w:rPr>
          <w:rFonts w:ascii="Times New Roman" w:eastAsia="Times New Roman" w:hAnsi="Times New Roman"/>
          <w:sz w:val="24"/>
          <w:szCs w:val="24"/>
          <w:lang w:eastAsia="ar-SA"/>
        </w:rPr>
        <w:t>9</w:t>
      </w:r>
    </w:p>
    <w:tbl>
      <w:tblPr>
        <w:tblpPr w:leftFromText="180" w:rightFromText="180" w:vertAnchor="text" w:horzAnchor="margin" w:tblpY="-213"/>
        <w:tblW w:w="5000" w:type="pct"/>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shd w:val="clear" w:color="auto" w:fill="5F5F5F"/>
        <w:tblLook w:val="01E0" w:firstRow="1" w:lastRow="1" w:firstColumn="1" w:lastColumn="1" w:noHBand="0" w:noVBand="0"/>
      </w:tblPr>
      <w:tblGrid>
        <w:gridCol w:w="8856"/>
      </w:tblGrid>
      <w:tr w:rsidR="00523A8B" w:rsidRPr="002D01D9" w14:paraId="20F85668" w14:textId="77777777" w:rsidTr="00523A8B">
        <w:tc>
          <w:tcPr>
            <w:tcW w:w="5000" w:type="pct"/>
            <w:shd w:val="clear" w:color="auto" w:fill="5F5F5F"/>
          </w:tcPr>
          <w:p w14:paraId="735863C4" w14:textId="77777777" w:rsidR="00523A8B" w:rsidRPr="00B4288A" w:rsidRDefault="00523A8B" w:rsidP="00523A8B">
            <w:pPr>
              <w:tabs>
                <w:tab w:val="left" w:pos="0"/>
              </w:tabs>
              <w:suppressAutoHyphens/>
              <w:spacing w:before="60" w:after="60" w:line="240" w:lineRule="auto"/>
              <w:jc w:val="center"/>
              <w:rPr>
                <w:rFonts w:ascii="Times New Roman" w:eastAsia="Times New Roman" w:hAnsi="Times New Roman"/>
                <w:color w:val="FFFFFF"/>
                <w:sz w:val="24"/>
                <w:szCs w:val="24"/>
                <w:lang w:eastAsia="ar-SA"/>
              </w:rPr>
            </w:pPr>
            <w:r w:rsidRPr="00B4288A">
              <w:rPr>
                <w:rFonts w:ascii="Times New Roman" w:eastAsia="Times New Roman" w:hAnsi="Times New Roman"/>
                <w:color w:val="FFFFFF"/>
                <w:sz w:val="24"/>
                <w:szCs w:val="24"/>
                <w:lang w:eastAsia="ar-SA"/>
              </w:rPr>
              <w:lastRenderedPageBreak/>
              <w:t>Document Sign-off</w:t>
            </w:r>
          </w:p>
        </w:tc>
      </w:tr>
    </w:tbl>
    <w:p w14:paraId="7217A586" w14:textId="77777777" w:rsidR="00B4288A" w:rsidRPr="00B4288A" w:rsidRDefault="00B4288A" w:rsidP="00B4288A">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10360C67" w14:textId="77777777" w:rsidR="00B4288A" w:rsidRPr="00B4288A" w:rsidRDefault="00B4288A" w:rsidP="00B4288A">
      <w:pPr>
        <w:tabs>
          <w:tab w:val="left" w:pos="720"/>
          <w:tab w:val="center" w:pos="4320"/>
          <w:tab w:val="left" w:pos="5760"/>
          <w:tab w:val="right" w:pos="8640"/>
        </w:tabs>
        <w:suppressAutoHyphens/>
        <w:spacing w:after="0" w:line="240" w:lineRule="auto"/>
        <w:rPr>
          <w:rFonts w:ascii="Times New Roman" w:eastAsia="Times New Roman" w:hAnsi="Times New Roman"/>
          <w:color w:val="000000"/>
          <w:sz w:val="24"/>
          <w:szCs w:val="24"/>
          <w:lang w:eastAsia="ar-SA"/>
        </w:rPr>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A6A6A6"/>
        <w:tblLook w:val="0000" w:firstRow="0" w:lastRow="0" w:firstColumn="0" w:lastColumn="0" w:noHBand="0" w:noVBand="0"/>
      </w:tblPr>
      <w:tblGrid>
        <w:gridCol w:w="4336"/>
        <w:gridCol w:w="4320"/>
      </w:tblGrid>
      <w:tr w:rsidR="00B4288A" w:rsidRPr="002D01D9" w14:paraId="31250E91" w14:textId="77777777" w:rsidTr="00B4288A">
        <w:trPr>
          <w:jc w:val="center"/>
        </w:trPr>
        <w:tc>
          <w:tcPr>
            <w:tcW w:w="4336" w:type="dxa"/>
            <w:shd w:val="clear" w:color="auto" w:fill="A6A6A6"/>
          </w:tcPr>
          <w:p w14:paraId="048695AD"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A28C18D"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Team Members</w:t>
            </w:r>
          </w:p>
        </w:tc>
        <w:tc>
          <w:tcPr>
            <w:tcW w:w="4320" w:type="dxa"/>
            <w:shd w:val="clear" w:color="auto" w:fill="A6A6A6"/>
          </w:tcPr>
          <w:p w14:paraId="4895FE7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D4EDBB7"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Panel Members</w:t>
            </w:r>
          </w:p>
          <w:p w14:paraId="154FCAD5"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r>
      <w:tr w:rsidR="00B4288A" w:rsidRPr="002D01D9" w14:paraId="340017AA" w14:textId="77777777" w:rsidTr="00B4288A">
        <w:trPr>
          <w:jc w:val="center"/>
        </w:trPr>
        <w:tc>
          <w:tcPr>
            <w:tcW w:w="4336" w:type="dxa"/>
            <w:shd w:val="clear" w:color="auto" w:fill="auto"/>
          </w:tcPr>
          <w:p w14:paraId="75ACAB9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7C3E99D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89FACFD"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70BC1317"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SeahVashti S. Corpuz</w:t>
            </w:r>
          </w:p>
          <w:p w14:paraId="7A35477F"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6904D3F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79438151"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DC4E62E"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c>
          <w:tcPr>
            <w:tcW w:w="4320" w:type="dxa"/>
            <w:shd w:val="clear" w:color="auto" w:fill="auto"/>
          </w:tcPr>
          <w:p w14:paraId="75BF3FF6"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4505A49F"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489431A"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0E00008"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Hydi D. Toyeng,MIT</w:t>
            </w:r>
          </w:p>
          <w:p w14:paraId="4C6E069A"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B4288A" w:rsidRPr="002D01D9" w14:paraId="2B8E2247" w14:textId="77777777" w:rsidTr="00B4288A">
        <w:trPr>
          <w:trHeight w:val="1817"/>
          <w:jc w:val="center"/>
        </w:trPr>
        <w:tc>
          <w:tcPr>
            <w:tcW w:w="4336" w:type="dxa"/>
            <w:shd w:val="clear" w:color="auto" w:fill="auto"/>
          </w:tcPr>
          <w:p w14:paraId="0298A6CF"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54402B4"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D289361"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8AAAE80"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Rona Beryl G. De Guzman</w:t>
            </w:r>
          </w:p>
          <w:p w14:paraId="76F56287"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3ED1C2D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102B8373"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705E9D1B"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tc>
        <w:tc>
          <w:tcPr>
            <w:tcW w:w="4320" w:type="dxa"/>
            <w:shd w:val="clear" w:color="auto" w:fill="auto"/>
          </w:tcPr>
          <w:p w14:paraId="78BDF5D6"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A8D1BA3"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26A10AA"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A0DF212"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Erna-Kristi N. Martinez,MIT</w:t>
            </w:r>
          </w:p>
          <w:p w14:paraId="440C6BBE"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B4288A" w:rsidRPr="002D01D9" w14:paraId="6229D5B7" w14:textId="77777777" w:rsidTr="00B4288A">
        <w:trPr>
          <w:jc w:val="center"/>
        </w:trPr>
        <w:tc>
          <w:tcPr>
            <w:tcW w:w="4336" w:type="dxa"/>
            <w:shd w:val="clear" w:color="auto" w:fill="auto"/>
          </w:tcPr>
          <w:p w14:paraId="06C5D7DC"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EF6D322"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E0EB2BF"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4EBF25F"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Frederick F. Layus Jr</w:t>
            </w:r>
          </w:p>
          <w:p w14:paraId="4ABE0E1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782E56B3"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24C0F788"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19E4E278"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tc>
        <w:tc>
          <w:tcPr>
            <w:tcW w:w="4320" w:type="dxa"/>
            <w:shd w:val="clear" w:color="auto" w:fill="auto"/>
          </w:tcPr>
          <w:p w14:paraId="7CD0C2B2"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FCA3433"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B418D60"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CD977A9"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Lolita B. Narag,MBE, MBA</w:t>
            </w:r>
          </w:p>
          <w:p w14:paraId="1DD07BCB"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B4288A" w:rsidRPr="002D01D9" w14:paraId="241D7E35" w14:textId="77777777" w:rsidTr="00B4288A">
        <w:trPr>
          <w:jc w:val="center"/>
        </w:trPr>
        <w:tc>
          <w:tcPr>
            <w:tcW w:w="4336" w:type="dxa"/>
            <w:shd w:val="clear" w:color="auto" w:fill="auto"/>
          </w:tcPr>
          <w:p w14:paraId="79F8A571" w14:textId="77777777" w:rsidR="00B4288A" w:rsidRPr="00B4288A" w:rsidRDefault="00B4288A" w:rsidP="00EA7060">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52EFE9B1"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8E51F10"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Raymarc Neil J. Miranda</w:t>
            </w:r>
          </w:p>
          <w:p w14:paraId="68E59B0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4B78484F" w14:textId="77777777" w:rsidR="00B4288A" w:rsidRPr="00B4288A" w:rsidRDefault="00B4288A" w:rsidP="00B4288A">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607ADB75" w14:textId="77777777" w:rsidR="00B4288A" w:rsidRPr="00B4288A" w:rsidRDefault="00B4288A" w:rsidP="00B4288A">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644212C2" w14:textId="77777777" w:rsidR="00B4288A" w:rsidRPr="00B4288A" w:rsidRDefault="00B4288A" w:rsidP="00B4288A">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tc>
        <w:tc>
          <w:tcPr>
            <w:tcW w:w="4320" w:type="dxa"/>
            <w:shd w:val="clear" w:color="auto" w:fill="auto"/>
          </w:tcPr>
          <w:p w14:paraId="55D694F6"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r>
      <w:tr w:rsidR="00B4288A" w:rsidRPr="002D01D9" w14:paraId="60E8F2DE" w14:textId="77777777" w:rsidTr="00B4288A">
        <w:trPr>
          <w:jc w:val="center"/>
        </w:trPr>
        <w:tc>
          <w:tcPr>
            <w:tcW w:w="4336" w:type="dxa"/>
            <w:shd w:val="clear" w:color="auto" w:fill="auto"/>
          </w:tcPr>
          <w:p w14:paraId="1A7F6CC1" w14:textId="77777777" w:rsidR="00B4288A" w:rsidRPr="00B4288A" w:rsidRDefault="00B4288A" w:rsidP="00EA7060">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257BF61E"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1F9D93C0" w14:textId="77777777" w:rsidR="00B4288A" w:rsidRPr="00B4288A" w:rsidRDefault="00B4288A" w:rsidP="00B4288A">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Cherrie L. Almazan</w:t>
            </w:r>
          </w:p>
          <w:p w14:paraId="7B39DEB9"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Class Adviser</w:t>
            </w:r>
          </w:p>
          <w:p w14:paraId="76226553"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209626C0"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3B59687F" w14:textId="77777777" w:rsidR="00B4288A" w:rsidRPr="00B4288A" w:rsidRDefault="00B4288A" w:rsidP="00B4288A">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tc>
        <w:tc>
          <w:tcPr>
            <w:tcW w:w="4320" w:type="dxa"/>
            <w:shd w:val="clear" w:color="auto" w:fill="auto"/>
          </w:tcPr>
          <w:p w14:paraId="700A9452" w14:textId="77777777" w:rsidR="00B4288A" w:rsidRPr="00B4288A" w:rsidRDefault="00B4288A" w:rsidP="00B4288A">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r>
    </w:tbl>
    <w:p w14:paraId="63BA09D6" w14:textId="77777777" w:rsidR="00B4288A" w:rsidRPr="00B4288A" w:rsidRDefault="00B4288A" w:rsidP="00B4288A">
      <w:pPr>
        <w:tabs>
          <w:tab w:val="left" w:pos="720"/>
          <w:tab w:val="center" w:pos="4320"/>
          <w:tab w:val="left" w:pos="5760"/>
          <w:tab w:val="right" w:pos="8640"/>
        </w:tabs>
        <w:suppressAutoHyphens/>
        <w:spacing w:after="0" w:line="240" w:lineRule="auto"/>
        <w:rPr>
          <w:rFonts w:ascii="Times New Roman" w:eastAsia="Times New Roman" w:hAnsi="Times New Roman"/>
          <w:b/>
          <w:color w:val="000000"/>
          <w:sz w:val="24"/>
          <w:szCs w:val="24"/>
          <w:lang w:eastAsia="ar-SA"/>
        </w:rPr>
      </w:pPr>
      <w:r w:rsidRPr="00B4288A">
        <w:rPr>
          <w:rFonts w:ascii="Times New Roman" w:eastAsia="Times New Roman" w:hAnsi="Times New Roman"/>
          <w:color w:val="000000"/>
          <w:sz w:val="24"/>
          <w:szCs w:val="24"/>
          <w:lang w:eastAsia="ar-SA"/>
        </w:rPr>
        <w:br w:type="page"/>
      </w:r>
      <w:r w:rsidRPr="00B4288A">
        <w:rPr>
          <w:rFonts w:ascii="Times New Roman" w:eastAsia="Times New Roman" w:hAnsi="Times New Roman"/>
          <w:b/>
          <w:color w:val="000000"/>
          <w:sz w:val="24"/>
          <w:szCs w:val="24"/>
          <w:lang w:eastAsia="ar-SA"/>
        </w:rPr>
        <w:lastRenderedPageBreak/>
        <w:t xml:space="preserve">Revision History </w:t>
      </w:r>
    </w:p>
    <w:p w14:paraId="731832C0" w14:textId="77777777" w:rsidR="00B4288A" w:rsidRPr="00B4288A" w:rsidRDefault="00B4288A" w:rsidP="00B4288A">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tbl>
      <w:tblPr>
        <w:tblW w:w="95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68"/>
        <w:gridCol w:w="1980"/>
        <w:gridCol w:w="4860"/>
        <w:gridCol w:w="1390"/>
      </w:tblGrid>
      <w:tr w:rsidR="00B4288A" w:rsidRPr="002D01D9" w14:paraId="4308B7BC" w14:textId="77777777" w:rsidTr="00B4288A">
        <w:tc>
          <w:tcPr>
            <w:tcW w:w="1368" w:type="dxa"/>
            <w:tcBorders>
              <w:top w:val="single" w:sz="12" w:space="0" w:color="auto"/>
              <w:bottom w:val="double" w:sz="12" w:space="0" w:color="auto"/>
            </w:tcBorders>
            <w:shd w:val="clear" w:color="auto" w:fill="EEECE1"/>
          </w:tcPr>
          <w:p w14:paraId="025FF20E" w14:textId="77777777" w:rsidR="00B4288A" w:rsidRPr="00B4288A" w:rsidRDefault="00B4288A" w:rsidP="00B4288A">
            <w:pPr>
              <w:tabs>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br w:type="page"/>
            </w:r>
            <w:r w:rsidRPr="00B4288A">
              <w:rPr>
                <w:rFonts w:ascii="Times New Roman" w:eastAsia="Times New Roman" w:hAnsi="Times New Roman"/>
                <w:color w:val="000000"/>
                <w:sz w:val="24"/>
                <w:szCs w:val="24"/>
                <w:lang w:eastAsia="ar-SA"/>
              </w:rPr>
              <w:br w:type="page"/>
              <w:t>Name</w:t>
            </w:r>
          </w:p>
        </w:tc>
        <w:tc>
          <w:tcPr>
            <w:tcW w:w="1980" w:type="dxa"/>
            <w:tcBorders>
              <w:top w:val="single" w:sz="12" w:space="0" w:color="auto"/>
              <w:bottom w:val="double" w:sz="12" w:space="0" w:color="auto"/>
            </w:tcBorders>
            <w:shd w:val="clear" w:color="auto" w:fill="EEECE1"/>
          </w:tcPr>
          <w:p w14:paraId="35D5B1C4" w14:textId="77777777" w:rsidR="00B4288A" w:rsidRPr="00B4288A" w:rsidRDefault="00B4288A" w:rsidP="00B4288A">
            <w:pPr>
              <w:tabs>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Date</w:t>
            </w:r>
          </w:p>
        </w:tc>
        <w:tc>
          <w:tcPr>
            <w:tcW w:w="4860" w:type="dxa"/>
            <w:tcBorders>
              <w:top w:val="single" w:sz="12" w:space="0" w:color="auto"/>
              <w:bottom w:val="double" w:sz="12" w:space="0" w:color="auto"/>
            </w:tcBorders>
            <w:shd w:val="clear" w:color="auto" w:fill="EEECE1"/>
          </w:tcPr>
          <w:p w14:paraId="62118C43" w14:textId="77777777" w:rsidR="00B4288A" w:rsidRPr="00B4288A" w:rsidRDefault="00B4288A" w:rsidP="00B4288A">
            <w:pPr>
              <w:tabs>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Reason For Changes / Comments</w:t>
            </w:r>
          </w:p>
        </w:tc>
        <w:tc>
          <w:tcPr>
            <w:tcW w:w="1390" w:type="dxa"/>
            <w:tcBorders>
              <w:top w:val="single" w:sz="12" w:space="0" w:color="auto"/>
              <w:bottom w:val="double" w:sz="12" w:space="0" w:color="auto"/>
            </w:tcBorders>
            <w:shd w:val="clear" w:color="auto" w:fill="EEECE1"/>
          </w:tcPr>
          <w:p w14:paraId="563ED1F0" w14:textId="77777777" w:rsidR="00B4288A" w:rsidRPr="00B4288A" w:rsidRDefault="00B4288A" w:rsidP="00B4288A">
            <w:pPr>
              <w:tabs>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Version</w:t>
            </w:r>
          </w:p>
        </w:tc>
      </w:tr>
      <w:tr w:rsidR="00B4288A" w:rsidRPr="002D01D9" w14:paraId="61D3C7CF" w14:textId="77777777" w:rsidTr="00E80C4A">
        <w:trPr>
          <w:trHeight w:val="942"/>
        </w:trPr>
        <w:tc>
          <w:tcPr>
            <w:tcW w:w="1368" w:type="dxa"/>
            <w:tcBorders>
              <w:top w:val="nil"/>
              <w:bottom w:val="single" w:sz="4" w:space="0" w:color="auto"/>
            </w:tcBorders>
          </w:tcPr>
          <w:p w14:paraId="407D6F14" w14:textId="77777777" w:rsidR="00B4288A" w:rsidRPr="00B4288A" w:rsidRDefault="001476A6" w:rsidP="00B4288A">
            <w:pPr>
              <w:tabs>
                <w:tab w:val="left" w:pos="0"/>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WJSS</w:t>
            </w:r>
          </w:p>
        </w:tc>
        <w:tc>
          <w:tcPr>
            <w:tcW w:w="1980" w:type="dxa"/>
            <w:tcBorders>
              <w:top w:val="nil"/>
              <w:bottom w:val="single" w:sz="4" w:space="0" w:color="auto"/>
            </w:tcBorders>
          </w:tcPr>
          <w:p w14:paraId="271B2C8E" w14:textId="77777777" w:rsidR="00B4288A" w:rsidRPr="00B4288A" w:rsidRDefault="001476A6" w:rsidP="00B4288A">
            <w:pPr>
              <w:tabs>
                <w:tab w:val="left" w:pos="0"/>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08/29/2019</w:t>
            </w:r>
          </w:p>
          <w:p w14:paraId="588918B4" w14:textId="77777777" w:rsidR="00B4288A" w:rsidRPr="00B4288A" w:rsidRDefault="00B4288A" w:rsidP="00B4288A">
            <w:pPr>
              <w:tabs>
                <w:tab w:val="left" w:pos="0"/>
                <w:tab w:val="left" w:pos="720"/>
                <w:tab w:val="left" w:pos="5760"/>
              </w:tabs>
              <w:suppressAutoHyphens/>
              <w:spacing w:before="40" w:after="40" w:line="240" w:lineRule="auto"/>
              <w:rPr>
                <w:rFonts w:ascii="Times New Roman" w:eastAsia="Times New Roman" w:hAnsi="Times New Roman"/>
                <w:color w:val="000000"/>
                <w:sz w:val="24"/>
                <w:szCs w:val="24"/>
                <w:lang w:eastAsia="ar-SA"/>
              </w:rPr>
            </w:pPr>
          </w:p>
        </w:tc>
        <w:tc>
          <w:tcPr>
            <w:tcW w:w="4860" w:type="dxa"/>
            <w:tcBorders>
              <w:top w:val="nil"/>
              <w:bottom w:val="single" w:sz="4" w:space="0" w:color="auto"/>
            </w:tcBorders>
          </w:tcPr>
          <w:p w14:paraId="1E85986B" w14:textId="77777777" w:rsidR="00B4288A" w:rsidRPr="00B4288A" w:rsidRDefault="00B4288A" w:rsidP="00B4288A">
            <w:pPr>
              <w:tabs>
                <w:tab w:val="left" w:pos="0"/>
              </w:tabs>
              <w:spacing w:before="40" w:after="40" w:line="276" w:lineRule="auto"/>
              <w:ind w:left="720"/>
              <w:contextualSpacing/>
              <w:rPr>
                <w:rFonts w:ascii="Times New Roman" w:eastAsia="Times New Roman" w:hAnsi="Times New Roman"/>
                <w:color w:val="000000"/>
                <w:sz w:val="24"/>
                <w:szCs w:val="24"/>
                <w:lang w:eastAsia="ar-SA"/>
              </w:rPr>
            </w:pPr>
          </w:p>
          <w:p w14:paraId="06351159" w14:textId="77777777" w:rsidR="00B4288A" w:rsidRPr="00B4288A" w:rsidRDefault="001476A6"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Change the template to latest SRS</w:t>
            </w:r>
          </w:p>
        </w:tc>
        <w:tc>
          <w:tcPr>
            <w:tcW w:w="1390" w:type="dxa"/>
            <w:tcBorders>
              <w:top w:val="nil"/>
              <w:bottom w:val="single" w:sz="4" w:space="0" w:color="auto"/>
            </w:tcBorders>
          </w:tcPr>
          <w:p w14:paraId="3CE739F5" w14:textId="77777777" w:rsidR="00B4288A" w:rsidRPr="00B4288A" w:rsidRDefault="00B4288A" w:rsidP="00B4288A">
            <w:pPr>
              <w:tabs>
                <w:tab w:val="left" w:pos="0"/>
                <w:tab w:val="left" w:pos="720"/>
                <w:tab w:val="left" w:pos="5760"/>
              </w:tabs>
              <w:suppressAutoHyphens/>
              <w:spacing w:before="40" w:after="40" w:line="240" w:lineRule="auto"/>
              <w:rPr>
                <w:rFonts w:ascii="Times New Roman" w:eastAsia="Times New Roman" w:hAnsi="Times New Roman"/>
                <w:color w:val="000000"/>
                <w:sz w:val="24"/>
                <w:szCs w:val="24"/>
                <w:lang w:eastAsia="ar-SA"/>
              </w:rPr>
            </w:pPr>
          </w:p>
          <w:p w14:paraId="0DA72F71" w14:textId="77777777" w:rsidR="00B4288A" w:rsidRPr="00B4288A" w:rsidRDefault="001476A6" w:rsidP="00B4288A">
            <w:pPr>
              <w:tabs>
                <w:tab w:val="left" w:pos="0"/>
                <w:tab w:val="left" w:pos="720"/>
                <w:tab w:val="left" w:pos="5760"/>
              </w:tabs>
              <w:suppressAutoHyphens/>
              <w:spacing w:before="40" w:after="40" w:line="240" w:lineRule="auto"/>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0.1</w:t>
            </w:r>
          </w:p>
        </w:tc>
      </w:tr>
      <w:tr w:rsidR="00E80C4A" w:rsidRPr="002D01D9" w14:paraId="22C38BB8" w14:textId="77777777" w:rsidTr="004E2767">
        <w:trPr>
          <w:trHeight w:val="160"/>
        </w:trPr>
        <w:tc>
          <w:tcPr>
            <w:tcW w:w="1368" w:type="dxa"/>
            <w:tcBorders>
              <w:top w:val="single" w:sz="4" w:space="0" w:color="auto"/>
              <w:bottom w:val="single" w:sz="4" w:space="0" w:color="auto"/>
            </w:tcBorders>
          </w:tcPr>
          <w:p w14:paraId="14A52E2A" w14:textId="77777777" w:rsidR="00E80C4A" w:rsidRDefault="00E80C4A"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WJSS</w:t>
            </w:r>
          </w:p>
        </w:tc>
        <w:tc>
          <w:tcPr>
            <w:tcW w:w="1980" w:type="dxa"/>
            <w:tcBorders>
              <w:top w:val="single" w:sz="4" w:space="0" w:color="auto"/>
              <w:bottom w:val="single" w:sz="4" w:space="0" w:color="auto"/>
            </w:tcBorders>
          </w:tcPr>
          <w:p w14:paraId="1FE8AC32" w14:textId="77777777" w:rsidR="00E80C4A" w:rsidRDefault="00E80C4A"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09/23/2019</w:t>
            </w:r>
          </w:p>
        </w:tc>
        <w:tc>
          <w:tcPr>
            <w:tcW w:w="4860" w:type="dxa"/>
            <w:tcBorders>
              <w:top w:val="single" w:sz="4" w:space="0" w:color="auto"/>
              <w:bottom w:val="single" w:sz="4" w:space="0" w:color="auto"/>
            </w:tcBorders>
          </w:tcPr>
          <w:p w14:paraId="3C22B0B6" w14:textId="77777777" w:rsidR="00E80C4A" w:rsidRDefault="00E80C4A"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Update the users story</w:t>
            </w:r>
          </w:p>
          <w:p w14:paraId="19E218F3" w14:textId="77777777" w:rsidR="00E80C4A" w:rsidRDefault="00E80C4A"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Update the product functionalities</w:t>
            </w:r>
          </w:p>
          <w:p w14:paraId="11E3EC29" w14:textId="77777777" w:rsidR="00E80C4A" w:rsidRPr="00B4288A" w:rsidRDefault="00E80C4A"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Update the users mapping</w:t>
            </w:r>
          </w:p>
        </w:tc>
        <w:tc>
          <w:tcPr>
            <w:tcW w:w="1390" w:type="dxa"/>
            <w:tcBorders>
              <w:top w:val="single" w:sz="4" w:space="0" w:color="auto"/>
              <w:bottom w:val="single" w:sz="4" w:space="0" w:color="auto"/>
            </w:tcBorders>
          </w:tcPr>
          <w:p w14:paraId="6FE7981D" w14:textId="77777777" w:rsidR="00E80C4A" w:rsidRPr="00B4288A" w:rsidRDefault="002972DD"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0.2</w:t>
            </w:r>
          </w:p>
        </w:tc>
      </w:tr>
      <w:tr w:rsidR="004E2767" w:rsidRPr="002D01D9" w14:paraId="0E48705B" w14:textId="77777777" w:rsidTr="00E80C4A">
        <w:trPr>
          <w:trHeight w:val="160"/>
        </w:trPr>
        <w:tc>
          <w:tcPr>
            <w:tcW w:w="1368" w:type="dxa"/>
            <w:tcBorders>
              <w:top w:val="single" w:sz="4" w:space="0" w:color="auto"/>
            </w:tcBorders>
          </w:tcPr>
          <w:p w14:paraId="42D3DCFF" w14:textId="77777777" w:rsidR="004E2767" w:rsidRDefault="004E2767"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WJSS</w:t>
            </w:r>
          </w:p>
        </w:tc>
        <w:tc>
          <w:tcPr>
            <w:tcW w:w="1980" w:type="dxa"/>
            <w:tcBorders>
              <w:top w:val="single" w:sz="4" w:space="0" w:color="auto"/>
            </w:tcBorders>
          </w:tcPr>
          <w:p w14:paraId="54D20398" w14:textId="77777777" w:rsidR="004E2767" w:rsidRDefault="006A0A7E"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10/01/2019</w:t>
            </w:r>
          </w:p>
        </w:tc>
        <w:tc>
          <w:tcPr>
            <w:tcW w:w="4860" w:type="dxa"/>
            <w:tcBorders>
              <w:top w:val="single" w:sz="4" w:space="0" w:color="auto"/>
            </w:tcBorders>
          </w:tcPr>
          <w:p w14:paraId="17E0B9B5" w14:textId="77777777" w:rsidR="004E2767" w:rsidRDefault="006A0A7E"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Update the users story</w:t>
            </w:r>
          </w:p>
          <w:p w14:paraId="23412647" w14:textId="77777777" w:rsidR="006A0A7E" w:rsidRDefault="006A0A7E" w:rsidP="00C75546">
            <w:pPr>
              <w:numPr>
                <w:ilvl w:val="0"/>
                <w:numId w:val="12"/>
              </w:numPr>
              <w:tabs>
                <w:tab w:val="left" w:pos="0"/>
                <w:tab w:val="left" w:pos="720"/>
                <w:tab w:val="left" w:pos="5760"/>
              </w:tabs>
              <w:suppressAutoHyphens/>
              <w:spacing w:before="40" w:after="40" w:line="276" w:lineRule="auto"/>
              <w:ind w:right="720"/>
              <w:contextualSpacing/>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Update the users mapping</w:t>
            </w:r>
          </w:p>
        </w:tc>
        <w:tc>
          <w:tcPr>
            <w:tcW w:w="1390" w:type="dxa"/>
            <w:tcBorders>
              <w:top w:val="single" w:sz="4" w:space="0" w:color="auto"/>
            </w:tcBorders>
          </w:tcPr>
          <w:p w14:paraId="15663D40" w14:textId="77777777" w:rsidR="004E2767" w:rsidRDefault="006A0A7E" w:rsidP="00B4288A">
            <w:pPr>
              <w:tabs>
                <w:tab w:val="left" w:pos="0"/>
                <w:tab w:val="left" w:pos="720"/>
                <w:tab w:val="left" w:pos="5760"/>
              </w:tabs>
              <w:suppressAutoHyphens/>
              <w:spacing w:before="40" w:after="40"/>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0.3</w:t>
            </w:r>
          </w:p>
        </w:tc>
      </w:tr>
    </w:tbl>
    <w:p w14:paraId="0C0B1E11" w14:textId="77777777" w:rsidR="00B4288A" w:rsidRPr="00B4288A" w:rsidRDefault="00B4288A" w:rsidP="00B4288A">
      <w:pPr>
        <w:tabs>
          <w:tab w:val="left" w:pos="720"/>
          <w:tab w:val="center" w:pos="4320"/>
          <w:tab w:val="left" w:pos="5760"/>
          <w:tab w:val="right" w:pos="8640"/>
        </w:tabs>
        <w:suppressAutoHyphens/>
        <w:spacing w:after="0" w:line="240" w:lineRule="auto"/>
        <w:jc w:val="center"/>
        <w:rPr>
          <w:rFonts w:ascii="Times New Roman" w:eastAsia="Times New Roman" w:hAnsi="Times New Roman"/>
          <w:b/>
          <w:color w:val="000000"/>
          <w:sz w:val="28"/>
          <w:szCs w:val="28"/>
          <w:lang w:eastAsia="ar-SA"/>
        </w:rPr>
      </w:pPr>
      <w:r w:rsidRPr="00B4288A">
        <w:rPr>
          <w:rFonts w:ascii="Times New Roman" w:eastAsia="Times New Roman" w:hAnsi="Times New Roman"/>
          <w:color w:val="000000"/>
          <w:sz w:val="24"/>
          <w:szCs w:val="24"/>
          <w:lang w:eastAsia="ar-SA"/>
        </w:rPr>
        <w:br w:type="page"/>
      </w:r>
      <w:r w:rsidRPr="00B4288A">
        <w:rPr>
          <w:rFonts w:ascii="Times New Roman" w:eastAsia="Times New Roman" w:hAnsi="Times New Roman"/>
          <w:b/>
          <w:color w:val="000000"/>
          <w:sz w:val="28"/>
          <w:szCs w:val="28"/>
          <w:lang w:eastAsia="ar-SA"/>
        </w:rPr>
        <w:lastRenderedPageBreak/>
        <w:t>Table of Contents</w:t>
      </w:r>
    </w:p>
    <w:p w14:paraId="218D1ED6" w14:textId="77777777" w:rsidR="007A6D42" w:rsidRDefault="00B63A57" w:rsidP="005960ED">
      <w:pPr>
        <w:pStyle w:val="TOC1"/>
        <w:rPr>
          <w:rFonts w:cstheme="minorBidi"/>
          <w:lang w:val="en-PH" w:eastAsia="en-PH"/>
        </w:rPr>
      </w:pPr>
      <w:r w:rsidRPr="00B4288A">
        <w:fldChar w:fldCharType="begin"/>
      </w:r>
      <w:r w:rsidR="00B4288A" w:rsidRPr="00B4288A">
        <w:instrText xml:space="preserve"> TOC \o "1-3" \h \z \u </w:instrText>
      </w:r>
      <w:r w:rsidRPr="00B4288A">
        <w:fldChar w:fldCharType="separate"/>
      </w:r>
    </w:p>
    <w:p w14:paraId="3DE4B51C" w14:textId="77777777" w:rsidR="007A6D42" w:rsidRPr="007A6D42" w:rsidRDefault="001F1E0D">
      <w:pPr>
        <w:pStyle w:val="TOC2"/>
        <w:tabs>
          <w:tab w:val="left" w:pos="720"/>
          <w:tab w:val="right" w:leader="dot" w:pos="8630"/>
        </w:tabs>
        <w:rPr>
          <w:rFonts w:ascii="Times New Roman" w:hAnsi="Times New Roman"/>
          <w:noProof/>
          <w:sz w:val="24"/>
          <w:szCs w:val="24"/>
          <w:lang w:val="en-PH" w:eastAsia="en-PH"/>
        </w:rPr>
      </w:pPr>
      <w:hyperlink w:anchor="_Toc20085035" w:history="1">
        <w:r w:rsidR="007A6D42" w:rsidRPr="007A6D42">
          <w:rPr>
            <w:rStyle w:val="Hyperlink"/>
            <w:rFonts w:ascii="Times New Roman" w:hAnsi="Times New Roman"/>
            <w:noProof/>
            <w:sz w:val="24"/>
            <w:szCs w:val="24"/>
            <w:lang w:eastAsia="ar-SA"/>
          </w:rPr>
          <w:t>1.</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INTRODUCTION</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_Toc20085035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36</w:t>
        </w:r>
        <w:r w:rsidR="00B63A57" w:rsidRPr="007A6D42">
          <w:rPr>
            <w:rFonts w:ascii="Times New Roman" w:hAnsi="Times New Roman"/>
            <w:noProof/>
            <w:webHidden/>
            <w:sz w:val="24"/>
            <w:szCs w:val="24"/>
          </w:rPr>
          <w:fldChar w:fldCharType="end"/>
        </w:r>
      </w:hyperlink>
    </w:p>
    <w:p w14:paraId="0A04C3F3"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36" w:history="1">
        <w:r w:rsidR="007A6D42" w:rsidRPr="007A6D42">
          <w:rPr>
            <w:rStyle w:val="Hyperlink"/>
            <w:rFonts w:ascii="Times New Roman" w:hAnsi="Times New Roman"/>
            <w:noProof/>
            <w:sz w:val="24"/>
            <w:szCs w:val="24"/>
            <w:lang w:eastAsia="ar-SA"/>
          </w:rPr>
          <w:t>1. 1</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Purpose</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_Toc20085036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36</w:t>
        </w:r>
        <w:r w:rsidR="00B63A57" w:rsidRPr="007A6D42">
          <w:rPr>
            <w:rFonts w:ascii="Times New Roman" w:hAnsi="Times New Roman"/>
            <w:noProof/>
            <w:webHidden/>
            <w:sz w:val="24"/>
            <w:szCs w:val="24"/>
          </w:rPr>
          <w:fldChar w:fldCharType="end"/>
        </w:r>
      </w:hyperlink>
    </w:p>
    <w:p w14:paraId="73DDED68"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37" w:history="1">
        <w:r w:rsidR="007A6D42" w:rsidRPr="007A6D42">
          <w:rPr>
            <w:rStyle w:val="Hyperlink"/>
            <w:rFonts w:ascii="Times New Roman" w:hAnsi="Times New Roman"/>
            <w:noProof/>
            <w:sz w:val="24"/>
            <w:szCs w:val="24"/>
            <w:lang w:eastAsia="ar-SA"/>
          </w:rPr>
          <w:t>1. 2</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Scope</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_Toc20085037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36</w:t>
        </w:r>
        <w:r w:rsidR="00B63A57" w:rsidRPr="007A6D42">
          <w:rPr>
            <w:rFonts w:ascii="Times New Roman" w:hAnsi="Times New Roman"/>
            <w:noProof/>
            <w:webHidden/>
            <w:sz w:val="24"/>
            <w:szCs w:val="24"/>
          </w:rPr>
          <w:fldChar w:fldCharType="end"/>
        </w:r>
      </w:hyperlink>
    </w:p>
    <w:p w14:paraId="23E9AE76"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38" w:history="1">
        <w:r w:rsidR="007A6D42" w:rsidRPr="007A6D42">
          <w:rPr>
            <w:rStyle w:val="Hyperlink"/>
            <w:rFonts w:ascii="Times New Roman" w:hAnsi="Times New Roman"/>
            <w:noProof/>
            <w:sz w:val="24"/>
            <w:szCs w:val="24"/>
            <w:lang w:eastAsia="ar-SA"/>
          </w:rPr>
          <w:t>1. 3</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Definitions, Acronyms, and Abbreviations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_Toc20085038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37</w:t>
        </w:r>
        <w:r w:rsidR="00B63A57" w:rsidRPr="007A6D42">
          <w:rPr>
            <w:rFonts w:ascii="Times New Roman" w:hAnsi="Times New Roman"/>
            <w:noProof/>
            <w:webHidden/>
            <w:sz w:val="24"/>
            <w:szCs w:val="24"/>
          </w:rPr>
          <w:fldChar w:fldCharType="end"/>
        </w:r>
      </w:hyperlink>
    </w:p>
    <w:p w14:paraId="56D6AC1F"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39" w:history="1">
        <w:r w:rsidR="007A6D42" w:rsidRPr="007A6D42">
          <w:rPr>
            <w:rStyle w:val="Hyperlink"/>
            <w:rFonts w:ascii="Times New Roman" w:hAnsi="Times New Roman"/>
            <w:noProof/>
            <w:sz w:val="24"/>
            <w:szCs w:val="24"/>
            <w:lang w:eastAsia="ar-SA"/>
          </w:rPr>
          <w:t>1. 4</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References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_Toc20085039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37</w:t>
        </w:r>
        <w:r w:rsidR="00B63A57" w:rsidRPr="007A6D42">
          <w:rPr>
            <w:rFonts w:ascii="Times New Roman" w:hAnsi="Times New Roman"/>
            <w:noProof/>
            <w:webHidden/>
            <w:sz w:val="24"/>
            <w:szCs w:val="24"/>
          </w:rPr>
          <w:fldChar w:fldCharType="end"/>
        </w:r>
      </w:hyperlink>
    </w:p>
    <w:p w14:paraId="04961781"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0" w:history="1">
        <w:r w:rsidR="007A6D42" w:rsidRPr="007A6D42">
          <w:rPr>
            <w:rStyle w:val="Hyperlink"/>
            <w:rFonts w:ascii="Times New Roman" w:hAnsi="Times New Roman"/>
            <w:noProof/>
            <w:sz w:val="24"/>
            <w:szCs w:val="24"/>
            <w:lang w:eastAsia="ar-SA"/>
          </w:rPr>
          <w:t>1. 5</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Overview</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_Toc20085040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38</w:t>
        </w:r>
        <w:r w:rsidR="00B63A57" w:rsidRPr="007A6D42">
          <w:rPr>
            <w:rFonts w:ascii="Times New Roman" w:hAnsi="Times New Roman"/>
            <w:noProof/>
            <w:webHidden/>
            <w:sz w:val="24"/>
            <w:szCs w:val="24"/>
          </w:rPr>
          <w:fldChar w:fldCharType="end"/>
        </w:r>
      </w:hyperlink>
    </w:p>
    <w:p w14:paraId="0D10551B" w14:textId="77777777" w:rsidR="007A6D42" w:rsidRPr="007A6D42" w:rsidRDefault="001F1E0D">
      <w:pPr>
        <w:pStyle w:val="TOC2"/>
        <w:tabs>
          <w:tab w:val="left" w:pos="720"/>
          <w:tab w:val="right" w:leader="dot" w:pos="8630"/>
        </w:tabs>
        <w:rPr>
          <w:rFonts w:ascii="Times New Roman" w:hAnsi="Times New Roman"/>
          <w:noProof/>
          <w:sz w:val="24"/>
          <w:szCs w:val="24"/>
          <w:lang w:val="en-PH" w:eastAsia="en-PH"/>
        </w:rPr>
      </w:pPr>
      <w:hyperlink w:anchor="_Toc20085041" w:history="1">
        <w:r w:rsidR="007A6D42" w:rsidRPr="007A6D42">
          <w:rPr>
            <w:rStyle w:val="Hyperlink"/>
            <w:rFonts w:ascii="Times New Roman" w:hAnsi="Times New Roman"/>
            <w:noProof/>
            <w:sz w:val="24"/>
            <w:szCs w:val="24"/>
            <w:lang w:eastAsia="ar-SA"/>
          </w:rPr>
          <w:t>2.</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BUSINESS DESCRIPTION</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_Toc20085041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39</w:t>
        </w:r>
        <w:r w:rsidR="00B63A57" w:rsidRPr="007A6D42">
          <w:rPr>
            <w:rFonts w:ascii="Times New Roman" w:hAnsi="Times New Roman"/>
            <w:noProof/>
            <w:webHidden/>
            <w:sz w:val="24"/>
            <w:szCs w:val="24"/>
          </w:rPr>
          <w:fldChar w:fldCharType="end"/>
        </w:r>
      </w:hyperlink>
    </w:p>
    <w:p w14:paraId="469DAAD9"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2" w:history="1">
        <w:r w:rsidR="007A6D42" w:rsidRPr="007A6D42">
          <w:rPr>
            <w:rStyle w:val="Hyperlink"/>
            <w:rFonts w:ascii="Times New Roman" w:hAnsi="Times New Roman"/>
            <w:noProof/>
            <w:sz w:val="24"/>
            <w:szCs w:val="24"/>
            <w:lang w:eastAsia="ar-SA"/>
          </w:rPr>
          <w:t>2. 1</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Constraints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_Toc20085042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39</w:t>
        </w:r>
        <w:r w:rsidR="00B63A57" w:rsidRPr="007A6D42">
          <w:rPr>
            <w:rFonts w:ascii="Times New Roman" w:hAnsi="Times New Roman"/>
            <w:noProof/>
            <w:webHidden/>
            <w:sz w:val="24"/>
            <w:szCs w:val="24"/>
          </w:rPr>
          <w:fldChar w:fldCharType="end"/>
        </w:r>
      </w:hyperlink>
    </w:p>
    <w:p w14:paraId="29B02FF5"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3" w:history="1">
        <w:r w:rsidR="007A6D42" w:rsidRPr="007A6D42">
          <w:rPr>
            <w:rStyle w:val="Hyperlink"/>
            <w:rFonts w:ascii="Times New Roman" w:hAnsi="Times New Roman"/>
            <w:noProof/>
            <w:sz w:val="24"/>
            <w:szCs w:val="24"/>
            <w:lang w:eastAsia="ar-SA"/>
          </w:rPr>
          <w:t>2. 2</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Business Description</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_Toc20085043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39</w:t>
        </w:r>
        <w:r w:rsidR="00B63A57" w:rsidRPr="007A6D42">
          <w:rPr>
            <w:rFonts w:ascii="Times New Roman" w:hAnsi="Times New Roman"/>
            <w:noProof/>
            <w:webHidden/>
            <w:sz w:val="24"/>
            <w:szCs w:val="24"/>
          </w:rPr>
          <w:fldChar w:fldCharType="end"/>
        </w:r>
      </w:hyperlink>
    </w:p>
    <w:p w14:paraId="672C9DC6"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4" w:history="1">
        <w:r w:rsidR="007A6D42" w:rsidRPr="007A6D42">
          <w:rPr>
            <w:rStyle w:val="Hyperlink"/>
            <w:rFonts w:ascii="Times New Roman" w:hAnsi="Times New Roman"/>
            <w:noProof/>
            <w:sz w:val="24"/>
            <w:szCs w:val="24"/>
            <w:lang w:eastAsia="ar-SA"/>
          </w:rPr>
          <w:t>2. 3</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Business Objectives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_Toc20085044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40</w:t>
        </w:r>
        <w:r w:rsidR="00B63A57" w:rsidRPr="007A6D42">
          <w:rPr>
            <w:rFonts w:ascii="Times New Roman" w:hAnsi="Times New Roman"/>
            <w:noProof/>
            <w:webHidden/>
            <w:sz w:val="24"/>
            <w:szCs w:val="24"/>
          </w:rPr>
          <w:fldChar w:fldCharType="end"/>
        </w:r>
      </w:hyperlink>
    </w:p>
    <w:p w14:paraId="35AD919E"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5" w:history="1">
        <w:r w:rsidR="007A6D42" w:rsidRPr="007A6D42">
          <w:rPr>
            <w:rStyle w:val="Hyperlink"/>
            <w:rFonts w:ascii="Times New Roman" w:hAnsi="Times New Roman"/>
            <w:noProof/>
            <w:sz w:val="24"/>
            <w:szCs w:val="24"/>
            <w:lang w:eastAsia="ar-SA"/>
          </w:rPr>
          <w:t>2. 4</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Stakeholder Profile</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_Toc20085045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40</w:t>
        </w:r>
        <w:r w:rsidR="00B63A57" w:rsidRPr="007A6D42">
          <w:rPr>
            <w:rFonts w:ascii="Times New Roman" w:hAnsi="Times New Roman"/>
            <w:noProof/>
            <w:webHidden/>
            <w:sz w:val="24"/>
            <w:szCs w:val="24"/>
          </w:rPr>
          <w:fldChar w:fldCharType="end"/>
        </w:r>
      </w:hyperlink>
    </w:p>
    <w:p w14:paraId="5EB82853" w14:textId="77777777" w:rsidR="007A6D42" w:rsidRPr="007A6D42" w:rsidRDefault="001F1E0D">
      <w:pPr>
        <w:pStyle w:val="TOC2"/>
        <w:tabs>
          <w:tab w:val="left" w:pos="720"/>
          <w:tab w:val="right" w:leader="dot" w:pos="8630"/>
        </w:tabs>
        <w:rPr>
          <w:rFonts w:ascii="Times New Roman" w:hAnsi="Times New Roman"/>
          <w:noProof/>
          <w:sz w:val="24"/>
          <w:szCs w:val="24"/>
          <w:lang w:val="en-PH" w:eastAsia="en-PH"/>
        </w:rPr>
      </w:pPr>
      <w:hyperlink w:anchor="_Toc20085046" w:history="1">
        <w:r w:rsidR="007A6D42" w:rsidRPr="007A6D42">
          <w:rPr>
            <w:rStyle w:val="Hyperlink"/>
            <w:rFonts w:ascii="Times New Roman" w:hAnsi="Times New Roman"/>
            <w:noProof/>
            <w:sz w:val="24"/>
            <w:szCs w:val="24"/>
            <w:lang w:eastAsia="ar-SA"/>
          </w:rPr>
          <w:t>3.</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THE OVERALL DESCRIPTION</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_Toc20085046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42</w:t>
        </w:r>
        <w:r w:rsidR="00B63A57" w:rsidRPr="007A6D42">
          <w:rPr>
            <w:rFonts w:ascii="Times New Roman" w:hAnsi="Times New Roman"/>
            <w:noProof/>
            <w:webHidden/>
            <w:sz w:val="24"/>
            <w:szCs w:val="24"/>
          </w:rPr>
          <w:fldChar w:fldCharType="end"/>
        </w:r>
      </w:hyperlink>
    </w:p>
    <w:p w14:paraId="59EFCE65"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7" w:history="1">
        <w:r w:rsidR="007A6D42" w:rsidRPr="007A6D42">
          <w:rPr>
            <w:rStyle w:val="Hyperlink"/>
            <w:rFonts w:ascii="Times New Roman" w:hAnsi="Times New Roman"/>
            <w:noProof/>
            <w:sz w:val="24"/>
            <w:szCs w:val="24"/>
            <w:lang w:eastAsia="ar-SA"/>
          </w:rPr>
          <w:t>3. 1</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Product Perspective</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_Toc20085047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42</w:t>
        </w:r>
        <w:r w:rsidR="00B63A57" w:rsidRPr="007A6D42">
          <w:rPr>
            <w:rFonts w:ascii="Times New Roman" w:hAnsi="Times New Roman"/>
            <w:noProof/>
            <w:webHidden/>
            <w:sz w:val="24"/>
            <w:szCs w:val="24"/>
          </w:rPr>
          <w:fldChar w:fldCharType="end"/>
        </w:r>
      </w:hyperlink>
    </w:p>
    <w:p w14:paraId="5FCDD527"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8" w:history="1">
        <w:r w:rsidR="007A6D42" w:rsidRPr="007A6D42">
          <w:rPr>
            <w:rStyle w:val="Hyperlink"/>
            <w:rFonts w:ascii="Times New Roman" w:hAnsi="Times New Roman"/>
            <w:noProof/>
            <w:sz w:val="24"/>
            <w:szCs w:val="24"/>
            <w:lang w:eastAsia="ar-SA"/>
          </w:rPr>
          <w:t>3. 2</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Product Functions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_Toc20085048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43</w:t>
        </w:r>
        <w:r w:rsidR="00B63A57" w:rsidRPr="007A6D42">
          <w:rPr>
            <w:rFonts w:ascii="Times New Roman" w:hAnsi="Times New Roman"/>
            <w:noProof/>
            <w:webHidden/>
            <w:sz w:val="24"/>
            <w:szCs w:val="24"/>
          </w:rPr>
          <w:fldChar w:fldCharType="end"/>
        </w:r>
      </w:hyperlink>
    </w:p>
    <w:p w14:paraId="7677188C"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49" w:history="1">
        <w:r w:rsidR="007A6D42" w:rsidRPr="007A6D42">
          <w:rPr>
            <w:rStyle w:val="Hyperlink"/>
            <w:rFonts w:ascii="Times New Roman" w:hAnsi="Times New Roman"/>
            <w:noProof/>
            <w:sz w:val="24"/>
            <w:szCs w:val="24"/>
            <w:lang w:eastAsia="ar-SA"/>
          </w:rPr>
          <w:t>3. 3</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User Characteristics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_Toc20085049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45</w:t>
        </w:r>
        <w:r w:rsidR="00B63A57" w:rsidRPr="007A6D42">
          <w:rPr>
            <w:rFonts w:ascii="Times New Roman" w:hAnsi="Times New Roman"/>
            <w:noProof/>
            <w:webHidden/>
            <w:sz w:val="24"/>
            <w:szCs w:val="24"/>
          </w:rPr>
          <w:fldChar w:fldCharType="end"/>
        </w:r>
      </w:hyperlink>
    </w:p>
    <w:p w14:paraId="51F5BBD4" w14:textId="77777777" w:rsidR="007A6D42" w:rsidRPr="007A6D42" w:rsidRDefault="001F1E0D">
      <w:pPr>
        <w:pStyle w:val="TOC3"/>
        <w:tabs>
          <w:tab w:val="left" w:pos="1200"/>
          <w:tab w:val="right" w:leader="dot" w:pos="8630"/>
        </w:tabs>
        <w:rPr>
          <w:rFonts w:ascii="Times New Roman" w:hAnsi="Times New Roman"/>
          <w:noProof/>
          <w:sz w:val="24"/>
          <w:szCs w:val="24"/>
          <w:lang w:val="en-PH" w:eastAsia="en-PH"/>
        </w:rPr>
      </w:pPr>
      <w:hyperlink w:anchor="_Toc20085050" w:history="1">
        <w:r w:rsidR="007A6D42" w:rsidRPr="007A6D42">
          <w:rPr>
            <w:rStyle w:val="Hyperlink"/>
            <w:rFonts w:ascii="Times New Roman" w:hAnsi="Times New Roman"/>
            <w:noProof/>
            <w:sz w:val="24"/>
            <w:szCs w:val="24"/>
            <w:lang w:eastAsia="ar-SA"/>
          </w:rPr>
          <w:t>3. 4</w:t>
        </w:r>
        <w:r w:rsidR="007A6D42" w:rsidRPr="007A6D42">
          <w:rPr>
            <w:rFonts w:ascii="Times New Roman" w:hAnsi="Times New Roman"/>
            <w:noProof/>
            <w:sz w:val="24"/>
            <w:szCs w:val="24"/>
            <w:lang w:val="en-PH" w:eastAsia="en-PH"/>
          </w:rPr>
          <w:tab/>
        </w:r>
        <w:r w:rsidR="007A6D42" w:rsidRPr="007A6D42">
          <w:rPr>
            <w:rStyle w:val="Hyperlink"/>
            <w:rFonts w:ascii="Times New Roman" w:hAnsi="Times New Roman"/>
            <w:noProof/>
            <w:sz w:val="24"/>
            <w:szCs w:val="24"/>
            <w:lang w:eastAsia="ar-SA"/>
          </w:rPr>
          <w:t>Assumptions and Dependencies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_Toc20085050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46</w:t>
        </w:r>
        <w:r w:rsidR="00B63A57" w:rsidRPr="007A6D42">
          <w:rPr>
            <w:rFonts w:ascii="Times New Roman" w:hAnsi="Times New Roman"/>
            <w:noProof/>
            <w:webHidden/>
            <w:sz w:val="24"/>
            <w:szCs w:val="24"/>
          </w:rPr>
          <w:fldChar w:fldCharType="end"/>
        </w:r>
      </w:hyperlink>
    </w:p>
    <w:p w14:paraId="5B338F5A" w14:textId="77777777" w:rsidR="007A6D42" w:rsidRPr="007A6D42" w:rsidRDefault="005960ED" w:rsidP="005960ED">
      <w:pPr>
        <w:pStyle w:val="TOC1"/>
        <w:ind w:left="0"/>
        <w:rPr>
          <w:lang w:val="en-PH" w:eastAsia="en-PH"/>
        </w:rPr>
      </w:pPr>
      <w:r>
        <w:t xml:space="preserve">    </w:t>
      </w:r>
      <w:hyperlink w:anchor="_Toc20085051" w:history="1">
        <w:r w:rsidR="007A6D42" w:rsidRPr="005960ED">
          <w:rPr>
            <w:rStyle w:val="Hyperlink"/>
            <w:b w:val="0"/>
            <w:lang w:eastAsia="ar-SA"/>
          </w:rPr>
          <w:t>4.</w:t>
        </w:r>
        <w:r w:rsidRPr="005960ED">
          <w:rPr>
            <w:rStyle w:val="Hyperlink"/>
            <w:b w:val="0"/>
            <w:lang w:eastAsia="ar-SA"/>
          </w:rPr>
          <w:t xml:space="preserve"> </w:t>
        </w:r>
        <w:r w:rsidR="00210412">
          <w:rPr>
            <w:rStyle w:val="Hyperlink"/>
            <w:b w:val="0"/>
            <w:lang w:eastAsia="ar-SA"/>
          </w:rPr>
          <w:t xml:space="preserve">    </w:t>
        </w:r>
        <w:r w:rsidR="007A6D42" w:rsidRPr="005960ED">
          <w:rPr>
            <w:rStyle w:val="Hyperlink"/>
            <w:b w:val="0"/>
            <w:lang w:eastAsia="ar-SA"/>
          </w:rPr>
          <w:t>SPECIFIC REQUIREMENTS</w:t>
        </w:r>
        <w:r w:rsidR="007A6D42" w:rsidRPr="005960ED">
          <w:rPr>
            <w:b w:val="0"/>
            <w:webHidden/>
          </w:rPr>
          <w:tab/>
        </w:r>
        <w:r w:rsidR="00B63A57" w:rsidRPr="009B71AA">
          <w:rPr>
            <w:b w:val="0"/>
            <w:webHidden/>
          </w:rPr>
          <w:fldChar w:fldCharType="begin"/>
        </w:r>
        <w:r w:rsidR="007A6D42" w:rsidRPr="009B71AA">
          <w:rPr>
            <w:b w:val="0"/>
            <w:webHidden/>
          </w:rPr>
          <w:instrText xml:space="preserve"> PAGEREF _Toc20085051 \h </w:instrText>
        </w:r>
        <w:r w:rsidR="00B63A57" w:rsidRPr="009B71AA">
          <w:rPr>
            <w:b w:val="0"/>
            <w:webHidden/>
          </w:rPr>
        </w:r>
        <w:r w:rsidR="00B63A57" w:rsidRPr="009B71AA">
          <w:rPr>
            <w:b w:val="0"/>
            <w:webHidden/>
          </w:rPr>
          <w:fldChar w:fldCharType="separate"/>
        </w:r>
        <w:r w:rsidR="00EC0D1F">
          <w:rPr>
            <w:b w:val="0"/>
            <w:webHidden/>
          </w:rPr>
          <w:t>47</w:t>
        </w:r>
        <w:r w:rsidR="00B63A57" w:rsidRPr="009B71AA">
          <w:rPr>
            <w:b w:val="0"/>
            <w:webHidden/>
          </w:rPr>
          <w:fldChar w:fldCharType="end"/>
        </w:r>
      </w:hyperlink>
    </w:p>
    <w:p w14:paraId="640F59A4" w14:textId="77777777" w:rsidR="007A6D42" w:rsidRPr="007A6D42" w:rsidRDefault="00210412">
      <w:pPr>
        <w:pStyle w:val="TOC2"/>
        <w:tabs>
          <w:tab w:val="right" w:leader="dot" w:pos="8630"/>
        </w:tabs>
        <w:rPr>
          <w:rFonts w:ascii="Times New Roman" w:hAnsi="Times New Roman"/>
          <w:noProof/>
          <w:sz w:val="24"/>
          <w:szCs w:val="24"/>
          <w:lang w:val="en-PH" w:eastAsia="en-PH"/>
        </w:rPr>
      </w:pPr>
      <w:r>
        <w:rPr>
          <w:noProof/>
        </w:rPr>
        <w:t xml:space="preserve">    </w:t>
      </w:r>
      <w:hyperlink w:anchor="_Toc20085052" w:history="1">
        <w:r w:rsidR="007A6D42" w:rsidRPr="007A6D42">
          <w:rPr>
            <w:rStyle w:val="Hyperlink"/>
            <w:rFonts w:ascii="Times New Roman" w:hAnsi="Times New Roman"/>
            <w:noProof/>
            <w:sz w:val="24"/>
            <w:szCs w:val="24"/>
            <w:lang w:eastAsia="ar-SA"/>
          </w:rPr>
          <w:t>4.</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 xml:space="preserve">1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Functional Requirements</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_Toc20085052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47</w:t>
        </w:r>
        <w:r w:rsidR="00B63A57" w:rsidRPr="007A6D42">
          <w:rPr>
            <w:rFonts w:ascii="Times New Roman" w:hAnsi="Times New Roman"/>
            <w:noProof/>
            <w:webHidden/>
            <w:sz w:val="24"/>
            <w:szCs w:val="24"/>
          </w:rPr>
          <w:fldChar w:fldCharType="end"/>
        </w:r>
      </w:hyperlink>
    </w:p>
    <w:p w14:paraId="3BEEE2A3" w14:textId="77777777" w:rsidR="007A6D42" w:rsidRPr="007A6D42" w:rsidRDefault="00210412">
      <w:pPr>
        <w:pStyle w:val="TOC3"/>
        <w:tabs>
          <w:tab w:val="left" w:pos="1200"/>
          <w:tab w:val="right" w:leader="dot" w:pos="8630"/>
        </w:tabs>
        <w:rPr>
          <w:rFonts w:ascii="Times New Roman" w:hAnsi="Times New Roman"/>
          <w:noProof/>
          <w:sz w:val="24"/>
          <w:szCs w:val="24"/>
          <w:lang w:val="en-PH" w:eastAsia="en-PH"/>
        </w:rPr>
      </w:pPr>
      <w:r>
        <w:rPr>
          <w:noProof/>
        </w:rPr>
        <w:t xml:space="preserve">      </w:t>
      </w:r>
      <w:hyperlink w:anchor="_Toc20085053" w:history="1">
        <w:r w:rsidR="007A6D42" w:rsidRPr="007A6D42">
          <w:rPr>
            <w:rStyle w:val="Hyperlink"/>
            <w:rFonts w:ascii="Times New Roman" w:hAnsi="Times New Roman"/>
            <w:noProof/>
            <w:sz w:val="24"/>
            <w:szCs w:val="24"/>
            <w:lang w:eastAsia="ar-SA"/>
          </w:rPr>
          <w:t>4.1.1</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General Story</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_Toc20085053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47</w:t>
        </w:r>
        <w:r w:rsidR="00B63A57" w:rsidRPr="007A6D42">
          <w:rPr>
            <w:rFonts w:ascii="Times New Roman" w:hAnsi="Times New Roman"/>
            <w:noProof/>
            <w:webHidden/>
            <w:sz w:val="24"/>
            <w:szCs w:val="24"/>
          </w:rPr>
          <w:fldChar w:fldCharType="end"/>
        </w:r>
      </w:hyperlink>
    </w:p>
    <w:p w14:paraId="56795CEF"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54" w:history="1">
        <w:r w:rsidR="007A6D42" w:rsidRPr="007A6D42">
          <w:rPr>
            <w:rStyle w:val="Hyperlink"/>
            <w:rFonts w:ascii="Times New Roman" w:eastAsiaTheme="minorHAnsi" w:hAnsi="Times New Roman"/>
            <w:noProof/>
            <w:sz w:val="24"/>
            <w:szCs w:val="24"/>
            <w:lang w:eastAsia="ar-SA"/>
          </w:rPr>
          <w:t xml:space="preserve">4.1.2 </w:t>
        </w:r>
        <w:r>
          <w:rPr>
            <w:rStyle w:val="Hyperlink"/>
            <w:rFonts w:ascii="Times New Roman" w:eastAsiaTheme="minorHAnsi" w:hAnsi="Times New Roman"/>
            <w:noProof/>
            <w:sz w:val="24"/>
            <w:szCs w:val="24"/>
            <w:lang w:eastAsia="ar-SA"/>
          </w:rPr>
          <w:t xml:space="preserve">    </w:t>
        </w:r>
        <w:r w:rsidR="007A6D42" w:rsidRPr="007A6D42">
          <w:rPr>
            <w:rStyle w:val="Hyperlink"/>
            <w:rFonts w:ascii="Times New Roman" w:eastAsiaTheme="minorHAnsi" w:hAnsi="Times New Roman"/>
            <w:noProof/>
            <w:sz w:val="24"/>
            <w:szCs w:val="24"/>
            <w:lang w:eastAsia="ar-SA"/>
          </w:rPr>
          <w:t>Sellers Story</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_Toc20085054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49</w:t>
        </w:r>
        <w:r w:rsidR="00B63A57" w:rsidRPr="007A6D42">
          <w:rPr>
            <w:rFonts w:ascii="Times New Roman" w:hAnsi="Times New Roman"/>
            <w:noProof/>
            <w:webHidden/>
            <w:sz w:val="24"/>
            <w:szCs w:val="24"/>
          </w:rPr>
          <w:fldChar w:fldCharType="end"/>
        </w:r>
      </w:hyperlink>
    </w:p>
    <w:p w14:paraId="08EF0EE0"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56" w:history="1">
        <w:r w:rsidR="007A6D42" w:rsidRPr="007A6D42">
          <w:rPr>
            <w:rStyle w:val="Hyperlink"/>
            <w:rFonts w:ascii="Times New Roman" w:eastAsiaTheme="minorHAnsi" w:hAnsi="Times New Roman"/>
            <w:noProof/>
            <w:sz w:val="24"/>
            <w:szCs w:val="24"/>
            <w:lang w:eastAsia="ar-SA"/>
          </w:rPr>
          <w:t xml:space="preserve">4.1.3 </w:t>
        </w:r>
        <w:r>
          <w:rPr>
            <w:rStyle w:val="Hyperlink"/>
            <w:rFonts w:ascii="Times New Roman" w:eastAsiaTheme="minorHAnsi" w:hAnsi="Times New Roman"/>
            <w:noProof/>
            <w:sz w:val="24"/>
            <w:szCs w:val="24"/>
            <w:lang w:eastAsia="ar-SA"/>
          </w:rPr>
          <w:t xml:space="preserve">    </w:t>
        </w:r>
        <w:r w:rsidR="007A6D42" w:rsidRPr="007A6D42">
          <w:rPr>
            <w:rStyle w:val="Hyperlink"/>
            <w:rFonts w:ascii="Times New Roman" w:eastAsiaTheme="minorHAnsi" w:hAnsi="Times New Roman"/>
            <w:noProof/>
            <w:sz w:val="24"/>
            <w:szCs w:val="24"/>
            <w:lang w:eastAsia="ar-SA"/>
          </w:rPr>
          <w:t>Buyers Story</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_Toc20085056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51</w:t>
        </w:r>
        <w:r w:rsidR="00B63A57" w:rsidRPr="007A6D42">
          <w:rPr>
            <w:rFonts w:ascii="Times New Roman" w:hAnsi="Times New Roman"/>
            <w:noProof/>
            <w:webHidden/>
            <w:sz w:val="24"/>
            <w:szCs w:val="24"/>
          </w:rPr>
          <w:fldChar w:fldCharType="end"/>
        </w:r>
      </w:hyperlink>
    </w:p>
    <w:p w14:paraId="561A56E1"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58" w:history="1">
        <w:r w:rsidR="007A6D42" w:rsidRPr="007A6D42">
          <w:rPr>
            <w:rStyle w:val="Hyperlink"/>
            <w:rFonts w:ascii="Times New Roman" w:eastAsiaTheme="minorHAnsi" w:hAnsi="Times New Roman"/>
            <w:noProof/>
            <w:sz w:val="24"/>
            <w:szCs w:val="24"/>
            <w:lang w:eastAsia="ar-SA"/>
          </w:rPr>
          <w:t xml:space="preserve">4.1.4 </w:t>
        </w:r>
        <w:r>
          <w:rPr>
            <w:rStyle w:val="Hyperlink"/>
            <w:rFonts w:ascii="Times New Roman" w:eastAsiaTheme="minorHAnsi" w:hAnsi="Times New Roman"/>
            <w:noProof/>
            <w:sz w:val="24"/>
            <w:szCs w:val="24"/>
            <w:lang w:eastAsia="ar-SA"/>
          </w:rPr>
          <w:t xml:space="preserve">    </w:t>
        </w:r>
        <w:r w:rsidR="007A6D42" w:rsidRPr="007A6D42">
          <w:rPr>
            <w:rStyle w:val="Hyperlink"/>
            <w:rFonts w:ascii="Times New Roman" w:eastAsiaTheme="minorHAnsi" w:hAnsi="Times New Roman"/>
            <w:noProof/>
            <w:sz w:val="24"/>
            <w:szCs w:val="24"/>
            <w:lang w:eastAsia="ar-SA"/>
          </w:rPr>
          <w:t>Admin Story</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_Toc20085058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54</w:t>
        </w:r>
        <w:r w:rsidR="00B63A57" w:rsidRPr="007A6D42">
          <w:rPr>
            <w:rFonts w:ascii="Times New Roman" w:hAnsi="Times New Roman"/>
            <w:noProof/>
            <w:webHidden/>
            <w:sz w:val="24"/>
            <w:szCs w:val="24"/>
          </w:rPr>
          <w:fldChar w:fldCharType="end"/>
        </w:r>
      </w:hyperlink>
    </w:p>
    <w:p w14:paraId="4B83D5B9" w14:textId="77777777" w:rsidR="007A6D42" w:rsidRPr="007A6D42" w:rsidRDefault="00210412">
      <w:pPr>
        <w:pStyle w:val="TOC2"/>
        <w:tabs>
          <w:tab w:val="right" w:leader="dot" w:pos="8630"/>
        </w:tabs>
        <w:rPr>
          <w:rFonts w:ascii="Times New Roman" w:hAnsi="Times New Roman"/>
          <w:noProof/>
          <w:sz w:val="24"/>
          <w:szCs w:val="24"/>
          <w:lang w:val="en-PH" w:eastAsia="en-PH"/>
        </w:rPr>
      </w:pPr>
      <w:r>
        <w:rPr>
          <w:noProof/>
        </w:rPr>
        <w:t xml:space="preserve">    </w:t>
      </w:r>
      <w:hyperlink w:anchor="_Toc20085059" w:history="1">
        <w:r w:rsidR="007A6D42" w:rsidRPr="007A6D42">
          <w:rPr>
            <w:rStyle w:val="Hyperlink"/>
            <w:rFonts w:ascii="Times New Roman" w:hAnsi="Times New Roman"/>
            <w:noProof/>
            <w:sz w:val="24"/>
            <w:szCs w:val="24"/>
            <w:lang w:eastAsia="ar-SA"/>
          </w:rPr>
          <w:t>4.</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 xml:space="preserve">2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Users Story Mapping</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_Toc20085059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57</w:t>
        </w:r>
        <w:r w:rsidR="00B63A57" w:rsidRPr="007A6D42">
          <w:rPr>
            <w:rFonts w:ascii="Times New Roman" w:hAnsi="Times New Roman"/>
            <w:noProof/>
            <w:webHidden/>
            <w:sz w:val="24"/>
            <w:szCs w:val="24"/>
          </w:rPr>
          <w:fldChar w:fldCharType="end"/>
        </w:r>
      </w:hyperlink>
    </w:p>
    <w:p w14:paraId="1BAAE7D6"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60" w:history="1">
        <w:r w:rsidR="007A6D42" w:rsidRPr="007A6D42">
          <w:rPr>
            <w:rStyle w:val="Hyperlink"/>
            <w:rFonts w:ascii="Times New Roman" w:hAnsi="Times New Roman"/>
            <w:noProof/>
            <w:sz w:val="24"/>
            <w:szCs w:val="24"/>
            <w:lang w:eastAsia="ar-SA"/>
          </w:rPr>
          <w:t xml:space="preserve">4.2.1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Sellers Story Mapping</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_Toc20085060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57</w:t>
        </w:r>
        <w:r w:rsidR="00B63A57" w:rsidRPr="007A6D42">
          <w:rPr>
            <w:rFonts w:ascii="Times New Roman" w:hAnsi="Times New Roman"/>
            <w:noProof/>
            <w:webHidden/>
            <w:sz w:val="24"/>
            <w:szCs w:val="24"/>
          </w:rPr>
          <w:fldChar w:fldCharType="end"/>
        </w:r>
      </w:hyperlink>
    </w:p>
    <w:p w14:paraId="068CB71D"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61" w:history="1">
        <w:r w:rsidR="007A6D42" w:rsidRPr="007A6D42">
          <w:rPr>
            <w:rStyle w:val="Hyperlink"/>
            <w:rFonts w:ascii="Times New Roman" w:hAnsi="Times New Roman"/>
            <w:noProof/>
            <w:sz w:val="24"/>
            <w:szCs w:val="24"/>
            <w:lang w:eastAsia="ar-SA"/>
          </w:rPr>
          <w:t xml:space="preserve">4.2.2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Buyers Story Mapping</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_Toc20085061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58</w:t>
        </w:r>
        <w:r w:rsidR="00B63A57" w:rsidRPr="007A6D42">
          <w:rPr>
            <w:rFonts w:ascii="Times New Roman" w:hAnsi="Times New Roman"/>
            <w:noProof/>
            <w:webHidden/>
            <w:sz w:val="24"/>
            <w:szCs w:val="24"/>
          </w:rPr>
          <w:fldChar w:fldCharType="end"/>
        </w:r>
      </w:hyperlink>
    </w:p>
    <w:p w14:paraId="5F599A1E" w14:textId="77777777" w:rsidR="007A6D42" w:rsidRPr="007A6D42" w:rsidRDefault="00210412">
      <w:pPr>
        <w:pStyle w:val="TOC3"/>
        <w:tabs>
          <w:tab w:val="right" w:leader="dot" w:pos="8630"/>
        </w:tabs>
        <w:rPr>
          <w:rFonts w:ascii="Times New Roman" w:hAnsi="Times New Roman"/>
          <w:noProof/>
          <w:sz w:val="24"/>
          <w:szCs w:val="24"/>
          <w:lang w:val="en-PH" w:eastAsia="en-PH"/>
        </w:rPr>
      </w:pPr>
      <w:r>
        <w:rPr>
          <w:noProof/>
        </w:rPr>
        <w:t xml:space="preserve">      </w:t>
      </w:r>
      <w:hyperlink w:anchor="_Toc20085062" w:history="1">
        <w:r w:rsidR="007A6D42" w:rsidRPr="007A6D42">
          <w:rPr>
            <w:rStyle w:val="Hyperlink"/>
            <w:rFonts w:ascii="Times New Roman" w:hAnsi="Times New Roman"/>
            <w:noProof/>
            <w:sz w:val="24"/>
            <w:szCs w:val="24"/>
            <w:lang w:eastAsia="ar-SA"/>
          </w:rPr>
          <w:t xml:space="preserve">4.2.3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Admin Story Mapping</w:t>
        </w:r>
        <w:r w:rsidR="007A6D42" w:rsidRPr="007A6D42">
          <w:rPr>
            <w:rFonts w:ascii="Times New Roman" w:hAnsi="Times New Roman"/>
            <w:noProof/>
            <w:webHidden/>
            <w:sz w:val="24"/>
            <w:szCs w:val="24"/>
          </w:rPr>
          <w:tab/>
        </w:r>
        <w:r w:rsidR="00B63A57" w:rsidRPr="007A6D42">
          <w:rPr>
            <w:rFonts w:ascii="Times New Roman" w:hAnsi="Times New Roman"/>
            <w:noProof/>
            <w:webHidden/>
            <w:sz w:val="24"/>
            <w:szCs w:val="24"/>
          </w:rPr>
          <w:fldChar w:fldCharType="begin"/>
        </w:r>
        <w:r w:rsidR="007A6D42" w:rsidRPr="007A6D42">
          <w:rPr>
            <w:rFonts w:ascii="Times New Roman" w:hAnsi="Times New Roman"/>
            <w:noProof/>
            <w:webHidden/>
            <w:sz w:val="24"/>
            <w:szCs w:val="24"/>
          </w:rPr>
          <w:instrText xml:space="preserve"> PAGEREF _Toc20085062 \h </w:instrText>
        </w:r>
        <w:r w:rsidR="00B63A57" w:rsidRPr="007A6D42">
          <w:rPr>
            <w:rFonts w:ascii="Times New Roman" w:hAnsi="Times New Roman"/>
            <w:noProof/>
            <w:webHidden/>
            <w:sz w:val="24"/>
            <w:szCs w:val="24"/>
          </w:rPr>
        </w:r>
        <w:r w:rsidR="00B63A57" w:rsidRPr="007A6D42">
          <w:rPr>
            <w:rFonts w:ascii="Times New Roman" w:hAnsi="Times New Roman"/>
            <w:noProof/>
            <w:webHidden/>
            <w:sz w:val="24"/>
            <w:szCs w:val="24"/>
          </w:rPr>
          <w:fldChar w:fldCharType="separate"/>
        </w:r>
        <w:r w:rsidR="00EC0D1F">
          <w:rPr>
            <w:rFonts w:ascii="Times New Roman" w:hAnsi="Times New Roman"/>
            <w:noProof/>
            <w:webHidden/>
            <w:sz w:val="24"/>
            <w:szCs w:val="24"/>
          </w:rPr>
          <w:t>59</w:t>
        </w:r>
        <w:r w:rsidR="00B63A57" w:rsidRPr="007A6D42">
          <w:rPr>
            <w:rFonts w:ascii="Times New Roman" w:hAnsi="Times New Roman"/>
            <w:noProof/>
            <w:webHidden/>
            <w:sz w:val="24"/>
            <w:szCs w:val="24"/>
          </w:rPr>
          <w:fldChar w:fldCharType="end"/>
        </w:r>
      </w:hyperlink>
    </w:p>
    <w:p w14:paraId="0B7A4ECA" w14:textId="77777777" w:rsidR="007A6D42" w:rsidRPr="007A6D42" w:rsidRDefault="00210412">
      <w:pPr>
        <w:pStyle w:val="TOC2"/>
        <w:tabs>
          <w:tab w:val="right" w:leader="dot" w:pos="8630"/>
        </w:tabs>
        <w:rPr>
          <w:rFonts w:ascii="Times New Roman" w:hAnsi="Times New Roman"/>
          <w:noProof/>
          <w:sz w:val="24"/>
          <w:szCs w:val="24"/>
          <w:lang w:val="en-PH" w:eastAsia="en-PH"/>
        </w:rPr>
      </w:pPr>
      <w:r>
        <w:rPr>
          <w:noProof/>
        </w:rPr>
        <w:t xml:space="preserve">     </w:t>
      </w:r>
      <w:hyperlink w:anchor="_Toc20085063" w:history="1">
        <w:r w:rsidR="007A6D42" w:rsidRPr="007A6D42">
          <w:rPr>
            <w:rStyle w:val="Hyperlink"/>
            <w:rFonts w:ascii="Times New Roman" w:hAnsi="Times New Roman"/>
            <w:noProof/>
            <w:sz w:val="24"/>
            <w:szCs w:val="24"/>
            <w:lang w:eastAsia="ar-SA"/>
          </w:rPr>
          <w:t xml:space="preserve">4.3 </w:t>
        </w:r>
        <w:r>
          <w:rPr>
            <w:rStyle w:val="Hyperlink"/>
            <w:rFonts w:ascii="Times New Roman" w:hAnsi="Times New Roman"/>
            <w:noProof/>
            <w:sz w:val="24"/>
            <w:szCs w:val="24"/>
            <w:lang w:eastAsia="ar-SA"/>
          </w:rPr>
          <w:t xml:space="preserve">       </w:t>
        </w:r>
        <w:r w:rsidR="007A6D42" w:rsidRPr="007A6D42">
          <w:rPr>
            <w:rStyle w:val="Hyperlink"/>
            <w:rFonts w:ascii="Times New Roman" w:hAnsi="Times New Roman"/>
            <w:noProof/>
            <w:sz w:val="24"/>
            <w:szCs w:val="24"/>
            <w:lang w:eastAsia="ar-SA"/>
          </w:rPr>
          <w:t>Graphical User Interface (GUI)</w:t>
        </w:r>
        <w:r w:rsidR="007A6D42" w:rsidRPr="007A6D42">
          <w:rPr>
            <w:rFonts w:ascii="Times New Roman" w:hAnsi="Times New Roman"/>
            <w:noProof/>
            <w:webHidden/>
            <w:sz w:val="24"/>
            <w:szCs w:val="24"/>
          </w:rPr>
          <w:tab/>
        </w:r>
        <w:r w:rsidR="009B71AA">
          <w:rPr>
            <w:rFonts w:ascii="Times New Roman" w:hAnsi="Times New Roman"/>
            <w:noProof/>
            <w:webHidden/>
            <w:sz w:val="24"/>
            <w:szCs w:val="24"/>
          </w:rPr>
          <w:t>60</w:t>
        </w:r>
      </w:hyperlink>
    </w:p>
    <w:p w14:paraId="6E2D3F59" w14:textId="77777777" w:rsidR="00B4288A" w:rsidRPr="00B4288A" w:rsidRDefault="00B63A57" w:rsidP="00B4288A">
      <w:pPr>
        <w:tabs>
          <w:tab w:val="left" w:pos="720"/>
          <w:tab w:val="left" w:pos="1520"/>
          <w:tab w:val="left" w:pos="5940"/>
          <w:tab w:val="left" w:pos="6300"/>
        </w:tabs>
        <w:suppressAutoHyphens/>
        <w:spacing w:after="0" w:line="240" w:lineRule="auto"/>
        <w:rPr>
          <w:rFonts w:ascii="Times New Roman" w:eastAsia="Times New Roman" w:hAnsi="Times New Roman"/>
          <w:sz w:val="24"/>
          <w:szCs w:val="24"/>
          <w:lang w:eastAsia="ar-SA"/>
        </w:rPr>
      </w:pPr>
      <w:r w:rsidRPr="00B4288A">
        <w:rPr>
          <w:rFonts w:ascii="Times New Roman" w:eastAsia="Times New Roman" w:hAnsi="Times New Roman"/>
          <w:sz w:val="24"/>
          <w:szCs w:val="24"/>
          <w:lang w:eastAsia="ar-SA"/>
        </w:rPr>
        <w:fldChar w:fldCharType="end"/>
      </w:r>
    </w:p>
    <w:p w14:paraId="58E41A5D" w14:textId="77777777" w:rsidR="00B4288A" w:rsidRPr="00B4288A" w:rsidRDefault="00B4288A" w:rsidP="00B4288A">
      <w:pPr>
        <w:tabs>
          <w:tab w:val="left" w:pos="720"/>
          <w:tab w:val="left" w:pos="1520"/>
          <w:tab w:val="left" w:pos="5940"/>
          <w:tab w:val="left" w:pos="6300"/>
        </w:tabs>
        <w:suppressAutoHyphens/>
        <w:spacing w:after="0" w:line="240" w:lineRule="auto"/>
        <w:rPr>
          <w:rFonts w:ascii="Times New Roman" w:eastAsia="Times New Roman" w:hAnsi="Times New Roman"/>
          <w:color w:val="000000"/>
          <w:sz w:val="24"/>
          <w:szCs w:val="24"/>
          <w:lang w:eastAsia="ar-SA"/>
        </w:rPr>
      </w:pPr>
    </w:p>
    <w:p w14:paraId="41D44451" w14:textId="77777777" w:rsidR="00B4288A" w:rsidRPr="00B4288A" w:rsidRDefault="00B4288A" w:rsidP="00B4288A">
      <w:pPr>
        <w:tabs>
          <w:tab w:val="left" w:pos="720"/>
          <w:tab w:val="left" w:pos="1520"/>
          <w:tab w:val="left" w:pos="5940"/>
          <w:tab w:val="left" w:pos="6300"/>
        </w:tabs>
        <w:suppressAutoHyphens/>
        <w:spacing w:after="0" w:line="240" w:lineRule="auto"/>
        <w:rPr>
          <w:rFonts w:ascii="Times New Roman" w:eastAsia="Times New Roman" w:hAnsi="Times New Roman"/>
          <w:color w:val="000000"/>
          <w:sz w:val="24"/>
          <w:szCs w:val="24"/>
          <w:lang w:eastAsia="ar-SA"/>
        </w:rPr>
      </w:pPr>
    </w:p>
    <w:p w14:paraId="074DABCC" w14:textId="77777777" w:rsidR="00B4288A" w:rsidRDefault="00B4288A" w:rsidP="00B4288A">
      <w:pPr>
        <w:tabs>
          <w:tab w:val="left" w:pos="720"/>
          <w:tab w:val="left" w:pos="1520"/>
          <w:tab w:val="left" w:pos="5940"/>
          <w:tab w:val="left" w:pos="6300"/>
        </w:tabs>
        <w:suppressAutoHyphens/>
        <w:spacing w:after="0" w:line="240" w:lineRule="auto"/>
        <w:rPr>
          <w:rFonts w:ascii="Times New Roman" w:eastAsia="Times New Roman" w:hAnsi="Times New Roman"/>
          <w:color w:val="000000"/>
          <w:sz w:val="24"/>
          <w:szCs w:val="24"/>
          <w:lang w:eastAsia="ar-SA"/>
        </w:rPr>
      </w:pPr>
    </w:p>
    <w:p w14:paraId="49C478D1" w14:textId="77777777" w:rsidR="005960ED" w:rsidRPr="00B4288A" w:rsidRDefault="005960ED" w:rsidP="00B4288A">
      <w:pPr>
        <w:tabs>
          <w:tab w:val="left" w:pos="720"/>
          <w:tab w:val="left" w:pos="1520"/>
          <w:tab w:val="left" w:pos="5940"/>
          <w:tab w:val="left" w:pos="6300"/>
        </w:tabs>
        <w:suppressAutoHyphens/>
        <w:spacing w:after="0" w:line="240" w:lineRule="auto"/>
        <w:rPr>
          <w:rFonts w:ascii="Times New Roman" w:eastAsia="Times New Roman" w:hAnsi="Times New Roman"/>
          <w:color w:val="000000"/>
          <w:sz w:val="24"/>
          <w:szCs w:val="24"/>
          <w:lang w:eastAsia="ar-SA"/>
        </w:rPr>
      </w:pPr>
    </w:p>
    <w:p w14:paraId="115BBD40" w14:textId="77777777" w:rsidR="00C75546" w:rsidRPr="00C75546" w:rsidRDefault="00165C0B" w:rsidP="00165C0B">
      <w:pPr>
        <w:tabs>
          <w:tab w:val="left" w:pos="5760"/>
        </w:tabs>
        <w:suppressAutoHyphens/>
        <w:spacing w:after="0" w:line="360" w:lineRule="auto"/>
        <w:contextualSpacing/>
        <w:jc w:val="both"/>
        <w:outlineLvl w:val="1"/>
        <w:rPr>
          <w:rFonts w:ascii="Times New Roman" w:hAnsi="Times New Roman"/>
          <w:b/>
          <w:sz w:val="28"/>
          <w:szCs w:val="28"/>
          <w:lang w:eastAsia="ar-SA"/>
        </w:rPr>
      </w:pPr>
      <w:bookmarkStart w:id="484" w:name="_Toc18490213"/>
      <w:bookmarkStart w:id="485" w:name="_Toc18490321"/>
      <w:bookmarkStart w:id="486" w:name="_Toc18759021"/>
      <w:bookmarkStart w:id="487" w:name="_Toc18759225"/>
      <w:bookmarkStart w:id="488" w:name="_Toc20084098"/>
      <w:bookmarkStart w:id="489" w:name="_Toc20084242"/>
      <w:bookmarkStart w:id="490" w:name="_Toc20084386"/>
      <w:bookmarkStart w:id="491" w:name="_Toc20085035"/>
      <w:bookmarkStart w:id="492" w:name="_Toc20085670"/>
      <w:bookmarkStart w:id="493" w:name="_Toc20677121"/>
      <w:bookmarkStart w:id="494" w:name="_Toc20895935"/>
      <w:bookmarkStart w:id="495" w:name="_Toc21594415"/>
      <w:bookmarkStart w:id="496" w:name="_Toc21594772"/>
      <w:r>
        <w:rPr>
          <w:rFonts w:ascii="Times New Roman" w:hAnsi="Times New Roman"/>
          <w:b/>
          <w:sz w:val="28"/>
          <w:szCs w:val="28"/>
          <w:lang w:eastAsia="ar-SA"/>
        </w:rPr>
        <w:lastRenderedPageBreak/>
        <w:t xml:space="preserve">1.  </w:t>
      </w:r>
      <w:r w:rsidR="00C75546" w:rsidRPr="00C75546">
        <w:rPr>
          <w:rFonts w:ascii="Times New Roman" w:hAnsi="Times New Roman"/>
          <w:b/>
          <w:sz w:val="28"/>
          <w:szCs w:val="28"/>
          <w:lang w:eastAsia="ar-SA"/>
        </w:rPr>
        <w:t>INTRODUCTION</w:t>
      </w:r>
      <w:bookmarkEnd w:id="484"/>
      <w:bookmarkEnd w:id="485"/>
      <w:bookmarkEnd w:id="486"/>
      <w:bookmarkEnd w:id="487"/>
      <w:bookmarkEnd w:id="488"/>
      <w:bookmarkEnd w:id="489"/>
      <w:bookmarkEnd w:id="490"/>
      <w:bookmarkEnd w:id="491"/>
      <w:bookmarkEnd w:id="492"/>
      <w:bookmarkEnd w:id="493"/>
      <w:bookmarkEnd w:id="494"/>
      <w:bookmarkEnd w:id="495"/>
      <w:bookmarkEnd w:id="496"/>
    </w:p>
    <w:p w14:paraId="0777F321" w14:textId="77777777" w:rsidR="00C75546" w:rsidRPr="00C75546" w:rsidRDefault="00C75546" w:rsidP="00C75546">
      <w:pPr>
        <w:numPr>
          <w:ilvl w:val="0"/>
          <w:numId w:val="34"/>
        </w:numPr>
        <w:tabs>
          <w:tab w:val="left" w:pos="720"/>
          <w:tab w:val="left" w:pos="1440"/>
        </w:tabs>
        <w:suppressAutoHyphens/>
        <w:spacing w:after="0" w:line="360" w:lineRule="auto"/>
        <w:contextualSpacing/>
        <w:jc w:val="both"/>
        <w:outlineLvl w:val="2"/>
        <w:rPr>
          <w:rFonts w:ascii="Times New Roman" w:hAnsi="Times New Roman"/>
          <w:b/>
          <w:color w:val="000000"/>
          <w:sz w:val="24"/>
          <w:szCs w:val="24"/>
          <w:lang w:eastAsia="ar-SA"/>
        </w:rPr>
      </w:pPr>
      <w:bookmarkStart w:id="497" w:name="_Toc527307641"/>
      <w:bookmarkStart w:id="498" w:name="_Toc18490214"/>
      <w:bookmarkStart w:id="499" w:name="_Toc18490322"/>
      <w:bookmarkStart w:id="500" w:name="_Toc18759022"/>
      <w:bookmarkStart w:id="501" w:name="_Toc18759226"/>
      <w:bookmarkStart w:id="502" w:name="_Toc20084099"/>
      <w:bookmarkStart w:id="503" w:name="_Toc20084243"/>
      <w:bookmarkStart w:id="504" w:name="_Toc20084387"/>
      <w:bookmarkStart w:id="505" w:name="_Toc20085036"/>
      <w:bookmarkStart w:id="506" w:name="_Toc20085671"/>
      <w:bookmarkStart w:id="507" w:name="_Toc20677122"/>
      <w:bookmarkStart w:id="508" w:name="_Toc20895936"/>
      <w:bookmarkStart w:id="509" w:name="_Toc21594416"/>
      <w:bookmarkStart w:id="510" w:name="_Toc21594773"/>
      <w:r w:rsidRPr="00C75546">
        <w:rPr>
          <w:rFonts w:ascii="Times New Roman" w:hAnsi="Times New Roman"/>
          <w:b/>
          <w:color w:val="000000"/>
          <w:sz w:val="24"/>
          <w:szCs w:val="24"/>
          <w:lang w:eastAsia="ar-SA"/>
        </w:rPr>
        <w:t>Purpose</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1FB6F947" w14:textId="77777777" w:rsidR="00C75546" w:rsidRPr="00C75546" w:rsidRDefault="00C75546" w:rsidP="00C75546">
      <w:pPr>
        <w:tabs>
          <w:tab w:val="left" w:pos="720"/>
          <w:tab w:val="left" w:pos="144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b/>
          <w:color w:val="000000"/>
          <w:sz w:val="24"/>
          <w:szCs w:val="24"/>
          <w:lang w:eastAsia="ar-SA"/>
        </w:rPr>
        <w:tab/>
      </w:r>
    </w:p>
    <w:p w14:paraId="4985ECCA" w14:textId="77777777" w:rsidR="00C75546" w:rsidRPr="00C75546" w:rsidRDefault="00C75546" w:rsidP="00C75546">
      <w:pPr>
        <w:tabs>
          <w:tab w:val="left" w:pos="720"/>
          <w:tab w:val="left" w:pos="144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Web-based Junk Shopping System will be created to facilitate the selling and buying of recyclable materials between companies who collects recyclable materials such as junk shop and residents who wants to sell recyclable materials.</w:t>
      </w:r>
    </w:p>
    <w:p w14:paraId="31D9CC9D" w14:textId="77777777" w:rsidR="00C75546" w:rsidRPr="00C75546" w:rsidRDefault="00C75546" w:rsidP="00C75546">
      <w:pPr>
        <w:tabs>
          <w:tab w:val="left" w:pos="720"/>
          <w:tab w:val="left" w:pos="144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 xml:space="preserve">The purpose of this SRS document is to outline the functional requirements of the Web-based Junk Shopping System (WJSS). In addition, the document provides a detailed profile of the external and design constraints imposed on the subsequent implementation. It also includes the user’s </w:t>
      </w:r>
      <w:r w:rsidR="007A6D42" w:rsidRPr="00C75546">
        <w:rPr>
          <w:rFonts w:ascii="Times New Roman" w:hAnsi="Times New Roman"/>
          <w:color w:val="000000"/>
          <w:sz w:val="24"/>
          <w:szCs w:val="24"/>
          <w:lang w:eastAsia="ar-SA"/>
        </w:rPr>
        <w:t>story that is</w:t>
      </w:r>
      <w:r w:rsidRPr="00C75546">
        <w:rPr>
          <w:rFonts w:ascii="Times New Roman" w:hAnsi="Times New Roman"/>
          <w:color w:val="000000"/>
          <w:sz w:val="24"/>
          <w:szCs w:val="24"/>
          <w:lang w:eastAsia="ar-SA"/>
        </w:rPr>
        <w:t xml:space="preserve"> needed for the system to function efficiently. Additionally, the document will serve as a tool to aid the team in the development of the application.</w:t>
      </w:r>
    </w:p>
    <w:p w14:paraId="0B8B649A" w14:textId="77777777" w:rsidR="00C75546" w:rsidRPr="00C75546" w:rsidRDefault="00C75546" w:rsidP="00C75546">
      <w:pPr>
        <w:tabs>
          <w:tab w:val="left" w:pos="720"/>
          <w:tab w:val="left" w:pos="1440"/>
        </w:tabs>
        <w:suppressAutoHyphens/>
        <w:spacing w:after="0" w:line="360" w:lineRule="auto"/>
        <w:ind w:left="1440"/>
        <w:jc w:val="both"/>
        <w:rPr>
          <w:rFonts w:ascii="Times New Roman" w:hAnsi="Times New Roman"/>
          <w:color w:val="000000"/>
          <w:sz w:val="24"/>
          <w:szCs w:val="24"/>
          <w:lang w:eastAsia="ar-SA"/>
        </w:rPr>
      </w:pPr>
    </w:p>
    <w:p w14:paraId="7D9F18F2" w14:textId="77777777" w:rsidR="00C75546" w:rsidRPr="00C75546" w:rsidRDefault="00C75546" w:rsidP="007A6D42">
      <w:pPr>
        <w:numPr>
          <w:ilvl w:val="0"/>
          <w:numId w:val="34"/>
        </w:numPr>
        <w:tabs>
          <w:tab w:val="left" w:pos="810"/>
          <w:tab w:val="left" w:pos="1440"/>
        </w:tabs>
        <w:suppressAutoHyphens/>
        <w:spacing w:before="200" w:after="0" w:line="360" w:lineRule="auto"/>
        <w:contextualSpacing/>
        <w:jc w:val="both"/>
        <w:outlineLvl w:val="2"/>
        <w:rPr>
          <w:rFonts w:ascii="Times New Roman" w:hAnsi="Times New Roman"/>
          <w:b/>
          <w:color w:val="000000"/>
          <w:sz w:val="24"/>
          <w:szCs w:val="24"/>
          <w:lang w:eastAsia="ar-SA"/>
        </w:rPr>
      </w:pPr>
      <w:bookmarkStart w:id="511" w:name="_Toc527307642"/>
      <w:bookmarkStart w:id="512" w:name="_Toc18490215"/>
      <w:bookmarkStart w:id="513" w:name="_Toc18490323"/>
      <w:bookmarkStart w:id="514" w:name="_Toc18759023"/>
      <w:bookmarkStart w:id="515" w:name="_Toc18759227"/>
      <w:bookmarkStart w:id="516" w:name="_Toc20084100"/>
      <w:bookmarkStart w:id="517" w:name="_Toc20084244"/>
      <w:bookmarkStart w:id="518" w:name="_Toc20084388"/>
      <w:bookmarkStart w:id="519" w:name="_Toc20085037"/>
      <w:bookmarkStart w:id="520" w:name="_Toc20085672"/>
      <w:bookmarkStart w:id="521" w:name="_Toc20677123"/>
      <w:bookmarkStart w:id="522" w:name="_Toc20895937"/>
      <w:bookmarkStart w:id="523" w:name="_Toc21594417"/>
      <w:bookmarkStart w:id="524" w:name="_Toc21594774"/>
      <w:r w:rsidRPr="00C75546">
        <w:rPr>
          <w:rFonts w:ascii="Times New Roman" w:hAnsi="Times New Roman"/>
          <w:b/>
          <w:color w:val="000000"/>
          <w:sz w:val="24"/>
          <w:szCs w:val="24"/>
          <w:lang w:eastAsia="ar-SA"/>
        </w:rPr>
        <w:t>Scope</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5B8CF42C" w14:textId="77777777" w:rsidR="00C75546" w:rsidRPr="00C75546" w:rsidRDefault="00C75546" w:rsidP="00C75546">
      <w:pPr>
        <w:tabs>
          <w:tab w:val="left" w:pos="72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Web-based Junk Shopping System is a web-based application that allows a user to sell and buy recyclable materials. The application is comprised of the following features: </w:t>
      </w:r>
    </w:p>
    <w:p w14:paraId="49802A5A" w14:textId="77777777" w:rsidR="00C75546" w:rsidRPr="00C75546" w:rsidRDefault="00C75546" w:rsidP="00C75546">
      <w:pPr>
        <w:tabs>
          <w:tab w:val="left" w:pos="72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Companies that collects recyclable materials</w:t>
      </w:r>
    </w:p>
    <w:p w14:paraId="54E5ADE3" w14:textId="77777777" w:rsidR="00C75546" w:rsidRPr="00C75546" w:rsidRDefault="00C75546" w:rsidP="00C75546">
      <w:pPr>
        <w:numPr>
          <w:ilvl w:val="0"/>
          <w:numId w:val="36"/>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Registration of authorized junk shop owners and other businesses that collect recyclable materials.  </w:t>
      </w:r>
    </w:p>
    <w:p w14:paraId="0A4CCC96" w14:textId="77777777" w:rsidR="00C75546" w:rsidRPr="00C75546" w:rsidRDefault="00C75546" w:rsidP="00C75546">
      <w:pPr>
        <w:numPr>
          <w:ilvl w:val="0"/>
          <w:numId w:val="36"/>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Posting of recyclable materials that the companies collects or accepts.</w:t>
      </w:r>
    </w:p>
    <w:p w14:paraId="3F515848" w14:textId="77777777" w:rsidR="00C75546" w:rsidRPr="00C75546" w:rsidRDefault="00C75546" w:rsidP="00C75546">
      <w:pPr>
        <w:numPr>
          <w:ilvl w:val="0"/>
          <w:numId w:val="36"/>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Bidding between junk shop owners and other businesses that collect recyclable materials.</w:t>
      </w:r>
    </w:p>
    <w:p w14:paraId="2EB48811" w14:textId="77777777" w:rsidR="00C75546" w:rsidRPr="00C75546" w:rsidRDefault="00C75546" w:rsidP="00C75546">
      <w:pPr>
        <w:numPr>
          <w:ilvl w:val="0"/>
          <w:numId w:val="36"/>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Email and Website Notifications of seller who accepted the bid of the company, including the recyclable materials information to be collected.</w:t>
      </w:r>
    </w:p>
    <w:p w14:paraId="5ED4B9B5" w14:textId="77777777" w:rsidR="00C75546" w:rsidRPr="00C75546" w:rsidRDefault="00C75546" w:rsidP="00C75546">
      <w:pPr>
        <w:numPr>
          <w:ilvl w:val="0"/>
          <w:numId w:val="36"/>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Report generation such as history of recyclable materials collected and others</w:t>
      </w:r>
    </w:p>
    <w:p w14:paraId="21E5442D" w14:textId="77777777" w:rsidR="00C75546" w:rsidRPr="00C75546" w:rsidRDefault="00C75546" w:rsidP="00C75546">
      <w:pPr>
        <w:tabs>
          <w:tab w:val="left" w:pos="72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lastRenderedPageBreak/>
        <w:tab/>
        <w:t>Residents and other establishments</w:t>
      </w:r>
    </w:p>
    <w:p w14:paraId="737529A4" w14:textId="77777777" w:rsidR="00C75546" w:rsidRPr="00C75546" w:rsidRDefault="00C75546" w:rsidP="00C75546">
      <w:pPr>
        <w:numPr>
          <w:ilvl w:val="0"/>
          <w:numId w:val="37"/>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Registration of potential clients or sellers like residents and commercial establishment owners</w:t>
      </w:r>
    </w:p>
    <w:p w14:paraId="70CB7ABA" w14:textId="77777777" w:rsidR="00C75546" w:rsidRPr="00C75546" w:rsidRDefault="00C75546" w:rsidP="00C75546">
      <w:pPr>
        <w:numPr>
          <w:ilvl w:val="0"/>
          <w:numId w:val="37"/>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Posting of recyclable materials to sell</w:t>
      </w:r>
    </w:p>
    <w:p w14:paraId="49301F0A" w14:textId="77777777" w:rsidR="00C75546" w:rsidRPr="00C75546" w:rsidRDefault="00C75546" w:rsidP="00C75546">
      <w:pPr>
        <w:numPr>
          <w:ilvl w:val="0"/>
          <w:numId w:val="37"/>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Sellers can choose from the businesses that offered a bid</w:t>
      </w:r>
    </w:p>
    <w:p w14:paraId="5623AB02" w14:textId="77777777" w:rsidR="00C75546" w:rsidRPr="00C75546" w:rsidRDefault="00C75546" w:rsidP="00C75546">
      <w:pPr>
        <w:numPr>
          <w:ilvl w:val="0"/>
          <w:numId w:val="37"/>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Email and Website Notifications of Schedule of pick-up date, price and what junk shop or other business that collects recyclable materials</w:t>
      </w:r>
    </w:p>
    <w:p w14:paraId="3164468A" w14:textId="77777777" w:rsidR="00C75546" w:rsidRPr="00C75546" w:rsidRDefault="00C75546" w:rsidP="00C75546">
      <w:pPr>
        <w:tabs>
          <w:tab w:val="left" w:pos="720"/>
        </w:tabs>
        <w:suppressAutoHyphens/>
        <w:spacing w:after="0" w:line="360" w:lineRule="auto"/>
        <w:ind w:left="1440"/>
        <w:jc w:val="both"/>
        <w:rPr>
          <w:rFonts w:ascii="Times New Roman" w:hAnsi="Times New Roman"/>
          <w:color w:val="000000"/>
          <w:sz w:val="24"/>
          <w:szCs w:val="24"/>
          <w:lang w:eastAsia="ar-SA"/>
        </w:rPr>
      </w:pPr>
    </w:p>
    <w:p w14:paraId="6EF2FBAA" w14:textId="77777777" w:rsidR="00C75546" w:rsidRPr="00C75546" w:rsidRDefault="00C75546" w:rsidP="00C75546">
      <w:pPr>
        <w:tabs>
          <w:tab w:val="left" w:pos="720"/>
        </w:tabs>
        <w:suppressAutoHyphens/>
        <w:spacing w:after="0" w:line="360" w:lineRule="auto"/>
        <w:ind w:left="144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Admin or Start-up Business</w:t>
      </w:r>
    </w:p>
    <w:p w14:paraId="7AAD994C" w14:textId="77777777" w:rsidR="00C75546" w:rsidRPr="00C75546" w:rsidRDefault="00C75546" w:rsidP="00C75546">
      <w:pPr>
        <w:numPr>
          <w:ilvl w:val="0"/>
          <w:numId w:val="38"/>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Viewing of registered users such as sellers and companies</w:t>
      </w:r>
    </w:p>
    <w:p w14:paraId="70DEF237" w14:textId="77777777" w:rsidR="00C75546" w:rsidRPr="00C75546" w:rsidRDefault="00C75546" w:rsidP="00C75546">
      <w:pPr>
        <w:numPr>
          <w:ilvl w:val="0"/>
          <w:numId w:val="38"/>
        </w:numPr>
        <w:tabs>
          <w:tab w:val="left" w:pos="72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Report generation such as active users, history of transactions made per day and others.</w:t>
      </w:r>
    </w:p>
    <w:p w14:paraId="33FF20B1" w14:textId="77777777" w:rsidR="00C75546" w:rsidRPr="00C75546" w:rsidRDefault="00C75546" w:rsidP="00C75546">
      <w:pPr>
        <w:tabs>
          <w:tab w:val="left" w:pos="720"/>
        </w:tabs>
        <w:suppressAutoHyphens/>
        <w:spacing w:after="0" w:line="360" w:lineRule="auto"/>
        <w:ind w:left="2880"/>
        <w:contextualSpacing/>
        <w:jc w:val="both"/>
        <w:rPr>
          <w:rFonts w:ascii="Times New Roman" w:hAnsi="Times New Roman"/>
          <w:color w:val="000000"/>
          <w:sz w:val="24"/>
          <w:szCs w:val="24"/>
          <w:lang w:eastAsia="ar-SA"/>
        </w:rPr>
      </w:pPr>
    </w:p>
    <w:p w14:paraId="5D95F1C1" w14:textId="77777777" w:rsidR="00C75546" w:rsidRPr="00C75546" w:rsidRDefault="00C75546" w:rsidP="00C75546">
      <w:pPr>
        <w:numPr>
          <w:ilvl w:val="0"/>
          <w:numId w:val="34"/>
        </w:numPr>
        <w:tabs>
          <w:tab w:val="left" w:pos="720"/>
          <w:tab w:val="left" w:pos="1440"/>
        </w:tabs>
        <w:suppressAutoHyphens/>
        <w:spacing w:before="200" w:after="0" w:line="360" w:lineRule="auto"/>
        <w:contextualSpacing/>
        <w:jc w:val="both"/>
        <w:outlineLvl w:val="2"/>
        <w:rPr>
          <w:rFonts w:ascii="Times New Roman" w:hAnsi="Times New Roman"/>
          <w:b/>
          <w:color w:val="000000"/>
          <w:sz w:val="24"/>
          <w:szCs w:val="24"/>
          <w:lang w:eastAsia="ar-SA"/>
        </w:rPr>
      </w:pPr>
      <w:bookmarkStart w:id="525" w:name="_Toc527307643"/>
      <w:bookmarkStart w:id="526" w:name="_Toc18490216"/>
      <w:bookmarkStart w:id="527" w:name="_Toc18490324"/>
      <w:bookmarkStart w:id="528" w:name="_Toc18759024"/>
      <w:bookmarkStart w:id="529" w:name="_Toc18759228"/>
      <w:bookmarkStart w:id="530" w:name="_Toc20084101"/>
      <w:bookmarkStart w:id="531" w:name="_Toc20084245"/>
      <w:bookmarkStart w:id="532" w:name="_Toc20084389"/>
      <w:bookmarkStart w:id="533" w:name="_Toc20085038"/>
      <w:bookmarkStart w:id="534" w:name="_Toc20085673"/>
      <w:bookmarkStart w:id="535" w:name="_Toc20677124"/>
      <w:bookmarkStart w:id="536" w:name="_Toc20895938"/>
      <w:bookmarkStart w:id="537" w:name="_Toc21594418"/>
      <w:bookmarkStart w:id="538" w:name="_Toc21594775"/>
      <w:r w:rsidRPr="00C75546">
        <w:rPr>
          <w:rFonts w:ascii="Times New Roman" w:hAnsi="Times New Roman"/>
          <w:b/>
          <w:color w:val="000000"/>
          <w:sz w:val="24"/>
          <w:szCs w:val="24"/>
          <w:lang w:eastAsia="ar-SA"/>
        </w:rPr>
        <w:t>Definitions, Acronyms, and Abbreviations</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5C684F94" w14:textId="77777777" w:rsidR="00C75546" w:rsidRPr="00C75546" w:rsidRDefault="00C75546" w:rsidP="00C75546">
      <w:pPr>
        <w:tabs>
          <w:tab w:val="left" w:pos="720"/>
          <w:tab w:val="left" w:pos="5760"/>
        </w:tabs>
        <w:suppressAutoHyphens/>
        <w:spacing w:after="0" w:line="360" w:lineRule="auto"/>
        <w:ind w:left="1440"/>
        <w:jc w:val="both"/>
        <w:rPr>
          <w:rFonts w:ascii="Times New Roman" w:hAnsi="Times New Roman"/>
          <w:b/>
          <w:bCs/>
          <w:color w:val="000000"/>
          <w:sz w:val="24"/>
          <w:szCs w:val="24"/>
          <w:lang w:val="en-GB" w:eastAsia="ar-SA"/>
        </w:rPr>
      </w:pPr>
      <w:r w:rsidRPr="00C75546">
        <w:rPr>
          <w:rFonts w:ascii="Times New Roman" w:hAnsi="Times New Roman"/>
          <w:b/>
          <w:bCs/>
          <w:color w:val="000000"/>
          <w:sz w:val="24"/>
          <w:szCs w:val="24"/>
          <w:lang w:val="en-GB" w:eastAsia="ar-SA"/>
        </w:rPr>
        <w:t>Definitions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4225"/>
      </w:tblGrid>
      <w:tr w:rsidR="00C75546" w:rsidRPr="002D01D9" w14:paraId="5FB7613D" w14:textId="77777777" w:rsidTr="002D01D9">
        <w:tc>
          <w:tcPr>
            <w:tcW w:w="2965" w:type="dxa"/>
          </w:tcPr>
          <w:p w14:paraId="28C1D222"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jc w:val="center"/>
              <w:rPr>
                <w:rFonts w:ascii="Times New Roman" w:eastAsia="Times New Roman" w:hAnsi="Times New Roman"/>
                <w:b/>
                <w:bCs/>
                <w:color w:val="000000"/>
                <w:sz w:val="24"/>
                <w:szCs w:val="24"/>
                <w:lang w:val="fil-PH" w:eastAsia="ar-SA"/>
              </w:rPr>
            </w:pPr>
            <w:r w:rsidRPr="002D01D9">
              <w:rPr>
                <w:rFonts w:ascii="Times New Roman" w:eastAsia="Times New Roman" w:hAnsi="Times New Roman"/>
                <w:b/>
                <w:bCs/>
                <w:color w:val="000000"/>
                <w:sz w:val="24"/>
                <w:szCs w:val="24"/>
                <w:lang w:val="fil-PH" w:eastAsia="ar-SA"/>
              </w:rPr>
              <w:t>Term</w:t>
            </w:r>
          </w:p>
        </w:tc>
        <w:tc>
          <w:tcPr>
            <w:tcW w:w="4225" w:type="dxa"/>
          </w:tcPr>
          <w:p w14:paraId="2EA73560"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jc w:val="center"/>
              <w:rPr>
                <w:rFonts w:ascii="Times New Roman" w:eastAsia="Times New Roman" w:hAnsi="Times New Roman"/>
                <w:b/>
                <w:bCs/>
                <w:color w:val="000000"/>
                <w:sz w:val="24"/>
                <w:szCs w:val="24"/>
                <w:lang w:val="fil-PH" w:eastAsia="ar-SA"/>
              </w:rPr>
            </w:pPr>
            <w:r w:rsidRPr="002D01D9">
              <w:rPr>
                <w:rFonts w:ascii="Times New Roman" w:eastAsia="Times New Roman" w:hAnsi="Times New Roman"/>
                <w:b/>
                <w:bCs/>
                <w:color w:val="000000"/>
                <w:sz w:val="24"/>
                <w:szCs w:val="24"/>
                <w:lang w:val="fil-PH" w:eastAsia="ar-SA"/>
              </w:rPr>
              <w:t>Definition</w:t>
            </w:r>
          </w:p>
        </w:tc>
      </w:tr>
      <w:tr w:rsidR="00C75546" w:rsidRPr="002D01D9" w14:paraId="5B879B1F" w14:textId="77777777" w:rsidTr="002D01D9">
        <w:tc>
          <w:tcPr>
            <w:tcW w:w="2965" w:type="dxa"/>
          </w:tcPr>
          <w:p w14:paraId="191A584D"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rPr>
                <w:rFonts w:ascii="Times New Roman" w:eastAsia="Times New Roman" w:hAnsi="Times New Roman"/>
                <w:color w:val="000000"/>
                <w:sz w:val="24"/>
                <w:szCs w:val="24"/>
                <w:lang w:val="fil-PH" w:eastAsia="ar-SA"/>
              </w:rPr>
            </w:pPr>
            <w:r w:rsidRPr="002D01D9">
              <w:rPr>
                <w:rFonts w:ascii="Times New Roman" w:eastAsia="Times New Roman" w:hAnsi="Times New Roman"/>
                <w:color w:val="000000"/>
                <w:sz w:val="24"/>
                <w:szCs w:val="24"/>
                <w:lang w:val="fil-PH" w:eastAsia="ar-SA"/>
              </w:rPr>
              <w:t>WJSS</w:t>
            </w:r>
          </w:p>
        </w:tc>
        <w:tc>
          <w:tcPr>
            <w:tcW w:w="4225" w:type="dxa"/>
          </w:tcPr>
          <w:p w14:paraId="22BA2E1C"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jc w:val="both"/>
              <w:rPr>
                <w:rFonts w:ascii="Times New Roman" w:eastAsia="Times New Roman" w:hAnsi="Times New Roman"/>
                <w:color w:val="000000"/>
                <w:sz w:val="24"/>
                <w:szCs w:val="24"/>
                <w:lang w:val="fil-PH" w:eastAsia="ar-SA"/>
              </w:rPr>
            </w:pPr>
            <w:r w:rsidRPr="002D01D9">
              <w:rPr>
                <w:rFonts w:ascii="Times New Roman" w:eastAsia="Times New Roman" w:hAnsi="Times New Roman"/>
                <w:color w:val="000000"/>
                <w:sz w:val="24"/>
                <w:szCs w:val="24"/>
                <w:lang w:val="fil-PH" w:eastAsia="ar-SA"/>
              </w:rPr>
              <w:t>Web-based Junk Shopping System</w:t>
            </w:r>
          </w:p>
        </w:tc>
      </w:tr>
      <w:tr w:rsidR="00C75546" w:rsidRPr="002D01D9" w14:paraId="0C28C494" w14:textId="77777777" w:rsidTr="002D01D9">
        <w:tc>
          <w:tcPr>
            <w:tcW w:w="2965" w:type="dxa"/>
          </w:tcPr>
          <w:p w14:paraId="7C56E1E1"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rPr>
                <w:rFonts w:ascii="Times New Roman" w:eastAsia="Times New Roman" w:hAnsi="Times New Roman"/>
                <w:color w:val="000000"/>
                <w:sz w:val="24"/>
                <w:szCs w:val="24"/>
                <w:lang w:val="fil-PH" w:eastAsia="ar-SA"/>
              </w:rPr>
            </w:pPr>
            <w:r w:rsidRPr="002D01D9">
              <w:rPr>
                <w:rFonts w:ascii="Times New Roman" w:eastAsia="Times New Roman" w:hAnsi="Times New Roman"/>
                <w:color w:val="000000"/>
                <w:sz w:val="24"/>
                <w:szCs w:val="24"/>
                <w:lang w:val="fil-PH" w:eastAsia="ar-SA"/>
              </w:rPr>
              <w:t>Junk/ Recyclable Materials</w:t>
            </w:r>
          </w:p>
        </w:tc>
        <w:tc>
          <w:tcPr>
            <w:tcW w:w="4225" w:type="dxa"/>
          </w:tcPr>
          <w:p w14:paraId="2C246AFA" w14:textId="77777777" w:rsidR="00C75546" w:rsidRPr="002D01D9" w:rsidRDefault="00C75546" w:rsidP="002D01D9">
            <w:pPr>
              <w:tabs>
                <w:tab w:val="left" w:pos="360"/>
                <w:tab w:val="left" w:pos="584"/>
                <w:tab w:val="left" w:pos="720"/>
                <w:tab w:val="left" w:pos="5400"/>
                <w:tab w:val="left" w:pos="5760"/>
              </w:tabs>
              <w:suppressAutoHyphens/>
              <w:spacing w:after="0" w:line="360" w:lineRule="auto"/>
              <w:ind w:right="720"/>
              <w:jc w:val="both"/>
              <w:rPr>
                <w:rFonts w:ascii="Times New Roman" w:eastAsia="Times New Roman" w:hAnsi="Times New Roman"/>
                <w:color w:val="000000"/>
                <w:sz w:val="24"/>
                <w:szCs w:val="24"/>
                <w:lang w:val="fil-PH" w:eastAsia="ar-SA"/>
              </w:rPr>
            </w:pPr>
            <w:r w:rsidRPr="002D01D9">
              <w:rPr>
                <w:rFonts w:ascii="Times New Roman" w:eastAsia="Times New Roman" w:hAnsi="Times New Roman"/>
                <w:color w:val="000000"/>
                <w:sz w:val="24"/>
                <w:szCs w:val="24"/>
                <w:lang w:val="fil-PH" w:eastAsia="ar-SA"/>
              </w:rPr>
              <w:t>This term refers to raw or processed material that can be removed from a waste stream, reused, and repurposed into another item.</w:t>
            </w:r>
          </w:p>
        </w:tc>
      </w:tr>
    </w:tbl>
    <w:p w14:paraId="130A0762" w14:textId="77777777" w:rsidR="00C75546" w:rsidRPr="00C75546" w:rsidRDefault="00C75546" w:rsidP="00C75546">
      <w:pPr>
        <w:tabs>
          <w:tab w:val="left" w:pos="720"/>
          <w:tab w:val="left" w:pos="1440"/>
        </w:tabs>
        <w:suppressAutoHyphens/>
        <w:spacing w:before="200" w:after="0" w:line="360" w:lineRule="auto"/>
        <w:ind w:left="720"/>
        <w:contextualSpacing/>
        <w:jc w:val="both"/>
        <w:rPr>
          <w:rFonts w:ascii="Times New Roman" w:hAnsi="Times New Roman"/>
          <w:b/>
          <w:color w:val="000000"/>
          <w:sz w:val="24"/>
          <w:szCs w:val="24"/>
          <w:lang w:eastAsia="ar-SA"/>
        </w:rPr>
      </w:pPr>
      <w:bookmarkStart w:id="539" w:name="_Toc527307644"/>
    </w:p>
    <w:p w14:paraId="02C9F520" w14:textId="77777777" w:rsidR="00C75546" w:rsidRPr="00C75546" w:rsidRDefault="00C75546" w:rsidP="00C75546">
      <w:pPr>
        <w:tabs>
          <w:tab w:val="left" w:pos="720"/>
          <w:tab w:val="left" w:pos="1440"/>
        </w:tabs>
        <w:suppressAutoHyphens/>
        <w:spacing w:before="200" w:after="0" w:line="360" w:lineRule="auto"/>
        <w:ind w:left="720"/>
        <w:contextualSpacing/>
        <w:jc w:val="both"/>
        <w:rPr>
          <w:rFonts w:ascii="Times New Roman" w:hAnsi="Times New Roman"/>
          <w:b/>
          <w:color w:val="000000"/>
          <w:sz w:val="24"/>
          <w:szCs w:val="24"/>
          <w:lang w:eastAsia="ar-SA"/>
        </w:rPr>
      </w:pPr>
    </w:p>
    <w:p w14:paraId="18CD7AC9" w14:textId="77777777" w:rsidR="00C75546" w:rsidRPr="00C75546" w:rsidRDefault="00C75546" w:rsidP="00C75546">
      <w:pPr>
        <w:numPr>
          <w:ilvl w:val="0"/>
          <w:numId w:val="35"/>
        </w:numPr>
        <w:tabs>
          <w:tab w:val="left" w:pos="720"/>
          <w:tab w:val="left" w:pos="1440"/>
        </w:tabs>
        <w:suppressAutoHyphens/>
        <w:spacing w:before="200" w:after="0" w:line="360" w:lineRule="auto"/>
        <w:contextualSpacing/>
        <w:jc w:val="both"/>
        <w:outlineLvl w:val="2"/>
        <w:rPr>
          <w:rFonts w:ascii="Times New Roman" w:hAnsi="Times New Roman"/>
          <w:b/>
          <w:color w:val="000000"/>
          <w:sz w:val="24"/>
          <w:szCs w:val="24"/>
          <w:lang w:eastAsia="ar-SA"/>
        </w:rPr>
      </w:pPr>
      <w:bookmarkStart w:id="540" w:name="_Toc18490217"/>
      <w:bookmarkStart w:id="541" w:name="_Toc18490325"/>
      <w:bookmarkStart w:id="542" w:name="_Toc18759025"/>
      <w:bookmarkStart w:id="543" w:name="_Toc18759229"/>
      <w:bookmarkStart w:id="544" w:name="_Toc20084102"/>
      <w:bookmarkStart w:id="545" w:name="_Toc20084246"/>
      <w:bookmarkStart w:id="546" w:name="_Toc20084390"/>
      <w:bookmarkStart w:id="547" w:name="_Toc20085039"/>
      <w:bookmarkStart w:id="548" w:name="_Toc20085674"/>
      <w:bookmarkStart w:id="549" w:name="_Toc20677125"/>
      <w:bookmarkStart w:id="550" w:name="_Toc20895939"/>
      <w:bookmarkStart w:id="551" w:name="_Toc21594419"/>
      <w:bookmarkStart w:id="552" w:name="_Toc21594776"/>
      <w:r w:rsidRPr="00C75546">
        <w:rPr>
          <w:rFonts w:ascii="Times New Roman" w:hAnsi="Times New Roman"/>
          <w:b/>
          <w:color w:val="000000"/>
          <w:sz w:val="24"/>
          <w:szCs w:val="24"/>
          <w:lang w:eastAsia="ar-SA"/>
        </w:rPr>
        <w:t>References</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14:paraId="1DEC204E" w14:textId="77777777" w:rsidR="00C75546" w:rsidRPr="00C75546" w:rsidRDefault="00C75546" w:rsidP="00C7554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Desktop Hardware/Software Requirements (n.d.) Retrieved From </w:t>
      </w:r>
    </w:p>
    <w:p w14:paraId="06A00C0F" w14:textId="77777777" w:rsidR="00C75546" w:rsidRPr="00C75546" w:rsidRDefault="00C75546" w:rsidP="00C7554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https://www.fsa.usda.gov/Internet/FSA_File/wbscm_requirements</w:t>
      </w:r>
    </w:p>
    <w:p w14:paraId="44FB4602" w14:textId="77777777" w:rsidR="00C75546" w:rsidRPr="00C75546" w:rsidRDefault="00C75546" w:rsidP="00210412">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            _setting s.pdf</w:t>
      </w:r>
    </w:p>
    <w:p w14:paraId="76B99B28" w14:textId="77777777" w:rsidR="00C75546" w:rsidRPr="00C75546" w:rsidRDefault="00C75546" w:rsidP="007A22E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lastRenderedPageBreak/>
        <w:t>Stevens Institute of Technology (n.d) Min</w:t>
      </w:r>
      <w:r w:rsidR="007A22E6">
        <w:rPr>
          <w:rFonts w:ascii="Times New Roman" w:hAnsi="Times New Roman"/>
          <w:color w:val="000000"/>
          <w:sz w:val="24"/>
          <w:szCs w:val="24"/>
          <w:lang w:eastAsia="ar-SA"/>
        </w:rPr>
        <w:t xml:space="preserve">imum Requirements for </w:t>
      </w:r>
      <w:r w:rsidR="00210412">
        <w:rPr>
          <w:rFonts w:ascii="Times New Roman" w:hAnsi="Times New Roman"/>
          <w:color w:val="000000"/>
          <w:sz w:val="24"/>
          <w:szCs w:val="24"/>
          <w:lang w:eastAsia="ar-SA"/>
        </w:rPr>
        <w:br/>
        <w:t xml:space="preserve">            </w:t>
      </w:r>
      <w:r w:rsidR="007A22E6">
        <w:rPr>
          <w:rFonts w:ascii="Times New Roman" w:hAnsi="Times New Roman"/>
          <w:color w:val="000000"/>
          <w:sz w:val="24"/>
          <w:szCs w:val="24"/>
          <w:lang w:eastAsia="ar-SA"/>
        </w:rPr>
        <w:t xml:space="preserve">Bringing </w:t>
      </w:r>
      <w:r w:rsidRPr="00C75546">
        <w:rPr>
          <w:rFonts w:ascii="Times New Roman" w:hAnsi="Times New Roman"/>
          <w:color w:val="000000"/>
          <w:sz w:val="24"/>
          <w:szCs w:val="24"/>
          <w:lang w:eastAsia="ar-SA"/>
        </w:rPr>
        <w:t xml:space="preserve">Your Own Laptop Retrieved From   </w:t>
      </w:r>
    </w:p>
    <w:p w14:paraId="498244F7" w14:textId="77777777" w:rsidR="00C75546" w:rsidRPr="00C75546" w:rsidRDefault="00C75546" w:rsidP="00C7554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            https://www.stevens.edu/directory/information-technology/laptop-</w:t>
      </w:r>
    </w:p>
    <w:p w14:paraId="259CA640" w14:textId="77777777" w:rsidR="00C75546" w:rsidRPr="00C75546" w:rsidRDefault="00C75546" w:rsidP="00016AAA">
      <w:pPr>
        <w:ind w:left="1440" w:firstLine="720"/>
        <w:rPr>
          <w:rFonts w:ascii="Times New Roman" w:hAnsi="Times New Roman"/>
          <w:color w:val="000000"/>
          <w:sz w:val="24"/>
          <w:szCs w:val="24"/>
          <w:lang w:eastAsia="ar-SA"/>
        </w:rPr>
      </w:pPr>
      <w:r w:rsidRPr="00C75546">
        <w:rPr>
          <w:rFonts w:ascii="Times New Roman" w:hAnsi="Times New Roman"/>
          <w:color w:val="000000"/>
          <w:sz w:val="24"/>
          <w:szCs w:val="24"/>
          <w:lang w:eastAsia="ar-SA"/>
        </w:rPr>
        <w:t>purchase-program/minimum-requirements-bringing-your-own-</w:t>
      </w:r>
    </w:p>
    <w:p w14:paraId="05A2BC05" w14:textId="77777777" w:rsidR="00C75546" w:rsidRPr="00C75546" w:rsidRDefault="00C75546" w:rsidP="00016AAA">
      <w:pPr>
        <w:ind w:left="1440" w:firstLine="720"/>
        <w:rPr>
          <w:rFonts w:ascii="Times New Roman" w:hAnsi="Times New Roman"/>
          <w:color w:val="000000"/>
          <w:sz w:val="24"/>
          <w:szCs w:val="24"/>
          <w:lang w:eastAsia="ar-SA"/>
        </w:rPr>
      </w:pPr>
      <w:r w:rsidRPr="00C75546">
        <w:rPr>
          <w:rFonts w:ascii="Times New Roman" w:hAnsi="Times New Roman"/>
          <w:color w:val="000000"/>
          <w:sz w:val="24"/>
          <w:szCs w:val="24"/>
          <w:lang w:eastAsia="ar-SA"/>
        </w:rPr>
        <w:t>laptop</w:t>
      </w:r>
    </w:p>
    <w:p w14:paraId="4F13CC54" w14:textId="77777777" w:rsidR="00C75546" w:rsidRPr="00C75546" w:rsidRDefault="00C75546" w:rsidP="00C7554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Munoz, R. (2018, August) Top 14 Criteria in Buying the Best Smartphone             </w:t>
      </w:r>
    </w:p>
    <w:p w14:paraId="45929B6A" w14:textId="77777777" w:rsidR="00C75546" w:rsidRPr="00C75546" w:rsidRDefault="00C75546" w:rsidP="00C75546">
      <w:pPr>
        <w:ind w:left="1440"/>
        <w:rPr>
          <w:rFonts w:ascii="Times New Roman" w:hAnsi="Times New Roman"/>
          <w:color w:val="000000"/>
          <w:sz w:val="24"/>
          <w:szCs w:val="24"/>
          <w:lang w:eastAsia="ar-SA"/>
        </w:rPr>
      </w:pPr>
      <w:r w:rsidRPr="00C75546">
        <w:rPr>
          <w:rFonts w:ascii="Times New Roman" w:hAnsi="Times New Roman"/>
          <w:color w:val="000000"/>
          <w:sz w:val="24"/>
          <w:szCs w:val="24"/>
          <w:lang w:eastAsia="ar-SA"/>
        </w:rPr>
        <w:t xml:space="preserve">             Retrieved From https://www.mobilecon2012.com/top-14-criteria-</w:t>
      </w:r>
    </w:p>
    <w:p w14:paraId="246116BD" w14:textId="77777777" w:rsidR="00C75546" w:rsidRPr="00C75546" w:rsidRDefault="00C75546" w:rsidP="00016AAA">
      <w:pPr>
        <w:ind w:left="1440" w:firstLine="720"/>
        <w:rPr>
          <w:rFonts w:ascii="Times New Roman" w:hAnsi="Times New Roman"/>
          <w:color w:val="000000"/>
          <w:sz w:val="24"/>
          <w:szCs w:val="24"/>
          <w:lang w:eastAsia="ar-SA"/>
        </w:rPr>
      </w:pPr>
      <w:r w:rsidRPr="00C75546">
        <w:rPr>
          <w:rFonts w:ascii="Times New Roman" w:hAnsi="Times New Roman"/>
          <w:color w:val="000000"/>
          <w:sz w:val="24"/>
          <w:szCs w:val="24"/>
          <w:lang w:eastAsia="ar-SA"/>
        </w:rPr>
        <w:t>in-buying-the-best- smartphone/</w:t>
      </w:r>
    </w:p>
    <w:p w14:paraId="3BB21359" w14:textId="77777777" w:rsidR="00C75546" w:rsidRPr="00C75546" w:rsidRDefault="00C75546" w:rsidP="00C75546">
      <w:pPr>
        <w:ind w:left="1440"/>
        <w:rPr>
          <w:rFonts w:ascii="Times New Roman" w:hAnsi="Times New Roman"/>
          <w:color w:val="000000"/>
          <w:sz w:val="24"/>
          <w:szCs w:val="24"/>
          <w:lang w:eastAsia="ar-SA"/>
        </w:rPr>
      </w:pPr>
    </w:p>
    <w:p w14:paraId="399D0A22" w14:textId="77777777" w:rsidR="00C75546" w:rsidRPr="00C75546" w:rsidRDefault="00C75546" w:rsidP="00C75546">
      <w:pPr>
        <w:numPr>
          <w:ilvl w:val="0"/>
          <w:numId w:val="35"/>
        </w:numPr>
        <w:tabs>
          <w:tab w:val="left" w:pos="720"/>
          <w:tab w:val="left" w:pos="1440"/>
        </w:tabs>
        <w:suppressAutoHyphens/>
        <w:spacing w:before="200" w:after="0" w:line="360" w:lineRule="auto"/>
        <w:contextualSpacing/>
        <w:jc w:val="both"/>
        <w:outlineLvl w:val="2"/>
        <w:rPr>
          <w:rFonts w:ascii="Times New Roman" w:hAnsi="Times New Roman"/>
          <w:b/>
          <w:color w:val="000000"/>
          <w:sz w:val="24"/>
          <w:szCs w:val="24"/>
          <w:lang w:eastAsia="ar-SA"/>
        </w:rPr>
      </w:pPr>
      <w:bookmarkStart w:id="553" w:name="_Toc18490218"/>
      <w:bookmarkStart w:id="554" w:name="_Toc18490326"/>
      <w:bookmarkStart w:id="555" w:name="_Toc18759026"/>
      <w:bookmarkStart w:id="556" w:name="_Toc18759230"/>
      <w:bookmarkStart w:id="557" w:name="_Toc20084103"/>
      <w:bookmarkStart w:id="558" w:name="_Toc20084247"/>
      <w:bookmarkStart w:id="559" w:name="_Toc20084391"/>
      <w:bookmarkStart w:id="560" w:name="_Toc20085040"/>
      <w:bookmarkStart w:id="561" w:name="_Toc20085675"/>
      <w:bookmarkStart w:id="562" w:name="_Toc20677126"/>
      <w:bookmarkStart w:id="563" w:name="_Toc20895940"/>
      <w:bookmarkStart w:id="564" w:name="_Toc21594420"/>
      <w:bookmarkStart w:id="565" w:name="_Toc21594777"/>
      <w:r w:rsidRPr="00C75546">
        <w:rPr>
          <w:rFonts w:ascii="Times New Roman" w:hAnsi="Times New Roman"/>
          <w:b/>
          <w:color w:val="000000"/>
          <w:sz w:val="24"/>
          <w:szCs w:val="24"/>
          <w:lang w:eastAsia="ar-SA"/>
        </w:rPr>
        <w:t>Overview</w:t>
      </w:r>
      <w:bookmarkEnd w:id="553"/>
      <w:bookmarkEnd w:id="554"/>
      <w:bookmarkEnd w:id="555"/>
      <w:bookmarkEnd w:id="556"/>
      <w:bookmarkEnd w:id="557"/>
      <w:bookmarkEnd w:id="558"/>
      <w:bookmarkEnd w:id="559"/>
      <w:bookmarkEnd w:id="560"/>
      <w:bookmarkEnd w:id="561"/>
      <w:bookmarkEnd w:id="562"/>
      <w:bookmarkEnd w:id="563"/>
      <w:bookmarkEnd w:id="564"/>
      <w:bookmarkEnd w:id="565"/>
    </w:p>
    <w:p w14:paraId="589A9B28" w14:textId="77777777" w:rsidR="00C75546" w:rsidRPr="00C75546" w:rsidRDefault="00C75546" w:rsidP="00C75546">
      <w:pPr>
        <w:tabs>
          <w:tab w:val="left" w:pos="720"/>
        </w:tabs>
        <w:suppressAutoHyphens/>
        <w:spacing w:after="0" w:line="360" w:lineRule="auto"/>
        <w:ind w:left="1440"/>
        <w:jc w:val="both"/>
        <w:rPr>
          <w:rFonts w:ascii="Times New Roman" w:hAnsi="Times New Roman"/>
          <w:sz w:val="24"/>
          <w:szCs w:val="24"/>
          <w:lang w:eastAsia="ar-SA"/>
        </w:rPr>
      </w:pPr>
      <w:r w:rsidRPr="00C75546">
        <w:rPr>
          <w:rFonts w:ascii="Times New Roman" w:hAnsi="Times New Roman"/>
          <w:sz w:val="24"/>
          <w:szCs w:val="24"/>
          <w:lang w:eastAsia="ar-SA"/>
        </w:rPr>
        <w:tab/>
        <w:t>This SRS document is subdivided into five major sections, namely the following:</w:t>
      </w:r>
    </w:p>
    <w:p w14:paraId="3E3F4172" w14:textId="77777777" w:rsidR="00C75546" w:rsidRPr="00C75546" w:rsidRDefault="00AE7515" w:rsidP="00C75546">
      <w:pPr>
        <w:tabs>
          <w:tab w:val="left" w:pos="720"/>
          <w:tab w:val="left" w:pos="5760"/>
        </w:tabs>
        <w:suppressAutoHyphens/>
        <w:spacing w:after="0" w:line="360" w:lineRule="auto"/>
        <w:ind w:left="1440"/>
        <w:jc w:val="both"/>
        <w:rPr>
          <w:rFonts w:ascii="Times New Roman" w:eastAsiaTheme="minorHAnsi" w:hAnsi="Times New Roman"/>
          <w:sz w:val="24"/>
          <w:szCs w:val="24"/>
          <w:lang w:val="en-PH" w:eastAsia="en-US"/>
        </w:rPr>
      </w:pPr>
      <w:r>
        <w:rPr>
          <w:rFonts w:ascii="Times New Roman" w:eastAsiaTheme="minorHAnsi" w:hAnsi="Times New Roman"/>
          <w:b/>
          <w:sz w:val="24"/>
          <w:szCs w:val="24"/>
          <w:lang w:val="en-PH" w:eastAsia="en-US"/>
        </w:rPr>
        <w:t>Section1 –</w:t>
      </w:r>
      <w:r w:rsidR="00C75546" w:rsidRPr="00C75546">
        <w:rPr>
          <w:rFonts w:ascii="Times New Roman" w:eastAsiaTheme="minorHAnsi" w:hAnsi="Times New Roman"/>
          <w:b/>
          <w:sz w:val="24"/>
          <w:szCs w:val="24"/>
          <w:lang w:val="en-PH" w:eastAsia="en-US"/>
        </w:rPr>
        <w:t>Introduction.</w:t>
      </w:r>
      <w:r w:rsidR="00C75546" w:rsidRPr="00C75546">
        <w:rPr>
          <w:rFonts w:ascii="Times New Roman" w:eastAsiaTheme="minorHAnsi" w:hAnsi="Times New Roman"/>
          <w:sz w:val="24"/>
          <w:szCs w:val="24"/>
          <w:lang w:val="en-PH" w:eastAsia="en-US"/>
        </w:rPr>
        <w:t xml:space="preserve"> Provides an overview of the Software </w:t>
      </w:r>
      <w:r w:rsidR="00C75546" w:rsidRPr="00C75546">
        <w:rPr>
          <w:rFonts w:ascii="Times New Roman" w:eastAsiaTheme="minorHAnsi" w:hAnsi="Times New Roman"/>
          <w:sz w:val="24"/>
          <w:szCs w:val="24"/>
          <w:lang w:val="en-PH" w:eastAsia="en-US"/>
        </w:rPr>
        <w:br/>
        <w:t xml:space="preserve">                    Requirements Specification Document and the scope of the </w:t>
      </w:r>
      <w:r w:rsidR="00C75546" w:rsidRPr="00C75546">
        <w:rPr>
          <w:rFonts w:ascii="Times New Roman" w:eastAsiaTheme="minorHAnsi" w:hAnsi="Times New Roman"/>
          <w:sz w:val="24"/>
          <w:szCs w:val="24"/>
          <w:lang w:val="en-PH" w:eastAsia="en-US"/>
        </w:rPr>
        <w:br/>
        <w:t xml:space="preserve">                    document</w:t>
      </w:r>
    </w:p>
    <w:p w14:paraId="1BBE8C2E" w14:textId="77777777" w:rsidR="00C75546" w:rsidRPr="00C75546" w:rsidRDefault="00AE7515" w:rsidP="00C75546">
      <w:pPr>
        <w:tabs>
          <w:tab w:val="left" w:pos="720"/>
          <w:tab w:val="left" w:pos="5760"/>
        </w:tabs>
        <w:suppressAutoHyphens/>
        <w:spacing w:after="0" w:line="360" w:lineRule="auto"/>
        <w:ind w:left="1440"/>
        <w:jc w:val="both"/>
        <w:rPr>
          <w:rFonts w:ascii="Times New Roman" w:eastAsiaTheme="minorHAnsi" w:hAnsi="Times New Roman"/>
          <w:sz w:val="24"/>
          <w:szCs w:val="24"/>
          <w:lang w:val="en-PH" w:eastAsia="en-US"/>
        </w:rPr>
      </w:pPr>
      <w:r>
        <w:rPr>
          <w:rFonts w:ascii="Times New Roman" w:eastAsiaTheme="minorHAnsi" w:hAnsi="Times New Roman"/>
          <w:b/>
          <w:sz w:val="24"/>
          <w:szCs w:val="24"/>
          <w:lang w:val="en-PH" w:eastAsia="en-US"/>
        </w:rPr>
        <w:t xml:space="preserve">Section 2 </w:t>
      </w:r>
      <w:r w:rsidR="00C75546" w:rsidRPr="00C75546">
        <w:rPr>
          <w:rFonts w:ascii="Times New Roman" w:eastAsiaTheme="minorHAnsi" w:hAnsi="Times New Roman"/>
          <w:b/>
          <w:sz w:val="24"/>
          <w:szCs w:val="24"/>
          <w:lang w:val="en-PH" w:eastAsia="en-US"/>
        </w:rPr>
        <w:t>–Business Description.</w:t>
      </w:r>
      <w:r w:rsidR="00C75546" w:rsidRPr="00C75546">
        <w:rPr>
          <w:rFonts w:ascii="Times New Roman" w:eastAsiaTheme="minorHAnsi" w:hAnsi="Times New Roman"/>
          <w:sz w:val="24"/>
          <w:szCs w:val="24"/>
          <w:lang w:val="en-PH" w:eastAsia="en-US"/>
        </w:rPr>
        <w:t xml:space="preserve"> Provides the Constraints, Business </w:t>
      </w:r>
      <w:r w:rsidR="00C75546" w:rsidRPr="00C75546">
        <w:rPr>
          <w:rFonts w:ascii="Times New Roman" w:eastAsiaTheme="minorHAnsi" w:hAnsi="Times New Roman"/>
          <w:sz w:val="24"/>
          <w:szCs w:val="24"/>
          <w:lang w:val="en-PH" w:eastAsia="en-US"/>
        </w:rPr>
        <w:br/>
        <w:t xml:space="preserve">                    Description and Objectives, including the Stakeholders </w:t>
      </w:r>
      <w:r w:rsidR="00F94782">
        <w:rPr>
          <w:rFonts w:ascii="Times New Roman" w:eastAsiaTheme="minorHAnsi" w:hAnsi="Times New Roman"/>
          <w:sz w:val="24"/>
          <w:szCs w:val="24"/>
          <w:lang w:val="en-PH" w:eastAsia="en-US"/>
        </w:rPr>
        <w:br/>
      </w:r>
      <w:r w:rsidR="00131E92">
        <w:rPr>
          <w:rFonts w:ascii="Times New Roman" w:eastAsiaTheme="minorHAnsi" w:hAnsi="Times New Roman"/>
          <w:sz w:val="24"/>
          <w:szCs w:val="24"/>
          <w:lang w:val="en-PH" w:eastAsia="en-US"/>
        </w:rPr>
        <w:t xml:space="preserve">                    </w:t>
      </w:r>
      <w:r w:rsidR="00C75546" w:rsidRPr="00C75546">
        <w:rPr>
          <w:rFonts w:ascii="Times New Roman" w:eastAsiaTheme="minorHAnsi" w:hAnsi="Times New Roman"/>
          <w:sz w:val="24"/>
          <w:szCs w:val="24"/>
          <w:lang w:val="en-PH" w:eastAsia="en-US"/>
        </w:rPr>
        <w:t>Profile.</w:t>
      </w:r>
    </w:p>
    <w:p w14:paraId="78148B69" w14:textId="77777777" w:rsidR="00C75546" w:rsidRPr="00C75546" w:rsidRDefault="00AE7515" w:rsidP="00C75546">
      <w:pPr>
        <w:tabs>
          <w:tab w:val="left" w:pos="720"/>
          <w:tab w:val="left" w:pos="5760"/>
        </w:tabs>
        <w:suppressAutoHyphens/>
        <w:spacing w:after="0" w:line="360" w:lineRule="auto"/>
        <w:ind w:left="1440"/>
        <w:jc w:val="both"/>
        <w:rPr>
          <w:rFonts w:ascii="Times New Roman" w:eastAsiaTheme="minorHAnsi" w:hAnsi="Times New Roman"/>
          <w:sz w:val="24"/>
          <w:szCs w:val="24"/>
          <w:lang w:val="en-PH" w:eastAsia="en-US"/>
        </w:rPr>
      </w:pPr>
      <w:r>
        <w:rPr>
          <w:rFonts w:ascii="Times New Roman" w:eastAsiaTheme="minorHAnsi" w:hAnsi="Times New Roman"/>
          <w:b/>
          <w:sz w:val="24"/>
          <w:szCs w:val="24"/>
          <w:lang w:val="en-PH" w:eastAsia="en-US"/>
        </w:rPr>
        <w:t>Section 3 –</w:t>
      </w:r>
      <w:r w:rsidR="00C75546" w:rsidRPr="00C75546">
        <w:rPr>
          <w:rFonts w:ascii="Times New Roman" w:eastAsiaTheme="minorHAnsi" w:hAnsi="Times New Roman"/>
          <w:b/>
          <w:sz w:val="24"/>
          <w:szCs w:val="24"/>
          <w:lang w:val="en-PH" w:eastAsia="en-US"/>
        </w:rPr>
        <w:t>The Overall Description</w:t>
      </w:r>
      <w:r w:rsidR="00C75546" w:rsidRPr="00C75546">
        <w:rPr>
          <w:rFonts w:ascii="Times New Roman" w:eastAsiaTheme="minorHAnsi" w:hAnsi="Times New Roman"/>
          <w:sz w:val="24"/>
          <w:szCs w:val="24"/>
          <w:lang w:val="en-PH" w:eastAsia="en-US"/>
        </w:rPr>
        <w:t>.</w:t>
      </w:r>
      <w:r w:rsidR="00131E92">
        <w:rPr>
          <w:rFonts w:ascii="Times New Roman" w:eastAsiaTheme="minorHAnsi" w:hAnsi="Times New Roman"/>
          <w:sz w:val="24"/>
          <w:szCs w:val="24"/>
          <w:lang w:val="en-PH" w:eastAsia="en-US"/>
        </w:rPr>
        <w:t xml:space="preserve"> </w:t>
      </w:r>
      <w:r w:rsidR="00C75546" w:rsidRPr="00C75546">
        <w:rPr>
          <w:rFonts w:ascii="Times New Roman" w:eastAsiaTheme="minorHAnsi" w:hAnsi="Times New Roman"/>
          <w:sz w:val="24"/>
          <w:szCs w:val="24"/>
          <w:lang w:val="en-PH" w:eastAsia="en-US"/>
        </w:rPr>
        <w:t xml:space="preserve">Provides the interface requirements </w:t>
      </w:r>
      <w:r w:rsidR="00C75546" w:rsidRPr="00C75546">
        <w:rPr>
          <w:rFonts w:ascii="Times New Roman" w:eastAsiaTheme="minorHAnsi" w:hAnsi="Times New Roman"/>
          <w:sz w:val="24"/>
          <w:szCs w:val="24"/>
          <w:lang w:val="en-PH" w:eastAsia="en-US"/>
        </w:rPr>
        <w:br/>
        <w:t xml:space="preserve">                     of WJSS in terms of system, hardware, software,  </w:t>
      </w:r>
      <w:r w:rsidR="00C75546" w:rsidRPr="00C75546">
        <w:rPr>
          <w:rFonts w:ascii="Times New Roman" w:eastAsiaTheme="minorHAnsi" w:hAnsi="Times New Roman"/>
          <w:sz w:val="24"/>
          <w:szCs w:val="24"/>
          <w:lang w:val="en-PH" w:eastAsia="en-US"/>
        </w:rPr>
        <w:br/>
        <w:t xml:space="preserve">                     communication as well as the profile of the users of the </w:t>
      </w:r>
      <w:r w:rsidR="00C75546" w:rsidRPr="00C75546">
        <w:rPr>
          <w:rFonts w:ascii="Times New Roman" w:eastAsiaTheme="minorHAnsi" w:hAnsi="Times New Roman"/>
          <w:sz w:val="24"/>
          <w:szCs w:val="24"/>
          <w:lang w:val="en-PH" w:eastAsia="en-US"/>
        </w:rPr>
        <w:br/>
        <w:t xml:space="preserve">                     software application</w:t>
      </w:r>
    </w:p>
    <w:p w14:paraId="47353F05" w14:textId="77777777" w:rsidR="00C75546" w:rsidRPr="00C75546" w:rsidRDefault="00C75546" w:rsidP="00C75546">
      <w:pPr>
        <w:tabs>
          <w:tab w:val="left" w:pos="720"/>
          <w:tab w:val="left" w:pos="5760"/>
        </w:tabs>
        <w:suppressAutoHyphens/>
        <w:spacing w:after="0" w:line="360" w:lineRule="auto"/>
        <w:ind w:left="1440"/>
        <w:jc w:val="both"/>
        <w:rPr>
          <w:rFonts w:ascii="Times New Roman" w:eastAsiaTheme="minorHAnsi" w:hAnsi="Times New Roman"/>
          <w:sz w:val="24"/>
          <w:szCs w:val="24"/>
          <w:lang w:val="en-PH" w:eastAsia="en-US"/>
        </w:rPr>
      </w:pPr>
      <w:r w:rsidRPr="00C75546">
        <w:rPr>
          <w:rFonts w:ascii="Times New Roman" w:eastAsiaTheme="minorHAnsi" w:hAnsi="Times New Roman"/>
          <w:b/>
          <w:sz w:val="24"/>
          <w:szCs w:val="24"/>
          <w:lang w:val="en-PH" w:eastAsia="en-US"/>
        </w:rPr>
        <w:t>Section 4 –Specific Requirements.</w:t>
      </w:r>
      <w:r w:rsidR="00131E92">
        <w:rPr>
          <w:rFonts w:ascii="Times New Roman" w:eastAsiaTheme="minorHAnsi" w:hAnsi="Times New Roman"/>
          <w:b/>
          <w:sz w:val="24"/>
          <w:szCs w:val="24"/>
          <w:lang w:val="en-PH" w:eastAsia="en-US"/>
        </w:rPr>
        <w:t xml:space="preserve"> </w:t>
      </w:r>
      <w:r w:rsidRPr="00C75546">
        <w:rPr>
          <w:rFonts w:ascii="Times New Roman" w:eastAsiaTheme="minorHAnsi" w:hAnsi="Times New Roman"/>
          <w:sz w:val="24"/>
          <w:szCs w:val="24"/>
          <w:lang w:val="en-PH" w:eastAsia="en-US"/>
        </w:rPr>
        <w:t xml:space="preserve">Details the functional features of the </w:t>
      </w:r>
      <w:r w:rsidRPr="00C75546">
        <w:rPr>
          <w:rFonts w:ascii="Times New Roman" w:eastAsiaTheme="minorHAnsi" w:hAnsi="Times New Roman"/>
          <w:sz w:val="24"/>
          <w:szCs w:val="24"/>
          <w:lang w:val="en-PH" w:eastAsia="en-US"/>
        </w:rPr>
        <w:br/>
        <w:t xml:space="preserve">                    system using use cases. Developers shall refer to this section </w:t>
      </w:r>
      <w:r w:rsidRPr="00C75546">
        <w:rPr>
          <w:rFonts w:ascii="Times New Roman" w:eastAsiaTheme="minorHAnsi" w:hAnsi="Times New Roman"/>
          <w:sz w:val="24"/>
          <w:szCs w:val="24"/>
          <w:lang w:val="en-PH" w:eastAsia="en-US"/>
        </w:rPr>
        <w:br/>
        <w:t xml:space="preserve">                    for detailed requirements and busi</w:t>
      </w:r>
      <w:r w:rsidR="00F94782">
        <w:rPr>
          <w:rFonts w:ascii="Times New Roman" w:eastAsiaTheme="minorHAnsi" w:hAnsi="Times New Roman"/>
          <w:sz w:val="24"/>
          <w:szCs w:val="24"/>
          <w:lang w:val="en-PH" w:eastAsia="en-US"/>
        </w:rPr>
        <w:t xml:space="preserve">ness rules to be used </w:t>
      </w:r>
      <w:r w:rsidR="00F94782">
        <w:rPr>
          <w:rFonts w:ascii="Times New Roman" w:eastAsiaTheme="minorHAnsi" w:hAnsi="Times New Roman"/>
          <w:sz w:val="24"/>
          <w:szCs w:val="24"/>
          <w:lang w:val="en-PH" w:eastAsia="en-US"/>
        </w:rPr>
        <w:br/>
        <w:t xml:space="preserve">                    together </w:t>
      </w:r>
      <w:r w:rsidRPr="00C75546">
        <w:rPr>
          <w:rFonts w:ascii="Times New Roman" w:eastAsiaTheme="minorHAnsi" w:hAnsi="Times New Roman"/>
          <w:sz w:val="24"/>
          <w:szCs w:val="24"/>
          <w:lang w:val="en-PH" w:eastAsia="en-US"/>
        </w:rPr>
        <w:t>with the analysis and design models</w:t>
      </w:r>
    </w:p>
    <w:p w14:paraId="60BF70AA" w14:textId="77777777" w:rsidR="00131E92" w:rsidRDefault="00131E92" w:rsidP="00AF247C">
      <w:pPr>
        <w:tabs>
          <w:tab w:val="left" w:pos="720"/>
          <w:tab w:val="left" w:pos="5760"/>
        </w:tabs>
        <w:suppressAutoHyphens/>
        <w:spacing w:after="0" w:line="360" w:lineRule="auto"/>
        <w:jc w:val="both"/>
        <w:rPr>
          <w:rFonts w:ascii="Times New Roman" w:eastAsiaTheme="minorHAnsi" w:hAnsi="Times New Roman"/>
          <w:b/>
          <w:sz w:val="24"/>
          <w:szCs w:val="24"/>
          <w:lang w:val="en-PH" w:eastAsia="en-US"/>
        </w:rPr>
      </w:pPr>
    </w:p>
    <w:p w14:paraId="2B521F66" w14:textId="77777777" w:rsidR="00C23184" w:rsidRDefault="00C23184" w:rsidP="00AF247C">
      <w:pPr>
        <w:tabs>
          <w:tab w:val="left" w:pos="720"/>
          <w:tab w:val="left" w:pos="5760"/>
        </w:tabs>
        <w:suppressAutoHyphens/>
        <w:spacing w:after="0" w:line="360" w:lineRule="auto"/>
        <w:jc w:val="both"/>
        <w:rPr>
          <w:rFonts w:ascii="Times New Roman" w:eastAsiaTheme="minorHAnsi" w:hAnsi="Times New Roman"/>
          <w:b/>
          <w:sz w:val="24"/>
          <w:szCs w:val="24"/>
          <w:lang w:val="en-PH" w:eastAsia="en-US"/>
        </w:rPr>
      </w:pPr>
    </w:p>
    <w:p w14:paraId="088B4647" w14:textId="77777777" w:rsidR="00C23184" w:rsidRDefault="00C23184" w:rsidP="00AF247C">
      <w:pPr>
        <w:tabs>
          <w:tab w:val="left" w:pos="720"/>
          <w:tab w:val="left" w:pos="5760"/>
        </w:tabs>
        <w:suppressAutoHyphens/>
        <w:spacing w:after="0" w:line="360" w:lineRule="auto"/>
        <w:jc w:val="both"/>
        <w:rPr>
          <w:rFonts w:ascii="Times New Roman" w:eastAsiaTheme="minorHAnsi" w:hAnsi="Times New Roman"/>
          <w:b/>
          <w:sz w:val="24"/>
          <w:szCs w:val="24"/>
          <w:lang w:val="en-PH" w:eastAsia="en-US"/>
        </w:rPr>
      </w:pPr>
    </w:p>
    <w:p w14:paraId="6213CA70" w14:textId="77777777" w:rsidR="00C23184" w:rsidRPr="001650EC" w:rsidRDefault="00C23184" w:rsidP="00AF247C">
      <w:pPr>
        <w:tabs>
          <w:tab w:val="left" w:pos="720"/>
          <w:tab w:val="left" w:pos="5760"/>
        </w:tabs>
        <w:suppressAutoHyphens/>
        <w:spacing w:after="0" w:line="360" w:lineRule="auto"/>
        <w:jc w:val="both"/>
        <w:rPr>
          <w:rFonts w:ascii="Times New Roman" w:eastAsiaTheme="minorHAnsi" w:hAnsi="Times New Roman"/>
          <w:b/>
          <w:sz w:val="24"/>
          <w:szCs w:val="24"/>
          <w:lang w:val="en-PH" w:eastAsia="en-US"/>
        </w:rPr>
      </w:pPr>
    </w:p>
    <w:p w14:paraId="2C4A10D1" w14:textId="77777777" w:rsidR="00C75546" w:rsidRPr="00C75546" w:rsidRDefault="006C0458" w:rsidP="006C0458">
      <w:pPr>
        <w:tabs>
          <w:tab w:val="left" w:pos="5760"/>
        </w:tabs>
        <w:suppressAutoHyphens/>
        <w:spacing w:before="200" w:after="0" w:line="360" w:lineRule="auto"/>
        <w:ind w:left="360"/>
        <w:contextualSpacing/>
        <w:jc w:val="both"/>
        <w:outlineLvl w:val="1"/>
        <w:rPr>
          <w:rFonts w:ascii="Times New Roman" w:hAnsi="Times New Roman"/>
          <w:b/>
          <w:sz w:val="28"/>
          <w:szCs w:val="28"/>
          <w:lang w:eastAsia="ar-SA"/>
        </w:rPr>
      </w:pPr>
      <w:bookmarkStart w:id="566" w:name="_Toc527307646"/>
      <w:bookmarkStart w:id="567" w:name="_Toc18490219"/>
      <w:bookmarkStart w:id="568" w:name="_Toc18490327"/>
      <w:bookmarkStart w:id="569" w:name="_Toc18759027"/>
      <w:bookmarkStart w:id="570" w:name="_Toc18759231"/>
      <w:bookmarkStart w:id="571" w:name="_Toc20084104"/>
      <w:bookmarkStart w:id="572" w:name="_Toc20084248"/>
      <w:bookmarkStart w:id="573" w:name="_Toc20084392"/>
      <w:bookmarkStart w:id="574" w:name="_Toc20085041"/>
      <w:bookmarkStart w:id="575" w:name="_Toc20085676"/>
      <w:bookmarkStart w:id="576" w:name="_Toc20677127"/>
      <w:bookmarkStart w:id="577" w:name="_Toc20895941"/>
      <w:bookmarkStart w:id="578" w:name="_Toc21594421"/>
      <w:bookmarkStart w:id="579" w:name="_Toc21594778"/>
      <w:r>
        <w:rPr>
          <w:rFonts w:ascii="Times New Roman" w:hAnsi="Times New Roman"/>
          <w:b/>
          <w:sz w:val="28"/>
          <w:szCs w:val="28"/>
          <w:lang w:eastAsia="ar-SA"/>
        </w:rPr>
        <w:lastRenderedPageBreak/>
        <w:t xml:space="preserve">2.  </w:t>
      </w:r>
      <w:r w:rsidR="00C75546" w:rsidRPr="00C75546">
        <w:rPr>
          <w:rFonts w:ascii="Times New Roman" w:hAnsi="Times New Roman"/>
          <w:b/>
          <w:sz w:val="28"/>
          <w:szCs w:val="28"/>
          <w:lang w:eastAsia="ar-SA"/>
        </w:rPr>
        <w:t>BUSINESS DESCRIPTION</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3073EB82" w14:textId="77777777" w:rsidR="00C75546" w:rsidRPr="00C75546" w:rsidRDefault="00C75546" w:rsidP="00C75546">
      <w:pPr>
        <w:numPr>
          <w:ilvl w:val="0"/>
          <w:numId w:val="31"/>
        </w:numPr>
        <w:tabs>
          <w:tab w:val="left" w:pos="432"/>
          <w:tab w:val="left" w:pos="720"/>
          <w:tab w:val="left" w:pos="2160"/>
          <w:tab w:val="left" w:pos="5760"/>
        </w:tabs>
        <w:suppressAutoHyphens/>
        <w:spacing w:after="80" w:line="360" w:lineRule="auto"/>
        <w:ind w:right="720"/>
        <w:jc w:val="both"/>
        <w:outlineLvl w:val="2"/>
        <w:rPr>
          <w:rFonts w:ascii="Times New Roman" w:hAnsi="Times New Roman"/>
          <w:b/>
          <w:sz w:val="24"/>
          <w:szCs w:val="24"/>
          <w:lang w:eastAsia="ar-SA"/>
        </w:rPr>
      </w:pPr>
      <w:bookmarkStart w:id="580" w:name="_Toc527307647"/>
      <w:bookmarkStart w:id="581" w:name="_Toc18490220"/>
      <w:bookmarkStart w:id="582" w:name="_Toc18490328"/>
      <w:bookmarkStart w:id="583" w:name="_Toc18759028"/>
      <w:bookmarkStart w:id="584" w:name="_Toc18759232"/>
      <w:bookmarkStart w:id="585" w:name="_Toc20084105"/>
      <w:bookmarkStart w:id="586" w:name="_Toc20084249"/>
      <w:bookmarkStart w:id="587" w:name="_Toc20084393"/>
      <w:bookmarkStart w:id="588" w:name="_Toc20085042"/>
      <w:bookmarkStart w:id="589" w:name="_Toc20085677"/>
      <w:bookmarkStart w:id="590" w:name="_Toc20677128"/>
      <w:bookmarkStart w:id="591" w:name="_Toc20895942"/>
      <w:bookmarkStart w:id="592" w:name="_Toc21594422"/>
      <w:bookmarkStart w:id="593" w:name="_Toc21594779"/>
      <w:r w:rsidRPr="00C75546">
        <w:rPr>
          <w:rFonts w:ascii="Times New Roman" w:hAnsi="Times New Roman"/>
          <w:b/>
          <w:sz w:val="24"/>
          <w:szCs w:val="24"/>
          <w:lang w:eastAsia="ar-SA"/>
        </w:rPr>
        <w:t>Constraints</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6A1E9BF0" w14:textId="77777777" w:rsidR="00C75546" w:rsidRPr="00C75546" w:rsidRDefault="00C75546" w:rsidP="00C75546">
      <w:pPr>
        <w:tabs>
          <w:tab w:val="left" w:pos="720"/>
          <w:tab w:val="left" w:pos="2160"/>
        </w:tabs>
        <w:suppressAutoHyphens/>
        <w:spacing w:after="0" w:line="360" w:lineRule="auto"/>
        <w:ind w:left="216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The Web-based Junk Shopping System is constrained by the system interface via the search engines available for users to use and log in for their account on the website. Since there are many search engines or software that can be used by users, there may be a slight difference between each search engines.</w:t>
      </w:r>
    </w:p>
    <w:p w14:paraId="33512B7E" w14:textId="77777777" w:rsidR="00C75546" w:rsidRPr="00C75546" w:rsidRDefault="00C75546" w:rsidP="00C75546">
      <w:pPr>
        <w:tabs>
          <w:tab w:val="left" w:pos="720"/>
          <w:tab w:val="left" w:pos="2160"/>
        </w:tabs>
        <w:suppressAutoHyphens/>
        <w:spacing w:after="0" w:line="360" w:lineRule="auto"/>
        <w:ind w:left="216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The Internet, Data or Wi-Fi connection is also one of the constraints for the website. Since users are required to log in on the website, it is crucial to have Internet connection for the website to function.</w:t>
      </w:r>
    </w:p>
    <w:p w14:paraId="4BFE4A6D" w14:textId="77777777" w:rsidR="00C75546" w:rsidRPr="00C75546" w:rsidRDefault="00C75546" w:rsidP="00C75546">
      <w:pPr>
        <w:tabs>
          <w:tab w:val="left" w:pos="720"/>
          <w:tab w:val="left" w:pos="2160"/>
        </w:tabs>
        <w:suppressAutoHyphens/>
        <w:spacing w:after="0" w:line="360" w:lineRule="auto"/>
        <w:ind w:left="216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 xml:space="preserve">Also power supply is also necessary to access the system. The users can only access the website if they have devices such as desktop, laptop, </w:t>
      </w:r>
      <w:r w:rsidR="00F94782" w:rsidRPr="00C75546">
        <w:rPr>
          <w:rFonts w:ascii="Times New Roman" w:hAnsi="Times New Roman"/>
          <w:color w:val="000000"/>
          <w:sz w:val="24"/>
          <w:szCs w:val="24"/>
          <w:lang w:eastAsia="ar-SA"/>
        </w:rPr>
        <w:t>smart phones</w:t>
      </w:r>
      <w:r w:rsidRPr="00C75546">
        <w:rPr>
          <w:rFonts w:ascii="Times New Roman" w:hAnsi="Times New Roman"/>
          <w:color w:val="000000"/>
          <w:sz w:val="24"/>
          <w:szCs w:val="24"/>
          <w:lang w:eastAsia="ar-SA"/>
        </w:rPr>
        <w:t xml:space="preserve"> which rely on the power supply or on the battery.</w:t>
      </w:r>
    </w:p>
    <w:p w14:paraId="757A26A3" w14:textId="77777777" w:rsidR="00C75546" w:rsidRPr="00C75546" w:rsidRDefault="00C75546" w:rsidP="00C75546">
      <w:pPr>
        <w:tabs>
          <w:tab w:val="left" w:pos="720"/>
          <w:tab w:val="left" w:pos="2160"/>
        </w:tabs>
        <w:suppressAutoHyphens/>
        <w:spacing w:after="0" w:line="360" w:lineRule="auto"/>
        <w:ind w:left="2160"/>
        <w:jc w:val="both"/>
        <w:rPr>
          <w:rFonts w:ascii="Times New Roman" w:hAnsi="Times New Roman"/>
          <w:color w:val="000000"/>
          <w:sz w:val="24"/>
          <w:szCs w:val="24"/>
          <w:lang w:eastAsia="ar-SA"/>
        </w:rPr>
      </w:pPr>
    </w:p>
    <w:p w14:paraId="6A2942C2" w14:textId="77777777" w:rsidR="00C75546" w:rsidRPr="00C75546" w:rsidRDefault="00C75546" w:rsidP="00C75546">
      <w:pPr>
        <w:numPr>
          <w:ilvl w:val="0"/>
          <w:numId w:val="31"/>
        </w:numPr>
        <w:tabs>
          <w:tab w:val="left" w:pos="432"/>
          <w:tab w:val="left" w:pos="720"/>
          <w:tab w:val="left" w:pos="2160"/>
          <w:tab w:val="left" w:pos="5760"/>
        </w:tabs>
        <w:suppressAutoHyphens/>
        <w:spacing w:after="80" w:line="360" w:lineRule="auto"/>
        <w:ind w:right="720"/>
        <w:jc w:val="both"/>
        <w:outlineLvl w:val="2"/>
        <w:rPr>
          <w:rFonts w:ascii="Times New Roman" w:hAnsi="Times New Roman"/>
          <w:b/>
          <w:sz w:val="24"/>
          <w:szCs w:val="24"/>
          <w:lang w:eastAsia="ar-SA"/>
        </w:rPr>
      </w:pPr>
      <w:bookmarkStart w:id="594" w:name="_Toc527307648"/>
      <w:bookmarkStart w:id="595" w:name="_Toc18490221"/>
      <w:bookmarkStart w:id="596" w:name="_Toc18490329"/>
      <w:bookmarkStart w:id="597" w:name="_Toc18759029"/>
      <w:bookmarkStart w:id="598" w:name="_Toc18759233"/>
      <w:bookmarkStart w:id="599" w:name="_Toc20084106"/>
      <w:bookmarkStart w:id="600" w:name="_Toc20084250"/>
      <w:bookmarkStart w:id="601" w:name="_Toc20084394"/>
      <w:bookmarkStart w:id="602" w:name="_Toc20085043"/>
      <w:bookmarkStart w:id="603" w:name="_Toc20085678"/>
      <w:bookmarkStart w:id="604" w:name="_Toc20677129"/>
      <w:bookmarkStart w:id="605" w:name="_Toc20895943"/>
      <w:bookmarkStart w:id="606" w:name="_Toc21594423"/>
      <w:bookmarkStart w:id="607" w:name="_Toc21594780"/>
      <w:r w:rsidRPr="00C75546">
        <w:rPr>
          <w:rFonts w:ascii="Times New Roman" w:hAnsi="Times New Roman"/>
          <w:b/>
          <w:sz w:val="24"/>
          <w:szCs w:val="24"/>
          <w:lang w:eastAsia="ar-SA"/>
        </w:rPr>
        <w:t>Business Description</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14:paraId="4BF2FCF2" w14:textId="77777777" w:rsidR="00C75546" w:rsidRPr="00C75546" w:rsidRDefault="00C75546"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r>
      <w:r w:rsidRPr="00C75546">
        <w:rPr>
          <w:rFonts w:ascii="Times New Roman" w:hAnsi="Times New Roman"/>
          <w:color w:val="000000"/>
          <w:sz w:val="24"/>
          <w:szCs w:val="24"/>
          <w:lang w:eastAsia="ar-SA"/>
        </w:rPr>
        <w:tab/>
        <w:t>Definitions.net. STANDS4 LLC</w:t>
      </w:r>
      <w:r w:rsidR="00CF1069">
        <w:rPr>
          <w:rFonts w:ascii="Times New Roman" w:hAnsi="Times New Roman"/>
          <w:color w:val="000000"/>
          <w:sz w:val="24"/>
          <w:szCs w:val="24"/>
          <w:lang w:eastAsia="ar-SA"/>
        </w:rPr>
        <w:t xml:space="preserve"> </w:t>
      </w:r>
      <w:r w:rsidRPr="00C75546">
        <w:rPr>
          <w:rFonts w:ascii="Times New Roman" w:hAnsi="Times New Roman"/>
          <w:color w:val="000000"/>
          <w:sz w:val="24"/>
          <w:szCs w:val="24"/>
          <w:lang w:eastAsia="ar-SA"/>
        </w:rPr>
        <w:t>(2019) stated that online shopping is a form of electronic commerce which allows consumers to directly buy goods or services from a seller over the Internet using a web browser. Online shopping systems served as a middle man between the seller and the buyer.</w:t>
      </w:r>
    </w:p>
    <w:p w14:paraId="43DE9C0B" w14:textId="77777777" w:rsidR="00C75546" w:rsidRPr="00C75546" w:rsidRDefault="00C75546"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r>
      <w:r w:rsidRPr="00C75546">
        <w:rPr>
          <w:rFonts w:ascii="Times New Roman" w:hAnsi="Times New Roman"/>
          <w:color w:val="000000"/>
          <w:sz w:val="24"/>
          <w:szCs w:val="24"/>
          <w:lang w:eastAsia="ar-SA"/>
        </w:rPr>
        <w:tab/>
        <w:t>Online shopping is also effective in advertisement, especially nowadays. According to Market Business News (2019) Online Shopping does not only include buying things online but also searching for them online.</w:t>
      </w:r>
    </w:p>
    <w:p w14:paraId="4E151A74" w14:textId="77777777" w:rsidR="00C75546" w:rsidRDefault="00C75546"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p>
    <w:p w14:paraId="1AA4A06C" w14:textId="77777777" w:rsidR="00AE26BC" w:rsidRDefault="00AE26BC"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p>
    <w:p w14:paraId="38AAFF44" w14:textId="77777777" w:rsidR="00AE26BC" w:rsidRDefault="00AE26BC"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p>
    <w:p w14:paraId="130F97BE" w14:textId="77777777" w:rsidR="00AE26BC" w:rsidRDefault="00AE26BC"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p>
    <w:p w14:paraId="583D04CD" w14:textId="77777777" w:rsidR="00AE26BC" w:rsidRPr="00C75546" w:rsidRDefault="00AE26BC" w:rsidP="00C75546">
      <w:pPr>
        <w:tabs>
          <w:tab w:val="left" w:pos="720"/>
          <w:tab w:val="left" w:pos="2160"/>
        </w:tabs>
        <w:suppressAutoHyphens/>
        <w:spacing w:after="0" w:line="360" w:lineRule="auto"/>
        <w:ind w:left="2160" w:hanging="720"/>
        <w:jc w:val="both"/>
        <w:rPr>
          <w:rFonts w:ascii="Times New Roman" w:hAnsi="Times New Roman"/>
          <w:color w:val="000000"/>
          <w:sz w:val="24"/>
          <w:szCs w:val="24"/>
          <w:lang w:eastAsia="ar-SA"/>
        </w:rPr>
      </w:pPr>
    </w:p>
    <w:p w14:paraId="37EE0FD4" w14:textId="77777777" w:rsidR="00C75546" w:rsidRPr="00ED18D6" w:rsidRDefault="00C75546" w:rsidP="00AE26BC">
      <w:pPr>
        <w:numPr>
          <w:ilvl w:val="0"/>
          <w:numId w:val="31"/>
        </w:numPr>
        <w:tabs>
          <w:tab w:val="left" w:pos="432"/>
          <w:tab w:val="left" w:pos="720"/>
          <w:tab w:val="left" w:pos="2160"/>
          <w:tab w:val="left" w:pos="5760"/>
        </w:tabs>
        <w:suppressAutoHyphens/>
        <w:spacing w:after="80" w:line="360" w:lineRule="auto"/>
        <w:ind w:right="720"/>
        <w:jc w:val="both"/>
        <w:outlineLvl w:val="2"/>
        <w:rPr>
          <w:rFonts w:ascii="Times New Roman" w:hAnsi="Times New Roman"/>
          <w:b/>
          <w:color w:val="000000"/>
          <w:sz w:val="24"/>
          <w:szCs w:val="24"/>
          <w:lang w:eastAsia="ar-SA"/>
        </w:rPr>
      </w:pPr>
      <w:bookmarkStart w:id="608" w:name="_Toc527307649"/>
      <w:bookmarkStart w:id="609" w:name="_Toc18490222"/>
      <w:bookmarkStart w:id="610" w:name="_Toc18490330"/>
      <w:bookmarkStart w:id="611" w:name="_Toc18759030"/>
      <w:bookmarkStart w:id="612" w:name="_Toc18759234"/>
      <w:bookmarkStart w:id="613" w:name="_Toc20084107"/>
      <w:bookmarkStart w:id="614" w:name="_Toc20084251"/>
      <w:bookmarkStart w:id="615" w:name="_Toc20084395"/>
      <w:bookmarkStart w:id="616" w:name="_Toc20085044"/>
      <w:bookmarkStart w:id="617" w:name="_Toc20085679"/>
      <w:bookmarkStart w:id="618" w:name="_Toc20677130"/>
      <w:bookmarkStart w:id="619" w:name="_Toc20895944"/>
      <w:bookmarkStart w:id="620" w:name="_Toc21594424"/>
      <w:bookmarkStart w:id="621" w:name="_Toc21594781"/>
      <w:r w:rsidRPr="00ED18D6">
        <w:rPr>
          <w:rFonts w:ascii="Times New Roman" w:hAnsi="Times New Roman"/>
          <w:b/>
          <w:color w:val="000000"/>
          <w:sz w:val="24"/>
          <w:szCs w:val="24"/>
          <w:lang w:eastAsia="ar-SA"/>
        </w:rPr>
        <w:lastRenderedPageBreak/>
        <w:t>Business Objectives</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42E20C4F" w14:textId="77777777" w:rsidR="00C75546" w:rsidRPr="009423A7" w:rsidRDefault="00C75546" w:rsidP="00AE26BC">
      <w:pPr>
        <w:numPr>
          <w:ilvl w:val="0"/>
          <w:numId w:val="41"/>
        </w:numPr>
        <w:spacing w:line="360" w:lineRule="auto"/>
        <w:contextualSpacing/>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Service or Product Advertising</w:t>
      </w:r>
      <w:r w:rsidR="00AE26BC">
        <w:rPr>
          <w:rFonts w:ascii="Times New Roman" w:hAnsi="Times New Roman"/>
          <w:b/>
          <w:color w:val="000000"/>
          <w:sz w:val="24"/>
          <w:szCs w:val="24"/>
          <w:lang w:eastAsia="ar-SA"/>
        </w:rPr>
        <w:t xml:space="preserve">. </w:t>
      </w:r>
      <w:r w:rsidR="00AE26BC">
        <w:rPr>
          <w:rFonts w:ascii="Times New Roman" w:hAnsi="Times New Roman"/>
          <w:color w:val="000000"/>
          <w:sz w:val="24"/>
          <w:szCs w:val="24"/>
          <w:lang w:eastAsia="ar-SA"/>
        </w:rPr>
        <w:t xml:space="preserve">Promoting the </w:t>
      </w:r>
      <w:r w:rsidR="00F94782">
        <w:rPr>
          <w:rFonts w:ascii="Times New Roman" w:hAnsi="Times New Roman"/>
          <w:color w:val="000000"/>
          <w:sz w:val="24"/>
          <w:szCs w:val="24"/>
          <w:lang w:eastAsia="ar-SA"/>
        </w:rPr>
        <w:t>companies who collect</w:t>
      </w:r>
      <w:r w:rsidR="00AE26BC">
        <w:rPr>
          <w:rFonts w:ascii="Times New Roman" w:hAnsi="Times New Roman"/>
          <w:color w:val="000000"/>
          <w:sz w:val="24"/>
          <w:szCs w:val="24"/>
          <w:lang w:eastAsia="ar-SA"/>
        </w:rPr>
        <w:t xml:space="preserve"> recyclable materials and what they collect to potential clients thru the internet. </w:t>
      </w:r>
    </w:p>
    <w:p w14:paraId="74FF19CC" w14:textId="77777777" w:rsidR="009423A7" w:rsidRPr="000A512F" w:rsidRDefault="009423A7" w:rsidP="00AE26BC">
      <w:pPr>
        <w:numPr>
          <w:ilvl w:val="0"/>
          <w:numId w:val="41"/>
        </w:numPr>
        <w:spacing w:line="360" w:lineRule="auto"/>
        <w:contextualSpacing/>
        <w:jc w:val="both"/>
        <w:rPr>
          <w:rFonts w:ascii="Times New Roman" w:hAnsi="Times New Roman"/>
          <w:b/>
          <w:color w:val="000000"/>
          <w:sz w:val="24"/>
          <w:szCs w:val="24"/>
          <w:lang w:eastAsia="ar-SA"/>
        </w:rPr>
      </w:pPr>
      <w:r>
        <w:rPr>
          <w:rFonts w:ascii="Times New Roman" w:hAnsi="Times New Roman"/>
          <w:b/>
          <w:color w:val="000000"/>
          <w:sz w:val="24"/>
          <w:szCs w:val="24"/>
          <w:lang w:eastAsia="ar-SA"/>
        </w:rPr>
        <w:t xml:space="preserve">Selling a product or a service online. </w:t>
      </w:r>
      <w:r w:rsidR="0043408F">
        <w:rPr>
          <w:rFonts w:ascii="Times New Roman" w:hAnsi="Times New Roman"/>
          <w:color w:val="000000"/>
          <w:sz w:val="24"/>
          <w:szCs w:val="24"/>
          <w:lang w:eastAsia="ar-SA"/>
        </w:rPr>
        <w:t xml:space="preserve">Providing full and comprehensive information on what they sell, allowing prospective customers to easily </w:t>
      </w:r>
      <w:r w:rsidR="000D322A">
        <w:rPr>
          <w:rFonts w:ascii="Times New Roman" w:hAnsi="Times New Roman"/>
          <w:color w:val="000000"/>
          <w:sz w:val="24"/>
          <w:szCs w:val="24"/>
          <w:lang w:eastAsia="ar-SA"/>
        </w:rPr>
        <w:t xml:space="preserve">decide what to </w:t>
      </w:r>
      <w:r w:rsidR="0043408F">
        <w:rPr>
          <w:rFonts w:ascii="Times New Roman" w:hAnsi="Times New Roman"/>
          <w:color w:val="000000"/>
          <w:sz w:val="24"/>
          <w:szCs w:val="24"/>
          <w:lang w:eastAsia="ar-SA"/>
        </w:rPr>
        <w:t>order from the site.</w:t>
      </w:r>
    </w:p>
    <w:p w14:paraId="798DA4E9" w14:textId="77777777" w:rsidR="000A512F" w:rsidRDefault="000A512F" w:rsidP="00AE26BC">
      <w:pPr>
        <w:numPr>
          <w:ilvl w:val="0"/>
          <w:numId w:val="41"/>
        </w:numPr>
        <w:spacing w:line="360" w:lineRule="auto"/>
        <w:contextualSpacing/>
        <w:jc w:val="both"/>
        <w:rPr>
          <w:rFonts w:ascii="Times New Roman" w:hAnsi="Times New Roman"/>
          <w:b/>
          <w:color w:val="000000"/>
          <w:sz w:val="24"/>
          <w:szCs w:val="24"/>
          <w:lang w:eastAsia="ar-SA"/>
        </w:rPr>
      </w:pPr>
      <w:r>
        <w:rPr>
          <w:rFonts w:ascii="Times New Roman" w:hAnsi="Times New Roman"/>
          <w:b/>
          <w:color w:val="000000"/>
          <w:sz w:val="24"/>
          <w:szCs w:val="24"/>
          <w:lang w:eastAsia="ar-SA"/>
        </w:rPr>
        <w:t xml:space="preserve">Establishing brand identity. </w:t>
      </w:r>
      <w:r w:rsidR="005619B4">
        <w:rPr>
          <w:rFonts w:ascii="Times New Roman" w:hAnsi="Times New Roman"/>
          <w:color w:val="000000"/>
          <w:sz w:val="24"/>
          <w:szCs w:val="24"/>
          <w:lang w:eastAsia="ar-SA"/>
        </w:rPr>
        <w:t>The logo or slogan of the website is important to attract potential clients such as sellers and buyers, especially companies</w:t>
      </w:r>
      <w:r w:rsidR="00296FFD">
        <w:rPr>
          <w:rFonts w:ascii="Times New Roman" w:hAnsi="Times New Roman"/>
          <w:color w:val="000000"/>
          <w:sz w:val="24"/>
          <w:szCs w:val="24"/>
          <w:lang w:eastAsia="ar-SA"/>
        </w:rPr>
        <w:t xml:space="preserve"> that </w:t>
      </w:r>
      <w:r w:rsidR="00F94782">
        <w:rPr>
          <w:rFonts w:ascii="Times New Roman" w:hAnsi="Times New Roman"/>
          <w:color w:val="000000"/>
          <w:sz w:val="24"/>
          <w:szCs w:val="24"/>
          <w:lang w:eastAsia="ar-SA"/>
        </w:rPr>
        <w:t>collect</w:t>
      </w:r>
      <w:r w:rsidR="00296FFD">
        <w:rPr>
          <w:rFonts w:ascii="Times New Roman" w:hAnsi="Times New Roman"/>
          <w:color w:val="000000"/>
          <w:sz w:val="24"/>
          <w:szCs w:val="24"/>
          <w:lang w:eastAsia="ar-SA"/>
        </w:rPr>
        <w:t xml:space="preserve"> recyclable materials</w:t>
      </w:r>
      <w:r w:rsidR="005619B4">
        <w:rPr>
          <w:rFonts w:ascii="Times New Roman" w:hAnsi="Times New Roman"/>
          <w:color w:val="000000"/>
          <w:sz w:val="24"/>
          <w:szCs w:val="24"/>
          <w:lang w:eastAsia="ar-SA"/>
        </w:rPr>
        <w:t xml:space="preserve">. </w:t>
      </w:r>
      <w:r w:rsidR="00F00BF1">
        <w:rPr>
          <w:rFonts w:ascii="Times New Roman" w:hAnsi="Times New Roman"/>
          <w:color w:val="000000"/>
          <w:sz w:val="24"/>
          <w:szCs w:val="24"/>
          <w:lang w:eastAsia="ar-SA"/>
        </w:rPr>
        <w:t>The system logo must reflect the design of the website in terms of graphics, colors, font types and sizes.</w:t>
      </w:r>
    </w:p>
    <w:p w14:paraId="49FC7DF3" w14:textId="77777777" w:rsidR="00AE26BC" w:rsidRPr="00C75546" w:rsidRDefault="00AE26BC" w:rsidP="00AE26BC">
      <w:pPr>
        <w:ind w:left="2520"/>
        <w:contextualSpacing/>
        <w:rPr>
          <w:rFonts w:ascii="Times New Roman" w:hAnsi="Times New Roman"/>
          <w:b/>
          <w:color w:val="000000"/>
          <w:sz w:val="24"/>
          <w:szCs w:val="24"/>
          <w:lang w:eastAsia="ar-SA"/>
        </w:rPr>
      </w:pPr>
    </w:p>
    <w:p w14:paraId="76789E21" w14:textId="77777777" w:rsidR="00C75546" w:rsidRPr="00C75546" w:rsidRDefault="00C75546" w:rsidP="00C75546">
      <w:pPr>
        <w:ind w:left="2880"/>
        <w:contextualSpacing/>
        <w:rPr>
          <w:rFonts w:ascii="Times New Roman" w:hAnsi="Times New Roman"/>
          <w:b/>
          <w:color w:val="000000"/>
          <w:sz w:val="24"/>
          <w:szCs w:val="24"/>
          <w:lang w:eastAsia="ar-SA"/>
        </w:rPr>
      </w:pPr>
      <w:r w:rsidRPr="00C75546">
        <w:rPr>
          <w:rFonts w:ascii="Times New Roman" w:hAnsi="Times New Roman"/>
          <w:color w:val="000000"/>
          <w:sz w:val="24"/>
          <w:szCs w:val="24"/>
          <w:lang w:eastAsia="ar-SA"/>
        </w:rPr>
        <w:tab/>
      </w:r>
    </w:p>
    <w:p w14:paraId="0C574370" w14:textId="77777777" w:rsidR="00C75546" w:rsidRPr="00C75546" w:rsidRDefault="00C75546" w:rsidP="00C75546">
      <w:pPr>
        <w:numPr>
          <w:ilvl w:val="0"/>
          <w:numId w:val="31"/>
        </w:numPr>
        <w:tabs>
          <w:tab w:val="left" w:pos="432"/>
          <w:tab w:val="left" w:pos="720"/>
          <w:tab w:val="left" w:pos="2160"/>
          <w:tab w:val="left" w:pos="5760"/>
        </w:tabs>
        <w:suppressAutoHyphens/>
        <w:spacing w:after="80" w:line="360" w:lineRule="auto"/>
        <w:ind w:right="720"/>
        <w:jc w:val="both"/>
        <w:outlineLvl w:val="2"/>
        <w:rPr>
          <w:rFonts w:ascii="Times New Roman" w:hAnsi="Times New Roman"/>
          <w:b/>
          <w:sz w:val="24"/>
          <w:szCs w:val="24"/>
          <w:lang w:eastAsia="ar-SA"/>
        </w:rPr>
      </w:pPr>
      <w:bookmarkStart w:id="622" w:name="_Toc527307650"/>
      <w:bookmarkStart w:id="623" w:name="_Toc18490223"/>
      <w:bookmarkStart w:id="624" w:name="_Toc18490331"/>
      <w:bookmarkStart w:id="625" w:name="_Toc18759031"/>
      <w:bookmarkStart w:id="626" w:name="_Toc18759235"/>
      <w:bookmarkStart w:id="627" w:name="_Toc20084108"/>
      <w:bookmarkStart w:id="628" w:name="_Toc20084252"/>
      <w:bookmarkStart w:id="629" w:name="_Toc20084396"/>
      <w:bookmarkStart w:id="630" w:name="_Toc20085045"/>
      <w:bookmarkStart w:id="631" w:name="_Toc20085680"/>
      <w:bookmarkStart w:id="632" w:name="_Toc20677131"/>
      <w:bookmarkStart w:id="633" w:name="_Toc20895945"/>
      <w:bookmarkStart w:id="634" w:name="_Toc21594425"/>
      <w:bookmarkStart w:id="635" w:name="_Toc21594782"/>
      <w:r w:rsidRPr="00C75546">
        <w:rPr>
          <w:rFonts w:ascii="Times New Roman" w:hAnsi="Times New Roman"/>
          <w:b/>
          <w:color w:val="000000"/>
          <w:sz w:val="24"/>
          <w:szCs w:val="24"/>
          <w:lang w:eastAsia="ar-SA"/>
        </w:rPr>
        <w:t>Stakeholder Profile</w:t>
      </w:r>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tbl>
      <w:tblPr>
        <w:tblW w:w="7673" w:type="dxa"/>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5783"/>
      </w:tblGrid>
      <w:tr w:rsidR="00C75546" w:rsidRPr="002D01D9" w14:paraId="1825482D" w14:textId="77777777" w:rsidTr="00B9575F">
        <w:tc>
          <w:tcPr>
            <w:tcW w:w="1890" w:type="dxa"/>
            <w:shd w:val="clear" w:color="auto" w:fill="E7E6E6" w:themeFill="background2"/>
            <w:vAlign w:val="center"/>
          </w:tcPr>
          <w:p w14:paraId="0AC2E573" w14:textId="77777777" w:rsidR="00C75546" w:rsidRPr="002D01D9" w:rsidRDefault="00C75546" w:rsidP="00C75546">
            <w:pPr>
              <w:tabs>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Representative</w:t>
            </w:r>
          </w:p>
        </w:tc>
        <w:tc>
          <w:tcPr>
            <w:tcW w:w="5783" w:type="dxa"/>
            <w:shd w:val="clear" w:color="auto" w:fill="E7E6E6" w:themeFill="background2"/>
            <w:vAlign w:val="center"/>
          </w:tcPr>
          <w:p w14:paraId="71E9245F"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SeahVashti S. Corpuz, Rona Beryl G. De Guzman, Frederick F. Layus Jr, Raymarc Neil J. Miranda</w:t>
            </w:r>
          </w:p>
        </w:tc>
      </w:tr>
      <w:tr w:rsidR="00C75546" w:rsidRPr="002D01D9" w14:paraId="071679F4" w14:textId="77777777" w:rsidTr="00B9575F">
        <w:tc>
          <w:tcPr>
            <w:tcW w:w="1890" w:type="dxa"/>
            <w:vAlign w:val="center"/>
          </w:tcPr>
          <w:p w14:paraId="694E9CF8"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Description</w:t>
            </w:r>
          </w:p>
        </w:tc>
        <w:tc>
          <w:tcPr>
            <w:tcW w:w="5783" w:type="dxa"/>
            <w:vAlign w:val="center"/>
          </w:tcPr>
          <w:p w14:paraId="07E8BFE5"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The developers who are to create the application.</w:t>
            </w:r>
          </w:p>
        </w:tc>
      </w:tr>
      <w:tr w:rsidR="00C75546" w:rsidRPr="002D01D9" w14:paraId="15484B6B" w14:textId="77777777" w:rsidTr="00B9575F">
        <w:tc>
          <w:tcPr>
            <w:tcW w:w="1890" w:type="dxa"/>
            <w:vAlign w:val="center"/>
          </w:tcPr>
          <w:p w14:paraId="04513D3E"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Type</w:t>
            </w:r>
          </w:p>
        </w:tc>
        <w:tc>
          <w:tcPr>
            <w:tcW w:w="5783" w:type="dxa"/>
            <w:vAlign w:val="center"/>
          </w:tcPr>
          <w:p w14:paraId="3BA71E75" w14:textId="77777777" w:rsidR="00C75546" w:rsidRPr="002D01D9" w:rsidRDefault="00C75546" w:rsidP="00C75546">
            <w:pPr>
              <w:tabs>
                <w:tab w:val="left" w:pos="720"/>
                <w:tab w:val="left" w:pos="1073"/>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Developers</w:t>
            </w:r>
          </w:p>
        </w:tc>
      </w:tr>
      <w:tr w:rsidR="00C75546" w:rsidRPr="002D01D9" w14:paraId="1C3544AC" w14:textId="77777777" w:rsidTr="00B9575F">
        <w:tc>
          <w:tcPr>
            <w:tcW w:w="1890" w:type="dxa"/>
            <w:vAlign w:val="center"/>
          </w:tcPr>
          <w:p w14:paraId="11820457"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Responsibilities</w:t>
            </w:r>
          </w:p>
        </w:tc>
        <w:tc>
          <w:tcPr>
            <w:tcW w:w="5783" w:type="dxa"/>
            <w:vAlign w:val="center"/>
          </w:tcPr>
          <w:p w14:paraId="43ED477C" w14:textId="77777777" w:rsidR="00C75546" w:rsidRPr="002D01D9" w:rsidRDefault="00C75546" w:rsidP="00C75546">
            <w:pPr>
              <w:numPr>
                <w:ilvl w:val="0"/>
                <w:numId w:val="28"/>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Conduct the activities needed in the development of Witty Wallet.</w:t>
            </w:r>
          </w:p>
          <w:p w14:paraId="00DC3DA3" w14:textId="77777777" w:rsidR="00C75546" w:rsidRPr="002D01D9" w:rsidRDefault="00C75546" w:rsidP="00C75546">
            <w:pPr>
              <w:numPr>
                <w:ilvl w:val="0"/>
                <w:numId w:val="28"/>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 xml:space="preserve">Submit all the deliverables and meet deadlines. </w:t>
            </w:r>
          </w:p>
        </w:tc>
      </w:tr>
      <w:tr w:rsidR="00C75546" w:rsidRPr="002D01D9" w14:paraId="223A5FC3" w14:textId="77777777" w:rsidTr="00B9575F">
        <w:tc>
          <w:tcPr>
            <w:tcW w:w="1890" w:type="dxa"/>
            <w:vAlign w:val="center"/>
          </w:tcPr>
          <w:p w14:paraId="429845A4"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Involvement</w:t>
            </w:r>
          </w:p>
        </w:tc>
        <w:tc>
          <w:tcPr>
            <w:tcW w:w="5783" w:type="dxa"/>
            <w:vAlign w:val="center"/>
          </w:tcPr>
          <w:p w14:paraId="66B46AAC" w14:textId="77777777" w:rsidR="00C75546" w:rsidRPr="002D01D9" w:rsidRDefault="00C75546" w:rsidP="00C75546">
            <w:pPr>
              <w:numPr>
                <w:ilvl w:val="0"/>
                <w:numId w:val="28"/>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Develop Web-based Junk Shopping System</w:t>
            </w:r>
          </w:p>
          <w:p w14:paraId="326D3296"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p>
        </w:tc>
      </w:tr>
      <w:tr w:rsidR="00C75546" w:rsidRPr="002D01D9" w14:paraId="1214B3DF" w14:textId="77777777" w:rsidTr="00B9575F">
        <w:tc>
          <w:tcPr>
            <w:tcW w:w="1890" w:type="dxa"/>
            <w:vAlign w:val="center"/>
          </w:tcPr>
          <w:p w14:paraId="34788951"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Deliverables</w:t>
            </w:r>
          </w:p>
        </w:tc>
        <w:tc>
          <w:tcPr>
            <w:tcW w:w="5783" w:type="dxa"/>
            <w:vAlign w:val="center"/>
          </w:tcPr>
          <w:p w14:paraId="0F38BB3A" w14:textId="77777777" w:rsidR="00C75546" w:rsidRPr="002D01D9" w:rsidRDefault="00C75546" w:rsidP="00C75546">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Web-based Junk Shopping System Requirements Specification</w:t>
            </w:r>
          </w:p>
          <w:p w14:paraId="0E734889" w14:textId="77777777" w:rsidR="00C75546" w:rsidRPr="002D01D9" w:rsidRDefault="00C75546" w:rsidP="00C75546">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 xml:space="preserve">Web-based Junk Shopping System Design </w:t>
            </w:r>
            <w:r w:rsidRPr="002D01D9">
              <w:rPr>
                <w:rFonts w:ascii="Times New Roman" w:eastAsiaTheme="minorEastAsia" w:hAnsi="Times New Roman"/>
                <w:iCs/>
                <w:sz w:val="24"/>
                <w:szCs w:val="24"/>
                <w:lang w:eastAsia="ar-SA"/>
              </w:rPr>
              <w:lastRenderedPageBreak/>
              <w:t>Document</w:t>
            </w:r>
          </w:p>
          <w:p w14:paraId="77B2668A" w14:textId="77777777" w:rsidR="00C75546" w:rsidRPr="002D01D9" w:rsidRDefault="00C75546" w:rsidP="00BA0953">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W</w:t>
            </w:r>
            <w:r w:rsidR="00BA0953" w:rsidRPr="002D01D9">
              <w:rPr>
                <w:rFonts w:ascii="Times New Roman" w:eastAsiaTheme="minorEastAsia" w:hAnsi="Times New Roman"/>
                <w:iCs/>
                <w:sz w:val="24"/>
                <w:szCs w:val="24"/>
                <w:lang w:eastAsia="ar-SA"/>
              </w:rPr>
              <w:t xml:space="preserve">eb-based Junk Shopping System </w:t>
            </w:r>
            <w:r w:rsidRPr="002D01D9">
              <w:rPr>
                <w:rFonts w:ascii="Times New Roman" w:eastAsiaTheme="minorEastAsia" w:hAnsi="Times New Roman"/>
                <w:iCs/>
                <w:sz w:val="24"/>
                <w:szCs w:val="24"/>
                <w:lang w:eastAsia="ar-SA"/>
              </w:rPr>
              <w:t>Prototypes</w:t>
            </w:r>
          </w:p>
        </w:tc>
      </w:tr>
      <w:tr w:rsidR="00C75546" w:rsidRPr="002D01D9" w14:paraId="0E778627" w14:textId="77777777" w:rsidTr="00B9575F">
        <w:tc>
          <w:tcPr>
            <w:tcW w:w="1890" w:type="dxa"/>
            <w:vAlign w:val="center"/>
          </w:tcPr>
          <w:p w14:paraId="3F452FAE"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lastRenderedPageBreak/>
              <w:t>Comments/ Issues</w:t>
            </w:r>
          </w:p>
        </w:tc>
        <w:tc>
          <w:tcPr>
            <w:tcW w:w="5783" w:type="dxa"/>
            <w:vAlign w:val="center"/>
          </w:tcPr>
          <w:p w14:paraId="5C42EC7E"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p>
        </w:tc>
      </w:tr>
    </w:tbl>
    <w:p w14:paraId="1A623A9F" w14:textId="77777777" w:rsidR="00C75546" w:rsidRPr="00C75546" w:rsidRDefault="00C75546" w:rsidP="00C75546">
      <w:pPr>
        <w:tabs>
          <w:tab w:val="left" w:pos="720"/>
          <w:tab w:val="left" w:pos="5760"/>
        </w:tabs>
        <w:suppressAutoHyphens/>
        <w:spacing w:after="0" w:line="360" w:lineRule="auto"/>
        <w:jc w:val="both"/>
        <w:rPr>
          <w:rFonts w:ascii="Times New Roman" w:hAnsi="Times New Roman"/>
          <w:sz w:val="24"/>
          <w:szCs w:val="24"/>
          <w:lang w:eastAsia="ar-SA"/>
        </w:rPr>
      </w:pPr>
    </w:p>
    <w:tbl>
      <w:tblPr>
        <w:tblW w:w="7673" w:type="dxa"/>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5783"/>
      </w:tblGrid>
      <w:tr w:rsidR="00C75546" w:rsidRPr="002D01D9" w14:paraId="01005677" w14:textId="77777777" w:rsidTr="00B9575F">
        <w:tc>
          <w:tcPr>
            <w:tcW w:w="1890" w:type="dxa"/>
            <w:shd w:val="clear" w:color="auto" w:fill="E7E6E6" w:themeFill="background2"/>
            <w:vAlign w:val="center"/>
          </w:tcPr>
          <w:p w14:paraId="456F9EEF" w14:textId="77777777" w:rsidR="00C75546" w:rsidRPr="002D01D9" w:rsidRDefault="00C75546" w:rsidP="00C75546">
            <w:pPr>
              <w:tabs>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Representative</w:t>
            </w:r>
          </w:p>
        </w:tc>
        <w:tc>
          <w:tcPr>
            <w:tcW w:w="5783" w:type="dxa"/>
            <w:shd w:val="clear" w:color="auto" w:fill="E7E6E6" w:themeFill="background2"/>
            <w:vAlign w:val="center"/>
          </w:tcPr>
          <w:p w14:paraId="66310100"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Cherrie L. Almazan</w:t>
            </w:r>
          </w:p>
        </w:tc>
      </w:tr>
      <w:tr w:rsidR="00C75546" w:rsidRPr="002D01D9" w14:paraId="3D0786DD" w14:textId="77777777" w:rsidTr="00B9575F">
        <w:tc>
          <w:tcPr>
            <w:tcW w:w="1890" w:type="dxa"/>
            <w:vAlign w:val="center"/>
          </w:tcPr>
          <w:p w14:paraId="0501B135"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Description</w:t>
            </w:r>
          </w:p>
        </w:tc>
        <w:tc>
          <w:tcPr>
            <w:tcW w:w="5783" w:type="dxa"/>
            <w:vAlign w:val="center"/>
          </w:tcPr>
          <w:p w14:paraId="2CF7E48C"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Project Study class adviser</w:t>
            </w:r>
          </w:p>
        </w:tc>
      </w:tr>
      <w:tr w:rsidR="00C75546" w:rsidRPr="002D01D9" w14:paraId="64B0629D" w14:textId="77777777" w:rsidTr="00B9575F">
        <w:tc>
          <w:tcPr>
            <w:tcW w:w="1890" w:type="dxa"/>
            <w:vAlign w:val="center"/>
          </w:tcPr>
          <w:p w14:paraId="64CDA915"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Type</w:t>
            </w:r>
          </w:p>
        </w:tc>
        <w:tc>
          <w:tcPr>
            <w:tcW w:w="5783" w:type="dxa"/>
            <w:vAlign w:val="center"/>
          </w:tcPr>
          <w:p w14:paraId="40DC763A" w14:textId="77777777" w:rsidR="00C75546" w:rsidRPr="002D01D9" w:rsidRDefault="00C75546" w:rsidP="00C75546">
            <w:pPr>
              <w:tabs>
                <w:tab w:val="left" w:pos="720"/>
                <w:tab w:val="left" w:pos="1073"/>
              </w:tabs>
              <w:suppressAutoHyphens/>
              <w:spacing w:after="0" w:line="360" w:lineRule="auto"/>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Project Reviewer</w:t>
            </w:r>
          </w:p>
        </w:tc>
      </w:tr>
      <w:tr w:rsidR="00C75546" w:rsidRPr="002D01D9" w14:paraId="0B6908EE" w14:textId="77777777" w:rsidTr="00B9575F">
        <w:tc>
          <w:tcPr>
            <w:tcW w:w="1890" w:type="dxa"/>
            <w:vAlign w:val="center"/>
          </w:tcPr>
          <w:p w14:paraId="5DC40F2E"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Responsibilities</w:t>
            </w:r>
          </w:p>
        </w:tc>
        <w:tc>
          <w:tcPr>
            <w:tcW w:w="5783" w:type="dxa"/>
            <w:vAlign w:val="center"/>
          </w:tcPr>
          <w:p w14:paraId="45873200" w14:textId="77777777" w:rsidR="00C75546" w:rsidRPr="002D01D9" w:rsidRDefault="00C75546" w:rsidP="00C75546">
            <w:pPr>
              <w:numPr>
                <w:ilvl w:val="0"/>
                <w:numId w:val="28"/>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Gives deadlines for the submission of deliverables</w:t>
            </w:r>
          </w:p>
          <w:p w14:paraId="6E95FF1E" w14:textId="77777777" w:rsidR="00C75546" w:rsidRPr="002D01D9" w:rsidRDefault="00C75546" w:rsidP="00C75546">
            <w:pPr>
              <w:numPr>
                <w:ilvl w:val="0"/>
                <w:numId w:val="28"/>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Discuss the necessary information needed to successfully established the documentation</w:t>
            </w:r>
          </w:p>
        </w:tc>
      </w:tr>
      <w:tr w:rsidR="00C75546" w:rsidRPr="002D01D9" w14:paraId="4E534025" w14:textId="77777777" w:rsidTr="00B9575F">
        <w:tc>
          <w:tcPr>
            <w:tcW w:w="1890" w:type="dxa"/>
            <w:vAlign w:val="center"/>
          </w:tcPr>
          <w:p w14:paraId="57883CA5"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Involvement</w:t>
            </w:r>
          </w:p>
        </w:tc>
        <w:tc>
          <w:tcPr>
            <w:tcW w:w="5783" w:type="dxa"/>
            <w:vAlign w:val="center"/>
          </w:tcPr>
          <w:p w14:paraId="208B69E6" w14:textId="77777777" w:rsidR="00C75546" w:rsidRPr="002D01D9" w:rsidRDefault="00C75546" w:rsidP="00C75546">
            <w:pPr>
              <w:numPr>
                <w:ilvl w:val="0"/>
                <w:numId w:val="29"/>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Monitors the project development</w:t>
            </w:r>
          </w:p>
          <w:p w14:paraId="1F6A5BDF" w14:textId="77777777" w:rsidR="00C75546" w:rsidRPr="002D01D9" w:rsidRDefault="00C75546" w:rsidP="00C75546">
            <w:pPr>
              <w:numPr>
                <w:ilvl w:val="0"/>
                <w:numId w:val="29"/>
              </w:numPr>
              <w:tabs>
                <w:tab w:val="left" w:pos="720"/>
                <w:tab w:val="left" w:pos="5760"/>
              </w:tabs>
              <w:suppressAutoHyphens/>
              <w:spacing w:after="0" w:line="360" w:lineRule="auto"/>
              <w:ind w:left="504"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 xml:space="preserve">Check the project for deficiencies and gives recommendations/ suggestions </w:t>
            </w:r>
          </w:p>
        </w:tc>
      </w:tr>
      <w:tr w:rsidR="00C75546" w:rsidRPr="002D01D9" w14:paraId="65BEC536" w14:textId="77777777" w:rsidTr="00B9575F">
        <w:tc>
          <w:tcPr>
            <w:tcW w:w="1890" w:type="dxa"/>
            <w:vAlign w:val="center"/>
          </w:tcPr>
          <w:p w14:paraId="6AD0A5E1"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Deliverables</w:t>
            </w:r>
          </w:p>
        </w:tc>
        <w:tc>
          <w:tcPr>
            <w:tcW w:w="5783" w:type="dxa"/>
            <w:vAlign w:val="center"/>
          </w:tcPr>
          <w:p w14:paraId="61788BCB" w14:textId="77777777" w:rsidR="00C75546" w:rsidRPr="002D01D9" w:rsidRDefault="00C75546" w:rsidP="00C75546">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Web-based Junk Shopping System Requirements Specification</w:t>
            </w:r>
          </w:p>
          <w:p w14:paraId="6897C9AE" w14:textId="77777777" w:rsidR="00C75546" w:rsidRPr="002D01D9" w:rsidRDefault="00C75546" w:rsidP="00C75546">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Web-based Junk Shopping System Design Document</w:t>
            </w:r>
          </w:p>
          <w:p w14:paraId="2220F75F" w14:textId="77777777" w:rsidR="00C75546" w:rsidRPr="002D01D9" w:rsidRDefault="00C75546" w:rsidP="00C75546">
            <w:pPr>
              <w:numPr>
                <w:ilvl w:val="0"/>
                <w:numId w:val="30"/>
              </w:numPr>
              <w:tabs>
                <w:tab w:val="left" w:pos="720"/>
                <w:tab w:val="left" w:pos="5760"/>
              </w:tabs>
              <w:suppressAutoHyphens/>
              <w:spacing w:after="0" w:line="360" w:lineRule="auto"/>
              <w:ind w:right="720"/>
              <w:jc w:val="both"/>
              <w:rPr>
                <w:rFonts w:ascii="Times New Roman" w:eastAsiaTheme="minorEastAsia" w:hAnsi="Times New Roman"/>
                <w:iCs/>
                <w:sz w:val="24"/>
                <w:szCs w:val="24"/>
                <w:lang w:eastAsia="ar-SA"/>
              </w:rPr>
            </w:pPr>
            <w:r w:rsidRPr="002D01D9">
              <w:rPr>
                <w:rFonts w:ascii="Times New Roman" w:eastAsiaTheme="minorEastAsia" w:hAnsi="Times New Roman"/>
                <w:iCs/>
                <w:sz w:val="24"/>
                <w:szCs w:val="24"/>
                <w:lang w:eastAsia="ar-SA"/>
              </w:rPr>
              <w:t>Witty Wallet Prototypes</w:t>
            </w:r>
          </w:p>
        </w:tc>
      </w:tr>
      <w:tr w:rsidR="00C75546" w:rsidRPr="002D01D9" w14:paraId="1558E183" w14:textId="77777777" w:rsidTr="00B9575F">
        <w:tc>
          <w:tcPr>
            <w:tcW w:w="1890" w:type="dxa"/>
            <w:vAlign w:val="center"/>
          </w:tcPr>
          <w:p w14:paraId="62A09051"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b/>
                <w:bCs/>
                <w:sz w:val="24"/>
                <w:szCs w:val="24"/>
                <w:lang w:eastAsia="ar-SA"/>
              </w:rPr>
            </w:pPr>
            <w:r w:rsidRPr="002D01D9">
              <w:rPr>
                <w:rFonts w:ascii="Times New Roman" w:eastAsiaTheme="minorEastAsia" w:hAnsi="Times New Roman"/>
                <w:b/>
                <w:bCs/>
                <w:sz w:val="24"/>
                <w:szCs w:val="24"/>
                <w:lang w:eastAsia="ar-SA"/>
              </w:rPr>
              <w:t>Comments/ Issues</w:t>
            </w:r>
          </w:p>
        </w:tc>
        <w:tc>
          <w:tcPr>
            <w:tcW w:w="5783" w:type="dxa"/>
            <w:vAlign w:val="center"/>
          </w:tcPr>
          <w:p w14:paraId="44CD5C40" w14:textId="77777777" w:rsidR="00C75546" w:rsidRPr="002D01D9" w:rsidRDefault="00C75546" w:rsidP="00C75546">
            <w:pPr>
              <w:tabs>
                <w:tab w:val="left" w:pos="720"/>
                <w:tab w:val="left" w:pos="5760"/>
              </w:tabs>
              <w:suppressAutoHyphens/>
              <w:spacing w:after="0" w:line="360" w:lineRule="auto"/>
              <w:jc w:val="both"/>
              <w:rPr>
                <w:rFonts w:ascii="Times New Roman" w:eastAsiaTheme="minorEastAsia" w:hAnsi="Times New Roman"/>
                <w:iCs/>
                <w:sz w:val="24"/>
                <w:szCs w:val="24"/>
                <w:lang w:eastAsia="ar-SA"/>
              </w:rPr>
            </w:pPr>
          </w:p>
        </w:tc>
      </w:tr>
    </w:tbl>
    <w:p w14:paraId="0DD02567" w14:textId="77777777" w:rsidR="00C75546" w:rsidRPr="00C75546" w:rsidRDefault="00C75546" w:rsidP="00C75546">
      <w:pPr>
        <w:tabs>
          <w:tab w:val="left" w:pos="720"/>
          <w:tab w:val="left" w:pos="5760"/>
        </w:tabs>
        <w:suppressAutoHyphens/>
        <w:spacing w:after="0" w:line="360" w:lineRule="auto"/>
        <w:jc w:val="both"/>
        <w:rPr>
          <w:rFonts w:ascii="Times New Roman" w:hAnsi="Times New Roman"/>
          <w:sz w:val="24"/>
          <w:szCs w:val="24"/>
          <w:lang w:eastAsia="ar-SA"/>
        </w:rPr>
      </w:pPr>
    </w:p>
    <w:p w14:paraId="0537867C" w14:textId="77777777" w:rsidR="00C75546" w:rsidRDefault="00C75546" w:rsidP="00C75546">
      <w:pPr>
        <w:tabs>
          <w:tab w:val="left" w:pos="720"/>
          <w:tab w:val="left" w:pos="5760"/>
        </w:tabs>
        <w:suppressAutoHyphens/>
        <w:spacing w:after="0" w:line="360" w:lineRule="auto"/>
        <w:jc w:val="both"/>
        <w:rPr>
          <w:rFonts w:ascii="Times New Roman" w:hAnsi="Times New Roman"/>
          <w:sz w:val="24"/>
          <w:szCs w:val="24"/>
          <w:lang w:eastAsia="ar-SA"/>
        </w:rPr>
      </w:pPr>
    </w:p>
    <w:p w14:paraId="3E2F0103" w14:textId="77777777" w:rsidR="00B40D58" w:rsidRDefault="00B40D58" w:rsidP="00C75546">
      <w:pPr>
        <w:tabs>
          <w:tab w:val="left" w:pos="720"/>
          <w:tab w:val="left" w:pos="5760"/>
        </w:tabs>
        <w:suppressAutoHyphens/>
        <w:spacing w:after="0" w:line="360" w:lineRule="auto"/>
        <w:jc w:val="both"/>
        <w:rPr>
          <w:rFonts w:ascii="Times New Roman" w:hAnsi="Times New Roman"/>
          <w:sz w:val="24"/>
          <w:szCs w:val="24"/>
          <w:lang w:eastAsia="ar-SA"/>
        </w:rPr>
      </w:pPr>
    </w:p>
    <w:p w14:paraId="2C46B23F" w14:textId="77777777" w:rsidR="00B40D58" w:rsidRDefault="00B40D58" w:rsidP="00C75546">
      <w:pPr>
        <w:tabs>
          <w:tab w:val="left" w:pos="720"/>
          <w:tab w:val="left" w:pos="5760"/>
        </w:tabs>
        <w:suppressAutoHyphens/>
        <w:spacing w:after="0" w:line="360" w:lineRule="auto"/>
        <w:jc w:val="both"/>
        <w:rPr>
          <w:rFonts w:ascii="Times New Roman" w:hAnsi="Times New Roman"/>
          <w:sz w:val="24"/>
          <w:szCs w:val="24"/>
          <w:lang w:eastAsia="ar-SA"/>
        </w:rPr>
      </w:pPr>
    </w:p>
    <w:p w14:paraId="2F30F2C7" w14:textId="77777777" w:rsidR="00B40D58" w:rsidRDefault="00B40D58" w:rsidP="00C75546">
      <w:pPr>
        <w:tabs>
          <w:tab w:val="left" w:pos="720"/>
          <w:tab w:val="left" w:pos="5760"/>
        </w:tabs>
        <w:suppressAutoHyphens/>
        <w:spacing w:after="0" w:line="360" w:lineRule="auto"/>
        <w:jc w:val="both"/>
        <w:rPr>
          <w:rFonts w:ascii="Times New Roman" w:hAnsi="Times New Roman"/>
          <w:sz w:val="24"/>
          <w:szCs w:val="24"/>
          <w:lang w:eastAsia="ar-SA"/>
        </w:rPr>
      </w:pPr>
    </w:p>
    <w:p w14:paraId="03DE989C" w14:textId="77777777" w:rsidR="0013167A" w:rsidRDefault="0013167A" w:rsidP="00C75546">
      <w:pPr>
        <w:tabs>
          <w:tab w:val="left" w:pos="720"/>
          <w:tab w:val="left" w:pos="5760"/>
        </w:tabs>
        <w:suppressAutoHyphens/>
        <w:spacing w:after="0" w:line="360" w:lineRule="auto"/>
        <w:jc w:val="both"/>
        <w:rPr>
          <w:rFonts w:ascii="Times New Roman" w:hAnsi="Times New Roman"/>
          <w:sz w:val="24"/>
          <w:szCs w:val="24"/>
          <w:lang w:eastAsia="ar-SA"/>
        </w:rPr>
      </w:pPr>
    </w:p>
    <w:p w14:paraId="0D9143C2" w14:textId="77777777" w:rsidR="00B40D58" w:rsidRPr="00C75546" w:rsidRDefault="00B40D58" w:rsidP="00C75546">
      <w:pPr>
        <w:tabs>
          <w:tab w:val="left" w:pos="720"/>
          <w:tab w:val="left" w:pos="5760"/>
        </w:tabs>
        <w:suppressAutoHyphens/>
        <w:spacing w:after="0" w:line="360" w:lineRule="auto"/>
        <w:jc w:val="both"/>
        <w:rPr>
          <w:rFonts w:ascii="Times New Roman" w:hAnsi="Times New Roman"/>
          <w:sz w:val="24"/>
          <w:szCs w:val="24"/>
          <w:lang w:eastAsia="ar-SA"/>
        </w:rPr>
      </w:pPr>
    </w:p>
    <w:p w14:paraId="18E12DF7" w14:textId="77777777" w:rsidR="00C75546" w:rsidRPr="00C75546" w:rsidRDefault="005D64FA" w:rsidP="005D64FA">
      <w:pPr>
        <w:tabs>
          <w:tab w:val="left" w:pos="5760"/>
        </w:tabs>
        <w:suppressAutoHyphens/>
        <w:spacing w:before="200" w:after="0" w:line="360" w:lineRule="auto"/>
        <w:contextualSpacing/>
        <w:jc w:val="both"/>
        <w:outlineLvl w:val="1"/>
        <w:rPr>
          <w:rFonts w:ascii="Times New Roman" w:hAnsi="Times New Roman"/>
          <w:b/>
          <w:sz w:val="28"/>
          <w:szCs w:val="28"/>
          <w:lang w:eastAsia="ar-SA"/>
        </w:rPr>
      </w:pPr>
      <w:bookmarkStart w:id="636" w:name="_Toc20677132"/>
      <w:bookmarkStart w:id="637" w:name="_Toc20895946"/>
      <w:bookmarkStart w:id="638" w:name="_Toc21594426"/>
      <w:bookmarkStart w:id="639" w:name="_Toc21594783"/>
      <w:r>
        <w:rPr>
          <w:rFonts w:ascii="Times New Roman" w:hAnsi="Times New Roman"/>
          <w:b/>
          <w:sz w:val="28"/>
          <w:szCs w:val="28"/>
          <w:lang w:eastAsia="ar-SA"/>
        </w:rPr>
        <w:lastRenderedPageBreak/>
        <w:t xml:space="preserve">3. </w:t>
      </w:r>
      <w:bookmarkStart w:id="640" w:name="_Toc527307651"/>
      <w:bookmarkStart w:id="641" w:name="_Toc18490224"/>
      <w:bookmarkStart w:id="642" w:name="_Toc18490332"/>
      <w:bookmarkStart w:id="643" w:name="_Toc18759032"/>
      <w:bookmarkStart w:id="644" w:name="_Toc18759236"/>
      <w:bookmarkStart w:id="645" w:name="_Toc20084109"/>
      <w:bookmarkStart w:id="646" w:name="_Toc20084253"/>
      <w:bookmarkStart w:id="647" w:name="_Toc20084397"/>
      <w:bookmarkStart w:id="648" w:name="_Toc20085046"/>
      <w:bookmarkStart w:id="649" w:name="_Toc20085681"/>
      <w:r w:rsidR="00C75546" w:rsidRPr="00C75546">
        <w:rPr>
          <w:rFonts w:ascii="Times New Roman" w:hAnsi="Times New Roman"/>
          <w:b/>
          <w:sz w:val="28"/>
          <w:szCs w:val="28"/>
          <w:lang w:eastAsia="ar-SA"/>
        </w:rPr>
        <w:t>THE OVERALL DESCRIPTION</w:t>
      </w:r>
      <w:bookmarkEnd w:id="636"/>
      <w:bookmarkEnd w:id="637"/>
      <w:bookmarkEnd w:id="640"/>
      <w:bookmarkEnd w:id="641"/>
      <w:bookmarkEnd w:id="642"/>
      <w:bookmarkEnd w:id="643"/>
      <w:bookmarkEnd w:id="644"/>
      <w:bookmarkEnd w:id="645"/>
      <w:bookmarkEnd w:id="646"/>
      <w:bookmarkEnd w:id="647"/>
      <w:bookmarkEnd w:id="648"/>
      <w:bookmarkEnd w:id="649"/>
      <w:bookmarkEnd w:id="638"/>
      <w:bookmarkEnd w:id="639"/>
    </w:p>
    <w:p w14:paraId="11AD10F5" w14:textId="77777777" w:rsidR="00C75546" w:rsidRPr="00C75546" w:rsidRDefault="00C75546" w:rsidP="00C75546">
      <w:pPr>
        <w:numPr>
          <w:ilvl w:val="2"/>
          <w:numId w:val="32"/>
        </w:numPr>
        <w:tabs>
          <w:tab w:val="left" w:pos="432"/>
          <w:tab w:val="left" w:pos="720"/>
          <w:tab w:val="left" w:pos="2160"/>
          <w:tab w:val="left" w:pos="3060"/>
          <w:tab w:val="left" w:pos="5760"/>
        </w:tabs>
        <w:suppressAutoHyphens/>
        <w:spacing w:before="120" w:after="0" w:line="360" w:lineRule="auto"/>
        <w:ind w:left="1260" w:right="720"/>
        <w:jc w:val="both"/>
        <w:outlineLvl w:val="2"/>
        <w:rPr>
          <w:rFonts w:ascii="Times New Roman" w:hAnsi="Times New Roman"/>
          <w:b/>
          <w:sz w:val="24"/>
          <w:szCs w:val="24"/>
          <w:lang w:eastAsia="ar-SA"/>
        </w:rPr>
      </w:pPr>
      <w:bookmarkStart w:id="650" w:name="_Toc527307652"/>
      <w:bookmarkStart w:id="651" w:name="_Toc18490225"/>
      <w:bookmarkStart w:id="652" w:name="_Toc18490333"/>
      <w:bookmarkStart w:id="653" w:name="_Toc18759033"/>
      <w:bookmarkStart w:id="654" w:name="_Toc18759237"/>
      <w:bookmarkStart w:id="655" w:name="_Toc20084110"/>
      <w:bookmarkStart w:id="656" w:name="_Toc20084254"/>
      <w:bookmarkStart w:id="657" w:name="_Toc20084398"/>
      <w:bookmarkStart w:id="658" w:name="_Toc20085047"/>
      <w:bookmarkStart w:id="659" w:name="_Toc20085682"/>
      <w:bookmarkStart w:id="660" w:name="_Toc20677133"/>
      <w:bookmarkStart w:id="661" w:name="_Toc20895947"/>
      <w:bookmarkStart w:id="662" w:name="_Toc21594427"/>
      <w:bookmarkStart w:id="663" w:name="_Toc21594784"/>
      <w:bookmarkStart w:id="664" w:name="_Toc499801003"/>
      <w:r w:rsidRPr="00C75546">
        <w:rPr>
          <w:rFonts w:ascii="Times New Roman" w:hAnsi="Times New Roman"/>
          <w:b/>
          <w:sz w:val="24"/>
          <w:szCs w:val="24"/>
          <w:lang w:eastAsia="ar-SA"/>
        </w:rPr>
        <w:t>Product Perspective</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377051A2" w14:textId="77777777" w:rsidR="00C75546" w:rsidRPr="00C75546" w:rsidRDefault="00C75546" w:rsidP="00C75546">
      <w:pPr>
        <w:numPr>
          <w:ilvl w:val="0"/>
          <w:numId w:val="27"/>
        </w:numPr>
        <w:tabs>
          <w:tab w:val="left" w:pos="720"/>
          <w:tab w:val="left" w:pos="2880"/>
          <w:tab w:val="left" w:pos="360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System Interfaces</w:t>
      </w:r>
      <w:bookmarkStart w:id="665" w:name="_Toc499801005"/>
      <w:bookmarkEnd w:id="664"/>
    </w:p>
    <w:p w14:paraId="6AF88A64" w14:textId="77777777" w:rsidR="00C75546" w:rsidRPr="00C75546" w:rsidRDefault="00C75546" w:rsidP="00C75546">
      <w:pPr>
        <w:tabs>
          <w:tab w:val="left" w:pos="720"/>
          <w:tab w:val="left" w:pos="2880"/>
        </w:tabs>
        <w:suppressAutoHyphens/>
        <w:spacing w:before="200" w:after="0" w:line="360" w:lineRule="auto"/>
        <w:ind w:left="360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Web-based Junk Shopping System has no required system interfaces.</w:t>
      </w:r>
    </w:p>
    <w:p w14:paraId="5BE216A9" w14:textId="77777777" w:rsidR="00C75546" w:rsidRPr="00C75546" w:rsidRDefault="00C75546" w:rsidP="00C75546">
      <w:pPr>
        <w:numPr>
          <w:ilvl w:val="0"/>
          <w:numId w:val="27"/>
        </w:numPr>
        <w:tabs>
          <w:tab w:val="left" w:pos="720"/>
          <w:tab w:val="left" w:pos="2880"/>
          <w:tab w:val="left" w:pos="360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Hardware Interfaces</w:t>
      </w:r>
      <w:bookmarkStart w:id="666" w:name="_Toc499801006"/>
      <w:bookmarkEnd w:id="665"/>
    </w:p>
    <w:p w14:paraId="0B8C46D0" w14:textId="77777777" w:rsidR="00C75546" w:rsidRPr="00C75546" w:rsidRDefault="00C75546" w:rsidP="00C75546">
      <w:pPr>
        <w:tabs>
          <w:tab w:val="left" w:pos="720"/>
          <w:tab w:val="left" w:pos="2430"/>
        </w:tabs>
        <w:suppressAutoHyphens/>
        <w:spacing w:after="0" w:line="360" w:lineRule="auto"/>
        <w:ind w:left="360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Web-based Junk Shopping System has no required hardware interfaces.</w:t>
      </w:r>
    </w:p>
    <w:p w14:paraId="1F853EE1" w14:textId="77777777" w:rsidR="00C75546" w:rsidRPr="00C75546" w:rsidRDefault="00C75546" w:rsidP="00C75546">
      <w:pPr>
        <w:numPr>
          <w:ilvl w:val="0"/>
          <w:numId w:val="27"/>
        </w:numPr>
        <w:tabs>
          <w:tab w:val="left" w:pos="720"/>
          <w:tab w:val="left" w:pos="2880"/>
          <w:tab w:val="left" w:pos="360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Software Interfaces</w:t>
      </w:r>
      <w:bookmarkStart w:id="667" w:name="_Toc499801007"/>
      <w:bookmarkEnd w:id="666"/>
    </w:p>
    <w:p w14:paraId="55CA02BF" w14:textId="77777777" w:rsidR="00C75546" w:rsidRPr="00C75546" w:rsidRDefault="00C75546" w:rsidP="00C75546">
      <w:pPr>
        <w:tabs>
          <w:tab w:val="left" w:pos="720"/>
          <w:tab w:val="left" w:pos="2430"/>
        </w:tabs>
        <w:suppressAutoHyphens/>
        <w:spacing w:after="0" w:line="360" w:lineRule="auto"/>
        <w:ind w:left="3600"/>
        <w:jc w:val="both"/>
        <w:rPr>
          <w:rFonts w:ascii="Times New Roman" w:hAnsi="Times New Roman"/>
          <w:color w:val="000000"/>
          <w:sz w:val="24"/>
          <w:szCs w:val="24"/>
          <w:lang w:eastAsia="ar-SA"/>
        </w:rPr>
      </w:pPr>
      <w:r w:rsidRPr="00C75546">
        <w:rPr>
          <w:rFonts w:ascii="Times New Roman" w:hAnsi="Times New Roman"/>
          <w:b/>
          <w:color w:val="000000"/>
          <w:sz w:val="24"/>
          <w:szCs w:val="24"/>
          <w:lang w:eastAsia="ar-SA"/>
        </w:rPr>
        <w:tab/>
      </w:r>
      <w:r w:rsidRPr="00C75546">
        <w:rPr>
          <w:rFonts w:ascii="Times New Roman" w:hAnsi="Times New Roman"/>
          <w:color w:val="000000"/>
          <w:sz w:val="24"/>
          <w:szCs w:val="24"/>
          <w:lang w:eastAsia="ar-SA"/>
        </w:rPr>
        <w:t xml:space="preserve">WJSS will use any of the following </w:t>
      </w:r>
      <w:r w:rsidR="00203FDB" w:rsidRPr="00C75546">
        <w:rPr>
          <w:rFonts w:ascii="Times New Roman" w:hAnsi="Times New Roman"/>
          <w:color w:val="000000"/>
          <w:sz w:val="24"/>
          <w:szCs w:val="24"/>
          <w:lang w:eastAsia="ar-SA"/>
        </w:rPr>
        <w:t>browsers</w:t>
      </w:r>
      <w:r w:rsidRPr="00C75546">
        <w:rPr>
          <w:rFonts w:ascii="Times New Roman" w:hAnsi="Times New Roman"/>
          <w:color w:val="000000"/>
          <w:sz w:val="24"/>
          <w:szCs w:val="24"/>
          <w:lang w:eastAsia="ar-SA"/>
        </w:rPr>
        <w:t xml:space="preserve"> with the specifications stated below:</w:t>
      </w:r>
    </w:p>
    <w:p w14:paraId="41D83E64" w14:textId="77777777" w:rsidR="00C75546" w:rsidRPr="00C75546" w:rsidRDefault="00C75546" w:rsidP="00C75546">
      <w:pPr>
        <w:numPr>
          <w:ilvl w:val="0"/>
          <w:numId w:val="39"/>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Google Chrome version 54.0,2840 and up.</w:t>
      </w:r>
    </w:p>
    <w:p w14:paraId="1FDE567A" w14:textId="77777777" w:rsidR="00C75546" w:rsidRPr="00C75546" w:rsidRDefault="00C75546" w:rsidP="00C75546">
      <w:pPr>
        <w:numPr>
          <w:ilvl w:val="0"/>
          <w:numId w:val="39"/>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Firefox version 50.0 and up</w:t>
      </w:r>
    </w:p>
    <w:p w14:paraId="2FA8391F" w14:textId="77777777" w:rsidR="00C75546" w:rsidRPr="00C75546" w:rsidRDefault="00C75546" w:rsidP="00C75546">
      <w:pPr>
        <w:numPr>
          <w:ilvl w:val="0"/>
          <w:numId w:val="39"/>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Safari 4 version 5.1.7 and up for Windows</w:t>
      </w:r>
    </w:p>
    <w:p w14:paraId="63A439F1" w14:textId="77777777" w:rsidR="00C75546" w:rsidRPr="00C75546" w:rsidRDefault="00C75546" w:rsidP="00C75546">
      <w:pPr>
        <w:numPr>
          <w:ilvl w:val="0"/>
          <w:numId w:val="39"/>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Internet Explorer 11 and up</w:t>
      </w:r>
    </w:p>
    <w:p w14:paraId="2E4FD108" w14:textId="77777777" w:rsidR="00C75546" w:rsidRPr="00C75546" w:rsidRDefault="00C75546" w:rsidP="00C75546">
      <w:pPr>
        <w:numPr>
          <w:ilvl w:val="0"/>
          <w:numId w:val="39"/>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Microsoft Access 2016</w:t>
      </w:r>
    </w:p>
    <w:p w14:paraId="4712EAC2" w14:textId="77777777" w:rsidR="00C75546" w:rsidRPr="00C75546" w:rsidRDefault="00C75546" w:rsidP="00C75546">
      <w:pPr>
        <w:numPr>
          <w:ilvl w:val="0"/>
          <w:numId w:val="27"/>
        </w:numPr>
        <w:tabs>
          <w:tab w:val="left" w:pos="720"/>
          <w:tab w:val="left" w:pos="2880"/>
          <w:tab w:val="left" w:pos="360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Communications Interfaces</w:t>
      </w:r>
      <w:bookmarkStart w:id="668" w:name="_Toc499801008"/>
      <w:bookmarkEnd w:id="667"/>
    </w:p>
    <w:p w14:paraId="3BC4FFED" w14:textId="77777777" w:rsidR="00C75546" w:rsidRPr="00C75546" w:rsidRDefault="00C75546" w:rsidP="00C75546">
      <w:pPr>
        <w:tabs>
          <w:tab w:val="left" w:pos="720"/>
          <w:tab w:val="left" w:pos="2430"/>
        </w:tabs>
        <w:suppressAutoHyphens/>
        <w:spacing w:after="0" w:line="360" w:lineRule="auto"/>
        <w:ind w:left="3600"/>
        <w:jc w:val="both"/>
        <w:rPr>
          <w:rFonts w:ascii="Times New Roman" w:hAnsi="Times New Roman"/>
          <w:color w:val="000000"/>
          <w:sz w:val="24"/>
          <w:szCs w:val="24"/>
          <w:lang w:eastAsia="ar-SA"/>
        </w:rPr>
      </w:pPr>
      <w:r w:rsidRPr="00C75546">
        <w:rPr>
          <w:rFonts w:ascii="Times New Roman" w:hAnsi="Times New Roman"/>
          <w:b/>
          <w:color w:val="000000"/>
          <w:sz w:val="24"/>
          <w:szCs w:val="24"/>
          <w:lang w:eastAsia="ar-SA"/>
        </w:rPr>
        <w:tab/>
      </w:r>
      <w:bookmarkStart w:id="669" w:name="_Toc499801009"/>
      <w:bookmarkEnd w:id="668"/>
      <w:r w:rsidRPr="00C75546">
        <w:rPr>
          <w:rFonts w:ascii="Times New Roman" w:hAnsi="Times New Roman"/>
          <w:color w:val="000000"/>
          <w:sz w:val="24"/>
          <w:szCs w:val="24"/>
          <w:lang w:eastAsia="ar-SA"/>
        </w:rPr>
        <w:t>The WJSS will use the following communication interfaces:</w:t>
      </w:r>
    </w:p>
    <w:p w14:paraId="0F9AECB6" w14:textId="77777777" w:rsidR="00C75546" w:rsidRPr="00C75546" w:rsidRDefault="00C75546" w:rsidP="00C75546">
      <w:pPr>
        <w:numPr>
          <w:ilvl w:val="0"/>
          <w:numId w:val="40"/>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HTTP - the system will make use of this communication protocol for internet users, to access the system.</w:t>
      </w:r>
    </w:p>
    <w:p w14:paraId="4577ABC7" w14:textId="77777777" w:rsidR="00C75546" w:rsidRPr="00C75546" w:rsidRDefault="00C75546" w:rsidP="00C75546">
      <w:pPr>
        <w:tabs>
          <w:tab w:val="left" w:pos="720"/>
          <w:tab w:val="left" w:pos="2430"/>
        </w:tabs>
        <w:suppressAutoHyphens/>
        <w:spacing w:after="0" w:line="360" w:lineRule="auto"/>
        <w:ind w:left="3600"/>
        <w:jc w:val="both"/>
        <w:rPr>
          <w:rFonts w:ascii="Times New Roman" w:hAnsi="Times New Roman"/>
          <w:color w:val="000000"/>
          <w:sz w:val="24"/>
          <w:szCs w:val="24"/>
          <w:lang w:eastAsia="ar-SA"/>
        </w:rPr>
      </w:pPr>
    </w:p>
    <w:p w14:paraId="1B05CAD6" w14:textId="77777777" w:rsidR="00C75546" w:rsidRDefault="00C75546" w:rsidP="001A3153">
      <w:pPr>
        <w:numPr>
          <w:ilvl w:val="0"/>
          <w:numId w:val="40"/>
        </w:numPr>
        <w:tabs>
          <w:tab w:val="left" w:pos="720"/>
          <w:tab w:val="left" w:pos="2430"/>
        </w:tabs>
        <w:suppressAutoHyphens/>
        <w:spacing w:after="0" w:line="360" w:lineRule="auto"/>
        <w:contextualSpacing/>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SMTP (Simple Mail Transfer Protocol) - this protocol will be used in sending emails for notification purposes.</w:t>
      </w:r>
    </w:p>
    <w:p w14:paraId="4843298A" w14:textId="77777777" w:rsidR="00EF05ED" w:rsidRDefault="00EF05ED" w:rsidP="00EF05ED">
      <w:pPr>
        <w:pStyle w:val="ListParagraph"/>
        <w:rPr>
          <w:rFonts w:ascii="Times New Roman" w:hAnsi="Times New Roman"/>
          <w:color w:val="000000"/>
          <w:sz w:val="24"/>
          <w:szCs w:val="24"/>
          <w:lang w:eastAsia="ar-SA"/>
        </w:rPr>
      </w:pPr>
    </w:p>
    <w:p w14:paraId="539D7D01" w14:textId="77777777" w:rsidR="00EF05ED" w:rsidRPr="001A3153" w:rsidRDefault="00EF05ED" w:rsidP="00EF05ED">
      <w:pPr>
        <w:tabs>
          <w:tab w:val="left" w:pos="720"/>
          <w:tab w:val="left" w:pos="2430"/>
        </w:tabs>
        <w:suppressAutoHyphens/>
        <w:spacing w:after="0" w:line="360" w:lineRule="auto"/>
        <w:ind w:left="4320"/>
        <w:contextualSpacing/>
        <w:jc w:val="both"/>
        <w:rPr>
          <w:rFonts w:ascii="Times New Roman" w:hAnsi="Times New Roman"/>
          <w:color w:val="000000"/>
          <w:sz w:val="24"/>
          <w:szCs w:val="24"/>
          <w:lang w:eastAsia="ar-SA"/>
        </w:rPr>
      </w:pPr>
    </w:p>
    <w:p w14:paraId="5BD18274" w14:textId="77777777" w:rsidR="00C75546" w:rsidRPr="00C75546" w:rsidRDefault="00C75546" w:rsidP="00C75546">
      <w:pPr>
        <w:numPr>
          <w:ilvl w:val="0"/>
          <w:numId w:val="27"/>
        </w:numPr>
        <w:tabs>
          <w:tab w:val="left" w:pos="720"/>
          <w:tab w:val="left" w:pos="2880"/>
          <w:tab w:val="left" w:pos="3600"/>
          <w:tab w:val="left" w:pos="576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lastRenderedPageBreak/>
        <w:t>Operations</w:t>
      </w:r>
      <w:bookmarkStart w:id="670" w:name="_Toc499801010"/>
      <w:bookmarkEnd w:id="669"/>
    </w:p>
    <w:p w14:paraId="0F8675FC" w14:textId="77777777" w:rsidR="00C75546" w:rsidRPr="00C75546" w:rsidRDefault="00C75546" w:rsidP="0086433B">
      <w:pPr>
        <w:tabs>
          <w:tab w:val="left" w:pos="2430"/>
        </w:tabs>
        <w:suppressAutoHyphens/>
        <w:spacing w:after="0" w:line="360" w:lineRule="auto"/>
        <w:ind w:left="3600"/>
        <w:jc w:val="both"/>
        <w:rPr>
          <w:rFonts w:ascii="Times New Roman" w:hAnsi="Times New Roman"/>
          <w:b/>
          <w:color w:val="000000"/>
          <w:sz w:val="24"/>
          <w:szCs w:val="24"/>
          <w:lang w:eastAsia="ar-SA"/>
        </w:rPr>
      </w:pPr>
      <w:r w:rsidRPr="00C75546">
        <w:rPr>
          <w:rFonts w:ascii="Times New Roman" w:hAnsi="Times New Roman"/>
          <w:color w:val="000000"/>
          <w:sz w:val="24"/>
          <w:szCs w:val="24"/>
          <w:lang w:eastAsia="ar-SA"/>
        </w:rPr>
        <w:tab/>
        <w:t xml:space="preserve">Power interruptions, Internet Issues, Server Maintenance will all affect the Web-based Junk Shopping </w:t>
      </w:r>
      <w:r w:rsidR="0086433B" w:rsidRPr="00C75546">
        <w:rPr>
          <w:rFonts w:ascii="Times New Roman" w:hAnsi="Times New Roman"/>
          <w:color w:val="000000"/>
          <w:sz w:val="24"/>
          <w:szCs w:val="24"/>
          <w:lang w:eastAsia="ar-SA"/>
        </w:rPr>
        <w:t>System;</w:t>
      </w:r>
      <w:r w:rsidRPr="00C75546">
        <w:rPr>
          <w:rFonts w:ascii="Times New Roman" w:hAnsi="Times New Roman"/>
          <w:color w:val="000000"/>
          <w:sz w:val="24"/>
          <w:szCs w:val="24"/>
          <w:lang w:eastAsia="ar-SA"/>
        </w:rPr>
        <w:t xml:space="preserve"> otherwise the operations of the website will be 24/7.</w:t>
      </w:r>
    </w:p>
    <w:p w14:paraId="3468EFDB" w14:textId="77777777" w:rsidR="00C75546" w:rsidRPr="00C75546" w:rsidRDefault="00C75546" w:rsidP="00C75546">
      <w:pPr>
        <w:numPr>
          <w:ilvl w:val="0"/>
          <w:numId w:val="27"/>
        </w:numPr>
        <w:tabs>
          <w:tab w:val="left" w:pos="720"/>
          <w:tab w:val="left" w:pos="2880"/>
          <w:tab w:val="left" w:pos="3510"/>
        </w:tabs>
        <w:suppressAutoHyphens/>
        <w:spacing w:before="200" w:after="0" w:line="360" w:lineRule="auto"/>
        <w:ind w:left="2520" w:right="720"/>
        <w:jc w:val="both"/>
        <w:rPr>
          <w:rFonts w:ascii="Times New Roman" w:hAnsi="Times New Roman"/>
          <w:b/>
          <w:color w:val="000000"/>
          <w:sz w:val="24"/>
          <w:szCs w:val="24"/>
          <w:lang w:eastAsia="ar-SA"/>
        </w:rPr>
      </w:pPr>
      <w:r w:rsidRPr="00C75546">
        <w:rPr>
          <w:rFonts w:ascii="Times New Roman" w:hAnsi="Times New Roman"/>
          <w:b/>
          <w:color w:val="000000"/>
          <w:sz w:val="24"/>
          <w:szCs w:val="24"/>
          <w:lang w:eastAsia="ar-SA"/>
        </w:rPr>
        <w:t>Site Adaptation Requirements</w:t>
      </w:r>
      <w:bookmarkEnd w:id="670"/>
    </w:p>
    <w:p w14:paraId="38C67DF3" w14:textId="77777777" w:rsidR="00C75546" w:rsidRPr="00C75546" w:rsidRDefault="00C75546" w:rsidP="00C75546">
      <w:pPr>
        <w:tabs>
          <w:tab w:val="left" w:pos="720"/>
          <w:tab w:val="left" w:pos="2430"/>
        </w:tabs>
        <w:suppressAutoHyphens/>
        <w:spacing w:after="0" w:line="360" w:lineRule="auto"/>
        <w:ind w:left="3600"/>
        <w:jc w:val="both"/>
        <w:rPr>
          <w:rFonts w:ascii="Times New Roman" w:hAnsi="Times New Roman"/>
          <w:color w:val="000000"/>
          <w:sz w:val="24"/>
          <w:szCs w:val="24"/>
          <w:lang w:eastAsia="ar-SA"/>
        </w:rPr>
      </w:pPr>
      <w:r w:rsidRPr="00C75546">
        <w:rPr>
          <w:rFonts w:ascii="Times New Roman" w:hAnsi="Times New Roman"/>
          <w:color w:val="000000"/>
          <w:sz w:val="24"/>
          <w:szCs w:val="24"/>
          <w:lang w:eastAsia="ar-SA"/>
        </w:rPr>
        <w:tab/>
        <w:t>The Web-based Junk Shopping System has no site adaptation requirements.</w:t>
      </w:r>
    </w:p>
    <w:p w14:paraId="31DAA181" w14:textId="77777777" w:rsidR="00C75546" w:rsidRPr="00C75546" w:rsidRDefault="00C75546" w:rsidP="00C75546">
      <w:pPr>
        <w:numPr>
          <w:ilvl w:val="2"/>
          <w:numId w:val="32"/>
        </w:numPr>
        <w:tabs>
          <w:tab w:val="left" w:pos="432"/>
          <w:tab w:val="left" w:pos="720"/>
          <w:tab w:val="left" w:pos="2160"/>
          <w:tab w:val="left" w:pos="5760"/>
        </w:tabs>
        <w:suppressAutoHyphens/>
        <w:spacing w:before="120" w:after="0" w:line="360" w:lineRule="auto"/>
        <w:ind w:left="1260" w:right="720"/>
        <w:jc w:val="both"/>
        <w:outlineLvl w:val="2"/>
        <w:rPr>
          <w:rFonts w:ascii="Times New Roman" w:hAnsi="Times New Roman"/>
          <w:b/>
          <w:sz w:val="24"/>
          <w:szCs w:val="24"/>
          <w:lang w:eastAsia="ar-SA"/>
        </w:rPr>
      </w:pPr>
      <w:bookmarkStart w:id="671" w:name="_Toc527307653"/>
      <w:bookmarkStart w:id="672" w:name="_Toc18490226"/>
      <w:bookmarkStart w:id="673" w:name="_Toc18490334"/>
      <w:bookmarkStart w:id="674" w:name="_Toc18759034"/>
      <w:bookmarkStart w:id="675" w:name="_Toc18759238"/>
      <w:bookmarkStart w:id="676" w:name="_Toc20084111"/>
      <w:bookmarkStart w:id="677" w:name="_Toc20084255"/>
      <w:bookmarkStart w:id="678" w:name="_Toc20084399"/>
      <w:bookmarkStart w:id="679" w:name="_Toc20085048"/>
      <w:bookmarkStart w:id="680" w:name="_Toc20085683"/>
      <w:bookmarkStart w:id="681" w:name="_Toc20677134"/>
      <w:bookmarkStart w:id="682" w:name="_Toc20895948"/>
      <w:bookmarkStart w:id="683" w:name="_Toc21594428"/>
      <w:bookmarkStart w:id="684" w:name="_Toc21594785"/>
      <w:r w:rsidRPr="00C75546">
        <w:rPr>
          <w:rFonts w:ascii="Times New Roman" w:hAnsi="Times New Roman"/>
          <w:b/>
          <w:sz w:val="24"/>
          <w:szCs w:val="24"/>
          <w:lang w:eastAsia="ar-SA"/>
        </w:rPr>
        <w:t>Product Functions</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tbl>
      <w:tblPr>
        <w:tblW w:w="7380" w:type="dxa"/>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0"/>
        <w:gridCol w:w="4770"/>
      </w:tblGrid>
      <w:tr w:rsidR="00C75546" w:rsidRPr="002D01D9" w14:paraId="3F377DC2" w14:textId="77777777" w:rsidTr="002D01D9">
        <w:tc>
          <w:tcPr>
            <w:tcW w:w="2610" w:type="dxa"/>
            <w:shd w:val="clear" w:color="auto" w:fill="D9D9D9" w:themeFill="background1" w:themeFillShade="D9"/>
          </w:tcPr>
          <w:p w14:paraId="2B729D9E" w14:textId="77777777" w:rsidR="00C75546" w:rsidRPr="002D01D9" w:rsidRDefault="00C75546" w:rsidP="002D01D9">
            <w:pPr>
              <w:tabs>
                <w:tab w:val="left" w:pos="720"/>
                <w:tab w:val="left" w:pos="5760"/>
              </w:tabs>
              <w:suppressAutoHyphens/>
              <w:spacing w:before="120" w:after="120" w:line="360" w:lineRule="auto"/>
              <w:ind w:right="720"/>
              <w:jc w:val="both"/>
              <w:rPr>
                <w:rFonts w:ascii="Times New Roman" w:eastAsiaTheme="minorHAnsi" w:hAnsi="Times New Roman"/>
                <w:b/>
                <w:sz w:val="24"/>
                <w:szCs w:val="24"/>
                <w:lang w:val="fil-PH" w:eastAsia="en-US"/>
              </w:rPr>
            </w:pPr>
            <w:r w:rsidRPr="002D01D9">
              <w:rPr>
                <w:rFonts w:ascii="Times New Roman" w:eastAsiaTheme="minorHAnsi" w:hAnsi="Times New Roman"/>
                <w:b/>
                <w:sz w:val="24"/>
                <w:szCs w:val="24"/>
                <w:lang w:val="fil-PH" w:eastAsia="en-US"/>
              </w:rPr>
              <w:t>Functionality</w:t>
            </w:r>
          </w:p>
        </w:tc>
        <w:tc>
          <w:tcPr>
            <w:tcW w:w="4770" w:type="dxa"/>
            <w:shd w:val="clear" w:color="auto" w:fill="D9D9D9" w:themeFill="background1" w:themeFillShade="D9"/>
          </w:tcPr>
          <w:p w14:paraId="67158260" w14:textId="77777777" w:rsidR="00C75546" w:rsidRPr="002D01D9" w:rsidRDefault="00C75546" w:rsidP="002D01D9">
            <w:pPr>
              <w:tabs>
                <w:tab w:val="left" w:pos="720"/>
                <w:tab w:val="left" w:pos="5760"/>
              </w:tabs>
              <w:suppressAutoHyphens/>
              <w:spacing w:before="120" w:after="120" w:line="360" w:lineRule="auto"/>
              <w:ind w:right="720"/>
              <w:jc w:val="both"/>
              <w:rPr>
                <w:rFonts w:ascii="Times New Roman" w:eastAsiaTheme="minorHAnsi" w:hAnsi="Times New Roman"/>
                <w:b/>
                <w:sz w:val="24"/>
                <w:szCs w:val="24"/>
                <w:lang w:val="fil-PH" w:eastAsia="en-US"/>
              </w:rPr>
            </w:pPr>
            <w:r w:rsidRPr="002D01D9">
              <w:rPr>
                <w:rFonts w:ascii="Times New Roman" w:eastAsiaTheme="minorHAnsi" w:hAnsi="Times New Roman"/>
                <w:b/>
                <w:sz w:val="24"/>
                <w:szCs w:val="24"/>
                <w:lang w:val="fil-PH" w:eastAsia="en-US"/>
              </w:rPr>
              <w:t>Description</w:t>
            </w:r>
          </w:p>
        </w:tc>
      </w:tr>
      <w:tr w:rsidR="009D6979" w:rsidRPr="002D01D9" w14:paraId="09DBF83D" w14:textId="77777777" w:rsidTr="002D01D9">
        <w:tc>
          <w:tcPr>
            <w:tcW w:w="2610" w:type="dxa"/>
          </w:tcPr>
          <w:p w14:paraId="4EE04FFF"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Registration </w:t>
            </w:r>
          </w:p>
        </w:tc>
        <w:tc>
          <w:tcPr>
            <w:tcW w:w="4770" w:type="dxa"/>
          </w:tcPr>
          <w:p w14:paraId="0E69BF48"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user to create his/ her account</w:t>
            </w:r>
          </w:p>
        </w:tc>
      </w:tr>
      <w:tr w:rsidR="009D6979" w:rsidRPr="002D01D9" w14:paraId="1B63DEA3" w14:textId="77777777" w:rsidTr="002D01D9">
        <w:tc>
          <w:tcPr>
            <w:tcW w:w="2610" w:type="dxa"/>
          </w:tcPr>
          <w:p w14:paraId="56CEEFC9"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Log-in </w:t>
            </w:r>
          </w:p>
        </w:tc>
        <w:tc>
          <w:tcPr>
            <w:tcW w:w="4770" w:type="dxa"/>
          </w:tcPr>
          <w:p w14:paraId="5BD1D1A0"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user to </w:t>
            </w:r>
            <w:r w:rsidR="000D0778" w:rsidRPr="002D01D9">
              <w:rPr>
                <w:rFonts w:ascii="Times New Roman" w:eastAsiaTheme="minorHAnsi" w:hAnsi="Times New Roman"/>
                <w:sz w:val="24"/>
                <w:szCs w:val="24"/>
                <w:lang w:val="fil-PH" w:eastAsia="en-US"/>
              </w:rPr>
              <w:t>log-in to his/her account</w:t>
            </w:r>
          </w:p>
        </w:tc>
      </w:tr>
      <w:tr w:rsidR="009D6979" w:rsidRPr="002D01D9" w14:paraId="078208B9" w14:textId="77777777" w:rsidTr="002D01D9">
        <w:tc>
          <w:tcPr>
            <w:tcW w:w="2610" w:type="dxa"/>
          </w:tcPr>
          <w:p w14:paraId="6160E230"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Log-out </w:t>
            </w:r>
          </w:p>
        </w:tc>
        <w:tc>
          <w:tcPr>
            <w:tcW w:w="4770" w:type="dxa"/>
          </w:tcPr>
          <w:p w14:paraId="5CD23682"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user </w:t>
            </w:r>
            <w:r w:rsidR="0061303C" w:rsidRPr="002D01D9">
              <w:rPr>
                <w:rFonts w:ascii="Times New Roman" w:eastAsiaTheme="minorHAnsi" w:hAnsi="Times New Roman"/>
                <w:sz w:val="24"/>
                <w:szCs w:val="24"/>
                <w:lang w:val="fil-PH" w:eastAsia="en-US"/>
              </w:rPr>
              <w:t xml:space="preserve">to log-out </w:t>
            </w:r>
          </w:p>
        </w:tc>
      </w:tr>
      <w:tr w:rsidR="009D6979" w:rsidRPr="002D01D9" w14:paraId="5DC5CD88" w14:textId="77777777" w:rsidTr="002D01D9">
        <w:tc>
          <w:tcPr>
            <w:tcW w:w="2610" w:type="dxa"/>
          </w:tcPr>
          <w:p w14:paraId="22955F79"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Change password</w:t>
            </w:r>
          </w:p>
        </w:tc>
        <w:tc>
          <w:tcPr>
            <w:tcW w:w="4770" w:type="dxa"/>
          </w:tcPr>
          <w:p w14:paraId="577C7C9F"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user to change their password </w:t>
            </w:r>
          </w:p>
        </w:tc>
      </w:tr>
      <w:tr w:rsidR="009D6979" w:rsidRPr="002D01D9" w14:paraId="4343818B" w14:textId="77777777" w:rsidTr="002D01D9">
        <w:tc>
          <w:tcPr>
            <w:tcW w:w="2610" w:type="dxa"/>
          </w:tcPr>
          <w:p w14:paraId="086AB838" w14:textId="77777777" w:rsidR="009D6979" w:rsidRPr="002D01D9" w:rsidRDefault="002D35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Forgot </w:t>
            </w:r>
            <w:r w:rsidR="009D6979" w:rsidRPr="002D01D9">
              <w:rPr>
                <w:rFonts w:ascii="Times New Roman" w:eastAsiaTheme="minorHAnsi" w:hAnsi="Times New Roman"/>
                <w:sz w:val="24"/>
                <w:szCs w:val="24"/>
                <w:lang w:eastAsia="ar-SA"/>
              </w:rPr>
              <w:t xml:space="preserve">password </w:t>
            </w:r>
          </w:p>
        </w:tc>
        <w:tc>
          <w:tcPr>
            <w:tcW w:w="4770" w:type="dxa"/>
          </w:tcPr>
          <w:p w14:paraId="0129FFB5"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w:t>
            </w:r>
            <w:r w:rsidR="00C32F86" w:rsidRPr="002D01D9">
              <w:rPr>
                <w:rFonts w:ascii="Times New Roman" w:eastAsiaTheme="minorHAnsi" w:hAnsi="Times New Roman"/>
                <w:sz w:val="24"/>
                <w:szCs w:val="24"/>
                <w:lang w:val="fil-PH" w:eastAsia="en-US"/>
              </w:rPr>
              <w:t>s</w:t>
            </w:r>
            <w:r w:rsidRPr="002D01D9">
              <w:rPr>
                <w:rFonts w:ascii="Times New Roman" w:eastAsiaTheme="minorHAnsi" w:hAnsi="Times New Roman"/>
                <w:sz w:val="24"/>
                <w:szCs w:val="24"/>
                <w:lang w:val="fil-PH" w:eastAsia="en-US"/>
              </w:rPr>
              <w:t>user to retrieve their password through email</w:t>
            </w:r>
          </w:p>
        </w:tc>
      </w:tr>
      <w:tr w:rsidR="009D6979" w:rsidRPr="002D01D9" w14:paraId="0538BD96" w14:textId="77777777" w:rsidTr="002D01D9">
        <w:tc>
          <w:tcPr>
            <w:tcW w:w="2610" w:type="dxa"/>
          </w:tcPr>
          <w:p w14:paraId="0FCD9395"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Edit Profile </w:t>
            </w:r>
          </w:p>
        </w:tc>
        <w:tc>
          <w:tcPr>
            <w:tcW w:w="4770" w:type="dxa"/>
          </w:tcPr>
          <w:p w14:paraId="5CA37127" w14:textId="77777777" w:rsidR="009D6979" w:rsidRPr="002D01D9" w:rsidRDefault="009D6979"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w:t>
            </w:r>
            <w:r w:rsidR="00F73A0E" w:rsidRPr="002D01D9">
              <w:rPr>
                <w:rFonts w:ascii="Times New Roman" w:eastAsiaTheme="minorHAnsi" w:hAnsi="Times New Roman"/>
                <w:sz w:val="24"/>
                <w:szCs w:val="24"/>
                <w:lang w:val="fil-PH" w:eastAsia="en-US"/>
              </w:rPr>
              <w:t>the user to edit his/her profile</w:t>
            </w:r>
          </w:p>
        </w:tc>
      </w:tr>
      <w:tr w:rsidR="0077519B" w:rsidRPr="002D01D9" w14:paraId="0D7E92F1" w14:textId="77777777" w:rsidTr="002D01D9">
        <w:tc>
          <w:tcPr>
            <w:tcW w:w="2610" w:type="dxa"/>
          </w:tcPr>
          <w:p w14:paraId="6CCDE3DA"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Post Recyclable Materials</w:t>
            </w:r>
          </w:p>
        </w:tc>
        <w:tc>
          <w:tcPr>
            <w:tcW w:w="4770" w:type="dxa"/>
          </w:tcPr>
          <w:p w14:paraId="31AB2386" w14:textId="77777777" w:rsidR="0077519B" w:rsidRPr="002D01D9" w:rsidRDefault="0077519B" w:rsidP="004D0A1C">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w:t>
            </w:r>
            <w:r w:rsidR="004C1DA8" w:rsidRPr="002D01D9">
              <w:rPr>
                <w:rFonts w:ascii="Times New Roman" w:eastAsiaTheme="minorHAnsi" w:hAnsi="Times New Roman"/>
                <w:sz w:val="24"/>
                <w:szCs w:val="24"/>
                <w:lang w:val="fil-PH" w:eastAsia="en-US"/>
              </w:rPr>
              <w:t xml:space="preserve">seller to post recyclable materials </w:t>
            </w:r>
            <w:r w:rsidR="004D0A1C">
              <w:rPr>
                <w:rFonts w:ascii="Times New Roman" w:eastAsiaTheme="minorHAnsi" w:hAnsi="Times New Roman"/>
                <w:sz w:val="24"/>
                <w:szCs w:val="24"/>
                <w:lang w:val="fil-PH" w:eastAsia="en-US"/>
              </w:rPr>
              <w:t>to sell</w:t>
            </w:r>
            <w:r w:rsidR="007B08E6">
              <w:rPr>
                <w:rFonts w:ascii="Times New Roman" w:eastAsiaTheme="minorHAnsi" w:hAnsi="Times New Roman"/>
                <w:sz w:val="24"/>
                <w:szCs w:val="24"/>
                <w:lang w:val="fil-PH" w:eastAsia="en-US"/>
              </w:rPr>
              <w:t>, either for bidding, direct sell or first-come first-serve</w:t>
            </w:r>
          </w:p>
        </w:tc>
      </w:tr>
      <w:tr w:rsidR="0077519B" w:rsidRPr="002D01D9" w14:paraId="01A7ACEA" w14:textId="77777777" w:rsidTr="002D01D9">
        <w:tc>
          <w:tcPr>
            <w:tcW w:w="2610" w:type="dxa"/>
          </w:tcPr>
          <w:p w14:paraId="4BD7D110"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Cancel Posted Recyclable Materials</w:t>
            </w:r>
          </w:p>
        </w:tc>
        <w:tc>
          <w:tcPr>
            <w:tcW w:w="4770" w:type="dxa"/>
          </w:tcPr>
          <w:p w14:paraId="317C1E6B"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seller to </w:t>
            </w:r>
            <w:r w:rsidR="004C1DA8" w:rsidRPr="002D01D9">
              <w:rPr>
                <w:rFonts w:ascii="Times New Roman" w:eastAsiaTheme="minorHAnsi" w:hAnsi="Times New Roman"/>
                <w:sz w:val="24"/>
                <w:szCs w:val="24"/>
                <w:lang w:val="fil-PH" w:eastAsia="en-US"/>
              </w:rPr>
              <w:t>cancel his/her post</w:t>
            </w:r>
          </w:p>
        </w:tc>
      </w:tr>
      <w:tr w:rsidR="0077519B" w:rsidRPr="002D01D9" w14:paraId="21AC276F" w14:textId="77777777" w:rsidTr="002D01D9">
        <w:tc>
          <w:tcPr>
            <w:tcW w:w="2610" w:type="dxa"/>
          </w:tcPr>
          <w:p w14:paraId="18A14FC6"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Edit Posted Recyclable Materials</w:t>
            </w:r>
          </w:p>
        </w:tc>
        <w:tc>
          <w:tcPr>
            <w:tcW w:w="4770" w:type="dxa"/>
          </w:tcPr>
          <w:p w14:paraId="7F7E0C55"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seller to </w:t>
            </w:r>
            <w:r w:rsidR="004C1DA8" w:rsidRPr="002D01D9">
              <w:rPr>
                <w:rFonts w:ascii="Times New Roman" w:eastAsiaTheme="minorHAnsi" w:hAnsi="Times New Roman"/>
                <w:sz w:val="24"/>
                <w:szCs w:val="24"/>
                <w:lang w:val="fil-PH" w:eastAsia="en-US"/>
              </w:rPr>
              <w:t>edit his/her posted recyclable materials details</w:t>
            </w:r>
          </w:p>
        </w:tc>
      </w:tr>
      <w:tr w:rsidR="0077519B" w:rsidRPr="002D01D9" w14:paraId="7770BEAC" w14:textId="77777777" w:rsidTr="002D01D9">
        <w:tc>
          <w:tcPr>
            <w:tcW w:w="2610" w:type="dxa"/>
          </w:tcPr>
          <w:p w14:paraId="647183A5"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Search </w:t>
            </w:r>
            <w:r w:rsidR="004C1DA8" w:rsidRPr="002D01D9">
              <w:rPr>
                <w:rFonts w:ascii="Times New Roman" w:eastAsiaTheme="minorHAnsi" w:hAnsi="Times New Roman"/>
                <w:sz w:val="24"/>
                <w:szCs w:val="24"/>
                <w:lang w:eastAsia="ar-SA"/>
              </w:rPr>
              <w:t>buyers</w:t>
            </w:r>
          </w:p>
        </w:tc>
        <w:tc>
          <w:tcPr>
            <w:tcW w:w="4770" w:type="dxa"/>
          </w:tcPr>
          <w:p w14:paraId="71D4453A"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seller to </w:t>
            </w:r>
            <w:r w:rsidR="004C1DA8" w:rsidRPr="002D01D9">
              <w:rPr>
                <w:rFonts w:ascii="Times New Roman" w:eastAsiaTheme="minorHAnsi" w:hAnsi="Times New Roman"/>
                <w:sz w:val="24"/>
                <w:szCs w:val="24"/>
                <w:lang w:val="fil-PH" w:eastAsia="en-US"/>
              </w:rPr>
              <w:t>sort the list of buyers</w:t>
            </w:r>
          </w:p>
        </w:tc>
      </w:tr>
      <w:tr w:rsidR="0077519B" w:rsidRPr="002D01D9" w14:paraId="7AD3F6FE" w14:textId="77777777" w:rsidTr="002D01D9">
        <w:tc>
          <w:tcPr>
            <w:tcW w:w="2610" w:type="dxa"/>
          </w:tcPr>
          <w:p w14:paraId="3B4FCF62"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View </w:t>
            </w:r>
            <w:r w:rsidR="00F10DA6" w:rsidRPr="002D01D9">
              <w:rPr>
                <w:rFonts w:ascii="Times New Roman" w:eastAsiaTheme="minorHAnsi" w:hAnsi="Times New Roman"/>
                <w:sz w:val="24"/>
                <w:szCs w:val="24"/>
                <w:lang w:eastAsia="ar-SA"/>
              </w:rPr>
              <w:t xml:space="preserve">my </w:t>
            </w:r>
            <w:r w:rsidRPr="002D01D9">
              <w:rPr>
                <w:rFonts w:ascii="Times New Roman" w:eastAsiaTheme="minorHAnsi" w:hAnsi="Times New Roman"/>
                <w:sz w:val="24"/>
                <w:szCs w:val="24"/>
                <w:lang w:eastAsia="ar-SA"/>
              </w:rPr>
              <w:t>posted recyclable materials</w:t>
            </w:r>
          </w:p>
        </w:tc>
        <w:tc>
          <w:tcPr>
            <w:tcW w:w="4770" w:type="dxa"/>
          </w:tcPr>
          <w:p w14:paraId="7FD3C906" w14:textId="77777777" w:rsidR="0077519B" w:rsidRPr="002D01D9" w:rsidRDefault="004C1DA8"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seller to view </w:t>
            </w:r>
            <w:r w:rsidR="00146EC0" w:rsidRPr="002D01D9">
              <w:rPr>
                <w:rFonts w:ascii="Times New Roman" w:eastAsiaTheme="minorHAnsi" w:hAnsi="Times New Roman"/>
                <w:sz w:val="24"/>
                <w:szCs w:val="24"/>
                <w:lang w:val="fil-PH" w:eastAsia="en-US"/>
              </w:rPr>
              <w:t>his/her posted recyclable materials</w:t>
            </w:r>
          </w:p>
        </w:tc>
      </w:tr>
      <w:tr w:rsidR="00AD0D24" w:rsidRPr="002D01D9" w14:paraId="41BFA798" w14:textId="77777777" w:rsidTr="002D01D9">
        <w:tc>
          <w:tcPr>
            <w:tcW w:w="2610" w:type="dxa"/>
          </w:tcPr>
          <w:p w14:paraId="30B76C61" w14:textId="77777777" w:rsidR="00AD0D24" w:rsidRPr="002D01D9" w:rsidRDefault="00AD0D24"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Confirm transaction</w:t>
            </w:r>
          </w:p>
        </w:tc>
        <w:tc>
          <w:tcPr>
            <w:tcW w:w="4770" w:type="dxa"/>
          </w:tcPr>
          <w:p w14:paraId="07C593B1" w14:textId="77777777" w:rsidR="00AD0D24" w:rsidRPr="002D01D9" w:rsidRDefault="00AD0D24"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Pr>
                <w:rFonts w:ascii="Times New Roman" w:eastAsiaTheme="minorHAnsi" w:hAnsi="Times New Roman"/>
                <w:sz w:val="24"/>
                <w:szCs w:val="24"/>
                <w:lang w:val="fil-PH" w:eastAsia="en-US"/>
              </w:rPr>
              <w:t>This allows the seller to confirm the accepted direct or first-come first-serve posted recyclable materials</w:t>
            </w:r>
          </w:p>
        </w:tc>
      </w:tr>
      <w:tr w:rsidR="0077519B" w:rsidRPr="002D01D9" w14:paraId="58AC59F0" w14:textId="77777777" w:rsidTr="002D01D9">
        <w:tc>
          <w:tcPr>
            <w:tcW w:w="2610" w:type="dxa"/>
          </w:tcPr>
          <w:p w14:paraId="708D5832"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Accept offered </w:t>
            </w:r>
            <w:r w:rsidRPr="002D01D9">
              <w:rPr>
                <w:rFonts w:ascii="Times New Roman" w:eastAsiaTheme="minorHAnsi" w:hAnsi="Times New Roman"/>
                <w:sz w:val="24"/>
                <w:szCs w:val="24"/>
                <w:lang w:eastAsia="ar-SA"/>
              </w:rPr>
              <w:lastRenderedPageBreak/>
              <w:t xml:space="preserve">Bid </w:t>
            </w:r>
          </w:p>
        </w:tc>
        <w:tc>
          <w:tcPr>
            <w:tcW w:w="4770" w:type="dxa"/>
          </w:tcPr>
          <w:p w14:paraId="797D582B" w14:textId="77777777" w:rsidR="0077519B" w:rsidRPr="002D01D9" w:rsidRDefault="0077519B"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lastRenderedPageBreak/>
              <w:t xml:space="preserve">This allows the seller to </w:t>
            </w:r>
            <w:r w:rsidR="004C1DA8" w:rsidRPr="002D01D9">
              <w:rPr>
                <w:rFonts w:ascii="Times New Roman" w:eastAsiaTheme="minorHAnsi" w:hAnsi="Times New Roman"/>
                <w:sz w:val="24"/>
                <w:szCs w:val="24"/>
                <w:lang w:val="fil-PH" w:eastAsia="en-US"/>
              </w:rPr>
              <w:t xml:space="preserve">accept offered </w:t>
            </w:r>
            <w:r w:rsidR="004C1DA8" w:rsidRPr="002D01D9">
              <w:rPr>
                <w:rFonts w:ascii="Times New Roman" w:eastAsiaTheme="minorHAnsi" w:hAnsi="Times New Roman"/>
                <w:sz w:val="24"/>
                <w:szCs w:val="24"/>
                <w:lang w:val="fil-PH" w:eastAsia="en-US"/>
              </w:rPr>
              <w:lastRenderedPageBreak/>
              <w:t>bid</w:t>
            </w:r>
          </w:p>
        </w:tc>
      </w:tr>
      <w:tr w:rsidR="009D2487" w:rsidRPr="002D01D9" w14:paraId="143523A1" w14:textId="77777777" w:rsidTr="002D01D9">
        <w:tc>
          <w:tcPr>
            <w:tcW w:w="2610" w:type="dxa"/>
          </w:tcPr>
          <w:p w14:paraId="670330D0"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Offer Bid</w:t>
            </w:r>
          </w:p>
        </w:tc>
        <w:tc>
          <w:tcPr>
            <w:tcW w:w="4770" w:type="dxa"/>
          </w:tcPr>
          <w:p w14:paraId="00749999"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w:t>
            </w:r>
            <w:r w:rsidR="00FD7F24" w:rsidRPr="002D01D9">
              <w:rPr>
                <w:rFonts w:ascii="Times New Roman" w:eastAsiaTheme="minorHAnsi" w:hAnsi="Times New Roman"/>
                <w:sz w:val="24"/>
                <w:szCs w:val="24"/>
                <w:lang w:val="fil-PH" w:eastAsia="en-US"/>
              </w:rPr>
              <w:t>buyer to offer bid to a particular posted recyclable materials</w:t>
            </w:r>
          </w:p>
        </w:tc>
      </w:tr>
      <w:tr w:rsidR="009D2487" w:rsidRPr="002D01D9" w14:paraId="66342C32" w14:textId="77777777" w:rsidTr="002D01D9">
        <w:tc>
          <w:tcPr>
            <w:tcW w:w="2610" w:type="dxa"/>
          </w:tcPr>
          <w:p w14:paraId="55A48EEF"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Cancel Offered Bid </w:t>
            </w:r>
          </w:p>
        </w:tc>
        <w:tc>
          <w:tcPr>
            <w:tcW w:w="4770" w:type="dxa"/>
          </w:tcPr>
          <w:p w14:paraId="250C5C0D"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w:t>
            </w:r>
            <w:r w:rsidR="00FA36DB" w:rsidRPr="002D01D9">
              <w:rPr>
                <w:rFonts w:ascii="Times New Roman" w:eastAsiaTheme="minorHAnsi" w:hAnsi="Times New Roman"/>
                <w:sz w:val="24"/>
                <w:szCs w:val="24"/>
                <w:lang w:val="fil-PH" w:eastAsia="en-US"/>
              </w:rPr>
              <w:t>buyer to cancel his/her offered bid</w:t>
            </w:r>
          </w:p>
        </w:tc>
      </w:tr>
      <w:tr w:rsidR="009D2487" w:rsidRPr="002D01D9" w14:paraId="5FE324F4" w14:textId="77777777" w:rsidTr="002D01D9">
        <w:tc>
          <w:tcPr>
            <w:tcW w:w="2610" w:type="dxa"/>
          </w:tcPr>
          <w:p w14:paraId="7A907352"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EastAsia" w:hAnsi="Times New Roman"/>
                <w:sz w:val="24"/>
                <w:szCs w:val="24"/>
                <w:lang w:eastAsia="en-US"/>
              </w:rPr>
              <w:t xml:space="preserve">Edit offered bid </w:t>
            </w:r>
          </w:p>
        </w:tc>
        <w:tc>
          <w:tcPr>
            <w:tcW w:w="4770" w:type="dxa"/>
          </w:tcPr>
          <w:p w14:paraId="12A505FB"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 to </w:t>
            </w:r>
            <w:r w:rsidR="002F14B5" w:rsidRPr="002D01D9">
              <w:rPr>
                <w:rFonts w:ascii="Times New Roman" w:eastAsiaTheme="minorHAnsi" w:hAnsi="Times New Roman"/>
                <w:sz w:val="24"/>
                <w:szCs w:val="24"/>
                <w:lang w:val="fil-PH" w:eastAsia="en-US"/>
              </w:rPr>
              <w:t>edit his/her offered bid</w:t>
            </w:r>
          </w:p>
        </w:tc>
      </w:tr>
      <w:tr w:rsidR="009D2487" w:rsidRPr="002D01D9" w14:paraId="6351B4D2" w14:textId="77777777" w:rsidTr="002D01D9">
        <w:tc>
          <w:tcPr>
            <w:tcW w:w="2610" w:type="dxa"/>
          </w:tcPr>
          <w:p w14:paraId="280D9C61"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Accept Direct Sell</w:t>
            </w:r>
          </w:p>
        </w:tc>
        <w:tc>
          <w:tcPr>
            <w:tcW w:w="4770" w:type="dxa"/>
          </w:tcPr>
          <w:p w14:paraId="2D34F2C2"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 </w:t>
            </w:r>
            <w:r w:rsidR="00480B3B" w:rsidRPr="002D01D9">
              <w:rPr>
                <w:rFonts w:ascii="Times New Roman" w:eastAsiaTheme="minorHAnsi" w:hAnsi="Times New Roman"/>
                <w:sz w:val="24"/>
                <w:szCs w:val="24"/>
                <w:lang w:val="fil-PH" w:eastAsia="en-US"/>
              </w:rPr>
              <w:t>to accept directed sell of recyclable materials</w:t>
            </w:r>
          </w:p>
        </w:tc>
      </w:tr>
      <w:tr w:rsidR="009D2487" w:rsidRPr="002D01D9" w14:paraId="64B8A88B" w14:textId="77777777" w:rsidTr="002D01D9">
        <w:tc>
          <w:tcPr>
            <w:tcW w:w="2610" w:type="dxa"/>
          </w:tcPr>
          <w:p w14:paraId="5092CCE8"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Decline Direct Sell</w:t>
            </w:r>
          </w:p>
        </w:tc>
        <w:tc>
          <w:tcPr>
            <w:tcW w:w="4770" w:type="dxa"/>
          </w:tcPr>
          <w:p w14:paraId="2ACBBA59"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 to </w:t>
            </w:r>
            <w:r w:rsidR="005873B4" w:rsidRPr="002D01D9">
              <w:rPr>
                <w:rFonts w:ascii="Times New Roman" w:eastAsiaTheme="minorHAnsi" w:hAnsi="Times New Roman"/>
                <w:sz w:val="24"/>
                <w:szCs w:val="24"/>
                <w:lang w:val="fil-PH" w:eastAsia="en-US"/>
              </w:rPr>
              <w:t>decline directed sell of recyclable materials</w:t>
            </w:r>
          </w:p>
        </w:tc>
      </w:tr>
      <w:tr w:rsidR="009D2487" w:rsidRPr="002D01D9" w14:paraId="57CC411D" w14:textId="77777777" w:rsidTr="002D01D9">
        <w:tc>
          <w:tcPr>
            <w:tcW w:w="2610" w:type="dxa"/>
          </w:tcPr>
          <w:p w14:paraId="1B26CFE3"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Add recyclable materials</w:t>
            </w:r>
          </w:p>
        </w:tc>
        <w:tc>
          <w:tcPr>
            <w:tcW w:w="4770" w:type="dxa"/>
          </w:tcPr>
          <w:p w14:paraId="3B0206D1"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 to </w:t>
            </w:r>
            <w:r w:rsidR="00C50721" w:rsidRPr="002D01D9">
              <w:rPr>
                <w:rFonts w:ascii="Times New Roman" w:eastAsiaTheme="minorHAnsi" w:hAnsi="Times New Roman"/>
                <w:sz w:val="24"/>
                <w:szCs w:val="24"/>
                <w:lang w:val="fil-PH" w:eastAsia="en-US"/>
              </w:rPr>
              <w:t>add recyclable materials they collect</w:t>
            </w:r>
          </w:p>
        </w:tc>
      </w:tr>
      <w:tr w:rsidR="009D2487" w:rsidRPr="002D01D9" w14:paraId="22C509B8" w14:textId="77777777" w:rsidTr="002D01D9">
        <w:tc>
          <w:tcPr>
            <w:tcW w:w="2610" w:type="dxa"/>
          </w:tcPr>
          <w:p w14:paraId="51EAD06C"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Edit recyclable materials</w:t>
            </w:r>
          </w:p>
        </w:tc>
        <w:tc>
          <w:tcPr>
            <w:tcW w:w="4770" w:type="dxa"/>
          </w:tcPr>
          <w:p w14:paraId="384AA5BD"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buyers to </w:t>
            </w:r>
            <w:r w:rsidR="00877431" w:rsidRPr="002D01D9">
              <w:rPr>
                <w:rFonts w:ascii="Times New Roman" w:eastAsiaTheme="minorHAnsi" w:hAnsi="Times New Roman"/>
                <w:sz w:val="24"/>
                <w:szCs w:val="24"/>
                <w:lang w:val="fil-PH" w:eastAsia="en-US"/>
              </w:rPr>
              <w:t>edit recyclable materials they collect</w:t>
            </w:r>
          </w:p>
        </w:tc>
      </w:tr>
      <w:tr w:rsidR="004C568E" w:rsidRPr="004C568E" w14:paraId="6CE019A4" w14:textId="77777777" w:rsidTr="002D01D9">
        <w:tc>
          <w:tcPr>
            <w:tcW w:w="2610" w:type="dxa"/>
          </w:tcPr>
          <w:p w14:paraId="7C12AB4F" w14:textId="77777777" w:rsidR="004C568E" w:rsidRPr="004C568E" w:rsidRDefault="004C568E" w:rsidP="00133A39">
            <w:pPr>
              <w:tabs>
                <w:tab w:val="left" w:pos="720"/>
                <w:tab w:val="left" w:pos="5760"/>
              </w:tabs>
              <w:suppressAutoHyphens/>
              <w:spacing w:after="0" w:line="240" w:lineRule="auto"/>
              <w:ind w:right="720"/>
              <w:rPr>
                <w:rFonts w:ascii="Times New Roman" w:hAnsi="Times New Roman"/>
                <w:sz w:val="24"/>
                <w:szCs w:val="24"/>
                <w:lang w:eastAsia="ar-SA"/>
              </w:rPr>
            </w:pPr>
            <w:r w:rsidRPr="004C568E">
              <w:rPr>
                <w:rFonts w:ascii="Times New Roman" w:hAnsi="Times New Roman"/>
                <w:sz w:val="24"/>
                <w:szCs w:val="24"/>
                <w:lang w:eastAsia="ar-SA"/>
              </w:rPr>
              <w:t>Delete recyclable materials</w:t>
            </w:r>
          </w:p>
        </w:tc>
        <w:tc>
          <w:tcPr>
            <w:tcW w:w="4770" w:type="dxa"/>
          </w:tcPr>
          <w:p w14:paraId="7343033C" w14:textId="77777777" w:rsidR="004C568E" w:rsidRPr="004C568E" w:rsidRDefault="004C568E" w:rsidP="00133A39">
            <w:pPr>
              <w:tabs>
                <w:tab w:val="left" w:pos="720"/>
                <w:tab w:val="left" w:pos="5760"/>
              </w:tabs>
              <w:suppressAutoHyphens/>
              <w:spacing w:after="0" w:line="240" w:lineRule="auto"/>
              <w:ind w:right="720"/>
              <w:rPr>
                <w:rFonts w:ascii="Times New Roman" w:hAnsi="Times New Roman"/>
                <w:sz w:val="24"/>
                <w:szCs w:val="24"/>
                <w:lang w:val="fil-PH"/>
              </w:rPr>
            </w:pPr>
            <w:r w:rsidRPr="004C568E">
              <w:rPr>
                <w:rFonts w:ascii="Times New Roman" w:hAnsi="Times New Roman"/>
                <w:sz w:val="24"/>
                <w:szCs w:val="24"/>
                <w:lang w:val="fil-PH"/>
              </w:rPr>
              <w:t>This allows the buyers to delete the recyclable materials that they collect</w:t>
            </w:r>
          </w:p>
        </w:tc>
      </w:tr>
      <w:tr w:rsidR="009D2487" w:rsidRPr="002D01D9" w14:paraId="10BA5B03" w14:textId="77777777" w:rsidTr="002D01D9">
        <w:tc>
          <w:tcPr>
            <w:tcW w:w="2610" w:type="dxa"/>
          </w:tcPr>
          <w:p w14:paraId="6C44AABA"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Search posted recyclable materials</w:t>
            </w:r>
          </w:p>
        </w:tc>
        <w:tc>
          <w:tcPr>
            <w:tcW w:w="4770" w:type="dxa"/>
          </w:tcPr>
          <w:p w14:paraId="21568F0B"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 xml:space="preserve">This allows the buyers to </w:t>
            </w:r>
            <w:r w:rsidR="00F468B5" w:rsidRPr="002D01D9">
              <w:rPr>
                <w:rFonts w:ascii="Times New Roman" w:eastAsiaTheme="minorHAnsi" w:hAnsi="Times New Roman"/>
                <w:sz w:val="24"/>
                <w:szCs w:val="24"/>
                <w:lang w:val="fil-PH" w:eastAsia="en-US"/>
              </w:rPr>
              <w:t>sort list of posted recyclable materials</w:t>
            </w:r>
          </w:p>
        </w:tc>
      </w:tr>
      <w:tr w:rsidR="009D2487" w:rsidRPr="002D01D9" w14:paraId="691F094C" w14:textId="77777777" w:rsidTr="002D01D9">
        <w:tc>
          <w:tcPr>
            <w:tcW w:w="2610" w:type="dxa"/>
          </w:tcPr>
          <w:p w14:paraId="5842368A" w14:textId="77777777" w:rsidR="009D2487" w:rsidRPr="002D01D9" w:rsidRDefault="009D2487"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View accepted recyclable materials</w:t>
            </w:r>
          </w:p>
        </w:tc>
        <w:tc>
          <w:tcPr>
            <w:tcW w:w="4770" w:type="dxa"/>
          </w:tcPr>
          <w:p w14:paraId="7F332BAA" w14:textId="77777777" w:rsidR="009D2487" w:rsidRPr="002D01D9" w:rsidRDefault="00F468B5"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buyers to view list of recyclable materials they have collected</w:t>
            </w:r>
          </w:p>
        </w:tc>
      </w:tr>
      <w:tr w:rsidR="00212AE9" w:rsidRPr="002D01D9" w14:paraId="754A41CE" w14:textId="77777777" w:rsidTr="002D01D9">
        <w:tc>
          <w:tcPr>
            <w:tcW w:w="2610" w:type="dxa"/>
          </w:tcPr>
          <w:p w14:paraId="66B4A237" w14:textId="77777777" w:rsidR="00212AE9" w:rsidRPr="002D01D9" w:rsidRDefault="00212AE9"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Buy posted recyclable materials </w:t>
            </w:r>
          </w:p>
        </w:tc>
        <w:tc>
          <w:tcPr>
            <w:tcW w:w="4770" w:type="dxa"/>
          </w:tcPr>
          <w:p w14:paraId="3AC0109E" w14:textId="77777777" w:rsidR="00212AE9" w:rsidRPr="002D01D9" w:rsidRDefault="00E74CF0"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buyers to reserve posted recyclable materials for first-come first-serve</w:t>
            </w:r>
          </w:p>
        </w:tc>
      </w:tr>
      <w:tr w:rsidR="001D5022" w:rsidRPr="002D01D9" w14:paraId="48CDFDCD" w14:textId="77777777" w:rsidTr="002D01D9">
        <w:tc>
          <w:tcPr>
            <w:tcW w:w="2610" w:type="dxa"/>
          </w:tcPr>
          <w:p w14:paraId="3CCB75D2"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Search Account of Sellers</w:t>
            </w:r>
          </w:p>
        </w:tc>
        <w:tc>
          <w:tcPr>
            <w:tcW w:w="4770" w:type="dxa"/>
          </w:tcPr>
          <w:p w14:paraId="6473C809"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admin to sort list of account of seller</w:t>
            </w:r>
          </w:p>
        </w:tc>
      </w:tr>
      <w:tr w:rsidR="001D5022" w:rsidRPr="002D01D9" w14:paraId="74797106" w14:textId="77777777" w:rsidTr="002D01D9">
        <w:tc>
          <w:tcPr>
            <w:tcW w:w="2610" w:type="dxa"/>
          </w:tcPr>
          <w:p w14:paraId="218E76F8"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Search Account of Buyer </w:t>
            </w:r>
          </w:p>
        </w:tc>
        <w:tc>
          <w:tcPr>
            <w:tcW w:w="4770" w:type="dxa"/>
          </w:tcPr>
          <w:p w14:paraId="7176C53C"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admin to sort list of account of buyers</w:t>
            </w:r>
          </w:p>
        </w:tc>
      </w:tr>
      <w:tr w:rsidR="001D5022" w:rsidRPr="002D01D9" w14:paraId="3850FF55" w14:textId="77777777" w:rsidTr="002D01D9">
        <w:tc>
          <w:tcPr>
            <w:tcW w:w="2610" w:type="dxa"/>
          </w:tcPr>
          <w:p w14:paraId="71F1F879"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Deactivate Account </w:t>
            </w:r>
          </w:p>
        </w:tc>
        <w:tc>
          <w:tcPr>
            <w:tcW w:w="4770" w:type="dxa"/>
          </w:tcPr>
          <w:p w14:paraId="6AD63F8D" w14:textId="77777777" w:rsidR="001D5022" w:rsidRPr="002D01D9" w:rsidRDefault="001D5022"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sidRPr="002D01D9">
              <w:rPr>
                <w:rFonts w:ascii="Times New Roman" w:eastAsiaTheme="minorHAnsi" w:hAnsi="Times New Roman"/>
                <w:sz w:val="24"/>
                <w:szCs w:val="24"/>
                <w:lang w:val="fil-PH" w:eastAsia="en-US"/>
              </w:rPr>
              <w:t>This allows the admin to deactivate users account</w:t>
            </w:r>
          </w:p>
        </w:tc>
      </w:tr>
      <w:tr w:rsidR="00113086" w:rsidRPr="002D01D9" w14:paraId="0B0F95D6" w14:textId="77777777" w:rsidTr="002D01D9">
        <w:tc>
          <w:tcPr>
            <w:tcW w:w="2610" w:type="dxa"/>
          </w:tcPr>
          <w:p w14:paraId="16602424" w14:textId="77777777" w:rsidR="00113086" w:rsidRPr="002D01D9" w:rsidRDefault="00113086"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A</w:t>
            </w:r>
            <w:r w:rsidRPr="002D01D9">
              <w:rPr>
                <w:rFonts w:ascii="Times New Roman" w:eastAsiaTheme="minorHAnsi" w:hAnsi="Times New Roman"/>
                <w:sz w:val="24"/>
                <w:szCs w:val="24"/>
                <w:lang w:eastAsia="ar-SA"/>
              </w:rPr>
              <w:t>ctivate Account</w:t>
            </w:r>
          </w:p>
        </w:tc>
        <w:tc>
          <w:tcPr>
            <w:tcW w:w="4770" w:type="dxa"/>
          </w:tcPr>
          <w:p w14:paraId="01573EC4" w14:textId="77777777" w:rsidR="00113086" w:rsidRPr="002D01D9" w:rsidRDefault="00113086"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Pr>
                <w:rFonts w:ascii="Times New Roman" w:eastAsiaTheme="minorHAnsi" w:hAnsi="Times New Roman"/>
                <w:sz w:val="24"/>
                <w:szCs w:val="24"/>
                <w:lang w:val="fil-PH" w:eastAsia="en-US"/>
              </w:rPr>
              <w:t>This allows the admin to activate users account</w:t>
            </w:r>
          </w:p>
        </w:tc>
      </w:tr>
      <w:tr w:rsidR="00651C93" w:rsidRPr="002D01D9" w14:paraId="40927B8E" w14:textId="77777777" w:rsidTr="002D01D9">
        <w:tc>
          <w:tcPr>
            <w:tcW w:w="2610" w:type="dxa"/>
          </w:tcPr>
          <w:p w14:paraId="6FF3E1CC" w14:textId="77777777" w:rsidR="00651C93" w:rsidRPr="002D01D9"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Add Ads</w:t>
            </w:r>
          </w:p>
        </w:tc>
        <w:tc>
          <w:tcPr>
            <w:tcW w:w="4770" w:type="dxa"/>
          </w:tcPr>
          <w:p w14:paraId="7A2A3725" w14:textId="77777777" w:rsidR="00651C93" w:rsidRPr="002D01D9"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Pr>
                <w:rFonts w:ascii="Times New Roman" w:eastAsiaTheme="minorHAnsi" w:hAnsi="Times New Roman"/>
                <w:sz w:val="24"/>
                <w:szCs w:val="24"/>
                <w:lang w:val="fil-PH" w:eastAsia="en-US"/>
              </w:rPr>
              <w:t>This allows the admin to add advertisment to the system</w:t>
            </w:r>
          </w:p>
        </w:tc>
      </w:tr>
      <w:tr w:rsidR="00AB352C" w:rsidRPr="002D01D9" w14:paraId="4E61D0B4" w14:textId="77777777" w:rsidTr="002D01D9">
        <w:tc>
          <w:tcPr>
            <w:tcW w:w="2610" w:type="dxa"/>
          </w:tcPr>
          <w:p w14:paraId="4E9ACCD4" w14:textId="77777777" w:rsidR="00AB352C"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Edit Ads</w:t>
            </w:r>
          </w:p>
        </w:tc>
        <w:tc>
          <w:tcPr>
            <w:tcW w:w="4770" w:type="dxa"/>
          </w:tcPr>
          <w:p w14:paraId="23B0BD7B" w14:textId="77777777" w:rsidR="00AB352C" w:rsidRPr="002D01D9"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Pr>
                <w:rFonts w:ascii="Times New Roman" w:eastAsiaTheme="minorHAnsi" w:hAnsi="Times New Roman"/>
                <w:sz w:val="24"/>
                <w:szCs w:val="24"/>
                <w:lang w:val="fil-PH" w:eastAsia="en-US"/>
              </w:rPr>
              <w:t>This allows the admin to edit an specific ads</w:t>
            </w:r>
          </w:p>
        </w:tc>
      </w:tr>
      <w:tr w:rsidR="00AB352C" w:rsidRPr="002D01D9" w14:paraId="17A86A69" w14:textId="77777777" w:rsidTr="002D01D9">
        <w:tc>
          <w:tcPr>
            <w:tcW w:w="2610" w:type="dxa"/>
          </w:tcPr>
          <w:p w14:paraId="19906C00" w14:textId="77777777" w:rsidR="00AB352C"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Ads</w:t>
            </w:r>
          </w:p>
        </w:tc>
        <w:tc>
          <w:tcPr>
            <w:tcW w:w="4770" w:type="dxa"/>
          </w:tcPr>
          <w:p w14:paraId="548BF0F9" w14:textId="77777777" w:rsidR="00AB352C" w:rsidRPr="002D01D9" w:rsidRDefault="00AB352C" w:rsidP="002D01D9">
            <w:pPr>
              <w:tabs>
                <w:tab w:val="left" w:pos="720"/>
                <w:tab w:val="left" w:pos="5760"/>
              </w:tabs>
              <w:suppressAutoHyphens/>
              <w:spacing w:after="0" w:line="240" w:lineRule="auto"/>
              <w:ind w:right="720"/>
              <w:rPr>
                <w:rFonts w:ascii="Times New Roman" w:eastAsiaTheme="minorHAnsi" w:hAnsi="Times New Roman"/>
                <w:sz w:val="24"/>
                <w:szCs w:val="24"/>
                <w:lang w:val="fil-PH" w:eastAsia="en-US"/>
              </w:rPr>
            </w:pPr>
            <w:r>
              <w:rPr>
                <w:rFonts w:ascii="Times New Roman" w:eastAsiaTheme="minorHAnsi" w:hAnsi="Times New Roman"/>
                <w:sz w:val="24"/>
                <w:szCs w:val="24"/>
                <w:lang w:val="fil-PH" w:eastAsia="en-US"/>
              </w:rPr>
              <w:t>This allows the admin to delete the ads in the system</w:t>
            </w:r>
          </w:p>
        </w:tc>
      </w:tr>
      <w:tr w:rsidR="00C64549" w:rsidRPr="002D01D9" w14:paraId="14BDBAAF" w14:textId="77777777" w:rsidTr="002D01D9">
        <w:tc>
          <w:tcPr>
            <w:tcW w:w="2610" w:type="dxa"/>
          </w:tcPr>
          <w:p w14:paraId="3306EB7A"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t>View Active Users</w:t>
            </w:r>
          </w:p>
        </w:tc>
        <w:tc>
          <w:tcPr>
            <w:tcW w:w="4770" w:type="dxa"/>
          </w:tcPr>
          <w:p w14:paraId="2B847D0A"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t>This allows the admin to view list of active users of the system</w:t>
            </w:r>
          </w:p>
        </w:tc>
      </w:tr>
      <w:tr w:rsidR="009A5576" w:rsidRPr="002D01D9" w14:paraId="1C8AFAE1" w14:textId="77777777" w:rsidTr="002D01D9">
        <w:tc>
          <w:tcPr>
            <w:tcW w:w="2610" w:type="dxa"/>
          </w:tcPr>
          <w:p w14:paraId="4DAF7B14" w14:textId="77777777" w:rsidR="009A5576" w:rsidRPr="009A5576" w:rsidRDefault="009A5576" w:rsidP="00CE7554">
            <w:pPr>
              <w:rPr>
                <w:rFonts w:ascii="Times New Roman" w:hAnsi="Times New Roman"/>
                <w:sz w:val="24"/>
                <w:szCs w:val="24"/>
              </w:rPr>
            </w:pPr>
            <w:r w:rsidRPr="009A5576">
              <w:rPr>
                <w:rFonts w:ascii="Times New Roman" w:hAnsi="Times New Roman"/>
                <w:sz w:val="24"/>
                <w:szCs w:val="24"/>
              </w:rPr>
              <w:t>View Done Transaction</w:t>
            </w:r>
          </w:p>
        </w:tc>
        <w:tc>
          <w:tcPr>
            <w:tcW w:w="4770" w:type="dxa"/>
          </w:tcPr>
          <w:p w14:paraId="60118E3F" w14:textId="77777777" w:rsidR="009A5576" w:rsidRPr="009A5576" w:rsidRDefault="009A5576" w:rsidP="00CE7554">
            <w:pPr>
              <w:rPr>
                <w:rFonts w:ascii="Times New Roman" w:hAnsi="Times New Roman"/>
                <w:sz w:val="24"/>
                <w:szCs w:val="24"/>
              </w:rPr>
            </w:pPr>
            <w:r w:rsidRPr="009A5576">
              <w:rPr>
                <w:rFonts w:ascii="Times New Roman" w:hAnsi="Times New Roman"/>
                <w:sz w:val="24"/>
                <w:szCs w:val="24"/>
              </w:rPr>
              <w:t>This allows the seller to view list of done transaction</w:t>
            </w:r>
          </w:p>
        </w:tc>
      </w:tr>
      <w:tr w:rsidR="00C64549" w:rsidRPr="002D01D9" w14:paraId="54CC45FF" w14:textId="77777777" w:rsidTr="002D01D9">
        <w:tc>
          <w:tcPr>
            <w:tcW w:w="2610" w:type="dxa"/>
          </w:tcPr>
          <w:p w14:paraId="1AC7441C"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lastRenderedPageBreak/>
              <w:t>Filter report</w:t>
            </w:r>
          </w:p>
        </w:tc>
        <w:tc>
          <w:tcPr>
            <w:tcW w:w="4770" w:type="dxa"/>
          </w:tcPr>
          <w:p w14:paraId="698CACC1"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t>This allows the admin and buyer to filter report details</w:t>
            </w:r>
          </w:p>
        </w:tc>
      </w:tr>
      <w:tr w:rsidR="00C64549" w:rsidRPr="002D01D9" w14:paraId="0FE61052" w14:textId="77777777" w:rsidTr="00C64549">
        <w:trPr>
          <w:trHeight w:val="593"/>
        </w:trPr>
        <w:tc>
          <w:tcPr>
            <w:tcW w:w="2610" w:type="dxa"/>
          </w:tcPr>
          <w:p w14:paraId="3BA63854"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t>Export to PDF</w:t>
            </w:r>
          </w:p>
        </w:tc>
        <w:tc>
          <w:tcPr>
            <w:tcW w:w="4770" w:type="dxa"/>
          </w:tcPr>
          <w:p w14:paraId="72CBCF8C" w14:textId="77777777" w:rsidR="00C64549" w:rsidRPr="00C64549" w:rsidRDefault="00C64549" w:rsidP="00133A39">
            <w:pPr>
              <w:rPr>
                <w:rFonts w:ascii="Times New Roman" w:hAnsi="Times New Roman"/>
                <w:sz w:val="24"/>
                <w:szCs w:val="24"/>
              </w:rPr>
            </w:pPr>
            <w:r w:rsidRPr="00C64549">
              <w:rPr>
                <w:rFonts w:ascii="Times New Roman" w:hAnsi="Times New Roman"/>
                <w:sz w:val="24"/>
                <w:szCs w:val="24"/>
              </w:rPr>
              <w:t>This allows the admin and buyers to export the report to PDF format file</w:t>
            </w:r>
          </w:p>
        </w:tc>
      </w:tr>
    </w:tbl>
    <w:p w14:paraId="080CC0FB" w14:textId="77777777" w:rsidR="00113086" w:rsidRDefault="00113086" w:rsidP="00C75546">
      <w:pPr>
        <w:tabs>
          <w:tab w:val="left" w:pos="720"/>
          <w:tab w:val="left" w:pos="5760"/>
        </w:tabs>
        <w:suppressAutoHyphens/>
        <w:spacing w:after="0" w:line="360" w:lineRule="auto"/>
        <w:jc w:val="both"/>
        <w:rPr>
          <w:rFonts w:ascii="Times New Roman" w:hAnsi="Times New Roman"/>
          <w:sz w:val="24"/>
          <w:szCs w:val="24"/>
          <w:lang w:eastAsia="ar-SA"/>
        </w:rPr>
      </w:pPr>
    </w:p>
    <w:p w14:paraId="6C541095" w14:textId="77777777" w:rsidR="00C64549" w:rsidRPr="00C75546" w:rsidRDefault="00C64549" w:rsidP="00C75546">
      <w:pPr>
        <w:tabs>
          <w:tab w:val="left" w:pos="720"/>
          <w:tab w:val="left" w:pos="5760"/>
        </w:tabs>
        <w:suppressAutoHyphens/>
        <w:spacing w:after="0" w:line="360" w:lineRule="auto"/>
        <w:jc w:val="both"/>
        <w:rPr>
          <w:rFonts w:ascii="Times New Roman" w:hAnsi="Times New Roman"/>
          <w:sz w:val="24"/>
          <w:szCs w:val="24"/>
          <w:lang w:eastAsia="ar-SA"/>
        </w:rPr>
      </w:pPr>
    </w:p>
    <w:p w14:paraId="700D1531" w14:textId="77777777" w:rsidR="00C75546" w:rsidRPr="00C75546" w:rsidRDefault="00C75546" w:rsidP="00C75546">
      <w:pPr>
        <w:numPr>
          <w:ilvl w:val="2"/>
          <w:numId w:val="32"/>
        </w:numPr>
        <w:tabs>
          <w:tab w:val="left" w:pos="432"/>
          <w:tab w:val="left" w:pos="720"/>
          <w:tab w:val="left" w:pos="2160"/>
          <w:tab w:val="left" w:pos="5760"/>
        </w:tabs>
        <w:suppressAutoHyphens/>
        <w:spacing w:before="120" w:after="0" w:line="360" w:lineRule="auto"/>
        <w:ind w:left="1260" w:right="720"/>
        <w:jc w:val="both"/>
        <w:outlineLvl w:val="2"/>
        <w:rPr>
          <w:rFonts w:ascii="Times New Roman" w:hAnsi="Times New Roman"/>
          <w:b/>
          <w:sz w:val="24"/>
          <w:szCs w:val="24"/>
          <w:lang w:eastAsia="ar-SA"/>
        </w:rPr>
      </w:pPr>
      <w:bookmarkStart w:id="685" w:name="_Toc527307654"/>
      <w:bookmarkStart w:id="686" w:name="_Toc18490227"/>
      <w:bookmarkStart w:id="687" w:name="_Toc18490335"/>
      <w:bookmarkStart w:id="688" w:name="_Toc18759035"/>
      <w:bookmarkStart w:id="689" w:name="_Toc18759239"/>
      <w:bookmarkStart w:id="690" w:name="_Toc20084112"/>
      <w:bookmarkStart w:id="691" w:name="_Toc20084256"/>
      <w:bookmarkStart w:id="692" w:name="_Toc20084400"/>
      <w:bookmarkStart w:id="693" w:name="_Toc20085049"/>
      <w:bookmarkStart w:id="694" w:name="_Toc20085684"/>
      <w:bookmarkStart w:id="695" w:name="_Toc20677135"/>
      <w:bookmarkStart w:id="696" w:name="_Toc20895949"/>
      <w:bookmarkStart w:id="697" w:name="_Toc21594429"/>
      <w:bookmarkStart w:id="698" w:name="_Toc21594786"/>
      <w:r w:rsidRPr="00C75546">
        <w:rPr>
          <w:rFonts w:ascii="Times New Roman" w:hAnsi="Times New Roman"/>
          <w:b/>
          <w:sz w:val="24"/>
          <w:szCs w:val="24"/>
          <w:lang w:eastAsia="ar-SA"/>
        </w:rPr>
        <w:t>User Characteristics</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tbl>
      <w:tblPr>
        <w:tblW w:w="7380" w:type="dxa"/>
        <w:tblInd w:w="1345" w:type="dxa"/>
        <w:tblLayout w:type="fixed"/>
        <w:tblLook w:val="0000" w:firstRow="0" w:lastRow="0" w:firstColumn="0" w:lastColumn="0" w:noHBand="0" w:noVBand="0"/>
      </w:tblPr>
      <w:tblGrid>
        <w:gridCol w:w="1710"/>
        <w:gridCol w:w="2070"/>
        <w:gridCol w:w="3600"/>
      </w:tblGrid>
      <w:tr w:rsidR="00C75546" w:rsidRPr="002D01D9" w14:paraId="4875F4A6" w14:textId="77777777" w:rsidTr="00B9575F">
        <w:tc>
          <w:tcPr>
            <w:tcW w:w="1710" w:type="dxa"/>
            <w:tcBorders>
              <w:top w:val="single" w:sz="4" w:space="0" w:color="000000"/>
              <w:left w:val="single" w:sz="4" w:space="0" w:color="000000"/>
              <w:bottom w:val="single" w:sz="4" w:space="0" w:color="000000"/>
            </w:tcBorders>
            <w:shd w:val="clear" w:color="auto" w:fill="auto"/>
          </w:tcPr>
          <w:p w14:paraId="40F2FCC0" w14:textId="77777777" w:rsidR="00C75546" w:rsidRPr="00C75546" w:rsidRDefault="00C75546" w:rsidP="00C75546">
            <w:pPr>
              <w:tabs>
                <w:tab w:val="left" w:pos="0"/>
              </w:tabs>
              <w:suppressAutoHyphens/>
              <w:spacing w:after="0" w:line="240" w:lineRule="auto"/>
              <w:jc w:val="center"/>
              <w:rPr>
                <w:rFonts w:ascii="Times New Roman" w:eastAsia="Times New Roman" w:hAnsi="Times New Roman"/>
                <w:b/>
                <w:color w:val="000000"/>
                <w:sz w:val="24"/>
                <w:szCs w:val="24"/>
                <w:lang w:val="fil-PH" w:eastAsia="ar-SA"/>
              </w:rPr>
            </w:pPr>
            <w:r w:rsidRPr="00C75546">
              <w:rPr>
                <w:rFonts w:ascii="Times New Roman" w:eastAsia="Times New Roman" w:hAnsi="Times New Roman"/>
                <w:b/>
                <w:color w:val="000000"/>
                <w:sz w:val="24"/>
                <w:szCs w:val="24"/>
                <w:lang w:val="fil-PH" w:eastAsia="ar-SA"/>
              </w:rPr>
              <w:t>User</w:t>
            </w:r>
          </w:p>
        </w:tc>
        <w:tc>
          <w:tcPr>
            <w:tcW w:w="2070" w:type="dxa"/>
            <w:tcBorders>
              <w:top w:val="single" w:sz="4" w:space="0" w:color="000000"/>
              <w:left w:val="single" w:sz="4" w:space="0" w:color="000000"/>
              <w:bottom w:val="single" w:sz="4" w:space="0" w:color="000000"/>
            </w:tcBorders>
            <w:shd w:val="clear" w:color="auto" w:fill="auto"/>
          </w:tcPr>
          <w:p w14:paraId="44D726A5" w14:textId="77777777" w:rsidR="00C75546" w:rsidRPr="00C75546" w:rsidRDefault="00C75546" w:rsidP="00C75546">
            <w:pPr>
              <w:tabs>
                <w:tab w:val="left" w:pos="0"/>
              </w:tabs>
              <w:suppressAutoHyphens/>
              <w:spacing w:after="0" w:line="240" w:lineRule="auto"/>
              <w:jc w:val="center"/>
              <w:rPr>
                <w:rFonts w:ascii="Times New Roman" w:eastAsia="Times New Roman" w:hAnsi="Times New Roman"/>
                <w:b/>
                <w:color w:val="000000"/>
                <w:sz w:val="24"/>
                <w:szCs w:val="24"/>
                <w:lang w:val="fil-PH" w:eastAsia="ar-SA"/>
              </w:rPr>
            </w:pPr>
            <w:r w:rsidRPr="00C75546">
              <w:rPr>
                <w:rFonts w:ascii="Times New Roman" w:eastAsia="Times New Roman" w:hAnsi="Times New Roman"/>
                <w:b/>
                <w:color w:val="000000"/>
                <w:sz w:val="24"/>
                <w:szCs w:val="24"/>
                <w:lang w:val="fil-PH" w:eastAsia="ar-SA"/>
              </w:rPr>
              <w:t>Description</w:t>
            </w:r>
          </w:p>
        </w:tc>
        <w:tc>
          <w:tcPr>
            <w:tcW w:w="3600" w:type="dxa"/>
            <w:tcBorders>
              <w:top w:val="single" w:sz="4" w:space="0" w:color="000000"/>
              <w:left w:val="single" w:sz="4" w:space="0" w:color="000000"/>
              <w:bottom w:val="single" w:sz="4" w:space="0" w:color="000000"/>
              <w:right w:val="single" w:sz="4" w:space="0" w:color="000000"/>
            </w:tcBorders>
            <w:shd w:val="clear" w:color="auto" w:fill="auto"/>
          </w:tcPr>
          <w:p w14:paraId="0CF25A11" w14:textId="77777777" w:rsidR="00C75546" w:rsidRPr="00C75546" w:rsidRDefault="00C75546" w:rsidP="00C75546">
            <w:pPr>
              <w:tabs>
                <w:tab w:val="left" w:pos="0"/>
              </w:tabs>
              <w:suppressAutoHyphens/>
              <w:spacing w:after="0" w:line="240" w:lineRule="auto"/>
              <w:jc w:val="center"/>
              <w:rPr>
                <w:rFonts w:ascii="Times New Roman" w:eastAsia="Times New Roman" w:hAnsi="Times New Roman"/>
                <w:color w:val="000000"/>
                <w:sz w:val="24"/>
                <w:szCs w:val="20"/>
                <w:lang w:val="fil-PH" w:eastAsia="ar-SA"/>
              </w:rPr>
            </w:pPr>
            <w:r w:rsidRPr="00C75546">
              <w:rPr>
                <w:rFonts w:ascii="Times New Roman" w:eastAsia="Times New Roman" w:hAnsi="Times New Roman"/>
                <w:b/>
                <w:color w:val="000000"/>
                <w:sz w:val="24"/>
                <w:szCs w:val="24"/>
                <w:lang w:val="fil-PH" w:eastAsia="ar-SA"/>
              </w:rPr>
              <w:t>Functions</w:t>
            </w:r>
          </w:p>
        </w:tc>
      </w:tr>
      <w:tr w:rsidR="00C75546" w:rsidRPr="002D01D9" w14:paraId="6C9FC85A" w14:textId="77777777" w:rsidTr="00B9575F">
        <w:tc>
          <w:tcPr>
            <w:tcW w:w="1710" w:type="dxa"/>
            <w:tcBorders>
              <w:top w:val="single" w:sz="4" w:space="0" w:color="000000"/>
              <w:left w:val="single" w:sz="4" w:space="0" w:color="000000"/>
              <w:bottom w:val="single" w:sz="4" w:space="0" w:color="000000"/>
            </w:tcBorders>
            <w:shd w:val="clear" w:color="auto" w:fill="auto"/>
          </w:tcPr>
          <w:p w14:paraId="7037602A" w14:textId="77777777" w:rsidR="00C75546" w:rsidRPr="00C75546" w:rsidRDefault="00C75546" w:rsidP="00C75546">
            <w:pPr>
              <w:tabs>
                <w:tab w:val="left" w:pos="0"/>
              </w:tabs>
              <w:suppressAutoHyphens/>
              <w:spacing w:after="0" w:line="240" w:lineRule="auto"/>
              <w:rPr>
                <w:rFonts w:ascii="Times New Roman" w:eastAsia="Times New Roman" w:hAnsi="Times New Roman"/>
                <w:b/>
                <w:color w:val="000000"/>
                <w:sz w:val="24"/>
                <w:szCs w:val="24"/>
                <w:lang w:val="fil-PH" w:eastAsia="ar-SA"/>
              </w:rPr>
            </w:pPr>
            <w:r w:rsidRPr="00C75546">
              <w:rPr>
                <w:rFonts w:ascii="Times New Roman" w:eastAsia="Times New Roman" w:hAnsi="Times New Roman"/>
                <w:b/>
                <w:color w:val="000000"/>
                <w:sz w:val="24"/>
                <w:szCs w:val="24"/>
                <w:lang w:val="fil-PH" w:eastAsia="ar-SA"/>
              </w:rPr>
              <w:t>Administrator</w:t>
            </w:r>
          </w:p>
        </w:tc>
        <w:tc>
          <w:tcPr>
            <w:tcW w:w="2070" w:type="dxa"/>
            <w:tcBorders>
              <w:top w:val="single" w:sz="4" w:space="0" w:color="000000"/>
              <w:left w:val="single" w:sz="4" w:space="0" w:color="000000"/>
              <w:bottom w:val="single" w:sz="4" w:space="0" w:color="000000"/>
            </w:tcBorders>
            <w:shd w:val="clear" w:color="auto" w:fill="auto"/>
          </w:tcPr>
          <w:p w14:paraId="17711FA0"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Responsible for verification and file maintenance of the system</w:t>
            </w:r>
          </w:p>
        </w:tc>
        <w:tc>
          <w:tcPr>
            <w:tcW w:w="3600" w:type="dxa"/>
            <w:tcBorders>
              <w:top w:val="single" w:sz="4" w:space="0" w:color="000000"/>
              <w:left w:val="single" w:sz="4" w:space="0" w:color="000000"/>
              <w:bottom w:val="single" w:sz="4" w:space="0" w:color="000000"/>
              <w:right w:val="single" w:sz="4" w:space="0" w:color="000000"/>
            </w:tcBorders>
            <w:shd w:val="clear" w:color="auto" w:fill="auto"/>
          </w:tcPr>
          <w:p w14:paraId="69D6F40C" w14:textId="77777777" w:rsidR="00C75546" w:rsidRPr="00C75546" w:rsidRDefault="00C75546" w:rsidP="00C75546">
            <w:pPr>
              <w:numPr>
                <w:ilvl w:val="0"/>
                <w:numId w:val="16"/>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Log-in</w:t>
            </w:r>
          </w:p>
          <w:p w14:paraId="765D4FAA" w14:textId="77777777" w:rsidR="00C75546" w:rsidRPr="00C75546" w:rsidRDefault="00C75546" w:rsidP="00C75546">
            <w:pPr>
              <w:numPr>
                <w:ilvl w:val="0"/>
                <w:numId w:val="16"/>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Approving registration of companies</w:t>
            </w:r>
          </w:p>
          <w:p w14:paraId="74C62EC1" w14:textId="77777777" w:rsidR="00C75546" w:rsidRDefault="00C75546" w:rsidP="00C75546">
            <w:pPr>
              <w:numPr>
                <w:ilvl w:val="0"/>
                <w:numId w:val="16"/>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Viewing list of accounts</w:t>
            </w:r>
          </w:p>
          <w:p w14:paraId="71FCA802" w14:textId="77777777" w:rsidR="00FE79DA" w:rsidRPr="00C75546" w:rsidRDefault="00FE79DA" w:rsidP="00C75546">
            <w:pPr>
              <w:numPr>
                <w:ilvl w:val="0"/>
                <w:numId w:val="16"/>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Pr>
                <w:rFonts w:ascii="Times New Roman" w:eastAsia="Times New Roman" w:hAnsi="Times New Roman"/>
                <w:color w:val="000000"/>
                <w:sz w:val="24"/>
                <w:szCs w:val="24"/>
                <w:lang w:val="fil-PH" w:eastAsia="ar-SA"/>
              </w:rPr>
              <w:t>Adding admin account</w:t>
            </w:r>
          </w:p>
          <w:p w14:paraId="04C64559" w14:textId="77777777" w:rsidR="00C75546" w:rsidRPr="00C75546" w:rsidRDefault="00C75546" w:rsidP="00C75546">
            <w:pPr>
              <w:numPr>
                <w:ilvl w:val="0"/>
                <w:numId w:val="16"/>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 xml:space="preserve">Report generation such as active users </w:t>
            </w:r>
          </w:p>
          <w:p w14:paraId="455F1B1C" w14:textId="77777777" w:rsidR="00C75546" w:rsidRPr="00C75546" w:rsidRDefault="00C75546" w:rsidP="00C75546">
            <w:pPr>
              <w:tabs>
                <w:tab w:val="left" w:pos="0"/>
                <w:tab w:val="left" w:pos="720"/>
                <w:tab w:val="left" w:pos="5760"/>
              </w:tabs>
              <w:suppressAutoHyphens/>
              <w:spacing w:after="0" w:line="240" w:lineRule="auto"/>
              <w:ind w:left="360" w:right="720"/>
              <w:rPr>
                <w:rFonts w:ascii="Times New Roman" w:eastAsia="Times New Roman" w:hAnsi="Times New Roman"/>
                <w:color w:val="000000"/>
                <w:sz w:val="24"/>
                <w:szCs w:val="24"/>
                <w:lang w:val="fil-PH" w:eastAsia="ar-SA"/>
              </w:rPr>
            </w:pPr>
          </w:p>
        </w:tc>
      </w:tr>
      <w:tr w:rsidR="00C75546" w:rsidRPr="002D01D9" w14:paraId="4D4B4B56" w14:textId="77777777" w:rsidTr="00B9575F">
        <w:trPr>
          <w:trHeight w:val="800"/>
        </w:trPr>
        <w:tc>
          <w:tcPr>
            <w:tcW w:w="1710" w:type="dxa"/>
            <w:tcBorders>
              <w:top w:val="single" w:sz="4" w:space="0" w:color="000000"/>
              <w:left w:val="single" w:sz="4" w:space="0" w:color="000000"/>
              <w:bottom w:val="single" w:sz="4" w:space="0" w:color="000000"/>
            </w:tcBorders>
            <w:shd w:val="clear" w:color="auto" w:fill="auto"/>
          </w:tcPr>
          <w:p w14:paraId="48D613F7"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r w:rsidRPr="00C75546">
              <w:rPr>
                <w:rFonts w:ascii="Times New Roman" w:eastAsia="Times New Roman" w:hAnsi="Times New Roman"/>
                <w:b/>
                <w:color w:val="000000"/>
                <w:sz w:val="24"/>
                <w:szCs w:val="24"/>
                <w:lang w:val="fil-PH" w:eastAsia="ar-SA"/>
              </w:rPr>
              <w:t>Buyer</w:t>
            </w:r>
          </w:p>
        </w:tc>
        <w:tc>
          <w:tcPr>
            <w:tcW w:w="2070" w:type="dxa"/>
            <w:tcBorders>
              <w:top w:val="single" w:sz="4" w:space="0" w:color="000000"/>
              <w:left w:val="single" w:sz="4" w:space="0" w:color="000000"/>
              <w:bottom w:val="single" w:sz="4" w:space="0" w:color="000000"/>
            </w:tcBorders>
            <w:shd w:val="clear" w:color="auto" w:fill="auto"/>
          </w:tcPr>
          <w:p w14:paraId="57C8BA87"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Companies the collects recyclable materials such as junk shop</w:t>
            </w:r>
          </w:p>
        </w:tc>
        <w:tc>
          <w:tcPr>
            <w:tcW w:w="3600" w:type="dxa"/>
            <w:tcBorders>
              <w:top w:val="single" w:sz="4" w:space="0" w:color="000000"/>
              <w:left w:val="single" w:sz="4" w:space="0" w:color="000000"/>
              <w:bottom w:val="single" w:sz="4" w:space="0" w:color="000000"/>
              <w:right w:val="single" w:sz="4" w:space="0" w:color="000000"/>
            </w:tcBorders>
            <w:shd w:val="clear" w:color="auto" w:fill="auto"/>
          </w:tcPr>
          <w:p w14:paraId="4AA8B80A" w14:textId="77777777" w:rsidR="00C75546" w:rsidRPr="00C75546" w:rsidRDefault="00C75546"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Registration</w:t>
            </w:r>
          </w:p>
          <w:p w14:paraId="45A94028" w14:textId="77777777" w:rsidR="00C75546" w:rsidRPr="00C75546" w:rsidRDefault="00C75546"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Log-in</w:t>
            </w:r>
          </w:p>
          <w:p w14:paraId="090F2749" w14:textId="77777777" w:rsidR="00C75546" w:rsidRPr="00C75546" w:rsidRDefault="00C75546"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Update Profile</w:t>
            </w:r>
          </w:p>
          <w:p w14:paraId="2562CC73" w14:textId="77777777" w:rsidR="00C75546" w:rsidRPr="00C75546" w:rsidRDefault="00BB7DA8"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Pr>
                <w:rFonts w:ascii="Times New Roman" w:eastAsia="Times New Roman" w:hAnsi="Times New Roman"/>
                <w:color w:val="000000"/>
                <w:sz w:val="24"/>
                <w:szCs w:val="24"/>
                <w:lang w:val="fil-PH" w:eastAsia="ar-SA"/>
              </w:rPr>
              <w:t xml:space="preserve">Acceptposted recyclable materials </w:t>
            </w:r>
          </w:p>
          <w:p w14:paraId="5A4A22B4" w14:textId="77777777" w:rsidR="00C75546" w:rsidRPr="00C75546" w:rsidRDefault="00C75546"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Offer bid to posted recyclable materials to buy</w:t>
            </w:r>
          </w:p>
          <w:p w14:paraId="692245CE" w14:textId="77777777" w:rsidR="00C75546" w:rsidRPr="00C75546" w:rsidRDefault="00C75546" w:rsidP="00C75546">
            <w:pPr>
              <w:numPr>
                <w:ilvl w:val="0"/>
                <w:numId w:val="17"/>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Report generation such as history of collected recyclable materials</w:t>
            </w:r>
          </w:p>
          <w:p w14:paraId="62DCD7AF"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p>
        </w:tc>
      </w:tr>
      <w:tr w:rsidR="00C75546" w:rsidRPr="002D01D9" w14:paraId="07260860" w14:textId="77777777" w:rsidTr="00B9575F">
        <w:trPr>
          <w:trHeight w:val="539"/>
        </w:trPr>
        <w:tc>
          <w:tcPr>
            <w:tcW w:w="1710" w:type="dxa"/>
            <w:tcBorders>
              <w:top w:val="single" w:sz="4" w:space="0" w:color="000000"/>
              <w:left w:val="single" w:sz="4" w:space="0" w:color="000000"/>
              <w:bottom w:val="single" w:sz="4" w:space="0" w:color="000000"/>
            </w:tcBorders>
            <w:shd w:val="clear" w:color="auto" w:fill="auto"/>
          </w:tcPr>
          <w:p w14:paraId="5C95F842"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r w:rsidRPr="00C75546">
              <w:rPr>
                <w:rFonts w:ascii="Times New Roman" w:eastAsia="Times New Roman" w:hAnsi="Times New Roman"/>
                <w:b/>
                <w:color w:val="000000"/>
                <w:sz w:val="24"/>
                <w:szCs w:val="24"/>
                <w:lang w:val="fil-PH" w:eastAsia="ar-SA"/>
              </w:rPr>
              <w:t>Seller</w:t>
            </w:r>
          </w:p>
        </w:tc>
        <w:tc>
          <w:tcPr>
            <w:tcW w:w="2070" w:type="dxa"/>
            <w:tcBorders>
              <w:top w:val="single" w:sz="4" w:space="0" w:color="000000"/>
              <w:left w:val="single" w:sz="4" w:space="0" w:color="000000"/>
              <w:bottom w:val="single" w:sz="4" w:space="0" w:color="000000"/>
            </w:tcBorders>
            <w:shd w:val="clear" w:color="auto" w:fill="auto"/>
          </w:tcPr>
          <w:p w14:paraId="0061E9E7" w14:textId="77777777" w:rsidR="00C75546" w:rsidRPr="00C75546" w:rsidRDefault="00C75546" w:rsidP="00C75546">
            <w:pPr>
              <w:tabs>
                <w:tab w:val="left" w:pos="0"/>
              </w:tabs>
              <w:suppressAutoHyphens/>
              <w:spacing w:after="0" w:line="240" w:lineRule="auto"/>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Residents and other establishment that want to sell recyclable materials</w:t>
            </w:r>
          </w:p>
        </w:tc>
        <w:tc>
          <w:tcPr>
            <w:tcW w:w="3600" w:type="dxa"/>
            <w:tcBorders>
              <w:top w:val="single" w:sz="4" w:space="0" w:color="000000"/>
              <w:left w:val="single" w:sz="4" w:space="0" w:color="000000"/>
              <w:bottom w:val="single" w:sz="4" w:space="0" w:color="000000"/>
              <w:right w:val="single" w:sz="4" w:space="0" w:color="000000"/>
            </w:tcBorders>
            <w:shd w:val="clear" w:color="auto" w:fill="auto"/>
          </w:tcPr>
          <w:p w14:paraId="4756E1F0" w14:textId="77777777" w:rsidR="00C75546" w:rsidRPr="00C75546" w:rsidRDefault="00C75546"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Registration</w:t>
            </w:r>
          </w:p>
          <w:p w14:paraId="6B2695AB" w14:textId="77777777" w:rsidR="00C75546" w:rsidRPr="00C75546" w:rsidRDefault="00C75546"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Log-in</w:t>
            </w:r>
          </w:p>
          <w:p w14:paraId="4248B569" w14:textId="77777777" w:rsidR="00C75546" w:rsidRDefault="00C75546"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Update profile</w:t>
            </w:r>
          </w:p>
          <w:p w14:paraId="7A645362" w14:textId="77777777" w:rsidR="001A4A72" w:rsidRDefault="001A4A72"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Pr>
                <w:rFonts w:ascii="Times New Roman" w:eastAsia="Times New Roman" w:hAnsi="Times New Roman"/>
                <w:color w:val="000000"/>
                <w:sz w:val="24"/>
                <w:szCs w:val="24"/>
                <w:lang w:val="fil-PH" w:eastAsia="ar-SA"/>
              </w:rPr>
              <w:t>Post direct sell</w:t>
            </w:r>
          </w:p>
          <w:p w14:paraId="75DFD96C" w14:textId="77777777" w:rsidR="001A4A72" w:rsidRPr="00C75546" w:rsidRDefault="001A4A72"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Pr>
                <w:rFonts w:ascii="Times New Roman" w:eastAsia="Times New Roman" w:hAnsi="Times New Roman"/>
                <w:color w:val="000000"/>
                <w:sz w:val="24"/>
                <w:szCs w:val="24"/>
                <w:lang w:val="fil-PH" w:eastAsia="ar-SA"/>
              </w:rPr>
              <w:t>Post recyclable materials for bidding</w:t>
            </w:r>
          </w:p>
          <w:p w14:paraId="27A50A22" w14:textId="77777777" w:rsidR="00C75546" w:rsidRPr="00C75546" w:rsidRDefault="00C75546"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Post recyclable materials to sell</w:t>
            </w:r>
          </w:p>
          <w:p w14:paraId="0182849C" w14:textId="77777777" w:rsidR="00C75546" w:rsidRPr="00C75546" w:rsidRDefault="00C75546" w:rsidP="00C75546">
            <w:pPr>
              <w:numPr>
                <w:ilvl w:val="0"/>
                <w:numId w:val="18"/>
              </w:numPr>
              <w:tabs>
                <w:tab w:val="left" w:pos="0"/>
                <w:tab w:val="left" w:pos="720"/>
                <w:tab w:val="left" w:pos="5760"/>
              </w:tabs>
              <w:suppressAutoHyphens/>
              <w:spacing w:after="0" w:line="240" w:lineRule="auto"/>
              <w:ind w:right="720"/>
              <w:rPr>
                <w:rFonts w:ascii="Times New Roman" w:eastAsia="Times New Roman" w:hAnsi="Times New Roman"/>
                <w:color w:val="000000"/>
                <w:sz w:val="24"/>
                <w:szCs w:val="24"/>
                <w:lang w:val="fil-PH" w:eastAsia="ar-SA"/>
              </w:rPr>
            </w:pPr>
            <w:r w:rsidRPr="00C75546">
              <w:rPr>
                <w:rFonts w:ascii="Times New Roman" w:eastAsia="Times New Roman" w:hAnsi="Times New Roman"/>
                <w:color w:val="000000"/>
                <w:sz w:val="24"/>
                <w:szCs w:val="24"/>
                <w:lang w:val="fil-PH" w:eastAsia="ar-SA"/>
              </w:rPr>
              <w:t xml:space="preserve">Accept bid from </w:t>
            </w:r>
            <w:r w:rsidRPr="00C75546">
              <w:rPr>
                <w:rFonts w:ascii="Times New Roman" w:eastAsia="Times New Roman" w:hAnsi="Times New Roman"/>
                <w:color w:val="000000"/>
                <w:sz w:val="24"/>
                <w:szCs w:val="24"/>
                <w:lang w:val="fil-PH" w:eastAsia="ar-SA"/>
              </w:rPr>
              <w:lastRenderedPageBreak/>
              <w:t>one company that offer bid</w:t>
            </w:r>
          </w:p>
        </w:tc>
      </w:tr>
    </w:tbl>
    <w:p w14:paraId="591C0B17" w14:textId="77777777" w:rsidR="00C75546" w:rsidRDefault="00C75546" w:rsidP="00C75546">
      <w:pPr>
        <w:tabs>
          <w:tab w:val="left" w:pos="720"/>
          <w:tab w:val="left" w:pos="5760"/>
        </w:tabs>
        <w:suppressAutoHyphens/>
        <w:spacing w:after="0" w:line="360" w:lineRule="auto"/>
        <w:jc w:val="both"/>
        <w:rPr>
          <w:rFonts w:ascii="Times New Roman" w:hAnsi="Times New Roman"/>
          <w:sz w:val="24"/>
          <w:szCs w:val="24"/>
          <w:lang w:eastAsia="ar-SA"/>
        </w:rPr>
      </w:pPr>
    </w:p>
    <w:p w14:paraId="23E249E3" w14:textId="77777777" w:rsidR="001A67B0" w:rsidRPr="00C75546" w:rsidRDefault="001A67B0" w:rsidP="00C75546">
      <w:pPr>
        <w:tabs>
          <w:tab w:val="left" w:pos="720"/>
          <w:tab w:val="left" w:pos="5760"/>
        </w:tabs>
        <w:suppressAutoHyphens/>
        <w:spacing w:after="0" w:line="360" w:lineRule="auto"/>
        <w:jc w:val="both"/>
        <w:rPr>
          <w:rFonts w:ascii="Times New Roman" w:hAnsi="Times New Roman"/>
          <w:sz w:val="24"/>
          <w:szCs w:val="24"/>
          <w:lang w:eastAsia="ar-SA"/>
        </w:rPr>
      </w:pPr>
    </w:p>
    <w:p w14:paraId="3B394110" w14:textId="77777777" w:rsidR="00C75546" w:rsidRPr="00C75546" w:rsidRDefault="00C75546" w:rsidP="00C75546">
      <w:pPr>
        <w:numPr>
          <w:ilvl w:val="2"/>
          <w:numId w:val="32"/>
        </w:numPr>
        <w:tabs>
          <w:tab w:val="left" w:pos="432"/>
          <w:tab w:val="left" w:pos="720"/>
          <w:tab w:val="left" w:pos="2160"/>
          <w:tab w:val="left" w:pos="5760"/>
        </w:tabs>
        <w:suppressAutoHyphens/>
        <w:spacing w:after="80" w:line="360" w:lineRule="auto"/>
        <w:ind w:left="1260" w:right="720"/>
        <w:jc w:val="both"/>
        <w:outlineLvl w:val="2"/>
        <w:rPr>
          <w:rFonts w:ascii="Times New Roman" w:hAnsi="Times New Roman"/>
          <w:b/>
          <w:sz w:val="24"/>
          <w:szCs w:val="24"/>
          <w:lang w:eastAsia="ar-SA"/>
        </w:rPr>
      </w:pPr>
      <w:bookmarkStart w:id="699" w:name="_Toc527307655"/>
      <w:bookmarkStart w:id="700" w:name="_Toc18490228"/>
      <w:bookmarkStart w:id="701" w:name="_Toc18490336"/>
      <w:bookmarkStart w:id="702" w:name="_Toc18759036"/>
      <w:bookmarkStart w:id="703" w:name="_Toc18759240"/>
      <w:bookmarkStart w:id="704" w:name="_Toc20084113"/>
      <w:bookmarkStart w:id="705" w:name="_Toc20084257"/>
      <w:bookmarkStart w:id="706" w:name="_Toc20084401"/>
      <w:bookmarkStart w:id="707" w:name="_Toc20085050"/>
      <w:bookmarkStart w:id="708" w:name="_Toc20085685"/>
      <w:bookmarkStart w:id="709" w:name="_Toc20677136"/>
      <w:bookmarkStart w:id="710" w:name="_Toc20895950"/>
      <w:bookmarkStart w:id="711" w:name="_Toc21594430"/>
      <w:bookmarkStart w:id="712" w:name="_Toc21594787"/>
      <w:r w:rsidRPr="00C75546">
        <w:rPr>
          <w:rFonts w:ascii="Times New Roman" w:hAnsi="Times New Roman"/>
          <w:b/>
          <w:sz w:val="24"/>
          <w:szCs w:val="24"/>
          <w:lang w:eastAsia="ar-SA"/>
        </w:rPr>
        <w:t>Assumptions and Dependencies</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1E81D41D" w14:textId="77777777" w:rsidR="00C75546" w:rsidRPr="00C75546" w:rsidRDefault="00C75546" w:rsidP="00F613A9">
      <w:pPr>
        <w:numPr>
          <w:ilvl w:val="0"/>
          <w:numId w:val="65"/>
        </w:numPr>
        <w:suppressAutoHyphens/>
        <w:spacing w:after="0" w:line="360" w:lineRule="auto"/>
        <w:ind w:left="1985" w:right="720" w:hanging="90"/>
        <w:jc w:val="both"/>
        <w:rPr>
          <w:rFonts w:ascii="Times New Roman" w:eastAsia="Times New Roman" w:hAnsi="Times New Roman"/>
          <w:color w:val="000000"/>
          <w:sz w:val="24"/>
          <w:szCs w:val="24"/>
          <w:lang w:eastAsia="ar-SA"/>
        </w:rPr>
      </w:pPr>
      <w:bookmarkStart w:id="713" w:name="_Toc527307656"/>
      <w:r w:rsidRPr="00C75546">
        <w:rPr>
          <w:rFonts w:ascii="Times New Roman" w:eastAsia="Times New Roman" w:hAnsi="Times New Roman"/>
          <w:color w:val="000000"/>
          <w:sz w:val="24"/>
          <w:szCs w:val="24"/>
          <w:lang w:eastAsia="ar-SA"/>
        </w:rPr>
        <w:t xml:space="preserve">All those who are not yet logged in cannot access the </w:t>
      </w:r>
      <w:r w:rsidR="005C5378">
        <w:rPr>
          <w:rFonts w:ascii="Times New Roman" w:eastAsia="Times New Roman" w:hAnsi="Times New Roman"/>
          <w:color w:val="000000"/>
          <w:sz w:val="24"/>
          <w:szCs w:val="24"/>
          <w:lang w:eastAsia="ar-SA"/>
        </w:rPr>
        <w:br/>
      </w:r>
      <w:r w:rsidRPr="00C75546">
        <w:rPr>
          <w:rFonts w:ascii="Times New Roman" w:eastAsia="Times New Roman" w:hAnsi="Times New Roman"/>
          <w:color w:val="000000"/>
          <w:sz w:val="24"/>
          <w:szCs w:val="24"/>
          <w:lang w:eastAsia="ar-SA"/>
        </w:rPr>
        <w:t>system otherwise they are prompted to create account.</w:t>
      </w:r>
    </w:p>
    <w:p w14:paraId="75B31314" w14:textId="77777777" w:rsidR="00C75546" w:rsidRPr="00C75546" w:rsidRDefault="00C75546" w:rsidP="005C5378">
      <w:pPr>
        <w:numPr>
          <w:ilvl w:val="0"/>
          <w:numId w:val="65"/>
        </w:numPr>
        <w:tabs>
          <w:tab w:val="left" w:pos="0"/>
          <w:tab w:val="left" w:pos="720"/>
        </w:tabs>
        <w:suppressAutoHyphens/>
        <w:spacing w:after="0" w:line="360" w:lineRule="auto"/>
        <w:ind w:right="720" w:firstLine="1170"/>
        <w:jc w:val="both"/>
        <w:rPr>
          <w:rFonts w:ascii="Times New Roman" w:eastAsia="Times New Roman" w:hAnsi="Times New Roman"/>
          <w:color w:val="000000"/>
          <w:sz w:val="24"/>
          <w:szCs w:val="24"/>
          <w:lang w:eastAsia="ar-SA"/>
        </w:rPr>
      </w:pPr>
      <w:r w:rsidRPr="00C75546">
        <w:rPr>
          <w:rFonts w:ascii="Times New Roman" w:eastAsia="Times New Roman" w:hAnsi="Times New Roman"/>
          <w:color w:val="000000"/>
          <w:sz w:val="24"/>
          <w:szCs w:val="24"/>
          <w:lang w:eastAsia="ar-SA"/>
        </w:rPr>
        <w:t>Devices must be in its minimum specification.</w:t>
      </w:r>
    </w:p>
    <w:p w14:paraId="71EFEF75" w14:textId="77777777" w:rsidR="00C75546" w:rsidRPr="00C75546" w:rsidRDefault="00C75546" w:rsidP="005C5378">
      <w:pPr>
        <w:numPr>
          <w:ilvl w:val="0"/>
          <w:numId w:val="65"/>
        </w:numPr>
        <w:tabs>
          <w:tab w:val="left" w:pos="0"/>
          <w:tab w:val="left" w:pos="720"/>
        </w:tabs>
        <w:suppressAutoHyphens/>
        <w:spacing w:after="0" w:line="360" w:lineRule="auto"/>
        <w:ind w:right="720" w:firstLine="1170"/>
        <w:jc w:val="both"/>
        <w:rPr>
          <w:rFonts w:ascii="Times New Roman" w:eastAsia="Times New Roman" w:hAnsi="Times New Roman"/>
          <w:color w:val="000000"/>
          <w:sz w:val="24"/>
          <w:szCs w:val="24"/>
          <w:lang w:eastAsia="ar-SA"/>
        </w:rPr>
      </w:pPr>
      <w:r w:rsidRPr="00C75546">
        <w:rPr>
          <w:rFonts w:ascii="Times New Roman" w:eastAsia="Times New Roman" w:hAnsi="Times New Roman"/>
          <w:color w:val="000000"/>
          <w:sz w:val="24"/>
          <w:szCs w:val="24"/>
          <w:lang w:eastAsia="ar-SA"/>
        </w:rPr>
        <w:t>Users’ information should be updated constantly.</w:t>
      </w:r>
    </w:p>
    <w:p w14:paraId="1CC24BD3" w14:textId="77777777" w:rsidR="00C75546" w:rsidRPr="001A3153" w:rsidRDefault="00C75546" w:rsidP="0086433B">
      <w:pPr>
        <w:numPr>
          <w:ilvl w:val="0"/>
          <w:numId w:val="65"/>
        </w:numPr>
        <w:suppressAutoHyphens/>
        <w:spacing w:after="0" w:line="360" w:lineRule="auto"/>
        <w:ind w:left="2070" w:right="720" w:hanging="180"/>
        <w:jc w:val="both"/>
        <w:rPr>
          <w:rFonts w:ascii="Times New Roman" w:eastAsia="Times New Roman" w:hAnsi="Times New Roman"/>
          <w:color w:val="000000"/>
          <w:sz w:val="24"/>
          <w:szCs w:val="24"/>
          <w:lang w:eastAsia="ar-SA"/>
        </w:rPr>
      </w:pPr>
      <w:r w:rsidRPr="00C75546">
        <w:rPr>
          <w:rFonts w:ascii="Times New Roman" w:eastAsia="Times New Roman" w:hAnsi="Times New Roman"/>
          <w:color w:val="000000"/>
          <w:sz w:val="24"/>
          <w:szCs w:val="24"/>
          <w:lang w:eastAsia="ar-SA"/>
        </w:rPr>
        <w:t xml:space="preserve">The system design and some of the defined requirements </w:t>
      </w:r>
      <w:r w:rsidR="005C5378">
        <w:rPr>
          <w:rFonts w:ascii="Times New Roman" w:eastAsia="Times New Roman" w:hAnsi="Times New Roman"/>
          <w:color w:val="000000"/>
          <w:sz w:val="24"/>
          <w:szCs w:val="24"/>
          <w:lang w:eastAsia="ar-SA"/>
        </w:rPr>
        <w:br/>
      </w:r>
      <w:r w:rsidRPr="00C75546">
        <w:rPr>
          <w:rFonts w:ascii="Times New Roman" w:eastAsia="Times New Roman" w:hAnsi="Times New Roman"/>
          <w:color w:val="000000"/>
          <w:sz w:val="24"/>
          <w:szCs w:val="24"/>
          <w:lang w:eastAsia="ar-SA"/>
        </w:rPr>
        <w:t>may change based from testing phase.</w:t>
      </w:r>
    </w:p>
    <w:p w14:paraId="64E39BEA" w14:textId="77777777" w:rsidR="00393CCE" w:rsidRDefault="00393CCE"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0AE15E0A"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02E16D0B"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1D20F672"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149B36C8"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21914617"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5D3A9301"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2B26857A"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7FDB5350"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1C181488"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62D8719B"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248B3D19"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0CB3B03E"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647CEAED"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274D6CFA"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605A755B"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0955094A"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1E521E92"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4F6B93D7"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6D137FE9"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pPr>
    </w:p>
    <w:p w14:paraId="201F0190" w14:textId="77777777" w:rsidR="004A746C" w:rsidRDefault="004A746C" w:rsidP="002407BD">
      <w:pPr>
        <w:tabs>
          <w:tab w:val="left" w:pos="0"/>
          <w:tab w:val="left" w:pos="720"/>
          <w:tab w:val="left" w:pos="5760"/>
        </w:tabs>
        <w:suppressAutoHyphens/>
        <w:spacing w:after="0" w:line="360" w:lineRule="auto"/>
        <w:ind w:right="720"/>
        <w:jc w:val="both"/>
        <w:rPr>
          <w:rFonts w:ascii="Times New Roman" w:eastAsia="Times New Roman" w:hAnsi="Times New Roman"/>
          <w:color w:val="000000"/>
          <w:sz w:val="24"/>
          <w:szCs w:val="24"/>
          <w:lang w:eastAsia="ar-SA"/>
        </w:rPr>
        <w:sectPr w:rsidR="004A746C" w:rsidSect="00AF247C">
          <w:headerReference w:type="default" r:id="rId51"/>
          <w:headerReference w:type="first" r:id="rId52"/>
          <w:footerReference w:type="first" r:id="rId53"/>
          <w:pgSz w:w="12240" w:h="15840"/>
          <w:pgMar w:top="1440" w:right="1440" w:bottom="1440" w:left="2160" w:header="706" w:footer="706" w:gutter="0"/>
          <w:cols w:space="708"/>
          <w:titlePg/>
          <w:docGrid w:linePitch="360"/>
        </w:sectPr>
      </w:pPr>
    </w:p>
    <w:p w14:paraId="608BA4C9" w14:textId="77777777" w:rsidR="00C75546" w:rsidRPr="005C4497" w:rsidRDefault="008762EA" w:rsidP="004A746C">
      <w:pPr>
        <w:tabs>
          <w:tab w:val="left" w:pos="720"/>
        </w:tabs>
        <w:suppressAutoHyphens/>
        <w:spacing w:after="0" w:line="360" w:lineRule="auto"/>
        <w:contextualSpacing/>
        <w:jc w:val="both"/>
        <w:outlineLvl w:val="0"/>
        <w:rPr>
          <w:rFonts w:ascii="Times New Roman" w:hAnsi="Times New Roman"/>
          <w:b/>
          <w:sz w:val="28"/>
          <w:szCs w:val="28"/>
          <w:lang w:eastAsia="ar-SA"/>
        </w:rPr>
      </w:pPr>
      <w:bookmarkStart w:id="714" w:name="_Toc18490229"/>
      <w:bookmarkStart w:id="715" w:name="_Toc18490337"/>
      <w:bookmarkStart w:id="716" w:name="_Toc18759037"/>
      <w:bookmarkStart w:id="717" w:name="_Toc18759241"/>
      <w:bookmarkStart w:id="718" w:name="_Toc20084114"/>
      <w:bookmarkStart w:id="719" w:name="_Toc20084258"/>
      <w:bookmarkStart w:id="720" w:name="_Toc20084402"/>
      <w:bookmarkStart w:id="721" w:name="_Toc20085051"/>
      <w:bookmarkStart w:id="722" w:name="_Toc20085686"/>
      <w:bookmarkStart w:id="723" w:name="_Toc20677137"/>
      <w:bookmarkStart w:id="724" w:name="_Toc20895951"/>
      <w:bookmarkStart w:id="725" w:name="_Toc21594431"/>
      <w:bookmarkStart w:id="726" w:name="_Toc21594788"/>
      <w:r>
        <w:rPr>
          <w:rFonts w:ascii="Times New Roman" w:hAnsi="Times New Roman"/>
          <w:b/>
          <w:sz w:val="28"/>
          <w:szCs w:val="28"/>
          <w:lang w:eastAsia="ar-SA"/>
        </w:rPr>
        <w:lastRenderedPageBreak/>
        <w:t xml:space="preserve">4.  </w:t>
      </w:r>
      <w:r w:rsidR="00C75546" w:rsidRPr="005C4497">
        <w:rPr>
          <w:rFonts w:ascii="Times New Roman" w:hAnsi="Times New Roman"/>
          <w:b/>
          <w:sz w:val="28"/>
          <w:szCs w:val="28"/>
          <w:lang w:eastAsia="ar-SA"/>
        </w:rPr>
        <w:t>SPECIFIC REQUIREMENTS</w:t>
      </w:r>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683DAB0D" w14:textId="77777777" w:rsidR="00300D79" w:rsidRPr="00C75546" w:rsidRDefault="00C75546" w:rsidP="00300D79">
      <w:pPr>
        <w:keepNext/>
        <w:keepLines/>
        <w:spacing w:before="40" w:after="0"/>
        <w:outlineLvl w:val="1"/>
        <w:rPr>
          <w:rFonts w:ascii="Times New Roman" w:hAnsi="Times New Roman"/>
          <w:b/>
          <w:sz w:val="24"/>
          <w:szCs w:val="24"/>
          <w:lang w:eastAsia="ar-SA"/>
        </w:rPr>
      </w:pPr>
      <w:bookmarkStart w:id="727" w:name="_Toc527307657"/>
      <w:r w:rsidRPr="00C75546">
        <w:rPr>
          <w:rFonts w:ascii="Times New Roman" w:hAnsi="Times New Roman"/>
          <w:b/>
          <w:sz w:val="24"/>
          <w:szCs w:val="24"/>
          <w:lang w:eastAsia="ar-SA"/>
        </w:rPr>
        <w:tab/>
      </w:r>
      <w:bookmarkStart w:id="728" w:name="_Toc18490230"/>
      <w:bookmarkStart w:id="729" w:name="_Toc18490338"/>
      <w:bookmarkStart w:id="730" w:name="_Toc18759038"/>
      <w:bookmarkStart w:id="731" w:name="_Toc18759242"/>
      <w:bookmarkStart w:id="732" w:name="_Toc20084115"/>
      <w:bookmarkStart w:id="733" w:name="_Toc20084259"/>
      <w:bookmarkStart w:id="734" w:name="_Toc20084403"/>
      <w:bookmarkStart w:id="735" w:name="_Toc20085052"/>
      <w:bookmarkStart w:id="736" w:name="_Toc20085687"/>
      <w:bookmarkStart w:id="737" w:name="_Toc20677138"/>
      <w:bookmarkStart w:id="738" w:name="_Toc20895952"/>
      <w:bookmarkStart w:id="739" w:name="_Toc21594432"/>
      <w:bookmarkStart w:id="740" w:name="_Toc21594789"/>
      <w:bookmarkEnd w:id="727"/>
      <w:r w:rsidR="00300D79" w:rsidRPr="00C75546">
        <w:rPr>
          <w:rFonts w:ascii="Times New Roman" w:hAnsi="Times New Roman"/>
          <w:b/>
          <w:sz w:val="24"/>
          <w:szCs w:val="24"/>
          <w:lang w:eastAsia="ar-SA"/>
        </w:rPr>
        <w:t>4.1 Functional Requirements</w:t>
      </w:r>
      <w:bookmarkEnd w:id="728"/>
      <w:bookmarkEnd w:id="729"/>
      <w:bookmarkEnd w:id="730"/>
      <w:bookmarkEnd w:id="731"/>
      <w:bookmarkEnd w:id="732"/>
      <w:bookmarkEnd w:id="733"/>
      <w:bookmarkEnd w:id="734"/>
      <w:bookmarkEnd w:id="735"/>
      <w:bookmarkEnd w:id="736"/>
      <w:bookmarkEnd w:id="737"/>
      <w:bookmarkEnd w:id="738"/>
      <w:bookmarkEnd w:id="739"/>
      <w:bookmarkEnd w:id="740"/>
    </w:p>
    <w:p w14:paraId="20D8117A" w14:textId="77777777" w:rsidR="00300D79" w:rsidRPr="00C75546" w:rsidRDefault="00300D79" w:rsidP="00300D79">
      <w:pPr>
        <w:keepNext/>
        <w:keepLines/>
        <w:spacing w:before="40" w:after="0"/>
        <w:ind w:left="720" w:firstLine="720"/>
        <w:outlineLvl w:val="2"/>
        <w:rPr>
          <w:rFonts w:ascii="Times New Roman" w:hAnsi="Times New Roman"/>
          <w:b/>
          <w:color w:val="000000" w:themeColor="text1"/>
          <w:sz w:val="24"/>
          <w:szCs w:val="24"/>
          <w:lang w:eastAsia="ar-SA"/>
        </w:rPr>
      </w:pPr>
      <w:bookmarkStart w:id="741" w:name="_Toc527307658"/>
      <w:bookmarkStart w:id="742" w:name="_Toc18490231"/>
      <w:bookmarkStart w:id="743" w:name="_Toc18490339"/>
      <w:bookmarkStart w:id="744" w:name="_Toc18759039"/>
      <w:bookmarkStart w:id="745" w:name="_Toc18759243"/>
      <w:bookmarkStart w:id="746" w:name="_Toc20084116"/>
      <w:bookmarkStart w:id="747" w:name="_Toc20084260"/>
      <w:bookmarkStart w:id="748" w:name="_Toc20084404"/>
      <w:bookmarkStart w:id="749" w:name="_Toc20085053"/>
      <w:bookmarkStart w:id="750" w:name="_Toc20085688"/>
      <w:bookmarkStart w:id="751" w:name="_Toc20677139"/>
      <w:bookmarkStart w:id="752" w:name="_Toc20895953"/>
      <w:bookmarkStart w:id="753" w:name="_Toc21594433"/>
      <w:bookmarkStart w:id="754" w:name="_Toc21594790"/>
      <w:r w:rsidRPr="00C75546">
        <w:rPr>
          <w:rFonts w:ascii="Times New Roman" w:hAnsi="Times New Roman"/>
          <w:b/>
          <w:color w:val="000000" w:themeColor="text1"/>
          <w:sz w:val="24"/>
          <w:szCs w:val="24"/>
          <w:lang w:eastAsia="ar-SA"/>
        </w:rPr>
        <w:t>4.1.1</w:t>
      </w:r>
      <w:r w:rsidRPr="00C75546">
        <w:rPr>
          <w:rFonts w:ascii="Times New Roman" w:hAnsi="Times New Roman"/>
          <w:b/>
          <w:color w:val="000000" w:themeColor="text1"/>
          <w:sz w:val="24"/>
          <w:szCs w:val="24"/>
          <w:lang w:eastAsia="ar-SA"/>
        </w:rPr>
        <w:tab/>
      </w:r>
      <w:bookmarkEnd w:id="741"/>
      <w:r>
        <w:rPr>
          <w:rFonts w:ascii="Times New Roman" w:hAnsi="Times New Roman"/>
          <w:b/>
          <w:color w:val="000000" w:themeColor="text1"/>
          <w:sz w:val="24"/>
          <w:szCs w:val="24"/>
          <w:lang w:eastAsia="ar-SA"/>
        </w:rPr>
        <w:t>General</w:t>
      </w:r>
      <w:r w:rsidRPr="00C75546">
        <w:rPr>
          <w:rFonts w:ascii="Times New Roman" w:hAnsi="Times New Roman"/>
          <w:b/>
          <w:color w:val="000000" w:themeColor="text1"/>
          <w:sz w:val="24"/>
          <w:szCs w:val="24"/>
          <w:lang w:eastAsia="ar-SA"/>
        </w:rPr>
        <w:t xml:space="preserve"> Story</w:t>
      </w:r>
      <w:bookmarkEnd w:id="742"/>
      <w:bookmarkEnd w:id="743"/>
      <w:bookmarkEnd w:id="744"/>
      <w:bookmarkEnd w:id="745"/>
      <w:bookmarkEnd w:id="746"/>
      <w:bookmarkEnd w:id="747"/>
      <w:bookmarkEnd w:id="748"/>
      <w:bookmarkEnd w:id="749"/>
      <w:bookmarkEnd w:id="750"/>
      <w:bookmarkEnd w:id="751"/>
      <w:bookmarkEnd w:id="752"/>
      <w:bookmarkEnd w:id="753"/>
      <w:bookmarkEnd w:id="754"/>
    </w:p>
    <w:tbl>
      <w:tblPr>
        <w:tblW w:w="1134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249"/>
        <w:gridCol w:w="1388"/>
        <w:gridCol w:w="1440"/>
        <w:gridCol w:w="1530"/>
        <w:gridCol w:w="1350"/>
        <w:gridCol w:w="1710"/>
        <w:gridCol w:w="1260"/>
      </w:tblGrid>
      <w:tr w:rsidR="00A1613D" w:rsidRPr="002D01D9" w14:paraId="270C028C" w14:textId="77777777" w:rsidTr="00CA38AF">
        <w:tc>
          <w:tcPr>
            <w:tcW w:w="1413" w:type="dxa"/>
          </w:tcPr>
          <w:p w14:paraId="1C23438C" w14:textId="77777777" w:rsidR="00A1613D" w:rsidRPr="002D01D9" w:rsidRDefault="00A1613D" w:rsidP="005D2972">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Users Story ID</w:t>
            </w:r>
          </w:p>
        </w:tc>
        <w:tc>
          <w:tcPr>
            <w:tcW w:w="1249" w:type="dxa"/>
          </w:tcPr>
          <w:p w14:paraId="0FE31D9D" w14:textId="77777777" w:rsidR="00A1613D" w:rsidRPr="002D01D9" w:rsidRDefault="00A1613D" w:rsidP="005D2972">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As a</w:t>
            </w:r>
          </w:p>
        </w:tc>
        <w:tc>
          <w:tcPr>
            <w:tcW w:w="1388" w:type="dxa"/>
          </w:tcPr>
          <w:p w14:paraId="16F3DC04" w14:textId="77777777" w:rsidR="00A1613D" w:rsidRPr="002D01D9" w:rsidRDefault="00A1613D" w:rsidP="005D2972">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I want to</w:t>
            </w:r>
          </w:p>
        </w:tc>
        <w:tc>
          <w:tcPr>
            <w:tcW w:w="1440" w:type="dxa"/>
          </w:tcPr>
          <w:p w14:paraId="244C3FF9" w14:textId="77777777" w:rsidR="00A1613D" w:rsidRPr="002D01D9" w:rsidRDefault="00A1613D" w:rsidP="005D2972">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So that I can</w:t>
            </w:r>
          </w:p>
        </w:tc>
        <w:tc>
          <w:tcPr>
            <w:tcW w:w="1530" w:type="dxa"/>
          </w:tcPr>
          <w:p w14:paraId="1C3F07FB" w14:textId="77777777" w:rsidR="00A1613D" w:rsidRPr="00A1613D" w:rsidRDefault="00A1613D" w:rsidP="005D2972">
            <w:pPr>
              <w:jc w:val="center"/>
              <w:rPr>
                <w:rFonts w:ascii="Times New Roman" w:hAnsi="Times New Roman"/>
                <w:sz w:val="24"/>
                <w:szCs w:val="24"/>
              </w:rPr>
            </w:pPr>
            <w:r w:rsidRPr="00A1613D">
              <w:rPr>
                <w:rFonts w:ascii="Times New Roman" w:hAnsi="Times New Roman"/>
                <w:b/>
                <w:sz w:val="24"/>
                <w:szCs w:val="24"/>
              </w:rPr>
              <w:t>Fields</w:t>
            </w:r>
          </w:p>
        </w:tc>
        <w:tc>
          <w:tcPr>
            <w:tcW w:w="1350" w:type="dxa"/>
          </w:tcPr>
          <w:p w14:paraId="3921D777" w14:textId="77777777" w:rsidR="00A1613D" w:rsidRPr="00A1613D" w:rsidRDefault="00A1613D" w:rsidP="005D2972">
            <w:pPr>
              <w:jc w:val="center"/>
              <w:rPr>
                <w:rFonts w:ascii="Times New Roman" w:hAnsi="Times New Roman"/>
                <w:sz w:val="24"/>
                <w:szCs w:val="24"/>
              </w:rPr>
            </w:pPr>
            <w:r w:rsidRPr="00A1613D">
              <w:rPr>
                <w:rFonts w:ascii="Times New Roman" w:hAnsi="Times New Roman"/>
                <w:b/>
                <w:sz w:val="24"/>
                <w:szCs w:val="24"/>
              </w:rPr>
              <w:t>Type</w:t>
            </w:r>
          </w:p>
        </w:tc>
        <w:tc>
          <w:tcPr>
            <w:tcW w:w="1710" w:type="dxa"/>
          </w:tcPr>
          <w:p w14:paraId="6253BB4F" w14:textId="77777777" w:rsidR="00A1613D" w:rsidRPr="00A1613D" w:rsidRDefault="00A1613D" w:rsidP="005D2972">
            <w:pPr>
              <w:jc w:val="center"/>
              <w:rPr>
                <w:rFonts w:ascii="Times New Roman" w:hAnsi="Times New Roman"/>
                <w:sz w:val="24"/>
                <w:szCs w:val="24"/>
              </w:rPr>
            </w:pPr>
            <w:r w:rsidRPr="00A1613D">
              <w:rPr>
                <w:rFonts w:ascii="Times New Roman" w:hAnsi="Times New Roman"/>
                <w:b/>
                <w:sz w:val="24"/>
                <w:szCs w:val="24"/>
              </w:rPr>
              <w:t>Domain Constrains</w:t>
            </w:r>
          </w:p>
        </w:tc>
        <w:tc>
          <w:tcPr>
            <w:tcW w:w="1260" w:type="dxa"/>
          </w:tcPr>
          <w:p w14:paraId="41459FB0" w14:textId="77777777" w:rsidR="00A1613D" w:rsidRPr="00A1613D" w:rsidRDefault="00A1613D" w:rsidP="005D2972">
            <w:pPr>
              <w:jc w:val="center"/>
              <w:rPr>
                <w:rFonts w:ascii="Times New Roman" w:hAnsi="Times New Roman"/>
                <w:sz w:val="24"/>
                <w:szCs w:val="24"/>
              </w:rPr>
            </w:pPr>
            <w:r w:rsidRPr="00A1613D">
              <w:rPr>
                <w:rFonts w:ascii="Times New Roman" w:hAnsi="Times New Roman"/>
                <w:b/>
                <w:sz w:val="24"/>
                <w:szCs w:val="24"/>
              </w:rPr>
              <w:t>Required Fields</w:t>
            </w:r>
          </w:p>
        </w:tc>
      </w:tr>
      <w:tr w:rsidR="00C053F7" w:rsidRPr="002D01D9" w14:paraId="1DA51740" w14:textId="77777777" w:rsidTr="00CA38AF">
        <w:trPr>
          <w:trHeight w:val="276"/>
        </w:trPr>
        <w:tc>
          <w:tcPr>
            <w:tcW w:w="1413" w:type="dxa"/>
            <w:vMerge w:val="restart"/>
          </w:tcPr>
          <w:p w14:paraId="12CA8603" w14:textId="77777777" w:rsidR="00C053F7" w:rsidRPr="002D01D9" w:rsidRDefault="00C053F7"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Registration – GS01</w:t>
            </w:r>
          </w:p>
        </w:tc>
        <w:tc>
          <w:tcPr>
            <w:tcW w:w="1249" w:type="dxa"/>
            <w:vMerge w:val="restart"/>
          </w:tcPr>
          <w:p w14:paraId="7E83C9B3" w14:textId="77777777" w:rsidR="00C053F7" w:rsidRPr="002D01D9" w:rsidRDefault="00C053F7"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seller or buyer</w:t>
            </w:r>
          </w:p>
        </w:tc>
        <w:tc>
          <w:tcPr>
            <w:tcW w:w="1388" w:type="dxa"/>
            <w:vMerge w:val="restart"/>
          </w:tcPr>
          <w:p w14:paraId="20DDC31A" w14:textId="77777777" w:rsidR="00C053F7" w:rsidRPr="002D01D9" w:rsidRDefault="00C053F7"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have my own account</w:t>
            </w:r>
          </w:p>
        </w:tc>
        <w:tc>
          <w:tcPr>
            <w:tcW w:w="1440" w:type="dxa"/>
            <w:vMerge w:val="restart"/>
          </w:tcPr>
          <w:p w14:paraId="769285A6" w14:textId="77777777" w:rsidR="00C053F7" w:rsidRPr="002D01D9" w:rsidRDefault="00C053F7"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can log-in to the website</w:t>
            </w:r>
          </w:p>
        </w:tc>
        <w:tc>
          <w:tcPr>
            <w:tcW w:w="1530" w:type="dxa"/>
          </w:tcPr>
          <w:p w14:paraId="6E1E1CE6" w14:textId="77777777" w:rsidR="00C053F7" w:rsidRPr="002D01D9" w:rsidRDefault="00C053F7" w:rsidP="005D2972">
            <w:pPr>
              <w:jc w:val="center"/>
              <w:rPr>
                <w:rFonts w:ascii="Times New Roman" w:eastAsiaTheme="minorHAnsi" w:hAnsi="Times New Roman"/>
                <w:sz w:val="24"/>
                <w:szCs w:val="24"/>
                <w:lang w:eastAsia="ar-SA"/>
              </w:rPr>
            </w:pPr>
            <w:r>
              <w:rPr>
                <w:rFonts w:ascii="Times New Roman" w:eastAsiaTheme="minorEastAsia" w:hAnsi="Times New Roman"/>
                <w:sz w:val="24"/>
                <w:szCs w:val="24"/>
                <w:lang w:eastAsia="ar-SA"/>
              </w:rPr>
              <w:t>Name</w:t>
            </w:r>
          </w:p>
        </w:tc>
        <w:tc>
          <w:tcPr>
            <w:tcW w:w="1350" w:type="dxa"/>
          </w:tcPr>
          <w:p w14:paraId="14479D77"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1A70A617" w14:textId="77777777" w:rsidR="00C053F7" w:rsidRPr="009B48E0" w:rsidRDefault="00C053F7" w:rsidP="007C2F60">
            <w:pPr>
              <w:spacing w:after="0" w:line="240" w:lineRule="auto"/>
              <w:rPr>
                <w:rFonts w:ascii="Times New Roman" w:eastAsiaTheme="minorHAnsi" w:hAnsi="Times New Roman"/>
                <w:sz w:val="24"/>
                <w:szCs w:val="24"/>
                <w:lang w:eastAsia="ar-SA"/>
              </w:rPr>
            </w:pPr>
            <w:r w:rsidRPr="009B48E0">
              <w:rPr>
                <w:rFonts w:ascii="Times New Roman" w:hAnsi="Times New Roman"/>
                <w:sz w:val="24"/>
                <w:szCs w:val="24"/>
              </w:rPr>
              <w:t>A-Z, a-z</w:t>
            </w:r>
          </w:p>
        </w:tc>
        <w:tc>
          <w:tcPr>
            <w:tcW w:w="1260" w:type="dxa"/>
          </w:tcPr>
          <w:p w14:paraId="6EA07B3F"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58629DCF" w14:textId="77777777" w:rsidTr="00CA38AF">
        <w:trPr>
          <w:trHeight w:val="267"/>
        </w:trPr>
        <w:tc>
          <w:tcPr>
            <w:tcW w:w="1413" w:type="dxa"/>
            <w:vMerge/>
          </w:tcPr>
          <w:p w14:paraId="6179B35C"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14E2CAB5"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5B874603"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6F95CD22"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60EB8EB4" w14:textId="77777777" w:rsidR="00C053F7" w:rsidRDefault="00C053F7" w:rsidP="005D2972">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Email</w:t>
            </w:r>
          </w:p>
        </w:tc>
        <w:tc>
          <w:tcPr>
            <w:tcW w:w="1350" w:type="dxa"/>
          </w:tcPr>
          <w:p w14:paraId="47CE8B3F"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59C0D364" w14:textId="77777777" w:rsidR="00C053F7" w:rsidRPr="004C5EA2" w:rsidRDefault="00C053F7" w:rsidP="007C2F60">
            <w:pPr>
              <w:spacing w:after="0" w:line="240" w:lineRule="auto"/>
              <w:rPr>
                <w:rFonts w:ascii="Times New Roman" w:eastAsiaTheme="minorHAnsi" w:hAnsi="Times New Roman"/>
                <w:sz w:val="24"/>
                <w:szCs w:val="24"/>
                <w:lang w:eastAsia="ar-SA"/>
              </w:rPr>
            </w:pPr>
            <w:r w:rsidRPr="004C5EA2">
              <w:rPr>
                <w:rFonts w:ascii="Times New Roman" w:hAnsi="Times New Roman"/>
                <w:sz w:val="24"/>
                <w:szCs w:val="24"/>
              </w:rPr>
              <w:t>a-z,A-Z,0-9,special characters; extended with @email.com</w:t>
            </w:r>
          </w:p>
        </w:tc>
        <w:tc>
          <w:tcPr>
            <w:tcW w:w="1260" w:type="dxa"/>
          </w:tcPr>
          <w:p w14:paraId="557A858F"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65B2431B" w14:textId="77777777" w:rsidTr="00CA38AF">
        <w:trPr>
          <w:trHeight w:val="267"/>
        </w:trPr>
        <w:tc>
          <w:tcPr>
            <w:tcW w:w="1413" w:type="dxa"/>
            <w:vMerge/>
          </w:tcPr>
          <w:p w14:paraId="5A4CE663"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532F5C26"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5AEF0521"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1EA4AF56"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2EE742BF" w14:textId="77777777" w:rsidR="00C053F7" w:rsidRPr="002D01D9" w:rsidRDefault="00C053F7" w:rsidP="005D2972">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Contact </w:t>
            </w:r>
            <w:r>
              <w:rPr>
                <w:rFonts w:ascii="Times New Roman" w:eastAsiaTheme="minorEastAsia" w:hAnsi="Times New Roman"/>
                <w:sz w:val="24"/>
                <w:szCs w:val="24"/>
                <w:lang w:eastAsia="ar-SA"/>
              </w:rPr>
              <w:t>No</w:t>
            </w:r>
          </w:p>
        </w:tc>
        <w:tc>
          <w:tcPr>
            <w:tcW w:w="1350" w:type="dxa"/>
          </w:tcPr>
          <w:p w14:paraId="78F85E51"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6B474DD2" w14:textId="77777777" w:rsidR="00C053F7" w:rsidRPr="00EE3C69" w:rsidRDefault="00C053F7" w:rsidP="00D96009">
            <w:pPr>
              <w:spacing w:after="0" w:line="240" w:lineRule="auto"/>
              <w:rPr>
                <w:rFonts w:ascii="Times New Roman" w:eastAsiaTheme="minorHAnsi" w:hAnsi="Times New Roman"/>
                <w:sz w:val="24"/>
                <w:szCs w:val="24"/>
                <w:lang w:eastAsia="ar-SA"/>
              </w:rPr>
            </w:pPr>
            <w:r w:rsidRPr="00EE3C69">
              <w:rPr>
                <w:rFonts w:ascii="Times New Roman" w:hAnsi="Times New Roman"/>
                <w:sz w:val="24"/>
                <w:szCs w:val="24"/>
              </w:rPr>
              <w:t xml:space="preserve">If Phil, start with 0+10, digit # </w:t>
            </w:r>
          </w:p>
        </w:tc>
        <w:tc>
          <w:tcPr>
            <w:tcW w:w="1260" w:type="dxa"/>
          </w:tcPr>
          <w:p w14:paraId="29816FFF"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1CC36605" w14:textId="77777777" w:rsidTr="00CA38AF">
        <w:trPr>
          <w:trHeight w:val="267"/>
        </w:trPr>
        <w:tc>
          <w:tcPr>
            <w:tcW w:w="1413" w:type="dxa"/>
            <w:vMerge/>
          </w:tcPr>
          <w:p w14:paraId="02C548DD"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658908E5"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55272564"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59D242E5"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725D35A9" w14:textId="77777777" w:rsidR="00C053F7" w:rsidRPr="002D01D9" w:rsidRDefault="00C053F7" w:rsidP="005D2972">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w:t>
            </w:r>
          </w:p>
        </w:tc>
        <w:tc>
          <w:tcPr>
            <w:tcW w:w="1350" w:type="dxa"/>
          </w:tcPr>
          <w:p w14:paraId="7CE098DD"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4F555BE2" w14:textId="77777777" w:rsidR="00C053F7" w:rsidRPr="00660BC3" w:rsidRDefault="00C053F7" w:rsidP="00660BC3">
            <w:pPr>
              <w:spacing w:after="0" w:line="240" w:lineRule="auto"/>
              <w:rPr>
                <w:rFonts w:ascii="Times New Roman" w:eastAsiaTheme="minorHAnsi" w:hAnsi="Times New Roman"/>
                <w:sz w:val="24"/>
                <w:szCs w:val="24"/>
                <w:lang w:eastAsia="ar-SA"/>
              </w:rPr>
            </w:pPr>
            <w:r w:rsidRPr="00660BC3">
              <w:rPr>
                <w:rFonts w:ascii="Times New Roman" w:hAnsi="Times New Roman"/>
                <w:sz w:val="24"/>
                <w:szCs w:val="24"/>
              </w:rPr>
              <w:t>A-Z; 0-9 w/-,.and #;city/ province</w:t>
            </w:r>
          </w:p>
        </w:tc>
        <w:tc>
          <w:tcPr>
            <w:tcW w:w="1260" w:type="dxa"/>
          </w:tcPr>
          <w:p w14:paraId="18B2C1D9"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585DCD9B" w14:textId="77777777" w:rsidTr="00CA38AF">
        <w:trPr>
          <w:trHeight w:val="312"/>
        </w:trPr>
        <w:tc>
          <w:tcPr>
            <w:tcW w:w="1413" w:type="dxa"/>
            <w:vMerge/>
          </w:tcPr>
          <w:p w14:paraId="0F2D8C89"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61751884"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643A7B5C"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329B587B"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0C9E3B48" w14:textId="77777777" w:rsidR="00C053F7" w:rsidRDefault="00C053F7" w:rsidP="005D2972">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Password</w:t>
            </w:r>
          </w:p>
        </w:tc>
        <w:tc>
          <w:tcPr>
            <w:tcW w:w="1350" w:type="dxa"/>
          </w:tcPr>
          <w:p w14:paraId="2D54EF68"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2E712FBD" w14:textId="77777777" w:rsidR="00C053F7" w:rsidRPr="001F0428" w:rsidRDefault="00C053F7" w:rsidP="001F0428">
            <w:pPr>
              <w:rPr>
                <w:rFonts w:ascii="Times New Roman" w:hAnsi="Times New Roman"/>
                <w:sz w:val="24"/>
                <w:szCs w:val="24"/>
              </w:rPr>
            </w:pPr>
            <w:r w:rsidRPr="001F0428">
              <w:rPr>
                <w:rFonts w:ascii="Times New Roman" w:hAnsi="Times New Roman"/>
                <w:sz w:val="24"/>
                <w:szCs w:val="24"/>
              </w:rPr>
              <w:t>A-Z, a-z, 0-9</w:t>
            </w:r>
          </w:p>
          <w:p w14:paraId="47414006" w14:textId="77777777" w:rsidR="00C053F7" w:rsidRPr="002D01D9" w:rsidRDefault="00C053F7" w:rsidP="001F0428">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Max of 8 characters</w:t>
            </w:r>
          </w:p>
        </w:tc>
        <w:tc>
          <w:tcPr>
            <w:tcW w:w="1260" w:type="dxa"/>
          </w:tcPr>
          <w:p w14:paraId="2D420245"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0B177E88" w14:textId="77777777" w:rsidTr="00CA38AF">
        <w:trPr>
          <w:trHeight w:val="323"/>
        </w:trPr>
        <w:tc>
          <w:tcPr>
            <w:tcW w:w="1413" w:type="dxa"/>
            <w:vMerge/>
          </w:tcPr>
          <w:p w14:paraId="21A5AA86"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6B8B89C7"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633192D9"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7FDB7CE6"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22537D3E" w14:textId="77777777" w:rsidR="00C053F7" w:rsidRDefault="00C053F7" w:rsidP="005D2972">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Confirm Password</w:t>
            </w:r>
          </w:p>
        </w:tc>
        <w:tc>
          <w:tcPr>
            <w:tcW w:w="1350" w:type="dxa"/>
          </w:tcPr>
          <w:p w14:paraId="77F86666"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0F7D3DB6" w14:textId="77777777" w:rsidR="00C053F7" w:rsidRPr="001F0428" w:rsidRDefault="00C053F7" w:rsidP="00720234">
            <w:pPr>
              <w:rPr>
                <w:rFonts w:ascii="Times New Roman" w:hAnsi="Times New Roman"/>
                <w:sz w:val="24"/>
                <w:szCs w:val="24"/>
              </w:rPr>
            </w:pPr>
            <w:r w:rsidRPr="001F0428">
              <w:rPr>
                <w:rFonts w:ascii="Times New Roman" w:hAnsi="Times New Roman"/>
                <w:sz w:val="24"/>
                <w:szCs w:val="24"/>
              </w:rPr>
              <w:t>A-Z, a-z, 0-9</w:t>
            </w:r>
          </w:p>
          <w:p w14:paraId="52B51CE6" w14:textId="77777777" w:rsidR="00C053F7" w:rsidRPr="002D01D9" w:rsidRDefault="00C053F7" w:rsidP="00720234">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Max of 8 characters</w:t>
            </w:r>
          </w:p>
        </w:tc>
        <w:tc>
          <w:tcPr>
            <w:tcW w:w="1260" w:type="dxa"/>
          </w:tcPr>
          <w:p w14:paraId="09227CB9"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365E9D6D" w14:textId="77777777" w:rsidTr="00C053F7">
        <w:trPr>
          <w:trHeight w:val="690"/>
        </w:trPr>
        <w:tc>
          <w:tcPr>
            <w:tcW w:w="1413" w:type="dxa"/>
            <w:vMerge/>
          </w:tcPr>
          <w:p w14:paraId="1F5DD929"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6E60C4BF"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1168BED6"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7A6DDD7F"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63D75575" w14:textId="77777777" w:rsidR="00C053F7" w:rsidRDefault="00C053F7" w:rsidP="005D2972">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Role</w:t>
            </w:r>
          </w:p>
        </w:tc>
        <w:tc>
          <w:tcPr>
            <w:tcW w:w="1350" w:type="dxa"/>
          </w:tcPr>
          <w:p w14:paraId="56F66150" w14:textId="77777777" w:rsidR="00C053F7" w:rsidRPr="002D01D9"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(Checkbox)</w:t>
            </w:r>
          </w:p>
        </w:tc>
        <w:tc>
          <w:tcPr>
            <w:tcW w:w="1710" w:type="dxa"/>
          </w:tcPr>
          <w:p w14:paraId="450024E9" w14:textId="77777777" w:rsidR="00C053F7" w:rsidRPr="002D01D9" w:rsidRDefault="00C053F7"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either Buyer or Seller or Both</w:t>
            </w:r>
          </w:p>
        </w:tc>
        <w:tc>
          <w:tcPr>
            <w:tcW w:w="1260" w:type="dxa"/>
          </w:tcPr>
          <w:p w14:paraId="3194D93C" w14:textId="77777777" w:rsidR="00C053F7" w:rsidRPr="002D01D9"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053F7" w:rsidRPr="002D01D9" w14:paraId="7A3586BC" w14:textId="77777777" w:rsidTr="00007373">
        <w:trPr>
          <w:trHeight w:val="562"/>
        </w:trPr>
        <w:tc>
          <w:tcPr>
            <w:tcW w:w="1413" w:type="dxa"/>
            <w:vMerge/>
          </w:tcPr>
          <w:p w14:paraId="66CA3523"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249" w:type="dxa"/>
            <w:vMerge/>
          </w:tcPr>
          <w:p w14:paraId="7665780C"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388" w:type="dxa"/>
            <w:vMerge/>
          </w:tcPr>
          <w:p w14:paraId="2DBB59A0"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440" w:type="dxa"/>
            <w:vMerge/>
          </w:tcPr>
          <w:p w14:paraId="076A0CF2" w14:textId="77777777" w:rsidR="00C053F7" w:rsidRPr="002D01D9" w:rsidRDefault="00C053F7" w:rsidP="007C2F60">
            <w:pPr>
              <w:spacing w:after="0" w:line="240" w:lineRule="auto"/>
              <w:rPr>
                <w:rFonts w:ascii="Times New Roman" w:eastAsiaTheme="minorHAnsi" w:hAnsi="Times New Roman"/>
                <w:sz w:val="24"/>
                <w:szCs w:val="24"/>
                <w:lang w:eastAsia="ar-SA"/>
              </w:rPr>
            </w:pPr>
          </w:p>
        </w:tc>
        <w:tc>
          <w:tcPr>
            <w:tcW w:w="1530" w:type="dxa"/>
          </w:tcPr>
          <w:p w14:paraId="0A7F4DC6" w14:textId="77777777" w:rsidR="00C053F7" w:rsidRPr="002D01D9" w:rsidRDefault="00C053F7" w:rsidP="005D2972">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Avatar</w:t>
            </w:r>
          </w:p>
        </w:tc>
        <w:tc>
          <w:tcPr>
            <w:tcW w:w="1350" w:type="dxa"/>
          </w:tcPr>
          <w:p w14:paraId="50D75EB3" w14:textId="77777777" w:rsidR="00C053F7" w:rsidRDefault="00C053F7" w:rsidP="009B48E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(Image)</w:t>
            </w:r>
          </w:p>
        </w:tc>
        <w:tc>
          <w:tcPr>
            <w:tcW w:w="1710" w:type="dxa"/>
          </w:tcPr>
          <w:p w14:paraId="7158D496" w14:textId="77777777" w:rsidR="00C053F7" w:rsidRPr="001F0428" w:rsidRDefault="00C053F7" w:rsidP="007C2F60">
            <w:pPr>
              <w:spacing w:after="0" w:line="240" w:lineRule="auto"/>
              <w:rPr>
                <w:rFonts w:ascii="Times New Roman" w:hAnsi="Times New Roman"/>
                <w:sz w:val="24"/>
                <w:szCs w:val="24"/>
              </w:rPr>
            </w:pPr>
            <w:r w:rsidRPr="001F0428">
              <w:rPr>
                <w:rFonts w:ascii="Times New Roman" w:hAnsi="Times New Roman"/>
                <w:sz w:val="24"/>
                <w:szCs w:val="24"/>
              </w:rPr>
              <w:t>A-Z, a-z,</w:t>
            </w:r>
            <w:r>
              <w:rPr>
                <w:rFonts w:ascii="Times New Roman" w:hAnsi="Times New Roman"/>
                <w:sz w:val="24"/>
                <w:szCs w:val="24"/>
              </w:rPr>
              <w:t>0-9, extended with .jpeg, .png or other image format</w:t>
            </w:r>
          </w:p>
        </w:tc>
        <w:tc>
          <w:tcPr>
            <w:tcW w:w="1260" w:type="dxa"/>
          </w:tcPr>
          <w:p w14:paraId="77E07D58" w14:textId="77777777" w:rsidR="00C053F7" w:rsidRDefault="00C053F7" w:rsidP="00706EA3">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Optional</w:t>
            </w:r>
          </w:p>
        </w:tc>
      </w:tr>
      <w:tr w:rsidR="003F2469" w:rsidRPr="002D01D9" w14:paraId="586B1515" w14:textId="77777777" w:rsidTr="00CA38AF">
        <w:trPr>
          <w:trHeight w:val="291"/>
        </w:trPr>
        <w:tc>
          <w:tcPr>
            <w:tcW w:w="1413" w:type="dxa"/>
            <w:vMerge w:val="restart"/>
          </w:tcPr>
          <w:p w14:paraId="727EDE8B" w14:textId="77777777" w:rsidR="003F2469" w:rsidRPr="002D01D9" w:rsidRDefault="003F246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Log-in –GS02</w:t>
            </w:r>
          </w:p>
        </w:tc>
        <w:tc>
          <w:tcPr>
            <w:tcW w:w="1249" w:type="dxa"/>
            <w:vMerge w:val="restart"/>
          </w:tcPr>
          <w:p w14:paraId="082C6B44" w14:textId="77777777" w:rsidR="003F2469" w:rsidRPr="002D01D9" w:rsidRDefault="003F246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user</w:t>
            </w:r>
          </w:p>
        </w:tc>
        <w:tc>
          <w:tcPr>
            <w:tcW w:w="1388" w:type="dxa"/>
            <w:vMerge w:val="restart"/>
          </w:tcPr>
          <w:p w14:paraId="2B1BD16B" w14:textId="77777777" w:rsidR="003F2469" w:rsidRPr="002D01D9" w:rsidRDefault="003F246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log-in to the system</w:t>
            </w:r>
          </w:p>
        </w:tc>
        <w:tc>
          <w:tcPr>
            <w:tcW w:w="1440" w:type="dxa"/>
            <w:vMerge w:val="restart"/>
          </w:tcPr>
          <w:p w14:paraId="653DB4CF" w14:textId="77777777" w:rsidR="003F2469" w:rsidRPr="002D01D9" w:rsidRDefault="003F246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So that I can post or buy recyclable materials </w:t>
            </w:r>
          </w:p>
        </w:tc>
        <w:tc>
          <w:tcPr>
            <w:tcW w:w="1530" w:type="dxa"/>
          </w:tcPr>
          <w:p w14:paraId="0B4E5938" w14:textId="77777777" w:rsidR="003F2469" w:rsidRPr="002D01D9" w:rsidRDefault="003F2469" w:rsidP="00506BCF">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Email</w:t>
            </w:r>
          </w:p>
        </w:tc>
        <w:tc>
          <w:tcPr>
            <w:tcW w:w="1350" w:type="dxa"/>
          </w:tcPr>
          <w:p w14:paraId="57C18206" w14:textId="77777777" w:rsidR="003F2469" w:rsidRPr="002D01D9" w:rsidRDefault="003F2469" w:rsidP="00506BC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35A6015D" w14:textId="77777777" w:rsidR="003F2469" w:rsidRPr="002D01D9" w:rsidRDefault="0044385A" w:rsidP="007C2F60">
            <w:pPr>
              <w:spacing w:after="0" w:line="240" w:lineRule="auto"/>
              <w:rPr>
                <w:rFonts w:ascii="Times New Roman" w:eastAsiaTheme="minorHAnsi" w:hAnsi="Times New Roman"/>
                <w:sz w:val="24"/>
                <w:szCs w:val="24"/>
                <w:lang w:eastAsia="ar-SA"/>
              </w:rPr>
            </w:pPr>
            <w:r w:rsidRPr="004C5EA2">
              <w:rPr>
                <w:rFonts w:ascii="Times New Roman" w:hAnsi="Times New Roman"/>
                <w:sz w:val="24"/>
                <w:szCs w:val="24"/>
              </w:rPr>
              <w:t>a-z,A-Z,0-9,special characters; extended with @email.com</w:t>
            </w:r>
          </w:p>
        </w:tc>
        <w:tc>
          <w:tcPr>
            <w:tcW w:w="1260" w:type="dxa"/>
          </w:tcPr>
          <w:p w14:paraId="3C8F16D1" w14:textId="77777777" w:rsidR="003F2469" w:rsidRPr="002D01D9" w:rsidRDefault="00810EC4" w:rsidP="00506BC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3F2469" w:rsidRPr="002D01D9" w14:paraId="7E4082AE" w14:textId="77777777" w:rsidTr="00CA38AF">
        <w:trPr>
          <w:trHeight w:val="521"/>
        </w:trPr>
        <w:tc>
          <w:tcPr>
            <w:tcW w:w="1413" w:type="dxa"/>
            <w:vMerge/>
          </w:tcPr>
          <w:p w14:paraId="1F14B992" w14:textId="77777777" w:rsidR="003F2469" w:rsidRPr="002D01D9" w:rsidRDefault="003F2469" w:rsidP="007C2F60">
            <w:pPr>
              <w:spacing w:after="0" w:line="240" w:lineRule="auto"/>
              <w:rPr>
                <w:rFonts w:ascii="Times New Roman" w:eastAsiaTheme="minorHAnsi" w:hAnsi="Times New Roman"/>
                <w:sz w:val="24"/>
                <w:szCs w:val="24"/>
                <w:lang w:eastAsia="ar-SA"/>
              </w:rPr>
            </w:pPr>
          </w:p>
        </w:tc>
        <w:tc>
          <w:tcPr>
            <w:tcW w:w="1249" w:type="dxa"/>
            <w:vMerge/>
          </w:tcPr>
          <w:p w14:paraId="791FE1F0" w14:textId="77777777" w:rsidR="003F2469" w:rsidRPr="002D01D9" w:rsidRDefault="003F2469" w:rsidP="007C2F60">
            <w:pPr>
              <w:spacing w:after="0" w:line="240" w:lineRule="auto"/>
              <w:rPr>
                <w:rFonts w:ascii="Times New Roman" w:eastAsiaTheme="minorHAnsi" w:hAnsi="Times New Roman"/>
                <w:sz w:val="24"/>
                <w:szCs w:val="24"/>
                <w:lang w:eastAsia="ar-SA"/>
              </w:rPr>
            </w:pPr>
          </w:p>
        </w:tc>
        <w:tc>
          <w:tcPr>
            <w:tcW w:w="1388" w:type="dxa"/>
            <w:vMerge/>
          </w:tcPr>
          <w:p w14:paraId="572BB477" w14:textId="77777777" w:rsidR="003F2469" w:rsidRPr="002D01D9" w:rsidRDefault="003F2469" w:rsidP="007C2F60">
            <w:pPr>
              <w:spacing w:after="0" w:line="240" w:lineRule="auto"/>
              <w:rPr>
                <w:rFonts w:ascii="Times New Roman" w:eastAsiaTheme="minorHAnsi" w:hAnsi="Times New Roman"/>
                <w:sz w:val="24"/>
                <w:szCs w:val="24"/>
                <w:lang w:eastAsia="ar-SA"/>
              </w:rPr>
            </w:pPr>
          </w:p>
        </w:tc>
        <w:tc>
          <w:tcPr>
            <w:tcW w:w="1440" w:type="dxa"/>
            <w:vMerge/>
          </w:tcPr>
          <w:p w14:paraId="42B711DF" w14:textId="77777777" w:rsidR="003F2469" w:rsidRPr="002D01D9" w:rsidRDefault="003F2469" w:rsidP="007C2F60">
            <w:pPr>
              <w:spacing w:after="0" w:line="240" w:lineRule="auto"/>
              <w:rPr>
                <w:rFonts w:ascii="Times New Roman" w:eastAsiaTheme="minorHAnsi" w:hAnsi="Times New Roman"/>
                <w:sz w:val="24"/>
                <w:szCs w:val="24"/>
                <w:lang w:eastAsia="ar-SA"/>
              </w:rPr>
            </w:pPr>
          </w:p>
        </w:tc>
        <w:tc>
          <w:tcPr>
            <w:tcW w:w="1530" w:type="dxa"/>
          </w:tcPr>
          <w:p w14:paraId="04356D49" w14:textId="77777777" w:rsidR="003F2469" w:rsidRDefault="003F2469" w:rsidP="00506BCF">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Password</w:t>
            </w:r>
          </w:p>
        </w:tc>
        <w:tc>
          <w:tcPr>
            <w:tcW w:w="1350" w:type="dxa"/>
          </w:tcPr>
          <w:p w14:paraId="10AE31C2" w14:textId="77777777" w:rsidR="003F2469" w:rsidRPr="002D01D9" w:rsidRDefault="003F2469" w:rsidP="00506BC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05B7A7B6" w14:textId="77777777" w:rsidR="0044385A" w:rsidRPr="001F0428" w:rsidRDefault="0044385A" w:rsidP="0044385A">
            <w:pPr>
              <w:rPr>
                <w:rFonts w:ascii="Times New Roman" w:hAnsi="Times New Roman"/>
                <w:sz w:val="24"/>
                <w:szCs w:val="24"/>
              </w:rPr>
            </w:pPr>
            <w:r w:rsidRPr="001F0428">
              <w:rPr>
                <w:rFonts w:ascii="Times New Roman" w:hAnsi="Times New Roman"/>
                <w:sz w:val="24"/>
                <w:szCs w:val="24"/>
              </w:rPr>
              <w:t>A-Z, a-z, 0-9</w:t>
            </w:r>
          </w:p>
          <w:p w14:paraId="71A9A87D" w14:textId="77777777" w:rsidR="003F2469" w:rsidRPr="002D01D9" w:rsidRDefault="0044385A" w:rsidP="0044385A">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Max of 8 characters</w:t>
            </w:r>
          </w:p>
        </w:tc>
        <w:tc>
          <w:tcPr>
            <w:tcW w:w="1260" w:type="dxa"/>
          </w:tcPr>
          <w:p w14:paraId="14B1A62B" w14:textId="77777777" w:rsidR="003F2469" w:rsidRPr="002D01D9" w:rsidRDefault="00810EC4" w:rsidP="00506BC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A1613D" w:rsidRPr="002D01D9" w14:paraId="76F3D2FA" w14:textId="77777777" w:rsidTr="00CA38AF">
        <w:tc>
          <w:tcPr>
            <w:tcW w:w="1413" w:type="dxa"/>
          </w:tcPr>
          <w:p w14:paraId="0BE23CDC" w14:textId="77777777" w:rsidR="00A1613D" w:rsidRPr="002D01D9" w:rsidRDefault="00A1613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Log-out – GS03</w:t>
            </w:r>
          </w:p>
        </w:tc>
        <w:tc>
          <w:tcPr>
            <w:tcW w:w="1249" w:type="dxa"/>
          </w:tcPr>
          <w:p w14:paraId="014569EA" w14:textId="77777777" w:rsidR="00A1613D" w:rsidRPr="002D01D9" w:rsidRDefault="00A1613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user</w:t>
            </w:r>
          </w:p>
        </w:tc>
        <w:tc>
          <w:tcPr>
            <w:tcW w:w="1388" w:type="dxa"/>
          </w:tcPr>
          <w:p w14:paraId="5EFCED01" w14:textId="77777777" w:rsidR="00A1613D" w:rsidRPr="002D01D9" w:rsidRDefault="00A1613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log-out to the system</w:t>
            </w:r>
          </w:p>
        </w:tc>
        <w:tc>
          <w:tcPr>
            <w:tcW w:w="1440" w:type="dxa"/>
          </w:tcPr>
          <w:p w14:paraId="281D25A5" w14:textId="77777777" w:rsidR="00A1613D" w:rsidRPr="002D01D9" w:rsidRDefault="00A1613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So that I could exit my account </w:t>
            </w:r>
          </w:p>
        </w:tc>
        <w:tc>
          <w:tcPr>
            <w:tcW w:w="1530" w:type="dxa"/>
          </w:tcPr>
          <w:p w14:paraId="0139E790" w14:textId="77777777" w:rsidR="00A1613D" w:rsidRPr="002D01D9" w:rsidRDefault="00FC716A" w:rsidP="00FC716A">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Log-out</w:t>
            </w:r>
          </w:p>
        </w:tc>
        <w:tc>
          <w:tcPr>
            <w:tcW w:w="1350" w:type="dxa"/>
          </w:tcPr>
          <w:p w14:paraId="257530C4" w14:textId="77777777" w:rsidR="000B146E" w:rsidRDefault="000B146E" w:rsidP="002F27C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p w14:paraId="1BDCA48D" w14:textId="77777777" w:rsidR="00A1613D" w:rsidRPr="002D01D9" w:rsidRDefault="000B146E" w:rsidP="002F27C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w:t>
            </w:r>
            <w:r w:rsidR="00FC716A">
              <w:rPr>
                <w:rFonts w:ascii="Times New Roman" w:eastAsiaTheme="minorHAnsi" w:hAnsi="Times New Roman"/>
                <w:sz w:val="24"/>
                <w:szCs w:val="24"/>
                <w:lang w:eastAsia="ar-SA"/>
              </w:rPr>
              <w:t>Button</w:t>
            </w:r>
            <w:r>
              <w:rPr>
                <w:rFonts w:ascii="Times New Roman" w:eastAsiaTheme="minorHAnsi" w:hAnsi="Times New Roman"/>
                <w:sz w:val="24"/>
                <w:szCs w:val="24"/>
                <w:lang w:eastAsia="ar-SA"/>
              </w:rPr>
              <w:t>)</w:t>
            </w:r>
          </w:p>
        </w:tc>
        <w:tc>
          <w:tcPr>
            <w:tcW w:w="1710" w:type="dxa"/>
          </w:tcPr>
          <w:p w14:paraId="7AA16FED" w14:textId="77777777" w:rsidR="00A1613D" w:rsidRPr="002D01D9" w:rsidRDefault="00FC716A"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260" w:type="dxa"/>
          </w:tcPr>
          <w:p w14:paraId="1E4FD039" w14:textId="77777777" w:rsidR="00A1613D" w:rsidRPr="002D01D9" w:rsidRDefault="00FC716A" w:rsidP="002F27C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852F66" w:rsidRPr="002D01D9" w14:paraId="2794009F" w14:textId="77777777" w:rsidTr="00CA38AF">
        <w:trPr>
          <w:trHeight w:val="215"/>
        </w:trPr>
        <w:tc>
          <w:tcPr>
            <w:tcW w:w="1413" w:type="dxa"/>
            <w:vMerge w:val="restart"/>
          </w:tcPr>
          <w:p w14:paraId="02F1AA79" w14:textId="77777777" w:rsidR="00852F66" w:rsidRPr="002D01D9" w:rsidRDefault="00852F6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Change password- GS04</w:t>
            </w:r>
          </w:p>
        </w:tc>
        <w:tc>
          <w:tcPr>
            <w:tcW w:w="1249" w:type="dxa"/>
            <w:vMerge w:val="restart"/>
          </w:tcPr>
          <w:p w14:paraId="0C259BEF" w14:textId="77777777" w:rsidR="00852F66" w:rsidRPr="002D01D9" w:rsidRDefault="00852F6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user</w:t>
            </w:r>
          </w:p>
        </w:tc>
        <w:tc>
          <w:tcPr>
            <w:tcW w:w="1388" w:type="dxa"/>
            <w:vMerge w:val="restart"/>
          </w:tcPr>
          <w:p w14:paraId="19DBC73E" w14:textId="77777777" w:rsidR="00852F66" w:rsidRPr="002D01D9" w:rsidRDefault="00852F6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change my password</w:t>
            </w:r>
          </w:p>
        </w:tc>
        <w:tc>
          <w:tcPr>
            <w:tcW w:w="1440" w:type="dxa"/>
            <w:vMerge w:val="restart"/>
          </w:tcPr>
          <w:p w14:paraId="1F774E76" w14:textId="77777777" w:rsidR="00852F66" w:rsidRPr="002D01D9" w:rsidRDefault="00852F6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update my password</w:t>
            </w:r>
          </w:p>
        </w:tc>
        <w:tc>
          <w:tcPr>
            <w:tcW w:w="1530" w:type="dxa"/>
          </w:tcPr>
          <w:p w14:paraId="3F09D142" w14:textId="77777777" w:rsidR="00852F66" w:rsidRPr="002D01D9" w:rsidRDefault="00852F66" w:rsidP="00A7253A">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Old Password</w:t>
            </w:r>
          </w:p>
        </w:tc>
        <w:tc>
          <w:tcPr>
            <w:tcW w:w="1350" w:type="dxa"/>
          </w:tcPr>
          <w:p w14:paraId="76AD9EA3"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7DABCAA6" w14:textId="77777777" w:rsidR="00852F66" w:rsidRPr="001F0428" w:rsidRDefault="00852F66" w:rsidP="00852F66">
            <w:pPr>
              <w:rPr>
                <w:rFonts w:ascii="Times New Roman" w:hAnsi="Times New Roman"/>
                <w:sz w:val="24"/>
                <w:szCs w:val="24"/>
              </w:rPr>
            </w:pPr>
            <w:r w:rsidRPr="001F0428">
              <w:rPr>
                <w:rFonts w:ascii="Times New Roman" w:hAnsi="Times New Roman"/>
                <w:sz w:val="24"/>
                <w:szCs w:val="24"/>
              </w:rPr>
              <w:t>A-Z, a-z, 0-9</w:t>
            </w:r>
          </w:p>
          <w:p w14:paraId="428A30D3" w14:textId="77777777" w:rsidR="00852F66" w:rsidRPr="002D01D9" w:rsidRDefault="00852F66" w:rsidP="00852F66">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Max of 8 characters</w:t>
            </w:r>
            <w:r>
              <w:rPr>
                <w:rFonts w:ascii="Times New Roman" w:hAnsi="Times New Roman"/>
                <w:sz w:val="24"/>
                <w:szCs w:val="24"/>
              </w:rPr>
              <w:t>; must match the current password saved in the database</w:t>
            </w:r>
          </w:p>
        </w:tc>
        <w:tc>
          <w:tcPr>
            <w:tcW w:w="1260" w:type="dxa"/>
          </w:tcPr>
          <w:p w14:paraId="4A7FE57E"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852F66" w:rsidRPr="002D01D9" w14:paraId="341B900E" w14:textId="77777777" w:rsidTr="00CA38AF">
        <w:trPr>
          <w:trHeight w:val="215"/>
        </w:trPr>
        <w:tc>
          <w:tcPr>
            <w:tcW w:w="1413" w:type="dxa"/>
            <w:vMerge/>
          </w:tcPr>
          <w:p w14:paraId="73E8922D"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249" w:type="dxa"/>
            <w:vMerge/>
          </w:tcPr>
          <w:p w14:paraId="3C3CADF3"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388" w:type="dxa"/>
            <w:vMerge/>
          </w:tcPr>
          <w:p w14:paraId="7EEA28CD"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440" w:type="dxa"/>
            <w:vMerge/>
          </w:tcPr>
          <w:p w14:paraId="782C4564"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530" w:type="dxa"/>
          </w:tcPr>
          <w:p w14:paraId="556F1685" w14:textId="77777777" w:rsidR="00852F66" w:rsidRDefault="00852F66" w:rsidP="00A7253A">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New Password</w:t>
            </w:r>
          </w:p>
        </w:tc>
        <w:tc>
          <w:tcPr>
            <w:tcW w:w="1350" w:type="dxa"/>
          </w:tcPr>
          <w:p w14:paraId="21BFDCA3"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58801767" w14:textId="77777777" w:rsidR="00852F66" w:rsidRPr="001F0428" w:rsidRDefault="00852F66" w:rsidP="00852F66">
            <w:pPr>
              <w:rPr>
                <w:rFonts w:ascii="Times New Roman" w:hAnsi="Times New Roman"/>
                <w:sz w:val="24"/>
                <w:szCs w:val="24"/>
              </w:rPr>
            </w:pPr>
            <w:r w:rsidRPr="001F0428">
              <w:rPr>
                <w:rFonts w:ascii="Times New Roman" w:hAnsi="Times New Roman"/>
                <w:sz w:val="24"/>
                <w:szCs w:val="24"/>
              </w:rPr>
              <w:t>A-Z, a-z, 0-9</w:t>
            </w:r>
          </w:p>
          <w:p w14:paraId="450EC17B" w14:textId="77777777" w:rsidR="00852F66" w:rsidRPr="002D01D9" w:rsidRDefault="00852F66" w:rsidP="00852F66">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Max of 8 characters</w:t>
            </w:r>
          </w:p>
        </w:tc>
        <w:tc>
          <w:tcPr>
            <w:tcW w:w="1260" w:type="dxa"/>
          </w:tcPr>
          <w:p w14:paraId="62215736"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852F66" w:rsidRPr="002D01D9" w14:paraId="445BA61F" w14:textId="77777777" w:rsidTr="00CA38AF">
        <w:trPr>
          <w:trHeight w:val="506"/>
        </w:trPr>
        <w:tc>
          <w:tcPr>
            <w:tcW w:w="1413" w:type="dxa"/>
            <w:vMerge/>
          </w:tcPr>
          <w:p w14:paraId="20722FF8"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249" w:type="dxa"/>
            <w:vMerge/>
          </w:tcPr>
          <w:p w14:paraId="57A7107D"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388" w:type="dxa"/>
            <w:vMerge/>
          </w:tcPr>
          <w:p w14:paraId="3F306B9E"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440" w:type="dxa"/>
            <w:vMerge/>
          </w:tcPr>
          <w:p w14:paraId="3F9D6EEE" w14:textId="77777777" w:rsidR="00852F66" w:rsidRPr="002D01D9" w:rsidRDefault="00852F66" w:rsidP="007C2F60">
            <w:pPr>
              <w:spacing w:after="0" w:line="240" w:lineRule="auto"/>
              <w:rPr>
                <w:rFonts w:ascii="Times New Roman" w:eastAsiaTheme="minorHAnsi" w:hAnsi="Times New Roman"/>
                <w:sz w:val="24"/>
                <w:szCs w:val="24"/>
                <w:lang w:eastAsia="ar-SA"/>
              </w:rPr>
            </w:pPr>
          </w:p>
        </w:tc>
        <w:tc>
          <w:tcPr>
            <w:tcW w:w="1530" w:type="dxa"/>
          </w:tcPr>
          <w:p w14:paraId="15B574D5" w14:textId="77777777" w:rsidR="00852F66" w:rsidRDefault="00852F66" w:rsidP="00A7253A">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Confirm </w:t>
            </w:r>
            <w:r>
              <w:rPr>
                <w:rFonts w:ascii="Times New Roman" w:eastAsiaTheme="minorHAnsi" w:hAnsi="Times New Roman"/>
                <w:sz w:val="24"/>
                <w:szCs w:val="24"/>
                <w:lang w:eastAsia="ar-SA"/>
              </w:rPr>
              <w:lastRenderedPageBreak/>
              <w:t>Password</w:t>
            </w:r>
          </w:p>
        </w:tc>
        <w:tc>
          <w:tcPr>
            <w:tcW w:w="1350" w:type="dxa"/>
          </w:tcPr>
          <w:p w14:paraId="6D4FD715"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Text</w:t>
            </w:r>
          </w:p>
        </w:tc>
        <w:tc>
          <w:tcPr>
            <w:tcW w:w="1710" w:type="dxa"/>
          </w:tcPr>
          <w:p w14:paraId="2AFB3A50" w14:textId="77777777" w:rsidR="00852F66" w:rsidRPr="001F0428" w:rsidRDefault="00852F66" w:rsidP="00852F66">
            <w:pPr>
              <w:rPr>
                <w:rFonts w:ascii="Times New Roman" w:hAnsi="Times New Roman"/>
                <w:sz w:val="24"/>
                <w:szCs w:val="24"/>
              </w:rPr>
            </w:pPr>
            <w:r w:rsidRPr="001F0428">
              <w:rPr>
                <w:rFonts w:ascii="Times New Roman" w:hAnsi="Times New Roman"/>
                <w:sz w:val="24"/>
                <w:szCs w:val="24"/>
              </w:rPr>
              <w:t>A-Z, a-z, 0-9</w:t>
            </w:r>
          </w:p>
          <w:p w14:paraId="02F8E84E" w14:textId="77777777" w:rsidR="00852F66" w:rsidRPr="002D01D9" w:rsidRDefault="00852F66" w:rsidP="00852F66">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lastRenderedPageBreak/>
              <w:t>Max of 8 characters</w:t>
            </w:r>
          </w:p>
        </w:tc>
        <w:tc>
          <w:tcPr>
            <w:tcW w:w="1260" w:type="dxa"/>
          </w:tcPr>
          <w:p w14:paraId="21F4B8A0" w14:textId="77777777" w:rsidR="00852F66" w:rsidRPr="002D01D9" w:rsidRDefault="00852F66" w:rsidP="00852F6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Required</w:t>
            </w:r>
          </w:p>
        </w:tc>
      </w:tr>
      <w:tr w:rsidR="00A1613D" w:rsidRPr="002D01D9" w14:paraId="7FD50EE9" w14:textId="77777777" w:rsidTr="00CA38AF">
        <w:tc>
          <w:tcPr>
            <w:tcW w:w="1413" w:type="dxa"/>
          </w:tcPr>
          <w:p w14:paraId="0B00D57F" w14:textId="77777777" w:rsidR="00A1613D" w:rsidRPr="002D01D9" w:rsidRDefault="003E728B"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 xml:space="preserve">Forgot </w:t>
            </w:r>
            <w:r w:rsidR="00A1613D" w:rsidRPr="002D01D9">
              <w:rPr>
                <w:rFonts w:ascii="Times New Roman" w:eastAsiaTheme="minorHAnsi" w:hAnsi="Times New Roman"/>
                <w:sz w:val="24"/>
                <w:szCs w:val="24"/>
                <w:lang w:eastAsia="ar-SA"/>
              </w:rPr>
              <w:t>password – GS05</w:t>
            </w:r>
          </w:p>
        </w:tc>
        <w:tc>
          <w:tcPr>
            <w:tcW w:w="1249" w:type="dxa"/>
          </w:tcPr>
          <w:p w14:paraId="3A0B21A2" w14:textId="77777777" w:rsidR="00A1613D" w:rsidRPr="002D01D9" w:rsidRDefault="00A1613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user</w:t>
            </w:r>
          </w:p>
        </w:tc>
        <w:tc>
          <w:tcPr>
            <w:tcW w:w="1388" w:type="dxa"/>
          </w:tcPr>
          <w:p w14:paraId="58161C0B" w14:textId="77777777" w:rsidR="00A1613D" w:rsidRPr="002D01D9" w:rsidRDefault="00A1613D" w:rsidP="00C160B7">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re</w:t>
            </w:r>
            <w:r w:rsidR="00C160B7">
              <w:rPr>
                <w:rFonts w:ascii="Times New Roman" w:eastAsiaTheme="minorHAnsi" w:hAnsi="Times New Roman"/>
                <w:sz w:val="24"/>
                <w:szCs w:val="24"/>
                <w:lang w:eastAsia="ar-SA"/>
              </w:rPr>
              <w:t>set</w:t>
            </w:r>
            <w:r w:rsidRPr="002D01D9">
              <w:rPr>
                <w:rFonts w:ascii="Times New Roman" w:eastAsiaTheme="minorHAnsi" w:hAnsi="Times New Roman"/>
                <w:sz w:val="24"/>
                <w:szCs w:val="24"/>
                <w:lang w:eastAsia="ar-SA"/>
              </w:rPr>
              <w:t xml:space="preserve"> my old password</w:t>
            </w:r>
          </w:p>
        </w:tc>
        <w:tc>
          <w:tcPr>
            <w:tcW w:w="1440" w:type="dxa"/>
          </w:tcPr>
          <w:p w14:paraId="633EA3D1" w14:textId="77777777" w:rsidR="00A1613D" w:rsidRPr="002D01D9" w:rsidRDefault="00A1613D" w:rsidP="00C160B7">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So that I could </w:t>
            </w:r>
            <w:r w:rsidR="00C160B7">
              <w:rPr>
                <w:rFonts w:ascii="Times New Roman" w:eastAsiaTheme="minorHAnsi" w:hAnsi="Times New Roman"/>
                <w:sz w:val="24"/>
                <w:szCs w:val="24"/>
                <w:lang w:eastAsia="ar-SA"/>
              </w:rPr>
              <w:t>reset</w:t>
            </w:r>
            <w:r w:rsidRPr="002D01D9">
              <w:rPr>
                <w:rFonts w:ascii="Times New Roman" w:eastAsiaTheme="minorHAnsi" w:hAnsi="Times New Roman"/>
                <w:sz w:val="24"/>
                <w:szCs w:val="24"/>
                <w:lang w:eastAsia="ar-SA"/>
              </w:rPr>
              <w:t xml:space="preserve"> my old password to log-in</w:t>
            </w:r>
          </w:p>
        </w:tc>
        <w:tc>
          <w:tcPr>
            <w:tcW w:w="1530" w:type="dxa"/>
          </w:tcPr>
          <w:p w14:paraId="751F7040" w14:textId="77777777" w:rsidR="00A1613D" w:rsidRPr="002D01D9" w:rsidRDefault="004905C9" w:rsidP="004905C9">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Email</w:t>
            </w:r>
          </w:p>
        </w:tc>
        <w:tc>
          <w:tcPr>
            <w:tcW w:w="1350" w:type="dxa"/>
          </w:tcPr>
          <w:p w14:paraId="52223398" w14:textId="77777777" w:rsidR="00A1613D" w:rsidRPr="002D01D9" w:rsidRDefault="004905C9" w:rsidP="004905C9">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10" w:type="dxa"/>
          </w:tcPr>
          <w:p w14:paraId="0522413D" w14:textId="77777777" w:rsidR="00A1613D" w:rsidRPr="002D01D9" w:rsidRDefault="00380BA3" w:rsidP="007C2F60">
            <w:pPr>
              <w:spacing w:after="0" w:line="240" w:lineRule="auto"/>
              <w:rPr>
                <w:rFonts w:ascii="Times New Roman" w:eastAsiaTheme="minorHAnsi" w:hAnsi="Times New Roman"/>
                <w:sz w:val="24"/>
                <w:szCs w:val="24"/>
                <w:lang w:eastAsia="ar-SA"/>
              </w:rPr>
            </w:pPr>
            <w:r w:rsidRPr="004C5EA2">
              <w:rPr>
                <w:rFonts w:ascii="Times New Roman" w:hAnsi="Times New Roman"/>
                <w:sz w:val="24"/>
                <w:szCs w:val="24"/>
              </w:rPr>
              <w:t>a-z,A-Z,0-9,special characters; extended with @email.com</w:t>
            </w:r>
          </w:p>
        </w:tc>
        <w:tc>
          <w:tcPr>
            <w:tcW w:w="1260" w:type="dxa"/>
          </w:tcPr>
          <w:p w14:paraId="0E2D6DAC" w14:textId="77777777" w:rsidR="00A1613D" w:rsidRPr="002D01D9" w:rsidRDefault="004905C9" w:rsidP="004905C9">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292A70" w:rsidRPr="002D01D9" w14:paraId="5B1F851F" w14:textId="77777777" w:rsidTr="00CA38AF">
        <w:tc>
          <w:tcPr>
            <w:tcW w:w="1413" w:type="dxa"/>
            <w:vMerge w:val="restart"/>
          </w:tcPr>
          <w:p w14:paraId="2BAA0006" w14:textId="77777777" w:rsidR="00292A70" w:rsidRPr="002D01D9" w:rsidRDefault="00292A70"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Edit Profile -  GS06</w:t>
            </w:r>
          </w:p>
        </w:tc>
        <w:tc>
          <w:tcPr>
            <w:tcW w:w="1249" w:type="dxa"/>
            <w:vMerge w:val="restart"/>
          </w:tcPr>
          <w:p w14:paraId="33CFB7ED" w14:textId="77777777" w:rsidR="00292A70" w:rsidRPr="002D01D9" w:rsidRDefault="00292A70"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user</w:t>
            </w:r>
          </w:p>
        </w:tc>
        <w:tc>
          <w:tcPr>
            <w:tcW w:w="1388" w:type="dxa"/>
            <w:vMerge w:val="restart"/>
          </w:tcPr>
          <w:p w14:paraId="42CFDF75" w14:textId="77777777" w:rsidR="00292A70" w:rsidRPr="002D01D9" w:rsidRDefault="00292A70"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edit my profile</w:t>
            </w:r>
          </w:p>
        </w:tc>
        <w:tc>
          <w:tcPr>
            <w:tcW w:w="1440" w:type="dxa"/>
            <w:vMerge w:val="restart"/>
          </w:tcPr>
          <w:p w14:paraId="3BBC559C" w14:textId="77777777" w:rsidR="00292A70" w:rsidRPr="002D01D9" w:rsidRDefault="00292A70"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update my personal information</w:t>
            </w:r>
          </w:p>
        </w:tc>
        <w:tc>
          <w:tcPr>
            <w:tcW w:w="1530" w:type="dxa"/>
          </w:tcPr>
          <w:p w14:paraId="432D0DCD" w14:textId="77777777" w:rsidR="00292A70" w:rsidRPr="002D01D9" w:rsidRDefault="00292A70" w:rsidP="007C2F60">
            <w:pPr>
              <w:jc w:val="center"/>
              <w:rPr>
                <w:rFonts w:ascii="Times New Roman" w:eastAsiaTheme="minorHAnsi" w:hAnsi="Times New Roman"/>
                <w:sz w:val="24"/>
                <w:szCs w:val="24"/>
                <w:lang w:eastAsia="ar-SA"/>
              </w:rPr>
            </w:pPr>
            <w:r>
              <w:rPr>
                <w:rFonts w:ascii="Times New Roman" w:eastAsiaTheme="minorEastAsia" w:hAnsi="Times New Roman"/>
                <w:sz w:val="24"/>
                <w:szCs w:val="24"/>
                <w:lang w:eastAsia="ar-SA"/>
              </w:rPr>
              <w:t>Name</w:t>
            </w:r>
          </w:p>
        </w:tc>
        <w:tc>
          <w:tcPr>
            <w:tcW w:w="1350" w:type="dxa"/>
          </w:tcPr>
          <w:p w14:paraId="327739EE" w14:textId="77777777" w:rsidR="00292A70" w:rsidRDefault="00292A70" w:rsidP="00F56AC5">
            <w:pPr>
              <w:jc w:val="center"/>
            </w:pPr>
            <w:r w:rsidRPr="00AB1BEB">
              <w:rPr>
                <w:rFonts w:ascii="Times New Roman" w:eastAsiaTheme="minorHAnsi" w:hAnsi="Times New Roman"/>
                <w:sz w:val="24"/>
                <w:szCs w:val="24"/>
                <w:lang w:eastAsia="ar-SA"/>
              </w:rPr>
              <w:t>Text</w:t>
            </w:r>
          </w:p>
        </w:tc>
        <w:tc>
          <w:tcPr>
            <w:tcW w:w="1710" w:type="dxa"/>
          </w:tcPr>
          <w:p w14:paraId="22F62BBD" w14:textId="77777777" w:rsidR="00292A70" w:rsidRPr="002D01D9" w:rsidRDefault="009833E0" w:rsidP="007C2F60">
            <w:pPr>
              <w:spacing w:after="0" w:line="240" w:lineRule="auto"/>
              <w:rPr>
                <w:rFonts w:ascii="Times New Roman" w:eastAsiaTheme="minorHAnsi" w:hAnsi="Times New Roman"/>
                <w:sz w:val="24"/>
                <w:szCs w:val="24"/>
                <w:lang w:eastAsia="ar-SA"/>
              </w:rPr>
            </w:pPr>
            <w:r w:rsidRPr="004C5EA2">
              <w:rPr>
                <w:rFonts w:ascii="Times New Roman" w:hAnsi="Times New Roman"/>
                <w:sz w:val="24"/>
                <w:szCs w:val="24"/>
              </w:rPr>
              <w:t>a-z,</w:t>
            </w:r>
            <w:r w:rsidR="00AF247C">
              <w:rPr>
                <w:rFonts w:ascii="Times New Roman" w:hAnsi="Times New Roman"/>
                <w:sz w:val="24"/>
                <w:szCs w:val="24"/>
              </w:rPr>
              <w:t xml:space="preserve"> </w:t>
            </w:r>
            <w:r w:rsidRPr="004C5EA2">
              <w:rPr>
                <w:rFonts w:ascii="Times New Roman" w:hAnsi="Times New Roman"/>
                <w:sz w:val="24"/>
                <w:szCs w:val="24"/>
              </w:rPr>
              <w:t>A-Z</w:t>
            </w:r>
          </w:p>
        </w:tc>
        <w:tc>
          <w:tcPr>
            <w:tcW w:w="1260" w:type="dxa"/>
          </w:tcPr>
          <w:p w14:paraId="58F8C80D" w14:textId="77777777" w:rsidR="00292A70" w:rsidRDefault="00292A70" w:rsidP="00292A70">
            <w:pPr>
              <w:jc w:val="center"/>
            </w:pPr>
            <w:r w:rsidRPr="00282F7F">
              <w:rPr>
                <w:rFonts w:ascii="Times New Roman" w:eastAsiaTheme="minorHAnsi" w:hAnsi="Times New Roman"/>
                <w:sz w:val="24"/>
                <w:szCs w:val="24"/>
                <w:lang w:eastAsia="ar-SA"/>
              </w:rPr>
              <w:t>Required</w:t>
            </w:r>
          </w:p>
        </w:tc>
      </w:tr>
      <w:tr w:rsidR="001A67B0" w:rsidRPr="002D01D9" w14:paraId="4C9F440E" w14:textId="77777777" w:rsidTr="001A67B0">
        <w:trPr>
          <w:trHeight w:val="935"/>
        </w:trPr>
        <w:tc>
          <w:tcPr>
            <w:tcW w:w="1413" w:type="dxa"/>
            <w:vMerge/>
          </w:tcPr>
          <w:p w14:paraId="6342CD67" w14:textId="77777777" w:rsidR="001A67B0" w:rsidRPr="002D01D9" w:rsidRDefault="001A67B0" w:rsidP="007C2F60">
            <w:pPr>
              <w:spacing w:after="0" w:line="240" w:lineRule="auto"/>
              <w:rPr>
                <w:rFonts w:ascii="Times New Roman" w:eastAsiaTheme="minorHAnsi" w:hAnsi="Times New Roman"/>
                <w:sz w:val="24"/>
                <w:szCs w:val="24"/>
                <w:lang w:eastAsia="ar-SA"/>
              </w:rPr>
            </w:pPr>
          </w:p>
        </w:tc>
        <w:tc>
          <w:tcPr>
            <w:tcW w:w="1249" w:type="dxa"/>
            <w:vMerge/>
          </w:tcPr>
          <w:p w14:paraId="14CECBC7" w14:textId="77777777" w:rsidR="001A67B0" w:rsidRPr="002D01D9" w:rsidRDefault="001A67B0" w:rsidP="007C2F60">
            <w:pPr>
              <w:spacing w:after="0" w:line="240" w:lineRule="auto"/>
              <w:rPr>
                <w:rFonts w:ascii="Times New Roman" w:eastAsiaTheme="minorHAnsi" w:hAnsi="Times New Roman"/>
                <w:sz w:val="24"/>
                <w:szCs w:val="24"/>
                <w:lang w:eastAsia="ar-SA"/>
              </w:rPr>
            </w:pPr>
          </w:p>
        </w:tc>
        <w:tc>
          <w:tcPr>
            <w:tcW w:w="1388" w:type="dxa"/>
            <w:vMerge/>
          </w:tcPr>
          <w:p w14:paraId="5C6C3F39" w14:textId="77777777" w:rsidR="001A67B0" w:rsidRPr="002D01D9" w:rsidRDefault="001A67B0" w:rsidP="007C2F60">
            <w:pPr>
              <w:spacing w:after="0" w:line="240" w:lineRule="auto"/>
              <w:rPr>
                <w:rFonts w:ascii="Times New Roman" w:eastAsiaTheme="minorHAnsi" w:hAnsi="Times New Roman"/>
                <w:sz w:val="24"/>
                <w:szCs w:val="24"/>
                <w:lang w:eastAsia="ar-SA"/>
              </w:rPr>
            </w:pPr>
          </w:p>
        </w:tc>
        <w:tc>
          <w:tcPr>
            <w:tcW w:w="1440" w:type="dxa"/>
            <w:vMerge/>
          </w:tcPr>
          <w:p w14:paraId="3FC254CF" w14:textId="77777777" w:rsidR="001A67B0" w:rsidRPr="002D01D9" w:rsidRDefault="001A67B0" w:rsidP="007C2F60">
            <w:pPr>
              <w:spacing w:after="0" w:line="240" w:lineRule="auto"/>
              <w:rPr>
                <w:rFonts w:ascii="Times New Roman" w:eastAsiaTheme="minorHAnsi" w:hAnsi="Times New Roman"/>
                <w:sz w:val="24"/>
                <w:szCs w:val="24"/>
                <w:lang w:eastAsia="ar-SA"/>
              </w:rPr>
            </w:pPr>
          </w:p>
        </w:tc>
        <w:tc>
          <w:tcPr>
            <w:tcW w:w="1530" w:type="dxa"/>
          </w:tcPr>
          <w:p w14:paraId="1D3C60A5" w14:textId="77777777" w:rsidR="001A67B0" w:rsidRDefault="001A67B0" w:rsidP="007C2F60">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Contact </w:t>
            </w:r>
            <w:r>
              <w:rPr>
                <w:rFonts w:ascii="Times New Roman" w:eastAsiaTheme="minorEastAsia" w:hAnsi="Times New Roman"/>
                <w:sz w:val="24"/>
                <w:szCs w:val="24"/>
                <w:lang w:eastAsia="ar-SA"/>
              </w:rPr>
              <w:t>No</w:t>
            </w:r>
          </w:p>
        </w:tc>
        <w:tc>
          <w:tcPr>
            <w:tcW w:w="1350" w:type="dxa"/>
          </w:tcPr>
          <w:p w14:paraId="30544C72" w14:textId="77777777" w:rsidR="001A67B0" w:rsidRDefault="001A67B0" w:rsidP="00F56AC5">
            <w:pPr>
              <w:jc w:val="center"/>
            </w:pPr>
            <w:r w:rsidRPr="00AB1BEB">
              <w:rPr>
                <w:rFonts w:ascii="Times New Roman" w:eastAsiaTheme="minorHAnsi" w:hAnsi="Times New Roman"/>
                <w:sz w:val="24"/>
                <w:szCs w:val="24"/>
                <w:lang w:eastAsia="ar-SA"/>
              </w:rPr>
              <w:t>Text</w:t>
            </w:r>
          </w:p>
        </w:tc>
        <w:tc>
          <w:tcPr>
            <w:tcW w:w="1710" w:type="dxa"/>
          </w:tcPr>
          <w:p w14:paraId="2D05753A" w14:textId="77777777" w:rsidR="001A67B0" w:rsidRPr="002D01D9" w:rsidRDefault="001A67B0" w:rsidP="007A0320">
            <w:pPr>
              <w:rPr>
                <w:rFonts w:ascii="Times New Roman" w:eastAsiaTheme="minorHAnsi" w:hAnsi="Times New Roman"/>
                <w:sz w:val="24"/>
                <w:szCs w:val="24"/>
                <w:lang w:eastAsia="ar-SA"/>
              </w:rPr>
            </w:pPr>
            <w:r w:rsidRPr="00EE3C69">
              <w:rPr>
                <w:rFonts w:ascii="Times New Roman" w:hAnsi="Times New Roman"/>
                <w:sz w:val="24"/>
                <w:szCs w:val="24"/>
              </w:rPr>
              <w:t xml:space="preserve">If Phil, start with 0+10, digit # </w:t>
            </w:r>
          </w:p>
        </w:tc>
        <w:tc>
          <w:tcPr>
            <w:tcW w:w="1260" w:type="dxa"/>
          </w:tcPr>
          <w:p w14:paraId="456EF44F" w14:textId="77777777" w:rsidR="001A67B0" w:rsidRDefault="001A67B0" w:rsidP="00292A70">
            <w:pPr>
              <w:jc w:val="center"/>
            </w:pPr>
            <w:r w:rsidRPr="00282F7F">
              <w:rPr>
                <w:rFonts w:ascii="Times New Roman" w:eastAsiaTheme="minorHAnsi" w:hAnsi="Times New Roman"/>
                <w:sz w:val="24"/>
                <w:szCs w:val="24"/>
                <w:lang w:eastAsia="ar-SA"/>
              </w:rPr>
              <w:t>Required</w:t>
            </w:r>
          </w:p>
        </w:tc>
      </w:tr>
      <w:tr w:rsidR="00E150A2" w:rsidRPr="002D01D9" w14:paraId="24A6D378" w14:textId="77777777" w:rsidTr="00E150A2">
        <w:trPr>
          <w:trHeight w:val="863"/>
        </w:trPr>
        <w:tc>
          <w:tcPr>
            <w:tcW w:w="1413" w:type="dxa"/>
            <w:vMerge/>
          </w:tcPr>
          <w:p w14:paraId="1502A042" w14:textId="77777777" w:rsidR="00E150A2" w:rsidRPr="002D01D9" w:rsidRDefault="00E150A2" w:rsidP="007C2F60">
            <w:pPr>
              <w:spacing w:after="0" w:line="240" w:lineRule="auto"/>
              <w:rPr>
                <w:rFonts w:ascii="Times New Roman" w:eastAsiaTheme="minorHAnsi" w:hAnsi="Times New Roman"/>
                <w:sz w:val="24"/>
                <w:szCs w:val="24"/>
                <w:lang w:eastAsia="ar-SA"/>
              </w:rPr>
            </w:pPr>
          </w:p>
        </w:tc>
        <w:tc>
          <w:tcPr>
            <w:tcW w:w="1249" w:type="dxa"/>
            <w:vMerge/>
          </w:tcPr>
          <w:p w14:paraId="20CACF48" w14:textId="77777777" w:rsidR="00E150A2" w:rsidRPr="002D01D9" w:rsidRDefault="00E150A2" w:rsidP="007C2F60">
            <w:pPr>
              <w:spacing w:after="0" w:line="240" w:lineRule="auto"/>
              <w:rPr>
                <w:rFonts w:ascii="Times New Roman" w:eastAsiaTheme="minorHAnsi" w:hAnsi="Times New Roman"/>
                <w:sz w:val="24"/>
                <w:szCs w:val="24"/>
                <w:lang w:eastAsia="ar-SA"/>
              </w:rPr>
            </w:pPr>
          </w:p>
        </w:tc>
        <w:tc>
          <w:tcPr>
            <w:tcW w:w="1388" w:type="dxa"/>
            <w:vMerge/>
          </w:tcPr>
          <w:p w14:paraId="1F7EC5B0" w14:textId="77777777" w:rsidR="00E150A2" w:rsidRPr="002D01D9" w:rsidRDefault="00E150A2" w:rsidP="007C2F60">
            <w:pPr>
              <w:spacing w:after="0" w:line="240" w:lineRule="auto"/>
              <w:rPr>
                <w:rFonts w:ascii="Times New Roman" w:eastAsiaTheme="minorHAnsi" w:hAnsi="Times New Roman"/>
                <w:sz w:val="24"/>
                <w:szCs w:val="24"/>
                <w:lang w:eastAsia="ar-SA"/>
              </w:rPr>
            </w:pPr>
          </w:p>
        </w:tc>
        <w:tc>
          <w:tcPr>
            <w:tcW w:w="1440" w:type="dxa"/>
            <w:vMerge/>
          </w:tcPr>
          <w:p w14:paraId="5D72C42E" w14:textId="77777777" w:rsidR="00E150A2" w:rsidRPr="002D01D9" w:rsidRDefault="00E150A2" w:rsidP="007C2F60">
            <w:pPr>
              <w:spacing w:after="0" w:line="240" w:lineRule="auto"/>
              <w:rPr>
                <w:rFonts w:ascii="Times New Roman" w:eastAsiaTheme="minorHAnsi" w:hAnsi="Times New Roman"/>
                <w:sz w:val="24"/>
                <w:szCs w:val="24"/>
                <w:lang w:eastAsia="ar-SA"/>
              </w:rPr>
            </w:pPr>
          </w:p>
        </w:tc>
        <w:tc>
          <w:tcPr>
            <w:tcW w:w="1530" w:type="dxa"/>
          </w:tcPr>
          <w:p w14:paraId="16DD1159" w14:textId="77777777" w:rsidR="00E150A2" w:rsidRPr="002D01D9" w:rsidRDefault="00E150A2" w:rsidP="007C2F60">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w:t>
            </w:r>
          </w:p>
        </w:tc>
        <w:tc>
          <w:tcPr>
            <w:tcW w:w="1350" w:type="dxa"/>
          </w:tcPr>
          <w:p w14:paraId="39EF47BE" w14:textId="77777777" w:rsidR="00E150A2" w:rsidRDefault="00E150A2" w:rsidP="00F56AC5">
            <w:pPr>
              <w:jc w:val="center"/>
            </w:pPr>
            <w:r w:rsidRPr="00AB1BEB">
              <w:rPr>
                <w:rFonts w:ascii="Times New Roman" w:eastAsiaTheme="minorHAnsi" w:hAnsi="Times New Roman"/>
                <w:sz w:val="24"/>
                <w:szCs w:val="24"/>
                <w:lang w:eastAsia="ar-SA"/>
              </w:rPr>
              <w:t>Text</w:t>
            </w:r>
          </w:p>
        </w:tc>
        <w:tc>
          <w:tcPr>
            <w:tcW w:w="1710" w:type="dxa"/>
          </w:tcPr>
          <w:p w14:paraId="2BA017A5" w14:textId="77777777" w:rsidR="00E150A2" w:rsidRPr="00660BC3" w:rsidRDefault="00E150A2" w:rsidP="007C2F60">
            <w:pPr>
              <w:spacing w:after="0" w:line="240" w:lineRule="auto"/>
              <w:rPr>
                <w:rFonts w:ascii="Times New Roman" w:eastAsiaTheme="minorHAnsi" w:hAnsi="Times New Roman"/>
                <w:sz w:val="24"/>
                <w:szCs w:val="24"/>
                <w:lang w:eastAsia="ar-SA"/>
              </w:rPr>
            </w:pPr>
            <w:r w:rsidRPr="00660BC3">
              <w:rPr>
                <w:rFonts w:ascii="Times New Roman" w:hAnsi="Times New Roman"/>
                <w:sz w:val="24"/>
                <w:szCs w:val="24"/>
              </w:rPr>
              <w:t>A-Z; 0-9 w/-,.and #;city/ province</w:t>
            </w:r>
          </w:p>
        </w:tc>
        <w:tc>
          <w:tcPr>
            <w:tcW w:w="1260" w:type="dxa"/>
          </w:tcPr>
          <w:p w14:paraId="37B7E3B1" w14:textId="77777777" w:rsidR="00E150A2" w:rsidRDefault="00E150A2" w:rsidP="00292A70">
            <w:pPr>
              <w:jc w:val="center"/>
            </w:pPr>
            <w:r w:rsidRPr="00282F7F">
              <w:rPr>
                <w:rFonts w:ascii="Times New Roman" w:eastAsiaTheme="minorHAnsi" w:hAnsi="Times New Roman"/>
                <w:sz w:val="24"/>
                <w:szCs w:val="24"/>
                <w:lang w:eastAsia="ar-SA"/>
              </w:rPr>
              <w:t>Required</w:t>
            </w:r>
          </w:p>
        </w:tc>
      </w:tr>
    </w:tbl>
    <w:p w14:paraId="2F0B7817" w14:textId="77777777" w:rsidR="002460D1" w:rsidRDefault="002460D1" w:rsidP="00300D79">
      <w:pPr>
        <w:rPr>
          <w:rFonts w:eastAsiaTheme="minorHAnsi"/>
          <w:lang w:eastAsia="ar-SA"/>
        </w:rPr>
      </w:pPr>
    </w:p>
    <w:p w14:paraId="660AC77F" w14:textId="77777777" w:rsidR="00300D79" w:rsidRPr="004A3E77" w:rsidRDefault="00300D79" w:rsidP="00300D79">
      <w:pPr>
        <w:pStyle w:val="Heading3"/>
        <w:ind w:left="720" w:firstLine="720"/>
        <w:rPr>
          <w:rFonts w:ascii="Times New Roman" w:eastAsiaTheme="minorHAnsi" w:hAnsi="Times New Roman"/>
          <w:b/>
          <w:lang w:eastAsia="ar-SA"/>
        </w:rPr>
      </w:pPr>
      <w:bookmarkStart w:id="755" w:name="_Toc18759040"/>
      <w:bookmarkStart w:id="756" w:name="_Toc18759244"/>
      <w:bookmarkStart w:id="757" w:name="_Toc20084117"/>
      <w:bookmarkStart w:id="758" w:name="_Toc20084261"/>
      <w:bookmarkStart w:id="759" w:name="_Toc20084405"/>
      <w:bookmarkStart w:id="760" w:name="_Toc20085054"/>
      <w:bookmarkStart w:id="761" w:name="_Toc20085689"/>
      <w:bookmarkStart w:id="762" w:name="_Toc20677140"/>
      <w:bookmarkStart w:id="763" w:name="_Toc20895954"/>
      <w:bookmarkStart w:id="764" w:name="_Toc21594434"/>
      <w:bookmarkStart w:id="765" w:name="_Toc21594791"/>
      <w:r w:rsidRPr="004A3E77">
        <w:rPr>
          <w:rFonts w:ascii="Times New Roman" w:eastAsiaTheme="minorHAnsi" w:hAnsi="Times New Roman"/>
          <w:b/>
          <w:color w:val="auto"/>
          <w:lang w:eastAsia="ar-SA"/>
        </w:rPr>
        <w:t>4.1.2 Sellers Story</w:t>
      </w:r>
      <w:bookmarkEnd w:id="755"/>
      <w:bookmarkEnd w:id="756"/>
      <w:bookmarkEnd w:id="757"/>
      <w:bookmarkEnd w:id="758"/>
      <w:bookmarkEnd w:id="759"/>
      <w:bookmarkEnd w:id="760"/>
      <w:bookmarkEnd w:id="761"/>
      <w:bookmarkEnd w:id="762"/>
      <w:bookmarkEnd w:id="763"/>
      <w:bookmarkEnd w:id="764"/>
      <w:bookmarkEnd w:id="765"/>
    </w:p>
    <w:tbl>
      <w:tblPr>
        <w:tblW w:w="11163"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79"/>
        <w:gridCol w:w="1390"/>
        <w:gridCol w:w="1516"/>
        <w:gridCol w:w="1696"/>
        <w:gridCol w:w="1410"/>
        <w:gridCol w:w="1776"/>
        <w:gridCol w:w="1186"/>
      </w:tblGrid>
      <w:tr w:rsidR="00E92877" w:rsidRPr="002D01D9" w14:paraId="68BC8701" w14:textId="77777777" w:rsidTr="008063FA">
        <w:trPr>
          <w:trHeight w:val="760"/>
        </w:trPr>
        <w:tc>
          <w:tcPr>
            <w:tcW w:w="1334" w:type="dxa"/>
          </w:tcPr>
          <w:p w14:paraId="4694355E"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Users Story ID</w:t>
            </w:r>
          </w:p>
        </w:tc>
        <w:tc>
          <w:tcPr>
            <w:tcW w:w="1006" w:type="dxa"/>
          </w:tcPr>
          <w:p w14:paraId="3ED03602"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As a</w:t>
            </w:r>
          </w:p>
        </w:tc>
        <w:tc>
          <w:tcPr>
            <w:tcW w:w="1522" w:type="dxa"/>
          </w:tcPr>
          <w:p w14:paraId="54B4C2EB"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I want to</w:t>
            </w:r>
          </w:p>
        </w:tc>
        <w:tc>
          <w:tcPr>
            <w:tcW w:w="1664" w:type="dxa"/>
          </w:tcPr>
          <w:p w14:paraId="35A68332"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So that I could</w:t>
            </w:r>
          </w:p>
        </w:tc>
        <w:tc>
          <w:tcPr>
            <w:tcW w:w="1250" w:type="dxa"/>
          </w:tcPr>
          <w:p w14:paraId="5003D620"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Fields</w:t>
            </w:r>
          </w:p>
        </w:tc>
        <w:tc>
          <w:tcPr>
            <w:tcW w:w="1417" w:type="dxa"/>
          </w:tcPr>
          <w:p w14:paraId="3E3A75F9"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Type</w:t>
            </w:r>
          </w:p>
        </w:tc>
        <w:tc>
          <w:tcPr>
            <w:tcW w:w="1776" w:type="dxa"/>
          </w:tcPr>
          <w:p w14:paraId="63CC9DF5"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Domain Constrains</w:t>
            </w:r>
          </w:p>
        </w:tc>
        <w:tc>
          <w:tcPr>
            <w:tcW w:w="1194" w:type="dxa"/>
          </w:tcPr>
          <w:p w14:paraId="3BD4AB4D"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Required Fields</w:t>
            </w:r>
          </w:p>
        </w:tc>
      </w:tr>
      <w:tr w:rsidR="008063FA" w:rsidRPr="002D01D9" w14:paraId="297B463B" w14:textId="77777777" w:rsidTr="008063FA">
        <w:trPr>
          <w:trHeight w:val="233"/>
        </w:trPr>
        <w:tc>
          <w:tcPr>
            <w:tcW w:w="1334" w:type="dxa"/>
            <w:vMerge w:val="restart"/>
          </w:tcPr>
          <w:p w14:paraId="23942FFF"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Post Recyclable Materials– SS01</w:t>
            </w:r>
          </w:p>
        </w:tc>
        <w:tc>
          <w:tcPr>
            <w:tcW w:w="1006" w:type="dxa"/>
            <w:vMerge w:val="restart"/>
          </w:tcPr>
          <w:p w14:paraId="0701FC11"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vMerge w:val="restart"/>
          </w:tcPr>
          <w:p w14:paraId="722FD504"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I want to post recyclable materials </w:t>
            </w:r>
          </w:p>
        </w:tc>
        <w:tc>
          <w:tcPr>
            <w:tcW w:w="1664" w:type="dxa"/>
            <w:vMerge w:val="restart"/>
          </w:tcPr>
          <w:p w14:paraId="300BE72D"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sell my recyclable materials through the website</w:t>
            </w:r>
          </w:p>
        </w:tc>
        <w:tc>
          <w:tcPr>
            <w:tcW w:w="1250" w:type="dxa"/>
          </w:tcPr>
          <w:p w14:paraId="53B07267" w14:textId="77777777" w:rsidR="008063FA" w:rsidRPr="002D01D9" w:rsidRDefault="008063FA" w:rsidP="00180799">
            <w:pPr>
              <w:jc w:val="center"/>
              <w:rPr>
                <w:rFonts w:ascii="Times New Roman" w:eastAsiaTheme="minorHAnsi" w:hAnsi="Times New Roman"/>
                <w:sz w:val="24"/>
                <w:szCs w:val="24"/>
                <w:lang w:eastAsia="ar-SA"/>
              </w:rPr>
            </w:pPr>
            <w:commentRangeStart w:id="766"/>
            <w:r>
              <w:rPr>
                <w:rFonts w:ascii="Times New Roman" w:eastAsiaTheme="minorHAnsi" w:hAnsi="Times New Roman"/>
                <w:sz w:val="24"/>
                <w:szCs w:val="24"/>
                <w:lang w:eastAsia="ar-SA"/>
              </w:rPr>
              <w:t>Material</w:t>
            </w:r>
            <w:commentRangeEnd w:id="766"/>
            <w:r w:rsidR="00EC0D1F">
              <w:rPr>
                <w:rStyle w:val="CommentReference"/>
              </w:rPr>
              <w:commentReference w:id="766"/>
            </w:r>
          </w:p>
        </w:tc>
        <w:tc>
          <w:tcPr>
            <w:tcW w:w="1417" w:type="dxa"/>
          </w:tcPr>
          <w:p w14:paraId="3321B714" w14:textId="77777777" w:rsidR="008063FA" w:rsidRPr="002D01D9" w:rsidRDefault="008063FA" w:rsidP="001E163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(Dropdown)</w:t>
            </w:r>
          </w:p>
        </w:tc>
        <w:tc>
          <w:tcPr>
            <w:tcW w:w="1776" w:type="dxa"/>
          </w:tcPr>
          <w:p w14:paraId="2F79560E"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list from materials table</w:t>
            </w:r>
          </w:p>
        </w:tc>
        <w:tc>
          <w:tcPr>
            <w:tcW w:w="1194" w:type="dxa"/>
          </w:tcPr>
          <w:p w14:paraId="5CE71E1E" w14:textId="77777777" w:rsidR="008063FA" w:rsidRPr="002D01D9" w:rsidRDefault="008063FA" w:rsidP="009601E8">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8063FA" w:rsidRPr="002D01D9" w14:paraId="36C21190" w14:textId="77777777" w:rsidTr="008063FA">
        <w:trPr>
          <w:trHeight w:val="311"/>
        </w:trPr>
        <w:tc>
          <w:tcPr>
            <w:tcW w:w="1334" w:type="dxa"/>
            <w:vMerge/>
          </w:tcPr>
          <w:p w14:paraId="79421D65"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006" w:type="dxa"/>
            <w:vMerge/>
          </w:tcPr>
          <w:p w14:paraId="786EB555"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522" w:type="dxa"/>
            <w:vMerge/>
          </w:tcPr>
          <w:p w14:paraId="4A2F71A5"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664" w:type="dxa"/>
            <w:vMerge/>
          </w:tcPr>
          <w:p w14:paraId="192792D9"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250" w:type="dxa"/>
          </w:tcPr>
          <w:p w14:paraId="1E394263" w14:textId="77777777" w:rsidR="008063FA" w:rsidRDefault="008063FA" w:rsidP="0018079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Junk Pic</w:t>
            </w:r>
          </w:p>
        </w:tc>
        <w:tc>
          <w:tcPr>
            <w:tcW w:w="1417" w:type="dxa"/>
          </w:tcPr>
          <w:p w14:paraId="15B4823F" w14:textId="77777777" w:rsidR="008063FA" w:rsidRPr="002D01D9" w:rsidRDefault="008063FA" w:rsidP="001E163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(Image)</w:t>
            </w:r>
          </w:p>
        </w:tc>
        <w:tc>
          <w:tcPr>
            <w:tcW w:w="1776" w:type="dxa"/>
          </w:tcPr>
          <w:p w14:paraId="48F559CB" w14:textId="77777777" w:rsidR="008063FA" w:rsidRPr="001E2619" w:rsidRDefault="008063FA" w:rsidP="001E2619">
            <w:pPr>
              <w:spacing w:after="0" w:line="240" w:lineRule="auto"/>
              <w:rPr>
                <w:rFonts w:ascii="Times New Roman" w:eastAsiaTheme="minorHAnsi" w:hAnsi="Times New Roman"/>
                <w:sz w:val="24"/>
                <w:szCs w:val="24"/>
                <w:lang w:eastAsia="ar-SA"/>
              </w:rPr>
            </w:pPr>
            <w:r w:rsidRPr="001E2619">
              <w:rPr>
                <w:rFonts w:ascii="Times New Roman" w:hAnsi="Times New Roman"/>
                <w:sz w:val="24"/>
                <w:szCs w:val="24"/>
              </w:rPr>
              <w:t>A-Z, a-z, 0-9,Extended with .jpeg,.png, and other image format</w:t>
            </w:r>
          </w:p>
        </w:tc>
        <w:tc>
          <w:tcPr>
            <w:tcW w:w="1194" w:type="dxa"/>
          </w:tcPr>
          <w:p w14:paraId="07828F5A" w14:textId="77777777" w:rsidR="008063FA" w:rsidRDefault="008063FA" w:rsidP="009601E8">
            <w:pPr>
              <w:jc w:val="center"/>
            </w:pPr>
            <w:r w:rsidRPr="00315750">
              <w:rPr>
                <w:rFonts w:ascii="Times New Roman" w:eastAsiaTheme="minorHAnsi" w:hAnsi="Times New Roman"/>
                <w:sz w:val="24"/>
                <w:szCs w:val="24"/>
                <w:lang w:eastAsia="ar-SA"/>
              </w:rPr>
              <w:t>Required</w:t>
            </w:r>
          </w:p>
        </w:tc>
      </w:tr>
      <w:tr w:rsidR="008063FA" w:rsidRPr="002D01D9" w14:paraId="78373DB7" w14:textId="77777777" w:rsidTr="008063FA">
        <w:trPr>
          <w:trHeight w:val="295"/>
        </w:trPr>
        <w:tc>
          <w:tcPr>
            <w:tcW w:w="1334" w:type="dxa"/>
            <w:vMerge/>
          </w:tcPr>
          <w:p w14:paraId="4E289F0C"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006" w:type="dxa"/>
            <w:vMerge/>
          </w:tcPr>
          <w:p w14:paraId="076A721E"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522" w:type="dxa"/>
            <w:vMerge/>
          </w:tcPr>
          <w:p w14:paraId="19A8ABD0"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664" w:type="dxa"/>
            <w:vMerge/>
          </w:tcPr>
          <w:p w14:paraId="76D405E7"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250" w:type="dxa"/>
          </w:tcPr>
          <w:p w14:paraId="3EF369BA" w14:textId="77777777" w:rsidR="008063FA" w:rsidRDefault="008063FA" w:rsidP="0018079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Quantity</w:t>
            </w:r>
          </w:p>
        </w:tc>
        <w:tc>
          <w:tcPr>
            <w:tcW w:w="1417" w:type="dxa"/>
          </w:tcPr>
          <w:p w14:paraId="1B2BD353" w14:textId="77777777" w:rsidR="008063FA" w:rsidRPr="002D01D9" w:rsidRDefault="008063FA" w:rsidP="001E163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Number</w:t>
            </w:r>
          </w:p>
        </w:tc>
        <w:tc>
          <w:tcPr>
            <w:tcW w:w="1776" w:type="dxa"/>
          </w:tcPr>
          <w:p w14:paraId="7B56C6F4" w14:textId="77777777" w:rsidR="008063FA" w:rsidRPr="002D01D9" w:rsidRDefault="008063FA" w:rsidP="00C94499">
            <w:pPr>
              <w:spacing w:after="0" w:line="240" w:lineRule="auto"/>
              <w:rPr>
                <w:rFonts w:ascii="Times New Roman" w:eastAsiaTheme="minorHAnsi" w:hAnsi="Times New Roman"/>
                <w:sz w:val="24"/>
                <w:szCs w:val="24"/>
                <w:lang w:eastAsia="ar-SA"/>
              </w:rPr>
            </w:pPr>
            <w:r w:rsidRPr="001E2619">
              <w:rPr>
                <w:rFonts w:ascii="Times New Roman" w:hAnsi="Times New Roman"/>
                <w:sz w:val="24"/>
                <w:szCs w:val="24"/>
              </w:rPr>
              <w:t>0-9,</w:t>
            </w:r>
            <w:r>
              <w:rPr>
                <w:rFonts w:ascii="Times New Roman" w:hAnsi="Times New Roman"/>
                <w:sz w:val="24"/>
                <w:szCs w:val="24"/>
              </w:rPr>
              <w:t xml:space="preserve"> minimum </w:t>
            </w:r>
            <w:r>
              <w:rPr>
                <w:rFonts w:ascii="Times New Roman" w:hAnsi="Times New Roman"/>
                <w:sz w:val="24"/>
                <w:szCs w:val="24"/>
              </w:rPr>
              <w:lastRenderedPageBreak/>
              <w:t>of the inputted minimum number from the categories table</w:t>
            </w:r>
          </w:p>
        </w:tc>
        <w:tc>
          <w:tcPr>
            <w:tcW w:w="1194" w:type="dxa"/>
          </w:tcPr>
          <w:p w14:paraId="4B1B7A7F" w14:textId="77777777" w:rsidR="008063FA" w:rsidRDefault="008063FA" w:rsidP="009601E8">
            <w:pPr>
              <w:jc w:val="center"/>
            </w:pPr>
            <w:r w:rsidRPr="00315750">
              <w:rPr>
                <w:rFonts w:ascii="Times New Roman" w:eastAsiaTheme="minorHAnsi" w:hAnsi="Times New Roman"/>
                <w:sz w:val="24"/>
                <w:szCs w:val="24"/>
                <w:lang w:eastAsia="ar-SA"/>
              </w:rPr>
              <w:lastRenderedPageBreak/>
              <w:t>Required</w:t>
            </w:r>
          </w:p>
        </w:tc>
      </w:tr>
      <w:tr w:rsidR="008063FA" w:rsidRPr="002D01D9" w14:paraId="39DFCA17" w14:textId="77777777" w:rsidTr="008063FA">
        <w:trPr>
          <w:trHeight w:val="435"/>
        </w:trPr>
        <w:tc>
          <w:tcPr>
            <w:tcW w:w="1334" w:type="dxa"/>
            <w:vMerge/>
          </w:tcPr>
          <w:p w14:paraId="7A477EAD"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006" w:type="dxa"/>
            <w:vMerge/>
          </w:tcPr>
          <w:p w14:paraId="23D3B3F3"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522" w:type="dxa"/>
            <w:vMerge/>
          </w:tcPr>
          <w:p w14:paraId="0BAB49EC"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664" w:type="dxa"/>
            <w:vMerge/>
          </w:tcPr>
          <w:p w14:paraId="453F91A4"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250" w:type="dxa"/>
          </w:tcPr>
          <w:p w14:paraId="32C30F2E" w14:textId="77777777" w:rsidR="008063FA" w:rsidRDefault="008063FA" w:rsidP="0018079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Units</w:t>
            </w:r>
          </w:p>
        </w:tc>
        <w:tc>
          <w:tcPr>
            <w:tcW w:w="1417" w:type="dxa"/>
          </w:tcPr>
          <w:p w14:paraId="002A1FF2" w14:textId="77777777" w:rsidR="008063FA" w:rsidRPr="002D01D9" w:rsidRDefault="008063FA" w:rsidP="001E163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(Dropdown)</w:t>
            </w:r>
          </w:p>
        </w:tc>
        <w:tc>
          <w:tcPr>
            <w:tcW w:w="1776" w:type="dxa"/>
          </w:tcPr>
          <w:p w14:paraId="6B183E49" w14:textId="77777777" w:rsidR="008063FA" w:rsidRPr="002D01D9" w:rsidRDefault="008063FA"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list from units table</w:t>
            </w:r>
          </w:p>
        </w:tc>
        <w:tc>
          <w:tcPr>
            <w:tcW w:w="1194" w:type="dxa"/>
          </w:tcPr>
          <w:p w14:paraId="1C1A5947" w14:textId="77777777" w:rsidR="008063FA" w:rsidRDefault="008063FA" w:rsidP="009601E8">
            <w:pPr>
              <w:jc w:val="center"/>
            </w:pPr>
            <w:r w:rsidRPr="00315750">
              <w:rPr>
                <w:rFonts w:ascii="Times New Roman" w:eastAsiaTheme="minorHAnsi" w:hAnsi="Times New Roman"/>
                <w:sz w:val="24"/>
                <w:szCs w:val="24"/>
                <w:lang w:eastAsia="ar-SA"/>
              </w:rPr>
              <w:t>Required</w:t>
            </w:r>
          </w:p>
        </w:tc>
      </w:tr>
      <w:tr w:rsidR="008063FA" w:rsidRPr="002D01D9" w14:paraId="760D4F94" w14:textId="77777777" w:rsidTr="008063FA">
        <w:trPr>
          <w:trHeight w:val="102"/>
        </w:trPr>
        <w:tc>
          <w:tcPr>
            <w:tcW w:w="1334" w:type="dxa"/>
            <w:vMerge/>
          </w:tcPr>
          <w:p w14:paraId="5958B144"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006" w:type="dxa"/>
            <w:vMerge/>
          </w:tcPr>
          <w:p w14:paraId="3A956089"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522" w:type="dxa"/>
            <w:vMerge/>
          </w:tcPr>
          <w:p w14:paraId="0FA531A7"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664" w:type="dxa"/>
            <w:vMerge/>
          </w:tcPr>
          <w:p w14:paraId="4F6E8AE4" w14:textId="77777777" w:rsidR="008063FA" w:rsidRPr="002D01D9" w:rsidRDefault="008063FA" w:rsidP="007C2F60">
            <w:pPr>
              <w:spacing w:after="0" w:line="240" w:lineRule="auto"/>
              <w:rPr>
                <w:rFonts w:ascii="Times New Roman" w:eastAsiaTheme="minorHAnsi" w:hAnsi="Times New Roman"/>
                <w:sz w:val="24"/>
                <w:szCs w:val="24"/>
                <w:lang w:eastAsia="ar-SA"/>
              </w:rPr>
            </w:pPr>
          </w:p>
        </w:tc>
        <w:tc>
          <w:tcPr>
            <w:tcW w:w="1250" w:type="dxa"/>
          </w:tcPr>
          <w:p w14:paraId="5ED321A5" w14:textId="77777777" w:rsidR="008063FA" w:rsidRDefault="008063FA" w:rsidP="00180799">
            <w:pPr>
              <w:jc w:val="center"/>
              <w:rPr>
                <w:rFonts w:ascii="Times New Roman" w:eastAsiaTheme="minorHAnsi" w:hAnsi="Times New Roman"/>
                <w:sz w:val="24"/>
                <w:szCs w:val="24"/>
                <w:lang w:eastAsia="ar-SA"/>
              </w:rPr>
            </w:pPr>
            <w:commentRangeStart w:id="767"/>
            <w:r>
              <w:rPr>
                <w:rFonts w:ascii="Times New Roman" w:eastAsiaTheme="minorHAnsi" w:hAnsi="Times New Roman"/>
                <w:sz w:val="24"/>
                <w:szCs w:val="24"/>
                <w:lang w:eastAsia="ar-SA"/>
              </w:rPr>
              <w:t>Type</w:t>
            </w:r>
            <w:commentRangeEnd w:id="767"/>
            <w:r w:rsidR="00EC0D1F">
              <w:rPr>
                <w:rStyle w:val="CommentReference"/>
              </w:rPr>
              <w:commentReference w:id="767"/>
            </w:r>
          </w:p>
        </w:tc>
        <w:tc>
          <w:tcPr>
            <w:tcW w:w="1417" w:type="dxa"/>
          </w:tcPr>
          <w:p w14:paraId="64BEA875" w14:textId="77777777" w:rsidR="008063FA" w:rsidRDefault="008063FA" w:rsidP="001E163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(Dropdown)</w:t>
            </w:r>
          </w:p>
        </w:tc>
        <w:tc>
          <w:tcPr>
            <w:tcW w:w="1776" w:type="dxa"/>
          </w:tcPr>
          <w:p w14:paraId="01517177" w14:textId="77777777" w:rsidR="008063FA" w:rsidRPr="008063FA" w:rsidRDefault="008063FA" w:rsidP="007C2F60">
            <w:pPr>
              <w:rPr>
                <w:rFonts w:ascii="Times New Roman" w:hAnsi="Times New Roman"/>
                <w:b/>
                <w:sz w:val="24"/>
                <w:szCs w:val="24"/>
              </w:rPr>
            </w:pPr>
            <w:r w:rsidRPr="001F0428">
              <w:rPr>
                <w:rFonts w:ascii="Times New Roman" w:hAnsi="Times New Roman"/>
                <w:sz w:val="24"/>
                <w:szCs w:val="24"/>
              </w:rPr>
              <w:t>A-Z, a-z,</w:t>
            </w:r>
            <w:r>
              <w:rPr>
                <w:rFonts w:ascii="Times New Roman" w:hAnsi="Times New Roman"/>
                <w:sz w:val="24"/>
                <w:szCs w:val="24"/>
              </w:rPr>
              <w:t xml:space="preserve"> list, either bidding or first-come first-serve</w:t>
            </w:r>
          </w:p>
        </w:tc>
        <w:tc>
          <w:tcPr>
            <w:tcW w:w="1194" w:type="dxa"/>
          </w:tcPr>
          <w:p w14:paraId="2C7A975B" w14:textId="77777777" w:rsidR="008063FA" w:rsidRPr="00315750" w:rsidRDefault="008063FA" w:rsidP="009601E8">
            <w:pPr>
              <w:jc w:val="center"/>
              <w:rPr>
                <w:rFonts w:ascii="Times New Roman" w:eastAsiaTheme="minorHAnsi" w:hAnsi="Times New Roman"/>
                <w:sz w:val="24"/>
                <w:szCs w:val="24"/>
                <w:lang w:eastAsia="ar-SA"/>
              </w:rPr>
            </w:pPr>
            <w:r w:rsidRPr="00315750">
              <w:rPr>
                <w:rFonts w:ascii="Times New Roman" w:eastAsiaTheme="minorHAnsi" w:hAnsi="Times New Roman"/>
                <w:sz w:val="24"/>
                <w:szCs w:val="24"/>
                <w:lang w:eastAsia="ar-SA"/>
              </w:rPr>
              <w:t>Required</w:t>
            </w:r>
          </w:p>
        </w:tc>
      </w:tr>
      <w:tr w:rsidR="00E92877" w:rsidRPr="002D01D9" w14:paraId="4E8AC466" w14:textId="77777777" w:rsidTr="008063FA">
        <w:trPr>
          <w:trHeight w:val="1399"/>
        </w:trPr>
        <w:tc>
          <w:tcPr>
            <w:tcW w:w="1334" w:type="dxa"/>
          </w:tcPr>
          <w:p w14:paraId="77B2DE15"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Cancel Posted Recyclable Materials – SS0</w:t>
            </w:r>
            <w:r>
              <w:rPr>
                <w:rFonts w:ascii="Times New Roman" w:eastAsiaTheme="minorHAnsi" w:hAnsi="Times New Roman"/>
                <w:sz w:val="24"/>
                <w:szCs w:val="24"/>
                <w:lang w:eastAsia="ar-SA"/>
              </w:rPr>
              <w:t>2</w:t>
            </w:r>
          </w:p>
        </w:tc>
        <w:tc>
          <w:tcPr>
            <w:tcW w:w="1006" w:type="dxa"/>
          </w:tcPr>
          <w:p w14:paraId="23FEB0DC"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tcPr>
          <w:p w14:paraId="7CD3AAAE"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cancel my posted recyclable materials</w:t>
            </w:r>
          </w:p>
        </w:tc>
        <w:tc>
          <w:tcPr>
            <w:tcW w:w="1664" w:type="dxa"/>
          </w:tcPr>
          <w:p w14:paraId="5F47CF58"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delete my posted recyclable materials</w:t>
            </w:r>
          </w:p>
        </w:tc>
        <w:tc>
          <w:tcPr>
            <w:tcW w:w="1250" w:type="dxa"/>
          </w:tcPr>
          <w:p w14:paraId="60EA3FCE" w14:textId="77777777" w:rsidR="00155F0C" w:rsidRPr="002D01D9" w:rsidRDefault="00CF5F6B" w:rsidP="00CF5F6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Delete</w:t>
            </w:r>
          </w:p>
        </w:tc>
        <w:tc>
          <w:tcPr>
            <w:tcW w:w="1417" w:type="dxa"/>
          </w:tcPr>
          <w:p w14:paraId="159E9DB3" w14:textId="77777777" w:rsidR="0019226F" w:rsidRDefault="0019226F" w:rsidP="00CF5F6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Text </w:t>
            </w:r>
          </w:p>
          <w:p w14:paraId="0114AA08" w14:textId="77777777" w:rsidR="00155F0C" w:rsidRPr="002D01D9" w:rsidRDefault="0019226F" w:rsidP="00CF5F6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w:t>
            </w:r>
            <w:r w:rsidR="00CF5F6B">
              <w:rPr>
                <w:rFonts w:ascii="Times New Roman" w:eastAsiaTheme="minorHAnsi" w:hAnsi="Times New Roman"/>
                <w:sz w:val="24"/>
                <w:szCs w:val="24"/>
                <w:lang w:eastAsia="ar-SA"/>
              </w:rPr>
              <w:t>Button</w:t>
            </w:r>
            <w:r>
              <w:rPr>
                <w:rFonts w:ascii="Times New Roman" w:eastAsiaTheme="minorHAnsi" w:hAnsi="Times New Roman"/>
                <w:sz w:val="24"/>
                <w:szCs w:val="24"/>
                <w:lang w:eastAsia="ar-SA"/>
              </w:rPr>
              <w:t>)</w:t>
            </w:r>
          </w:p>
        </w:tc>
        <w:tc>
          <w:tcPr>
            <w:tcW w:w="1776" w:type="dxa"/>
          </w:tcPr>
          <w:p w14:paraId="10CBABC2" w14:textId="77777777" w:rsidR="00155F0C" w:rsidRPr="002D01D9" w:rsidRDefault="00A0799A"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Can only cancel if no bid or no buyers accepted the post yet</w:t>
            </w:r>
          </w:p>
        </w:tc>
        <w:tc>
          <w:tcPr>
            <w:tcW w:w="1194" w:type="dxa"/>
          </w:tcPr>
          <w:p w14:paraId="7088E374" w14:textId="77777777" w:rsidR="00155F0C" w:rsidRPr="002D01D9" w:rsidRDefault="00E751AC" w:rsidP="00E751AC">
            <w:pPr>
              <w:spacing w:after="0" w:line="240" w:lineRule="auto"/>
              <w:jc w:val="center"/>
              <w:rPr>
                <w:rFonts w:ascii="Times New Roman" w:eastAsiaTheme="minorHAnsi" w:hAnsi="Times New Roman"/>
                <w:sz w:val="24"/>
                <w:szCs w:val="24"/>
                <w:lang w:eastAsia="ar-SA"/>
              </w:rPr>
            </w:pPr>
            <w:r w:rsidRPr="00315750">
              <w:rPr>
                <w:rFonts w:ascii="Times New Roman" w:eastAsiaTheme="minorHAnsi" w:hAnsi="Times New Roman"/>
                <w:sz w:val="24"/>
                <w:szCs w:val="24"/>
                <w:lang w:eastAsia="ar-SA"/>
              </w:rPr>
              <w:t>Required</w:t>
            </w:r>
          </w:p>
        </w:tc>
      </w:tr>
      <w:tr w:rsidR="00216484" w:rsidRPr="002D01D9" w14:paraId="1CFE3404" w14:textId="77777777" w:rsidTr="008063FA">
        <w:trPr>
          <w:trHeight w:val="1591"/>
        </w:trPr>
        <w:tc>
          <w:tcPr>
            <w:tcW w:w="1334" w:type="dxa"/>
            <w:vMerge w:val="restart"/>
          </w:tcPr>
          <w:p w14:paraId="3C9D6AD3" w14:textId="77777777" w:rsidR="00216484" w:rsidRPr="002D01D9" w:rsidRDefault="00216484"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Edit Posted Recyclable Materials – SS0</w:t>
            </w:r>
            <w:r>
              <w:rPr>
                <w:rFonts w:ascii="Times New Roman" w:eastAsiaTheme="minorHAnsi" w:hAnsi="Times New Roman"/>
                <w:sz w:val="24"/>
                <w:szCs w:val="24"/>
                <w:lang w:eastAsia="ar-SA"/>
              </w:rPr>
              <w:t>3</w:t>
            </w:r>
          </w:p>
        </w:tc>
        <w:tc>
          <w:tcPr>
            <w:tcW w:w="1006" w:type="dxa"/>
            <w:vMerge w:val="restart"/>
          </w:tcPr>
          <w:p w14:paraId="7E17FE76" w14:textId="77777777" w:rsidR="00216484" w:rsidRPr="002D01D9" w:rsidRDefault="00216484"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vMerge w:val="restart"/>
          </w:tcPr>
          <w:p w14:paraId="7989DE96" w14:textId="77777777" w:rsidR="00216484" w:rsidRPr="002D01D9" w:rsidRDefault="00216484"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edit my posted recyclable materials</w:t>
            </w:r>
          </w:p>
        </w:tc>
        <w:tc>
          <w:tcPr>
            <w:tcW w:w="1664" w:type="dxa"/>
            <w:vMerge w:val="restart"/>
          </w:tcPr>
          <w:p w14:paraId="392D2C16" w14:textId="77777777" w:rsidR="00216484" w:rsidRPr="002D01D9" w:rsidRDefault="00216484"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sidR="00F43277">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update my posted recyclable materials information</w:t>
            </w:r>
          </w:p>
        </w:tc>
        <w:tc>
          <w:tcPr>
            <w:tcW w:w="1250" w:type="dxa"/>
          </w:tcPr>
          <w:p w14:paraId="15010AC2" w14:textId="77777777" w:rsidR="00216484" w:rsidRPr="002D01D9" w:rsidRDefault="00216484"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Junk Pic</w:t>
            </w:r>
          </w:p>
        </w:tc>
        <w:tc>
          <w:tcPr>
            <w:tcW w:w="1417" w:type="dxa"/>
          </w:tcPr>
          <w:p w14:paraId="640661E2" w14:textId="77777777" w:rsidR="00216484" w:rsidRPr="002D01D9" w:rsidRDefault="00216484"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(Image)</w:t>
            </w:r>
          </w:p>
        </w:tc>
        <w:tc>
          <w:tcPr>
            <w:tcW w:w="1776" w:type="dxa"/>
          </w:tcPr>
          <w:p w14:paraId="63E5F7C9" w14:textId="77777777" w:rsidR="00216484" w:rsidRDefault="00216484" w:rsidP="007C2F60">
            <w:pPr>
              <w:spacing w:after="0" w:line="240" w:lineRule="auto"/>
              <w:rPr>
                <w:rFonts w:ascii="Times New Roman" w:hAnsi="Times New Roman"/>
                <w:sz w:val="24"/>
                <w:szCs w:val="24"/>
              </w:rPr>
            </w:pPr>
            <w:r w:rsidRPr="001E2619">
              <w:rPr>
                <w:rFonts w:ascii="Times New Roman" w:hAnsi="Times New Roman"/>
                <w:sz w:val="24"/>
                <w:szCs w:val="24"/>
              </w:rPr>
              <w:t>A-Z, a-z, 0-9,Extended with .jpeg,</w:t>
            </w:r>
            <w:r w:rsidR="00F43277">
              <w:rPr>
                <w:rFonts w:ascii="Times New Roman" w:hAnsi="Times New Roman"/>
                <w:sz w:val="24"/>
                <w:szCs w:val="24"/>
              </w:rPr>
              <w:t xml:space="preserve"> </w:t>
            </w:r>
            <w:r w:rsidRPr="001E2619">
              <w:rPr>
                <w:rFonts w:ascii="Times New Roman" w:hAnsi="Times New Roman"/>
                <w:sz w:val="24"/>
                <w:szCs w:val="24"/>
              </w:rPr>
              <w:t>.png, and other image format</w:t>
            </w:r>
          </w:p>
          <w:p w14:paraId="085FCE50" w14:textId="77777777" w:rsidR="00216484" w:rsidRPr="002D01D9" w:rsidRDefault="00216484" w:rsidP="007C2F60">
            <w:pPr>
              <w:spacing w:after="0" w:line="240" w:lineRule="auto"/>
              <w:rPr>
                <w:rFonts w:ascii="Times New Roman" w:eastAsiaTheme="minorHAnsi" w:hAnsi="Times New Roman"/>
                <w:sz w:val="24"/>
                <w:szCs w:val="24"/>
                <w:lang w:eastAsia="ar-SA"/>
              </w:rPr>
            </w:pPr>
          </w:p>
        </w:tc>
        <w:tc>
          <w:tcPr>
            <w:tcW w:w="1194" w:type="dxa"/>
          </w:tcPr>
          <w:p w14:paraId="5E7A82F1" w14:textId="77777777" w:rsidR="00216484" w:rsidRPr="002D01D9" w:rsidRDefault="00216484" w:rsidP="007C2F60">
            <w:pPr>
              <w:jc w:val="center"/>
              <w:rPr>
                <w:rFonts w:ascii="Times New Roman" w:eastAsiaTheme="minorHAnsi" w:hAnsi="Times New Roman"/>
                <w:sz w:val="24"/>
                <w:szCs w:val="24"/>
                <w:lang w:eastAsia="ar-SA"/>
              </w:rPr>
            </w:pPr>
            <w:r w:rsidRPr="00315750">
              <w:rPr>
                <w:rFonts w:ascii="Times New Roman" w:eastAsiaTheme="minorHAnsi" w:hAnsi="Times New Roman"/>
                <w:sz w:val="24"/>
                <w:szCs w:val="24"/>
                <w:lang w:eastAsia="ar-SA"/>
              </w:rPr>
              <w:t>Required</w:t>
            </w:r>
          </w:p>
        </w:tc>
      </w:tr>
      <w:tr w:rsidR="007D2B79" w:rsidRPr="002D01D9" w14:paraId="18E8C725" w14:textId="77777777" w:rsidTr="008063FA">
        <w:trPr>
          <w:trHeight w:val="1538"/>
        </w:trPr>
        <w:tc>
          <w:tcPr>
            <w:tcW w:w="1334" w:type="dxa"/>
            <w:vMerge/>
          </w:tcPr>
          <w:p w14:paraId="5F1E3679" w14:textId="77777777" w:rsidR="007D2B79" w:rsidRPr="002D01D9" w:rsidRDefault="007D2B79" w:rsidP="007C2F60">
            <w:pPr>
              <w:spacing w:after="0" w:line="240" w:lineRule="auto"/>
              <w:rPr>
                <w:rFonts w:ascii="Times New Roman" w:eastAsiaTheme="minorHAnsi" w:hAnsi="Times New Roman"/>
                <w:sz w:val="24"/>
                <w:szCs w:val="24"/>
                <w:lang w:eastAsia="ar-SA"/>
              </w:rPr>
            </w:pPr>
          </w:p>
        </w:tc>
        <w:tc>
          <w:tcPr>
            <w:tcW w:w="1006" w:type="dxa"/>
            <w:vMerge/>
          </w:tcPr>
          <w:p w14:paraId="251CA291" w14:textId="77777777" w:rsidR="007D2B79" w:rsidRPr="002D01D9" w:rsidRDefault="007D2B79" w:rsidP="007C2F60">
            <w:pPr>
              <w:spacing w:after="0" w:line="240" w:lineRule="auto"/>
              <w:rPr>
                <w:rFonts w:ascii="Times New Roman" w:eastAsiaTheme="minorHAnsi" w:hAnsi="Times New Roman"/>
                <w:sz w:val="24"/>
                <w:szCs w:val="24"/>
                <w:lang w:eastAsia="ar-SA"/>
              </w:rPr>
            </w:pPr>
          </w:p>
        </w:tc>
        <w:tc>
          <w:tcPr>
            <w:tcW w:w="1522" w:type="dxa"/>
            <w:vMerge/>
          </w:tcPr>
          <w:p w14:paraId="569549A6" w14:textId="77777777" w:rsidR="007D2B79" w:rsidRPr="002D01D9" w:rsidRDefault="007D2B79" w:rsidP="007C2F60">
            <w:pPr>
              <w:spacing w:after="0" w:line="240" w:lineRule="auto"/>
              <w:rPr>
                <w:rFonts w:ascii="Times New Roman" w:eastAsiaTheme="minorHAnsi" w:hAnsi="Times New Roman"/>
                <w:sz w:val="24"/>
                <w:szCs w:val="24"/>
                <w:lang w:eastAsia="ar-SA"/>
              </w:rPr>
            </w:pPr>
          </w:p>
        </w:tc>
        <w:tc>
          <w:tcPr>
            <w:tcW w:w="1664" w:type="dxa"/>
            <w:vMerge/>
          </w:tcPr>
          <w:p w14:paraId="38374F41" w14:textId="77777777" w:rsidR="007D2B79" w:rsidRPr="002D01D9" w:rsidRDefault="007D2B79" w:rsidP="007C2F60">
            <w:pPr>
              <w:spacing w:after="0" w:line="240" w:lineRule="auto"/>
              <w:rPr>
                <w:rFonts w:ascii="Times New Roman" w:eastAsiaTheme="minorHAnsi" w:hAnsi="Times New Roman"/>
                <w:sz w:val="24"/>
                <w:szCs w:val="24"/>
                <w:lang w:eastAsia="ar-SA"/>
              </w:rPr>
            </w:pPr>
          </w:p>
        </w:tc>
        <w:tc>
          <w:tcPr>
            <w:tcW w:w="1250" w:type="dxa"/>
          </w:tcPr>
          <w:p w14:paraId="3CE8444F" w14:textId="77777777" w:rsidR="007D2B79" w:rsidRDefault="007D2B79"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Quantity</w:t>
            </w:r>
          </w:p>
        </w:tc>
        <w:tc>
          <w:tcPr>
            <w:tcW w:w="1417" w:type="dxa"/>
          </w:tcPr>
          <w:p w14:paraId="3591606B" w14:textId="77777777" w:rsidR="007D2B79" w:rsidRPr="002D01D9" w:rsidRDefault="0003350D"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76" w:type="dxa"/>
          </w:tcPr>
          <w:p w14:paraId="252CBAEB" w14:textId="77777777" w:rsidR="007D2B79" w:rsidRPr="002D01D9" w:rsidRDefault="007D2B79" w:rsidP="007C2F60">
            <w:pPr>
              <w:spacing w:after="0" w:line="240" w:lineRule="auto"/>
              <w:rPr>
                <w:rFonts w:ascii="Times New Roman" w:eastAsiaTheme="minorHAnsi" w:hAnsi="Times New Roman"/>
                <w:sz w:val="24"/>
                <w:szCs w:val="24"/>
                <w:lang w:eastAsia="ar-SA"/>
              </w:rPr>
            </w:pPr>
            <w:r w:rsidRPr="001E2619">
              <w:rPr>
                <w:rFonts w:ascii="Times New Roman" w:hAnsi="Times New Roman"/>
                <w:sz w:val="24"/>
                <w:szCs w:val="24"/>
              </w:rPr>
              <w:t>0-9,</w:t>
            </w:r>
            <w:r>
              <w:rPr>
                <w:rFonts w:ascii="Times New Roman" w:hAnsi="Times New Roman"/>
                <w:sz w:val="24"/>
                <w:szCs w:val="24"/>
              </w:rPr>
              <w:t xml:space="preserve"> minimum of the inputted minimum number from the categories table</w:t>
            </w:r>
          </w:p>
        </w:tc>
        <w:tc>
          <w:tcPr>
            <w:tcW w:w="1194" w:type="dxa"/>
          </w:tcPr>
          <w:p w14:paraId="400B9F3D" w14:textId="77777777" w:rsidR="007D2B79" w:rsidRDefault="007D2B79" w:rsidP="007C2F60">
            <w:pPr>
              <w:jc w:val="center"/>
            </w:pPr>
            <w:r w:rsidRPr="00315750">
              <w:rPr>
                <w:rFonts w:ascii="Times New Roman" w:eastAsiaTheme="minorHAnsi" w:hAnsi="Times New Roman"/>
                <w:sz w:val="24"/>
                <w:szCs w:val="24"/>
                <w:lang w:eastAsia="ar-SA"/>
              </w:rPr>
              <w:t>Required</w:t>
            </w:r>
          </w:p>
        </w:tc>
      </w:tr>
      <w:tr w:rsidR="00D00A61" w:rsidRPr="002D01D9" w14:paraId="11C410AA" w14:textId="77777777" w:rsidTr="008063FA">
        <w:trPr>
          <w:trHeight w:val="1129"/>
        </w:trPr>
        <w:tc>
          <w:tcPr>
            <w:tcW w:w="1334" w:type="dxa"/>
          </w:tcPr>
          <w:p w14:paraId="352CA411" w14:textId="77777777" w:rsidR="00D00A61" w:rsidRPr="002D01D9" w:rsidRDefault="0045121D" w:rsidP="0045121D">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 xml:space="preserve">Search buyers </w:t>
            </w:r>
            <w:r w:rsidR="00D00A61" w:rsidRPr="002D01D9">
              <w:rPr>
                <w:rFonts w:ascii="Times New Roman" w:eastAsiaTheme="minorHAnsi" w:hAnsi="Times New Roman"/>
                <w:sz w:val="24"/>
                <w:szCs w:val="24"/>
                <w:lang w:eastAsia="ar-SA"/>
              </w:rPr>
              <w:t>– SS0</w:t>
            </w:r>
            <w:r w:rsidR="00D00A61">
              <w:rPr>
                <w:rFonts w:ascii="Times New Roman" w:eastAsiaTheme="minorHAnsi" w:hAnsi="Times New Roman"/>
                <w:sz w:val="24"/>
                <w:szCs w:val="24"/>
                <w:lang w:eastAsia="ar-SA"/>
              </w:rPr>
              <w:t>4</w:t>
            </w:r>
          </w:p>
        </w:tc>
        <w:tc>
          <w:tcPr>
            <w:tcW w:w="1006" w:type="dxa"/>
          </w:tcPr>
          <w:p w14:paraId="0C9F00E9" w14:textId="77777777" w:rsidR="00D00A61" w:rsidRPr="002D01D9" w:rsidRDefault="00D00A61"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tcPr>
          <w:p w14:paraId="4AF2B13A" w14:textId="77777777" w:rsidR="00D00A61" w:rsidRPr="002D01D9" w:rsidRDefault="00D00A61"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search companies</w:t>
            </w:r>
          </w:p>
        </w:tc>
        <w:tc>
          <w:tcPr>
            <w:tcW w:w="1664" w:type="dxa"/>
          </w:tcPr>
          <w:p w14:paraId="5B85DBF4" w14:textId="77777777" w:rsidR="00D00A61" w:rsidRPr="002D01D9" w:rsidRDefault="00D00A61"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sidR="00F43277">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sort or search specific companies</w:t>
            </w:r>
          </w:p>
        </w:tc>
        <w:tc>
          <w:tcPr>
            <w:tcW w:w="1250" w:type="dxa"/>
          </w:tcPr>
          <w:p w14:paraId="39541055" w14:textId="77777777" w:rsidR="00D00A61" w:rsidRDefault="00D00A61" w:rsidP="00215DA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Search</w:t>
            </w:r>
          </w:p>
        </w:tc>
        <w:tc>
          <w:tcPr>
            <w:tcW w:w="1417" w:type="dxa"/>
          </w:tcPr>
          <w:p w14:paraId="69036DE9" w14:textId="77777777" w:rsidR="00D00A61" w:rsidRPr="002D01D9" w:rsidRDefault="00D00A61" w:rsidP="00215DAF">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776" w:type="dxa"/>
          </w:tcPr>
          <w:p w14:paraId="439C661A" w14:textId="77777777" w:rsidR="00D00A61" w:rsidRPr="002D01D9" w:rsidRDefault="00D00A61"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w:t>
            </w:r>
          </w:p>
        </w:tc>
        <w:tc>
          <w:tcPr>
            <w:tcW w:w="1194" w:type="dxa"/>
          </w:tcPr>
          <w:p w14:paraId="6205C0D8" w14:textId="77777777" w:rsidR="00D00A61" w:rsidRDefault="00D00A61" w:rsidP="00215DAF">
            <w:pPr>
              <w:spacing w:after="0" w:line="240" w:lineRule="auto"/>
              <w:jc w:val="center"/>
            </w:pPr>
            <w:r w:rsidRPr="00315750">
              <w:rPr>
                <w:rFonts w:ascii="Times New Roman" w:eastAsiaTheme="minorHAnsi" w:hAnsi="Times New Roman"/>
                <w:sz w:val="24"/>
                <w:szCs w:val="24"/>
                <w:lang w:eastAsia="ar-SA"/>
              </w:rPr>
              <w:t>Required</w:t>
            </w:r>
          </w:p>
        </w:tc>
      </w:tr>
      <w:tr w:rsidR="00E92877" w:rsidRPr="002D01D9" w14:paraId="2B7FCBDA" w14:textId="77777777" w:rsidTr="008063FA">
        <w:trPr>
          <w:trHeight w:val="1399"/>
        </w:trPr>
        <w:tc>
          <w:tcPr>
            <w:tcW w:w="1334" w:type="dxa"/>
          </w:tcPr>
          <w:p w14:paraId="29BFF658"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View my posted recyclable materials – SS0</w:t>
            </w:r>
            <w:r>
              <w:rPr>
                <w:rFonts w:ascii="Times New Roman" w:eastAsiaTheme="minorHAnsi" w:hAnsi="Times New Roman"/>
                <w:sz w:val="24"/>
                <w:szCs w:val="24"/>
                <w:lang w:eastAsia="ar-SA"/>
              </w:rPr>
              <w:t>5</w:t>
            </w:r>
          </w:p>
        </w:tc>
        <w:tc>
          <w:tcPr>
            <w:tcW w:w="1006" w:type="dxa"/>
          </w:tcPr>
          <w:p w14:paraId="445A445E"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tcPr>
          <w:p w14:paraId="55FD9F0B"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view my list of posted recyclable materials</w:t>
            </w:r>
          </w:p>
        </w:tc>
        <w:tc>
          <w:tcPr>
            <w:tcW w:w="1664" w:type="dxa"/>
          </w:tcPr>
          <w:p w14:paraId="7DCB3B1D"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see the details and the status of my posted recyclable materials</w:t>
            </w:r>
          </w:p>
        </w:tc>
        <w:tc>
          <w:tcPr>
            <w:tcW w:w="1250" w:type="dxa"/>
          </w:tcPr>
          <w:p w14:paraId="78A7CABB" w14:textId="77777777" w:rsidR="00155F0C" w:rsidRPr="002D01D9" w:rsidRDefault="00C8094B" w:rsidP="00C8094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My Post</w:t>
            </w:r>
          </w:p>
        </w:tc>
        <w:tc>
          <w:tcPr>
            <w:tcW w:w="1417" w:type="dxa"/>
          </w:tcPr>
          <w:p w14:paraId="58196A3C" w14:textId="77777777" w:rsidR="00155F0C" w:rsidRPr="002D01D9" w:rsidRDefault="00305821" w:rsidP="00C8094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w:t>
            </w:r>
            <w:r w:rsidR="00C8094B">
              <w:rPr>
                <w:rFonts w:ascii="Times New Roman" w:eastAsiaTheme="minorHAnsi" w:hAnsi="Times New Roman"/>
                <w:sz w:val="24"/>
                <w:szCs w:val="24"/>
                <w:lang w:eastAsia="ar-SA"/>
              </w:rPr>
              <w:t>Table</w:t>
            </w:r>
            <w:r>
              <w:rPr>
                <w:rFonts w:ascii="Times New Roman" w:eastAsiaTheme="minorHAnsi" w:hAnsi="Times New Roman"/>
                <w:sz w:val="24"/>
                <w:szCs w:val="24"/>
                <w:lang w:eastAsia="ar-SA"/>
              </w:rPr>
              <w:t>)</w:t>
            </w:r>
          </w:p>
        </w:tc>
        <w:tc>
          <w:tcPr>
            <w:tcW w:w="1776" w:type="dxa"/>
          </w:tcPr>
          <w:p w14:paraId="620D54D7" w14:textId="77777777" w:rsidR="00155F0C" w:rsidRPr="002D01D9" w:rsidRDefault="000B224B" w:rsidP="00643E0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Show the </w:t>
            </w:r>
            <w:r w:rsidR="002D1F10">
              <w:rPr>
                <w:rFonts w:ascii="Times New Roman" w:eastAsiaTheme="minorHAnsi" w:hAnsi="Times New Roman"/>
                <w:sz w:val="24"/>
                <w:szCs w:val="24"/>
                <w:lang w:eastAsia="ar-SA"/>
              </w:rPr>
              <w:t xml:space="preserve">posted recyclable materials </w:t>
            </w:r>
            <w:r w:rsidR="00FD4352">
              <w:rPr>
                <w:rFonts w:ascii="Times New Roman" w:eastAsiaTheme="minorHAnsi" w:hAnsi="Times New Roman"/>
                <w:sz w:val="24"/>
                <w:szCs w:val="24"/>
                <w:lang w:eastAsia="ar-SA"/>
              </w:rPr>
              <w:t xml:space="preserve">details </w:t>
            </w:r>
          </w:p>
        </w:tc>
        <w:tc>
          <w:tcPr>
            <w:tcW w:w="1194" w:type="dxa"/>
          </w:tcPr>
          <w:p w14:paraId="347C9C2A" w14:textId="77777777" w:rsidR="00155F0C" w:rsidRPr="002D01D9" w:rsidRDefault="002D1F10" w:rsidP="002D1F10">
            <w:pPr>
              <w:spacing w:after="0" w:line="240" w:lineRule="auto"/>
              <w:jc w:val="center"/>
              <w:rPr>
                <w:rFonts w:ascii="Times New Roman" w:eastAsiaTheme="minorHAnsi" w:hAnsi="Times New Roman"/>
                <w:sz w:val="24"/>
                <w:szCs w:val="24"/>
                <w:lang w:eastAsia="ar-SA"/>
              </w:rPr>
            </w:pPr>
            <w:r w:rsidRPr="00315750">
              <w:rPr>
                <w:rFonts w:ascii="Times New Roman" w:eastAsiaTheme="minorHAnsi" w:hAnsi="Times New Roman"/>
                <w:sz w:val="24"/>
                <w:szCs w:val="24"/>
                <w:lang w:eastAsia="ar-SA"/>
              </w:rPr>
              <w:t>Required</w:t>
            </w:r>
          </w:p>
        </w:tc>
      </w:tr>
      <w:tr w:rsidR="00E92877" w:rsidRPr="002D01D9" w14:paraId="555872A9" w14:textId="77777777" w:rsidTr="008063FA">
        <w:trPr>
          <w:trHeight w:val="1399"/>
        </w:trPr>
        <w:tc>
          <w:tcPr>
            <w:tcW w:w="1334" w:type="dxa"/>
          </w:tcPr>
          <w:p w14:paraId="60BC46CE"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Accept offered Bid – SS0</w:t>
            </w:r>
            <w:r>
              <w:rPr>
                <w:rFonts w:ascii="Times New Roman" w:eastAsiaTheme="minorHAnsi" w:hAnsi="Times New Roman"/>
                <w:sz w:val="24"/>
                <w:szCs w:val="24"/>
                <w:lang w:eastAsia="ar-SA"/>
              </w:rPr>
              <w:t>6</w:t>
            </w:r>
          </w:p>
        </w:tc>
        <w:tc>
          <w:tcPr>
            <w:tcW w:w="1006" w:type="dxa"/>
          </w:tcPr>
          <w:p w14:paraId="31F53A28"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seller </w:t>
            </w:r>
          </w:p>
        </w:tc>
        <w:tc>
          <w:tcPr>
            <w:tcW w:w="1522" w:type="dxa"/>
          </w:tcPr>
          <w:p w14:paraId="27C4EAE6"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choose from the offered bid of the buyers</w:t>
            </w:r>
          </w:p>
        </w:tc>
        <w:tc>
          <w:tcPr>
            <w:tcW w:w="1664" w:type="dxa"/>
          </w:tcPr>
          <w:p w14:paraId="48742F47"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So that I could accept one offered bid </w:t>
            </w:r>
          </w:p>
        </w:tc>
        <w:tc>
          <w:tcPr>
            <w:tcW w:w="1250" w:type="dxa"/>
          </w:tcPr>
          <w:p w14:paraId="2C4699B3" w14:textId="77777777" w:rsidR="00155F0C" w:rsidRPr="002D01D9" w:rsidRDefault="00B846D0" w:rsidP="00B846D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Accept</w:t>
            </w:r>
          </w:p>
        </w:tc>
        <w:tc>
          <w:tcPr>
            <w:tcW w:w="1417" w:type="dxa"/>
          </w:tcPr>
          <w:p w14:paraId="2B8338E0" w14:textId="77777777" w:rsidR="00305821" w:rsidRDefault="00305821" w:rsidP="00305821">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p w14:paraId="6429C2D6" w14:textId="77777777" w:rsidR="00155F0C" w:rsidRPr="002D01D9" w:rsidRDefault="00305821" w:rsidP="00305821">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(Button)</w:t>
            </w:r>
          </w:p>
        </w:tc>
        <w:tc>
          <w:tcPr>
            <w:tcW w:w="1776" w:type="dxa"/>
          </w:tcPr>
          <w:p w14:paraId="3124874D" w14:textId="77777777" w:rsidR="00155F0C" w:rsidRPr="002D01D9" w:rsidRDefault="00A64B0D"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194" w:type="dxa"/>
          </w:tcPr>
          <w:p w14:paraId="61675C9A" w14:textId="77777777" w:rsidR="00155F0C" w:rsidRPr="002D01D9" w:rsidRDefault="00A64B0D" w:rsidP="00441F46">
            <w:pPr>
              <w:spacing w:after="0" w:line="240" w:lineRule="auto"/>
              <w:jc w:val="center"/>
              <w:rPr>
                <w:rFonts w:ascii="Times New Roman" w:eastAsiaTheme="minorHAnsi" w:hAnsi="Times New Roman"/>
                <w:sz w:val="24"/>
                <w:szCs w:val="24"/>
                <w:lang w:eastAsia="ar-SA"/>
              </w:rPr>
            </w:pPr>
            <w:r w:rsidRPr="00315750">
              <w:rPr>
                <w:rFonts w:ascii="Times New Roman" w:eastAsiaTheme="minorHAnsi" w:hAnsi="Times New Roman"/>
                <w:sz w:val="24"/>
                <w:szCs w:val="24"/>
                <w:lang w:eastAsia="ar-SA"/>
              </w:rPr>
              <w:t>Required</w:t>
            </w:r>
          </w:p>
        </w:tc>
      </w:tr>
      <w:tr w:rsidR="00AA0E27" w:rsidRPr="002D01D9" w14:paraId="4401B1A8" w14:textId="77777777" w:rsidTr="008063FA">
        <w:trPr>
          <w:trHeight w:val="1399"/>
        </w:trPr>
        <w:tc>
          <w:tcPr>
            <w:tcW w:w="1334" w:type="dxa"/>
          </w:tcPr>
          <w:p w14:paraId="3D339AC1" w14:textId="77777777" w:rsidR="00AA0E27" w:rsidRPr="002D01D9" w:rsidRDefault="00AA0E27" w:rsidP="00AA0E27">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Confirm accepted transaction – SS07</w:t>
            </w:r>
          </w:p>
        </w:tc>
        <w:tc>
          <w:tcPr>
            <w:tcW w:w="1006" w:type="dxa"/>
          </w:tcPr>
          <w:p w14:paraId="7FC4C463" w14:textId="77777777" w:rsidR="00AA0E27" w:rsidRPr="002D01D9" w:rsidRDefault="00AA0E27"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seller</w:t>
            </w:r>
          </w:p>
        </w:tc>
        <w:tc>
          <w:tcPr>
            <w:tcW w:w="1522" w:type="dxa"/>
          </w:tcPr>
          <w:p w14:paraId="3AAF07D8" w14:textId="77777777" w:rsidR="00AA0E27" w:rsidRPr="002D01D9" w:rsidRDefault="00AA0E2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I want to confirm accepted direct </w:t>
            </w:r>
            <w:r w:rsidR="00F84F05">
              <w:rPr>
                <w:rFonts w:ascii="Times New Roman" w:eastAsiaTheme="minorHAnsi" w:hAnsi="Times New Roman"/>
                <w:sz w:val="24"/>
                <w:szCs w:val="24"/>
                <w:lang w:eastAsia="ar-SA"/>
              </w:rPr>
              <w:t xml:space="preserve">sell </w:t>
            </w:r>
            <w:r>
              <w:rPr>
                <w:rFonts w:ascii="Times New Roman" w:eastAsiaTheme="minorHAnsi" w:hAnsi="Times New Roman"/>
                <w:sz w:val="24"/>
                <w:szCs w:val="24"/>
                <w:lang w:eastAsia="ar-SA"/>
              </w:rPr>
              <w:t>or first-come first-serve</w:t>
            </w:r>
          </w:p>
        </w:tc>
        <w:tc>
          <w:tcPr>
            <w:tcW w:w="1664" w:type="dxa"/>
          </w:tcPr>
          <w:p w14:paraId="67CCC94D" w14:textId="77777777" w:rsidR="00AA0E27" w:rsidRPr="002D01D9" w:rsidRDefault="00AA0E2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So that I could confirm my posted recyclable materials that the buyers has accepted</w:t>
            </w:r>
          </w:p>
        </w:tc>
        <w:tc>
          <w:tcPr>
            <w:tcW w:w="1250" w:type="dxa"/>
          </w:tcPr>
          <w:p w14:paraId="36537507" w14:textId="77777777" w:rsidR="00AA0E27" w:rsidRDefault="00AA0E27" w:rsidP="00B846D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Confirm</w:t>
            </w:r>
          </w:p>
        </w:tc>
        <w:tc>
          <w:tcPr>
            <w:tcW w:w="1417" w:type="dxa"/>
          </w:tcPr>
          <w:p w14:paraId="3ABD5028" w14:textId="77777777" w:rsidR="00AA0E27" w:rsidRDefault="00AA0E27" w:rsidP="00305821">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(Button)</w:t>
            </w:r>
          </w:p>
        </w:tc>
        <w:tc>
          <w:tcPr>
            <w:tcW w:w="1776" w:type="dxa"/>
          </w:tcPr>
          <w:p w14:paraId="0BB8D45E" w14:textId="77777777" w:rsidR="00AA0E27" w:rsidRDefault="00AA0E2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194" w:type="dxa"/>
          </w:tcPr>
          <w:p w14:paraId="4CB7D8B7" w14:textId="77777777" w:rsidR="00AA0E27" w:rsidRPr="00315750" w:rsidRDefault="00AA0E27" w:rsidP="00441F4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bl>
    <w:p w14:paraId="10095752" w14:textId="77777777" w:rsidR="00300D79" w:rsidRPr="001E1145" w:rsidRDefault="00300D79" w:rsidP="00300D79">
      <w:pPr>
        <w:rPr>
          <w:rFonts w:ascii="Times New Roman" w:eastAsiaTheme="minorHAnsi" w:hAnsi="Times New Roman"/>
          <w:b/>
          <w:sz w:val="24"/>
          <w:szCs w:val="24"/>
          <w:lang w:eastAsia="ar-SA"/>
        </w:rPr>
      </w:pPr>
    </w:p>
    <w:p w14:paraId="51679DBC" w14:textId="77777777" w:rsidR="00300D79" w:rsidRPr="001E1145" w:rsidRDefault="00300D79" w:rsidP="00300D79">
      <w:pPr>
        <w:pStyle w:val="Heading3"/>
        <w:ind w:left="720" w:firstLine="720"/>
        <w:rPr>
          <w:rFonts w:ascii="Times New Roman" w:eastAsiaTheme="minorHAnsi" w:hAnsi="Times New Roman"/>
          <w:b/>
          <w:color w:val="auto"/>
          <w:lang w:eastAsia="ar-SA"/>
        </w:rPr>
      </w:pPr>
      <w:bookmarkStart w:id="768" w:name="_Toc18759041"/>
      <w:bookmarkStart w:id="769" w:name="_Toc18759245"/>
      <w:bookmarkStart w:id="770" w:name="_Toc20084119"/>
      <w:bookmarkStart w:id="771" w:name="_Toc20084263"/>
      <w:bookmarkStart w:id="772" w:name="_Toc20084407"/>
      <w:bookmarkStart w:id="773" w:name="_Toc20085056"/>
      <w:bookmarkStart w:id="774" w:name="_Toc20085691"/>
      <w:bookmarkStart w:id="775" w:name="_Toc20677141"/>
      <w:bookmarkStart w:id="776" w:name="_Toc20895955"/>
      <w:bookmarkStart w:id="777" w:name="_Toc21594435"/>
      <w:bookmarkStart w:id="778" w:name="_Toc21594792"/>
      <w:r w:rsidRPr="001E1145">
        <w:rPr>
          <w:rFonts w:ascii="Times New Roman" w:eastAsiaTheme="minorHAnsi" w:hAnsi="Times New Roman"/>
          <w:b/>
          <w:color w:val="auto"/>
          <w:lang w:eastAsia="ar-SA"/>
        </w:rPr>
        <w:t>4.1.3 Buyers Story</w:t>
      </w:r>
      <w:bookmarkEnd w:id="768"/>
      <w:bookmarkEnd w:id="769"/>
      <w:bookmarkEnd w:id="770"/>
      <w:bookmarkEnd w:id="771"/>
      <w:bookmarkEnd w:id="772"/>
      <w:bookmarkEnd w:id="773"/>
      <w:bookmarkEnd w:id="774"/>
      <w:bookmarkEnd w:id="775"/>
      <w:bookmarkEnd w:id="776"/>
      <w:bookmarkEnd w:id="777"/>
      <w:bookmarkEnd w:id="778"/>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065"/>
        <w:gridCol w:w="1520"/>
        <w:gridCol w:w="1801"/>
        <w:gridCol w:w="1382"/>
        <w:gridCol w:w="1403"/>
        <w:gridCol w:w="7"/>
        <w:gridCol w:w="1385"/>
        <w:gridCol w:w="1319"/>
      </w:tblGrid>
      <w:tr w:rsidR="00C51567" w:rsidRPr="002D01D9" w14:paraId="0BB55C96" w14:textId="77777777" w:rsidTr="0045121D">
        <w:tc>
          <w:tcPr>
            <w:tcW w:w="1296" w:type="dxa"/>
          </w:tcPr>
          <w:p w14:paraId="0F1B10F0"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Users Story ID</w:t>
            </w:r>
          </w:p>
        </w:tc>
        <w:tc>
          <w:tcPr>
            <w:tcW w:w="1065" w:type="dxa"/>
          </w:tcPr>
          <w:p w14:paraId="1C658049"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 xml:space="preserve">As a </w:t>
            </w:r>
          </w:p>
        </w:tc>
        <w:tc>
          <w:tcPr>
            <w:tcW w:w="1520" w:type="dxa"/>
          </w:tcPr>
          <w:p w14:paraId="7CF733BA"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I want to</w:t>
            </w:r>
          </w:p>
        </w:tc>
        <w:tc>
          <w:tcPr>
            <w:tcW w:w="1801" w:type="dxa"/>
          </w:tcPr>
          <w:p w14:paraId="32886427" w14:textId="77777777" w:rsidR="00155F0C" w:rsidRPr="002D01D9" w:rsidRDefault="00155F0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So that I could</w:t>
            </w:r>
          </w:p>
        </w:tc>
        <w:tc>
          <w:tcPr>
            <w:tcW w:w="1382" w:type="dxa"/>
          </w:tcPr>
          <w:p w14:paraId="3576F021"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Fields</w:t>
            </w:r>
          </w:p>
        </w:tc>
        <w:tc>
          <w:tcPr>
            <w:tcW w:w="1403" w:type="dxa"/>
          </w:tcPr>
          <w:p w14:paraId="2EE6F22A"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Type</w:t>
            </w:r>
          </w:p>
        </w:tc>
        <w:tc>
          <w:tcPr>
            <w:tcW w:w="1392" w:type="dxa"/>
            <w:gridSpan w:val="2"/>
          </w:tcPr>
          <w:p w14:paraId="6CE4F65E"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t xml:space="preserve">Domain </w:t>
            </w:r>
            <w:r w:rsidRPr="00A1613D">
              <w:rPr>
                <w:rFonts w:ascii="Times New Roman" w:hAnsi="Times New Roman"/>
                <w:b/>
                <w:sz w:val="24"/>
                <w:szCs w:val="24"/>
              </w:rPr>
              <w:lastRenderedPageBreak/>
              <w:t>Constrains</w:t>
            </w:r>
          </w:p>
        </w:tc>
        <w:tc>
          <w:tcPr>
            <w:tcW w:w="1319" w:type="dxa"/>
          </w:tcPr>
          <w:p w14:paraId="26CC6E6F" w14:textId="77777777" w:rsidR="00155F0C" w:rsidRPr="00A1613D" w:rsidRDefault="00155F0C" w:rsidP="00636D4B">
            <w:pPr>
              <w:jc w:val="center"/>
              <w:rPr>
                <w:rFonts w:ascii="Times New Roman" w:hAnsi="Times New Roman"/>
                <w:sz w:val="24"/>
                <w:szCs w:val="24"/>
              </w:rPr>
            </w:pPr>
            <w:r w:rsidRPr="00A1613D">
              <w:rPr>
                <w:rFonts w:ascii="Times New Roman" w:hAnsi="Times New Roman"/>
                <w:b/>
                <w:sz w:val="24"/>
                <w:szCs w:val="24"/>
              </w:rPr>
              <w:lastRenderedPageBreak/>
              <w:t xml:space="preserve">Required </w:t>
            </w:r>
            <w:r w:rsidRPr="00A1613D">
              <w:rPr>
                <w:rFonts w:ascii="Times New Roman" w:hAnsi="Times New Roman"/>
                <w:b/>
                <w:sz w:val="24"/>
                <w:szCs w:val="24"/>
              </w:rPr>
              <w:lastRenderedPageBreak/>
              <w:t>Fields</w:t>
            </w:r>
          </w:p>
        </w:tc>
      </w:tr>
      <w:tr w:rsidR="004429C6" w:rsidRPr="002D01D9" w14:paraId="74FB560B" w14:textId="77777777" w:rsidTr="002B612C">
        <w:trPr>
          <w:trHeight w:val="1660"/>
        </w:trPr>
        <w:tc>
          <w:tcPr>
            <w:tcW w:w="1296" w:type="dxa"/>
          </w:tcPr>
          <w:p w14:paraId="47ADAC2D"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Offer Bid – BS01</w:t>
            </w:r>
          </w:p>
        </w:tc>
        <w:tc>
          <w:tcPr>
            <w:tcW w:w="1065" w:type="dxa"/>
          </w:tcPr>
          <w:p w14:paraId="6CB31156"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2CAD0C06"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offer a bid to a posted recyclable materials</w:t>
            </w:r>
          </w:p>
        </w:tc>
        <w:tc>
          <w:tcPr>
            <w:tcW w:w="1801" w:type="dxa"/>
          </w:tcPr>
          <w:p w14:paraId="05B31EB8"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have a chance to buy the posted recyclable materials</w:t>
            </w:r>
          </w:p>
        </w:tc>
        <w:tc>
          <w:tcPr>
            <w:tcW w:w="1382" w:type="dxa"/>
          </w:tcPr>
          <w:p w14:paraId="43AE38D5" w14:textId="77777777" w:rsidR="004429C6" w:rsidRPr="002D01D9" w:rsidRDefault="004429C6" w:rsidP="00636D4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Price</w:t>
            </w:r>
          </w:p>
          <w:p w14:paraId="0DC721DE" w14:textId="77777777" w:rsidR="004429C6" w:rsidRPr="002D01D9" w:rsidRDefault="004429C6" w:rsidP="00636D4B">
            <w:pPr>
              <w:jc w:val="center"/>
              <w:rPr>
                <w:rFonts w:ascii="Times New Roman" w:eastAsiaTheme="minorHAnsi" w:hAnsi="Times New Roman"/>
                <w:sz w:val="24"/>
                <w:szCs w:val="24"/>
                <w:lang w:eastAsia="ar-SA"/>
              </w:rPr>
            </w:pPr>
          </w:p>
        </w:tc>
        <w:tc>
          <w:tcPr>
            <w:tcW w:w="1403" w:type="dxa"/>
          </w:tcPr>
          <w:p w14:paraId="2B6AF700" w14:textId="77777777" w:rsidR="004429C6" w:rsidRPr="002D01D9" w:rsidRDefault="004429C6" w:rsidP="00636D4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p w14:paraId="41927B10" w14:textId="77777777" w:rsidR="004429C6" w:rsidRPr="002D01D9" w:rsidRDefault="004429C6" w:rsidP="00636D4B">
            <w:pPr>
              <w:jc w:val="center"/>
              <w:rPr>
                <w:rFonts w:ascii="Times New Roman" w:eastAsiaTheme="minorHAnsi" w:hAnsi="Times New Roman"/>
                <w:sz w:val="24"/>
                <w:szCs w:val="24"/>
                <w:lang w:eastAsia="ar-SA"/>
              </w:rPr>
            </w:pPr>
          </w:p>
        </w:tc>
        <w:tc>
          <w:tcPr>
            <w:tcW w:w="1392" w:type="dxa"/>
            <w:gridSpan w:val="2"/>
          </w:tcPr>
          <w:p w14:paraId="2B87FA44" w14:textId="77777777" w:rsidR="004429C6" w:rsidRPr="00636D4B" w:rsidRDefault="004429C6" w:rsidP="007C2F60">
            <w:pPr>
              <w:spacing w:after="0" w:line="240" w:lineRule="auto"/>
              <w:rPr>
                <w:rFonts w:ascii="Times New Roman" w:eastAsiaTheme="minorHAnsi" w:hAnsi="Times New Roman"/>
                <w:sz w:val="24"/>
                <w:szCs w:val="24"/>
                <w:lang w:eastAsia="ar-SA"/>
              </w:rPr>
            </w:pPr>
            <w:r w:rsidRPr="00636D4B">
              <w:rPr>
                <w:rFonts w:ascii="Times New Roman" w:hAnsi="Times New Roman"/>
                <w:sz w:val="24"/>
                <w:szCs w:val="24"/>
              </w:rPr>
              <w:t>0-9, format(PHP ##.00)</w:t>
            </w:r>
          </w:p>
        </w:tc>
        <w:tc>
          <w:tcPr>
            <w:tcW w:w="1319" w:type="dxa"/>
          </w:tcPr>
          <w:p w14:paraId="1A98DA4C" w14:textId="77777777" w:rsidR="004429C6" w:rsidRPr="002D01D9" w:rsidRDefault="004429C6" w:rsidP="00636D4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51567" w:rsidRPr="002D01D9" w14:paraId="67E4A6E6" w14:textId="77777777" w:rsidTr="0045121D">
        <w:tc>
          <w:tcPr>
            <w:tcW w:w="1296" w:type="dxa"/>
          </w:tcPr>
          <w:p w14:paraId="6920EC4A"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Cancel Offered Bid – BS02</w:t>
            </w:r>
          </w:p>
        </w:tc>
        <w:tc>
          <w:tcPr>
            <w:tcW w:w="1065" w:type="dxa"/>
          </w:tcPr>
          <w:p w14:paraId="2F15BC4F"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6FE5EBFA"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cancel my offered bid to a particular recyclable materials</w:t>
            </w:r>
          </w:p>
        </w:tc>
        <w:tc>
          <w:tcPr>
            <w:tcW w:w="1801" w:type="dxa"/>
          </w:tcPr>
          <w:p w14:paraId="629AC862"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delete my offered bid</w:t>
            </w:r>
          </w:p>
        </w:tc>
        <w:tc>
          <w:tcPr>
            <w:tcW w:w="1382" w:type="dxa"/>
          </w:tcPr>
          <w:p w14:paraId="67064D76" w14:textId="77777777" w:rsidR="00155F0C" w:rsidRPr="002D01D9" w:rsidRDefault="007F3025" w:rsidP="007F3025">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Delete</w:t>
            </w:r>
          </w:p>
        </w:tc>
        <w:tc>
          <w:tcPr>
            <w:tcW w:w="1403" w:type="dxa"/>
          </w:tcPr>
          <w:p w14:paraId="77D69D5A" w14:textId="77777777" w:rsidR="00155F0C" w:rsidRPr="002D01D9" w:rsidRDefault="007F3025" w:rsidP="007F3025">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(Button)</w:t>
            </w:r>
          </w:p>
        </w:tc>
        <w:tc>
          <w:tcPr>
            <w:tcW w:w="1392" w:type="dxa"/>
            <w:gridSpan w:val="2"/>
          </w:tcPr>
          <w:p w14:paraId="7F5F7EB3" w14:textId="77777777" w:rsidR="00155F0C" w:rsidRPr="002D01D9" w:rsidRDefault="007F3025"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Can delete during bidding time</w:t>
            </w:r>
          </w:p>
        </w:tc>
        <w:tc>
          <w:tcPr>
            <w:tcW w:w="1319" w:type="dxa"/>
          </w:tcPr>
          <w:p w14:paraId="0D8CA6B8" w14:textId="77777777" w:rsidR="00155F0C" w:rsidRPr="002D01D9" w:rsidRDefault="009F0248" w:rsidP="009F0248">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4429C6" w:rsidRPr="002D01D9" w14:paraId="3CBF86B1" w14:textId="77777777" w:rsidTr="002B612C">
        <w:trPr>
          <w:trHeight w:val="2041"/>
        </w:trPr>
        <w:tc>
          <w:tcPr>
            <w:tcW w:w="1296" w:type="dxa"/>
          </w:tcPr>
          <w:p w14:paraId="49E3BF63"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EastAsia" w:hAnsi="Times New Roman"/>
                <w:sz w:val="24"/>
                <w:szCs w:val="24"/>
              </w:rPr>
              <w:t>Edit offered bid – BS03</w:t>
            </w:r>
          </w:p>
        </w:tc>
        <w:tc>
          <w:tcPr>
            <w:tcW w:w="1065" w:type="dxa"/>
          </w:tcPr>
          <w:p w14:paraId="41322024"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EastAsia" w:hAnsi="Times New Roman"/>
                <w:sz w:val="24"/>
                <w:szCs w:val="24"/>
              </w:rPr>
              <w:t xml:space="preserve">As a buyer </w:t>
            </w:r>
          </w:p>
        </w:tc>
        <w:tc>
          <w:tcPr>
            <w:tcW w:w="1520" w:type="dxa"/>
          </w:tcPr>
          <w:p w14:paraId="3B07E37D" w14:textId="77777777" w:rsidR="004429C6" w:rsidRPr="002D01D9" w:rsidRDefault="004429C6" w:rsidP="007C2F60">
            <w:pPr>
              <w:spacing w:after="0" w:line="240" w:lineRule="auto"/>
              <w:rPr>
                <w:rFonts w:ascii="Times New Roman" w:eastAsiaTheme="minorEastAsia" w:hAnsi="Times New Roman"/>
                <w:sz w:val="24"/>
                <w:szCs w:val="24"/>
              </w:rPr>
            </w:pPr>
            <w:r w:rsidRPr="002D01D9">
              <w:rPr>
                <w:rFonts w:ascii="Times New Roman" w:eastAsiaTheme="minorEastAsia" w:hAnsi="Times New Roman"/>
                <w:sz w:val="24"/>
                <w:szCs w:val="24"/>
              </w:rPr>
              <w:t>I want to edit my offered bid to a particular posted recyclable materials</w:t>
            </w:r>
          </w:p>
        </w:tc>
        <w:tc>
          <w:tcPr>
            <w:tcW w:w="1801" w:type="dxa"/>
          </w:tcPr>
          <w:p w14:paraId="38AF0728" w14:textId="77777777" w:rsidR="004429C6" w:rsidRPr="002D01D9" w:rsidRDefault="004429C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 xml:space="preserve">update my bid details </w:t>
            </w:r>
          </w:p>
        </w:tc>
        <w:tc>
          <w:tcPr>
            <w:tcW w:w="1382" w:type="dxa"/>
          </w:tcPr>
          <w:p w14:paraId="2DB24DB8" w14:textId="77777777" w:rsidR="004429C6" w:rsidRPr="002D01D9" w:rsidRDefault="004429C6"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Price</w:t>
            </w:r>
          </w:p>
        </w:tc>
        <w:tc>
          <w:tcPr>
            <w:tcW w:w="1403" w:type="dxa"/>
          </w:tcPr>
          <w:p w14:paraId="2C5C4A8F" w14:textId="77777777" w:rsidR="004429C6" w:rsidRPr="002D01D9" w:rsidRDefault="004429C6"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392" w:type="dxa"/>
            <w:gridSpan w:val="2"/>
          </w:tcPr>
          <w:p w14:paraId="6BA52B0F" w14:textId="77777777" w:rsidR="004429C6" w:rsidRPr="00636D4B" w:rsidRDefault="004429C6" w:rsidP="007C2F60">
            <w:pPr>
              <w:spacing w:after="0" w:line="240" w:lineRule="auto"/>
              <w:rPr>
                <w:rFonts w:ascii="Times New Roman" w:eastAsiaTheme="minorHAnsi" w:hAnsi="Times New Roman"/>
                <w:sz w:val="24"/>
                <w:szCs w:val="24"/>
                <w:lang w:eastAsia="ar-SA"/>
              </w:rPr>
            </w:pPr>
            <w:r w:rsidRPr="00636D4B">
              <w:rPr>
                <w:rFonts w:ascii="Times New Roman" w:hAnsi="Times New Roman"/>
                <w:sz w:val="24"/>
                <w:szCs w:val="24"/>
              </w:rPr>
              <w:t>0-9, format(PHP ##.00)</w:t>
            </w:r>
            <w:r>
              <w:rPr>
                <w:rFonts w:ascii="Times New Roman" w:hAnsi="Times New Roman"/>
                <w:sz w:val="24"/>
                <w:szCs w:val="24"/>
              </w:rPr>
              <w:t>,can only edit within the bidding time</w:t>
            </w:r>
          </w:p>
        </w:tc>
        <w:tc>
          <w:tcPr>
            <w:tcW w:w="1319" w:type="dxa"/>
          </w:tcPr>
          <w:p w14:paraId="3A71D9DB" w14:textId="77777777" w:rsidR="004429C6" w:rsidRPr="002D01D9" w:rsidRDefault="004429C6"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51567" w:rsidRPr="002D01D9" w14:paraId="56DDAE6A" w14:textId="77777777" w:rsidTr="0045121D">
        <w:tc>
          <w:tcPr>
            <w:tcW w:w="1296" w:type="dxa"/>
          </w:tcPr>
          <w:p w14:paraId="1A9F0FDE"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Accept Direct Sell – BS04</w:t>
            </w:r>
          </w:p>
        </w:tc>
        <w:tc>
          <w:tcPr>
            <w:tcW w:w="1065" w:type="dxa"/>
          </w:tcPr>
          <w:p w14:paraId="633069C6"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5356BEA0"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accept the direct sell of recyclable materials</w:t>
            </w:r>
          </w:p>
        </w:tc>
        <w:tc>
          <w:tcPr>
            <w:tcW w:w="1801" w:type="dxa"/>
          </w:tcPr>
          <w:p w14:paraId="41DBD6F8" w14:textId="77777777" w:rsidR="00155F0C" w:rsidRPr="002D01D9" w:rsidRDefault="00155F0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reserve the directed recyclable materials</w:t>
            </w:r>
          </w:p>
        </w:tc>
        <w:tc>
          <w:tcPr>
            <w:tcW w:w="1382" w:type="dxa"/>
          </w:tcPr>
          <w:p w14:paraId="29D2AF94" w14:textId="77777777" w:rsidR="00155F0C" w:rsidRPr="002D01D9" w:rsidRDefault="003C1EF5" w:rsidP="003C1EF5">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Accept</w:t>
            </w:r>
          </w:p>
        </w:tc>
        <w:tc>
          <w:tcPr>
            <w:tcW w:w="1403" w:type="dxa"/>
          </w:tcPr>
          <w:p w14:paraId="12A67F2F" w14:textId="77777777" w:rsidR="00155F0C" w:rsidRPr="002D01D9" w:rsidRDefault="003C1EF5" w:rsidP="003C1EF5">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(Button)</w:t>
            </w:r>
          </w:p>
        </w:tc>
        <w:tc>
          <w:tcPr>
            <w:tcW w:w="1392" w:type="dxa"/>
            <w:gridSpan w:val="2"/>
          </w:tcPr>
          <w:p w14:paraId="1869ED51" w14:textId="77777777" w:rsidR="00155F0C" w:rsidRPr="002D01D9" w:rsidRDefault="003C1EF5"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319" w:type="dxa"/>
          </w:tcPr>
          <w:p w14:paraId="32C1FB97" w14:textId="77777777" w:rsidR="00155F0C" w:rsidRPr="002D01D9" w:rsidRDefault="003C1EF5" w:rsidP="003C1EF5">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C51567" w:rsidRPr="002D01D9" w14:paraId="3A59328B" w14:textId="77777777" w:rsidTr="0045121D">
        <w:tc>
          <w:tcPr>
            <w:tcW w:w="1296" w:type="dxa"/>
          </w:tcPr>
          <w:p w14:paraId="1178FB31" w14:textId="77777777" w:rsidR="00B759C3" w:rsidRPr="002D01D9" w:rsidRDefault="00B759C3"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Decline Direct Sell – BS05</w:t>
            </w:r>
          </w:p>
        </w:tc>
        <w:tc>
          <w:tcPr>
            <w:tcW w:w="1065" w:type="dxa"/>
          </w:tcPr>
          <w:p w14:paraId="694942BE" w14:textId="77777777" w:rsidR="00B759C3" w:rsidRPr="002D01D9" w:rsidRDefault="00B759C3"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3A9258DA" w14:textId="77777777" w:rsidR="00B759C3" w:rsidRPr="002D01D9" w:rsidRDefault="00B759C3"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I want to decline direct sell of </w:t>
            </w:r>
            <w:r w:rsidRPr="002D01D9">
              <w:rPr>
                <w:rFonts w:ascii="Times New Roman" w:eastAsiaTheme="minorHAnsi" w:hAnsi="Times New Roman"/>
                <w:sz w:val="24"/>
                <w:szCs w:val="24"/>
                <w:lang w:eastAsia="ar-SA"/>
              </w:rPr>
              <w:lastRenderedPageBreak/>
              <w:t>recyclable materials</w:t>
            </w:r>
          </w:p>
        </w:tc>
        <w:tc>
          <w:tcPr>
            <w:tcW w:w="1801" w:type="dxa"/>
          </w:tcPr>
          <w:p w14:paraId="1B677744" w14:textId="77777777" w:rsidR="00B759C3" w:rsidRPr="002D01D9" w:rsidRDefault="00B759C3"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 xml:space="preserve">So that I could reject the directed </w:t>
            </w:r>
            <w:r w:rsidRPr="002D01D9">
              <w:rPr>
                <w:rFonts w:ascii="Times New Roman" w:eastAsiaTheme="minorHAnsi" w:hAnsi="Times New Roman"/>
                <w:sz w:val="24"/>
                <w:szCs w:val="24"/>
                <w:lang w:eastAsia="ar-SA"/>
              </w:rPr>
              <w:lastRenderedPageBreak/>
              <w:t>recyclable materials</w:t>
            </w:r>
          </w:p>
        </w:tc>
        <w:tc>
          <w:tcPr>
            <w:tcW w:w="1382" w:type="dxa"/>
          </w:tcPr>
          <w:p w14:paraId="6B573DE6" w14:textId="77777777" w:rsidR="00B759C3" w:rsidRPr="002D01D9" w:rsidRDefault="00B759C3"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Decline</w:t>
            </w:r>
          </w:p>
        </w:tc>
        <w:tc>
          <w:tcPr>
            <w:tcW w:w="1403" w:type="dxa"/>
          </w:tcPr>
          <w:p w14:paraId="0CEE845D" w14:textId="77777777" w:rsidR="00B759C3" w:rsidRPr="002D01D9" w:rsidRDefault="00B759C3"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(Button)</w:t>
            </w:r>
          </w:p>
        </w:tc>
        <w:tc>
          <w:tcPr>
            <w:tcW w:w="1392" w:type="dxa"/>
            <w:gridSpan w:val="2"/>
          </w:tcPr>
          <w:p w14:paraId="3558952A" w14:textId="77777777" w:rsidR="00B759C3" w:rsidRPr="002D01D9" w:rsidRDefault="00B759C3"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319" w:type="dxa"/>
          </w:tcPr>
          <w:p w14:paraId="225F3AA3" w14:textId="77777777" w:rsidR="00B759C3" w:rsidRPr="002D01D9" w:rsidRDefault="00B759C3"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6072A6" w:rsidRPr="002D01D9" w14:paraId="063519F8" w14:textId="77777777" w:rsidTr="0045121D">
        <w:trPr>
          <w:trHeight w:val="248"/>
        </w:trPr>
        <w:tc>
          <w:tcPr>
            <w:tcW w:w="1296" w:type="dxa"/>
            <w:vMerge w:val="restart"/>
          </w:tcPr>
          <w:p w14:paraId="0AF4C23C" w14:textId="77777777" w:rsidR="007C7199" w:rsidRPr="002D01D9" w:rsidRDefault="007C719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Add recyclable materials – BS06</w:t>
            </w:r>
          </w:p>
        </w:tc>
        <w:tc>
          <w:tcPr>
            <w:tcW w:w="1065" w:type="dxa"/>
            <w:vMerge w:val="restart"/>
          </w:tcPr>
          <w:p w14:paraId="6ACC3310" w14:textId="77777777" w:rsidR="007C7199" w:rsidRPr="002D01D9" w:rsidRDefault="007C719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buyer</w:t>
            </w:r>
          </w:p>
        </w:tc>
        <w:tc>
          <w:tcPr>
            <w:tcW w:w="1520" w:type="dxa"/>
            <w:vMerge w:val="restart"/>
          </w:tcPr>
          <w:p w14:paraId="36CFE0A7" w14:textId="77777777" w:rsidR="007C7199" w:rsidRPr="002D01D9" w:rsidRDefault="007C719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add recyclable materials that I collect</w:t>
            </w:r>
          </w:p>
        </w:tc>
        <w:tc>
          <w:tcPr>
            <w:tcW w:w="1801" w:type="dxa"/>
            <w:vMerge w:val="restart"/>
          </w:tcPr>
          <w:p w14:paraId="5FEA399D" w14:textId="77777777" w:rsidR="007C7199" w:rsidRPr="002D01D9" w:rsidRDefault="007C719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add options/guide for the seller of what to recyclable materials to collect</w:t>
            </w:r>
          </w:p>
        </w:tc>
        <w:tc>
          <w:tcPr>
            <w:tcW w:w="1382" w:type="dxa"/>
          </w:tcPr>
          <w:p w14:paraId="37B118CC" w14:textId="77777777" w:rsidR="007C7199" w:rsidRPr="002D01D9" w:rsidRDefault="007C7199" w:rsidP="0049493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Material</w:t>
            </w:r>
          </w:p>
        </w:tc>
        <w:tc>
          <w:tcPr>
            <w:tcW w:w="1403" w:type="dxa"/>
          </w:tcPr>
          <w:p w14:paraId="20111F01" w14:textId="77777777" w:rsidR="001E5AFA" w:rsidRPr="001E5AFA" w:rsidRDefault="007C7199" w:rsidP="001E5AFA">
            <w:pPr>
              <w:jc w:val="center"/>
              <w:rPr>
                <w:rFonts w:ascii="Times New Roman" w:eastAsiaTheme="minorHAnsi" w:hAnsi="Times New Roman"/>
                <w:sz w:val="24"/>
                <w:szCs w:val="24"/>
                <w:lang w:eastAsia="ar-SA"/>
              </w:rPr>
            </w:pPr>
            <w:r w:rsidRPr="001C69DD">
              <w:rPr>
                <w:rFonts w:ascii="Times New Roman" w:eastAsiaTheme="minorHAnsi" w:hAnsi="Times New Roman"/>
                <w:sz w:val="24"/>
                <w:szCs w:val="24"/>
                <w:lang w:eastAsia="ar-SA"/>
              </w:rPr>
              <w:t>Text</w:t>
            </w:r>
            <w:r w:rsidR="001E5AFA">
              <w:rPr>
                <w:rFonts w:ascii="Times New Roman" w:eastAsiaTheme="minorHAnsi" w:hAnsi="Times New Roman"/>
                <w:sz w:val="24"/>
                <w:szCs w:val="24"/>
                <w:lang w:eastAsia="ar-SA"/>
              </w:rPr>
              <w:t xml:space="preserve"> (Dropdown Input)</w:t>
            </w:r>
          </w:p>
        </w:tc>
        <w:tc>
          <w:tcPr>
            <w:tcW w:w="1392" w:type="dxa"/>
            <w:gridSpan w:val="2"/>
          </w:tcPr>
          <w:p w14:paraId="4BDF3B7C" w14:textId="77777777" w:rsidR="007C7199" w:rsidRPr="002D01D9" w:rsidRDefault="001E5AFA"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list of default materials</w:t>
            </w:r>
          </w:p>
        </w:tc>
        <w:tc>
          <w:tcPr>
            <w:tcW w:w="1319" w:type="dxa"/>
          </w:tcPr>
          <w:p w14:paraId="4DF9E0E2" w14:textId="77777777" w:rsidR="007C7199" w:rsidRDefault="007C7199" w:rsidP="007C7199">
            <w:pPr>
              <w:jc w:val="center"/>
            </w:pPr>
            <w:r w:rsidRPr="00F76E9F">
              <w:rPr>
                <w:rFonts w:ascii="Times New Roman" w:eastAsiaTheme="minorHAnsi" w:hAnsi="Times New Roman"/>
                <w:sz w:val="24"/>
                <w:szCs w:val="24"/>
                <w:lang w:eastAsia="ar-SA"/>
              </w:rPr>
              <w:t>Required</w:t>
            </w:r>
          </w:p>
        </w:tc>
      </w:tr>
      <w:tr w:rsidR="006072A6" w:rsidRPr="002D01D9" w14:paraId="298BAE30" w14:textId="77777777" w:rsidTr="0045121D">
        <w:trPr>
          <w:trHeight w:val="331"/>
        </w:trPr>
        <w:tc>
          <w:tcPr>
            <w:tcW w:w="1296" w:type="dxa"/>
            <w:vMerge/>
          </w:tcPr>
          <w:p w14:paraId="3E31E6BB"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065" w:type="dxa"/>
            <w:vMerge/>
          </w:tcPr>
          <w:p w14:paraId="1B6D7126"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520" w:type="dxa"/>
            <w:vMerge/>
          </w:tcPr>
          <w:p w14:paraId="509A70C8"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801" w:type="dxa"/>
            <w:vMerge/>
          </w:tcPr>
          <w:p w14:paraId="4FE5886A"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382" w:type="dxa"/>
          </w:tcPr>
          <w:p w14:paraId="33AF2998" w14:textId="77777777" w:rsidR="007C7199" w:rsidRDefault="007C7199" w:rsidP="0049493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Minimum</w:t>
            </w:r>
          </w:p>
        </w:tc>
        <w:tc>
          <w:tcPr>
            <w:tcW w:w="1403" w:type="dxa"/>
          </w:tcPr>
          <w:p w14:paraId="61DB72F3" w14:textId="77777777" w:rsidR="007C7199" w:rsidRDefault="007C7199" w:rsidP="0006213A">
            <w:pPr>
              <w:jc w:val="center"/>
            </w:pPr>
            <w:r w:rsidRPr="001C69DD">
              <w:rPr>
                <w:rFonts w:ascii="Times New Roman" w:eastAsiaTheme="minorHAnsi" w:hAnsi="Times New Roman"/>
                <w:sz w:val="24"/>
                <w:szCs w:val="24"/>
                <w:lang w:eastAsia="ar-SA"/>
              </w:rPr>
              <w:t>Text</w:t>
            </w:r>
          </w:p>
        </w:tc>
        <w:tc>
          <w:tcPr>
            <w:tcW w:w="1392" w:type="dxa"/>
            <w:gridSpan w:val="2"/>
          </w:tcPr>
          <w:p w14:paraId="3AD5C01A" w14:textId="77777777" w:rsidR="007C7199" w:rsidRPr="002D01D9" w:rsidRDefault="00F000B1"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0-9, not less than zero</w:t>
            </w:r>
          </w:p>
        </w:tc>
        <w:tc>
          <w:tcPr>
            <w:tcW w:w="1319" w:type="dxa"/>
          </w:tcPr>
          <w:p w14:paraId="35376788" w14:textId="77777777" w:rsidR="007C7199" w:rsidRDefault="007C7199" w:rsidP="007C7199">
            <w:pPr>
              <w:jc w:val="center"/>
            </w:pPr>
            <w:r w:rsidRPr="00F76E9F">
              <w:rPr>
                <w:rFonts w:ascii="Times New Roman" w:eastAsiaTheme="minorHAnsi" w:hAnsi="Times New Roman"/>
                <w:sz w:val="24"/>
                <w:szCs w:val="24"/>
                <w:lang w:eastAsia="ar-SA"/>
              </w:rPr>
              <w:t>Required</w:t>
            </w:r>
          </w:p>
        </w:tc>
      </w:tr>
      <w:tr w:rsidR="006072A6" w:rsidRPr="002D01D9" w14:paraId="597696E4" w14:textId="77777777" w:rsidTr="0045121D">
        <w:trPr>
          <w:trHeight w:val="264"/>
        </w:trPr>
        <w:tc>
          <w:tcPr>
            <w:tcW w:w="1296" w:type="dxa"/>
            <w:vMerge/>
          </w:tcPr>
          <w:p w14:paraId="6EA642D9"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065" w:type="dxa"/>
            <w:vMerge/>
          </w:tcPr>
          <w:p w14:paraId="7B5F6FBF"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520" w:type="dxa"/>
            <w:vMerge/>
          </w:tcPr>
          <w:p w14:paraId="174EE867"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801" w:type="dxa"/>
            <w:vMerge/>
          </w:tcPr>
          <w:p w14:paraId="49366E31"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382" w:type="dxa"/>
          </w:tcPr>
          <w:p w14:paraId="482E1F2C" w14:textId="77777777" w:rsidR="007C7199" w:rsidRDefault="007C7199" w:rsidP="0049493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Rate</w:t>
            </w:r>
          </w:p>
        </w:tc>
        <w:tc>
          <w:tcPr>
            <w:tcW w:w="1403" w:type="dxa"/>
          </w:tcPr>
          <w:p w14:paraId="2C6EBEDE" w14:textId="77777777" w:rsidR="007C7199" w:rsidRDefault="007C7199" w:rsidP="0006213A">
            <w:pPr>
              <w:jc w:val="center"/>
            </w:pPr>
            <w:r w:rsidRPr="001C69DD">
              <w:rPr>
                <w:rFonts w:ascii="Times New Roman" w:eastAsiaTheme="minorHAnsi" w:hAnsi="Times New Roman"/>
                <w:sz w:val="24"/>
                <w:szCs w:val="24"/>
                <w:lang w:eastAsia="ar-SA"/>
              </w:rPr>
              <w:t>Text</w:t>
            </w:r>
          </w:p>
        </w:tc>
        <w:tc>
          <w:tcPr>
            <w:tcW w:w="1392" w:type="dxa"/>
            <w:gridSpan w:val="2"/>
          </w:tcPr>
          <w:p w14:paraId="2F9D02FF" w14:textId="77777777" w:rsidR="007C7199" w:rsidRPr="002D01D9" w:rsidRDefault="00F000B1" w:rsidP="007C2F60">
            <w:pPr>
              <w:spacing w:after="0" w:line="240" w:lineRule="auto"/>
              <w:rPr>
                <w:rFonts w:ascii="Times New Roman" w:eastAsiaTheme="minorHAnsi" w:hAnsi="Times New Roman"/>
                <w:sz w:val="24"/>
                <w:szCs w:val="24"/>
                <w:lang w:eastAsia="ar-SA"/>
              </w:rPr>
            </w:pPr>
            <w:r w:rsidRPr="00636D4B">
              <w:rPr>
                <w:rFonts w:ascii="Times New Roman" w:hAnsi="Times New Roman"/>
                <w:sz w:val="24"/>
                <w:szCs w:val="24"/>
              </w:rPr>
              <w:t>0-9, format(PHP ##.00)</w:t>
            </w:r>
          </w:p>
        </w:tc>
        <w:tc>
          <w:tcPr>
            <w:tcW w:w="1319" w:type="dxa"/>
          </w:tcPr>
          <w:p w14:paraId="3588BAE4" w14:textId="77777777" w:rsidR="007C7199" w:rsidRDefault="007C7199" w:rsidP="007C7199">
            <w:pPr>
              <w:jc w:val="center"/>
            </w:pPr>
            <w:r w:rsidRPr="00F76E9F">
              <w:rPr>
                <w:rFonts w:ascii="Times New Roman" w:eastAsiaTheme="minorHAnsi" w:hAnsi="Times New Roman"/>
                <w:sz w:val="24"/>
                <w:szCs w:val="24"/>
                <w:lang w:eastAsia="ar-SA"/>
              </w:rPr>
              <w:t>Required</w:t>
            </w:r>
          </w:p>
        </w:tc>
      </w:tr>
      <w:tr w:rsidR="006072A6" w:rsidRPr="002D01D9" w14:paraId="2876561F" w14:textId="77777777" w:rsidTr="0045121D">
        <w:trPr>
          <w:trHeight w:val="197"/>
        </w:trPr>
        <w:tc>
          <w:tcPr>
            <w:tcW w:w="1296" w:type="dxa"/>
            <w:vMerge/>
          </w:tcPr>
          <w:p w14:paraId="35878F68"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065" w:type="dxa"/>
            <w:vMerge/>
          </w:tcPr>
          <w:p w14:paraId="2C9555CF"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520" w:type="dxa"/>
            <w:vMerge/>
          </w:tcPr>
          <w:p w14:paraId="7809B58C"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801" w:type="dxa"/>
            <w:vMerge/>
          </w:tcPr>
          <w:p w14:paraId="2786A369" w14:textId="77777777" w:rsidR="007C7199" w:rsidRPr="002D01D9" w:rsidRDefault="007C7199" w:rsidP="007C2F60">
            <w:pPr>
              <w:spacing w:after="0" w:line="240" w:lineRule="auto"/>
              <w:rPr>
                <w:rFonts w:ascii="Times New Roman" w:eastAsiaTheme="minorHAnsi" w:hAnsi="Times New Roman"/>
                <w:sz w:val="24"/>
                <w:szCs w:val="24"/>
                <w:lang w:eastAsia="ar-SA"/>
              </w:rPr>
            </w:pPr>
          </w:p>
        </w:tc>
        <w:tc>
          <w:tcPr>
            <w:tcW w:w="1382" w:type="dxa"/>
          </w:tcPr>
          <w:p w14:paraId="7337CE2E" w14:textId="77777777" w:rsidR="007C7199" w:rsidRDefault="007C7199" w:rsidP="00494939">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Units</w:t>
            </w:r>
          </w:p>
        </w:tc>
        <w:tc>
          <w:tcPr>
            <w:tcW w:w="1403" w:type="dxa"/>
          </w:tcPr>
          <w:p w14:paraId="3EEDAF26" w14:textId="77777777" w:rsidR="007C7199" w:rsidRDefault="007C7199" w:rsidP="0006213A">
            <w:pPr>
              <w:jc w:val="center"/>
            </w:pPr>
            <w:r w:rsidRPr="001C69DD">
              <w:rPr>
                <w:rFonts w:ascii="Times New Roman" w:eastAsiaTheme="minorHAnsi" w:hAnsi="Times New Roman"/>
                <w:sz w:val="24"/>
                <w:szCs w:val="24"/>
                <w:lang w:eastAsia="ar-SA"/>
              </w:rPr>
              <w:t>Text</w:t>
            </w:r>
            <w:r w:rsidR="00F000B1">
              <w:rPr>
                <w:rFonts w:ascii="Times New Roman" w:eastAsiaTheme="minorHAnsi" w:hAnsi="Times New Roman"/>
                <w:sz w:val="24"/>
                <w:szCs w:val="24"/>
                <w:lang w:eastAsia="ar-SA"/>
              </w:rPr>
              <w:t xml:space="preserve"> (Dropdown)</w:t>
            </w:r>
          </w:p>
        </w:tc>
        <w:tc>
          <w:tcPr>
            <w:tcW w:w="1392" w:type="dxa"/>
            <w:gridSpan w:val="2"/>
          </w:tcPr>
          <w:p w14:paraId="3F652922" w14:textId="77777777" w:rsidR="007C7199" w:rsidRPr="002D01D9" w:rsidRDefault="00F000B1"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list from units table</w:t>
            </w:r>
          </w:p>
        </w:tc>
        <w:tc>
          <w:tcPr>
            <w:tcW w:w="1319" w:type="dxa"/>
          </w:tcPr>
          <w:p w14:paraId="26E7DF82" w14:textId="77777777" w:rsidR="007C7199" w:rsidRDefault="007C7199" w:rsidP="007C7199">
            <w:pPr>
              <w:jc w:val="center"/>
            </w:pPr>
            <w:r w:rsidRPr="00F76E9F">
              <w:rPr>
                <w:rFonts w:ascii="Times New Roman" w:eastAsiaTheme="minorHAnsi" w:hAnsi="Times New Roman"/>
                <w:sz w:val="24"/>
                <w:szCs w:val="24"/>
                <w:lang w:eastAsia="ar-SA"/>
              </w:rPr>
              <w:t>Required</w:t>
            </w:r>
          </w:p>
        </w:tc>
      </w:tr>
      <w:tr w:rsidR="006072A6" w:rsidRPr="002D01D9" w14:paraId="2E59A89E" w14:textId="77777777" w:rsidTr="0045121D">
        <w:trPr>
          <w:trHeight w:val="811"/>
        </w:trPr>
        <w:tc>
          <w:tcPr>
            <w:tcW w:w="1296" w:type="dxa"/>
            <w:vMerge w:val="restart"/>
          </w:tcPr>
          <w:p w14:paraId="5ED29935"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Edit recyclable materials – BS07</w:t>
            </w:r>
          </w:p>
        </w:tc>
        <w:tc>
          <w:tcPr>
            <w:tcW w:w="1065" w:type="dxa"/>
            <w:vMerge w:val="restart"/>
          </w:tcPr>
          <w:p w14:paraId="504C7E10"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vMerge w:val="restart"/>
          </w:tcPr>
          <w:p w14:paraId="218D16AA"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edit recyclable materials that I collect</w:t>
            </w:r>
          </w:p>
        </w:tc>
        <w:tc>
          <w:tcPr>
            <w:tcW w:w="1801" w:type="dxa"/>
            <w:vMerge w:val="restart"/>
          </w:tcPr>
          <w:p w14:paraId="3CAB2BFC"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update recyclable materials details that I collect</w:t>
            </w:r>
          </w:p>
        </w:tc>
        <w:tc>
          <w:tcPr>
            <w:tcW w:w="1382" w:type="dxa"/>
          </w:tcPr>
          <w:p w14:paraId="0DC32D2E" w14:textId="77777777" w:rsidR="004B7178" w:rsidRPr="002D01D9" w:rsidRDefault="004B7178"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Material</w:t>
            </w:r>
          </w:p>
        </w:tc>
        <w:tc>
          <w:tcPr>
            <w:tcW w:w="1403" w:type="dxa"/>
          </w:tcPr>
          <w:p w14:paraId="13A8EDE5" w14:textId="77777777" w:rsidR="004B7178" w:rsidRPr="001E5AFA" w:rsidRDefault="004B7178" w:rsidP="007C2F60">
            <w:pPr>
              <w:jc w:val="center"/>
              <w:rPr>
                <w:rFonts w:ascii="Times New Roman" w:eastAsiaTheme="minorHAnsi" w:hAnsi="Times New Roman"/>
                <w:sz w:val="24"/>
                <w:szCs w:val="24"/>
                <w:lang w:eastAsia="ar-SA"/>
              </w:rPr>
            </w:pPr>
            <w:r w:rsidRPr="001C69DD">
              <w:rPr>
                <w:rFonts w:ascii="Times New Roman" w:eastAsiaTheme="minorHAnsi" w:hAnsi="Times New Roman"/>
                <w:sz w:val="24"/>
                <w:szCs w:val="24"/>
                <w:lang w:eastAsia="ar-SA"/>
              </w:rPr>
              <w:t>Text</w:t>
            </w:r>
            <w:r>
              <w:rPr>
                <w:rFonts w:ascii="Times New Roman" w:eastAsiaTheme="minorHAnsi" w:hAnsi="Times New Roman"/>
                <w:sz w:val="24"/>
                <w:szCs w:val="24"/>
                <w:lang w:eastAsia="ar-SA"/>
              </w:rPr>
              <w:t xml:space="preserve"> (Dropdown Input)</w:t>
            </w:r>
          </w:p>
        </w:tc>
        <w:tc>
          <w:tcPr>
            <w:tcW w:w="1392" w:type="dxa"/>
            <w:gridSpan w:val="2"/>
          </w:tcPr>
          <w:p w14:paraId="52BB15CD" w14:textId="77777777" w:rsidR="004B7178" w:rsidRPr="002D01D9" w:rsidRDefault="004B7178" w:rsidP="007C2F60">
            <w:pPr>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list of default materials</w:t>
            </w:r>
          </w:p>
        </w:tc>
        <w:tc>
          <w:tcPr>
            <w:tcW w:w="1319" w:type="dxa"/>
          </w:tcPr>
          <w:p w14:paraId="6E40285F" w14:textId="77777777" w:rsidR="004B7178" w:rsidRDefault="004B7178" w:rsidP="007C2F60">
            <w:pPr>
              <w:jc w:val="center"/>
            </w:pPr>
            <w:r w:rsidRPr="00F76E9F">
              <w:rPr>
                <w:rFonts w:ascii="Times New Roman" w:eastAsiaTheme="minorHAnsi" w:hAnsi="Times New Roman"/>
                <w:sz w:val="24"/>
                <w:szCs w:val="24"/>
                <w:lang w:eastAsia="ar-SA"/>
              </w:rPr>
              <w:t>Required</w:t>
            </w:r>
          </w:p>
        </w:tc>
      </w:tr>
      <w:tr w:rsidR="006072A6" w:rsidRPr="002D01D9" w14:paraId="5530D3F4" w14:textId="77777777" w:rsidTr="0045121D">
        <w:trPr>
          <w:trHeight w:val="281"/>
        </w:trPr>
        <w:tc>
          <w:tcPr>
            <w:tcW w:w="1296" w:type="dxa"/>
            <w:vMerge/>
          </w:tcPr>
          <w:p w14:paraId="40A682A6" w14:textId="77777777" w:rsidR="004B7178" w:rsidRPr="002D01D9" w:rsidRDefault="004B7178" w:rsidP="007C2F60">
            <w:pPr>
              <w:spacing w:after="0" w:line="240" w:lineRule="auto"/>
              <w:rPr>
                <w:rFonts w:ascii="Times New Roman" w:eastAsiaTheme="minorHAnsi" w:hAnsi="Times New Roman"/>
                <w:sz w:val="24"/>
                <w:szCs w:val="24"/>
                <w:lang w:eastAsia="ar-SA"/>
              </w:rPr>
            </w:pPr>
          </w:p>
        </w:tc>
        <w:tc>
          <w:tcPr>
            <w:tcW w:w="1065" w:type="dxa"/>
            <w:vMerge/>
          </w:tcPr>
          <w:p w14:paraId="4EEEFE8F" w14:textId="77777777" w:rsidR="004B7178" w:rsidRPr="002D01D9" w:rsidRDefault="004B7178" w:rsidP="007C2F60">
            <w:pPr>
              <w:spacing w:after="0" w:line="240" w:lineRule="auto"/>
              <w:rPr>
                <w:rFonts w:ascii="Times New Roman" w:eastAsiaTheme="minorHAnsi" w:hAnsi="Times New Roman"/>
                <w:sz w:val="24"/>
                <w:szCs w:val="24"/>
                <w:lang w:eastAsia="ar-SA"/>
              </w:rPr>
            </w:pPr>
          </w:p>
        </w:tc>
        <w:tc>
          <w:tcPr>
            <w:tcW w:w="1520" w:type="dxa"/>
            <w:vMerge/>
          </w:tcPr>
          <w:p w14:paraId="41A88F23" w14:textId="77777777" w:rsidR="004B7178" w:rsidRPr="002D01D9" w:rsidRDefault="004B7178" w:rsidP="007C2F60">
            <w:pPr>
              <w:spacing w:after="0" w:line="240" w:lineRule="auto"/>
              <w:rPr>
                <w:rFonts w:ascii="Times New Roman" w:eastAsiaTheme="minorHAnsi" w:hAnsi="Times New Roman"/>
                <w:sz w:val="24"/>
                <w:szCs w:val="24"/>
                <w:lang w:eastAsia="ar-SA"/>
              </w:rPr>
            </w:pPr>
          </w:p>
        </w:tc>
        <w:tc>
          <w:tcPr>
            <w:tcW w:w="1801" w:type="dxa"/>
            <w:vMerge/>
          </w:tcPr>
          <w:p w14:paraId="7A880DB9" w14:textId="77777777" w:rsidR="004B7178" w:rsidRPr="002D01D9" w:rsidRDefault="004B7178" w:rsidP="007C2F60">
            <w:pPr>
              <w:spacing w:after="0" w:line="240" w:lineRule="auto"/>
              <w:rPr>
                <w:rFonts w:ascii="Times New Roman" w:eastAsiaTheme="minorHAnsi" w:hAnsi="Times New Roman"/>
                <w:sz w:val="24"/>
                <w:szCs w:val="24"/>
                <w:lang w:eastAsia="ar-SA"/>
              </w:rPr>
            </w:pPr>
          </w:p>
        </w:tc>
        <w:tc>
          <w:tcPr>
            <w:tcW w:w="1382" w:type="dxa"/>
          </w:tcPr>
          <w:p w14:paraId="50837482" w14:textId="77777777" w:rsidR="004B7178" w:rsidRDefault="004B7178"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Minimum</w:t>
            </w:r>
          </w:p>
        </w:tc>
        <w:tc>
          <w:tcPr>
            <w:tcW w:w="1403" w:type="dxa"/>
          </w:tcPr>
          <w:p w14:paraId="5E197445" w14:textId="77777777" w:rsidR="004B7178" w:rsidRDefault="004B7178" w:rsidP="007C2F60">
            <w:pPr>
              <w:jc w:val="center"/>
            </w:pPr>
            <w:r w:rsidRPr="001C69DD">
              <w:rPr>
                <w:rFonts w:ascii="Times New Roman" w:eastAsiaTheme="minorHAnsi" w:hAnsi="Times New Roman"/>
                <w:sz w:val="24"/>
                <w:szCs w:val="24"/>
                <w:lang w:eastAsia="ar-SA"/>
              </w:rPr>
              <w:t>Text</w:t>
            </w:r>
          </w:p>
        </w:tc>
        <w:tc>
          <w:tcPr>
            <w:tcW w:w="1392" w:type="dxa"/>
            <w:gridSpan w:val="2"/>
          </w:tcPr>
          <w:p w14:paraId="118E5B21" w14:textId="77777777" w:rsidR="004B7178" w:rsidRPr="002D01D9" w:rsidRDefault="004B7178"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0-9, not less than zero</w:t>
            </w:r>
          </w:p>
        </w:tc>
        <w:tc>
          <w:tcPr>
            <w:tcW w:w="1319" w:type="dxa"/>
          </w:tcPr>
          <w:p w14:paraId="1D4AAF39" w14:textId="77777777" w:rsidR="004B7178" w:rsidRDefault="004B7178" w:rsidP="007C2F60">
            <w:pPr>
              <w:jc w:val="center"/>
            </w:pPr>
            <w:r w:rsidRPr="00F76E9F">
              <w:rPr>
                <w:rFonts w:ascii="Times New Roman" w:eastAsiaTheme="minorHAnsi" w:hAnsi="Times New Roman"/>
                <w:sz w:val="24"/>
                <w:szCs w:val="24"/>
                <w:lang w:eastAsia="ar-SA"/>
              </w:rPr>
              <w:t>Required</w:t>
            </w:r>
          </w:p>
        </w:tc>
      </w:tr>
      <w:tr w:rsidR="001C659D" w:rsidRPr="002D01D9" w14:paraId="4C7E3E6B" w14:textId="77777777" w:rsidTr="0045121D">
        <w:trPr>
          <w:trHeight w:val="281"/>
        </w:trPr>
        <w:tc>
          <w:tcPr>
            <w:tcW w:w="1296" w:type="dxa"/>
          </w:tcPr>
          <w:p w14:paraId="4D4024F6" w14:textId="77777777" w:rsidR="001C659D" w:rsidRPr="002D01D9" w:rsidRDefault="001C659D"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Recyclable Materials – BS08</w:t>
            </w:r>
          </w:p>
        </w:tc>
        <w:tc>
          <w:tcPr>
            <w:tcW w:w="1065" w:type="dxa"/>
          </w:tcPr>
          <w:p w14:paraId="30D6CBBB" w14:textId="77777777" w:rsidR="001C659D" w:rsidRPr="002D01D9" w:rsidRDefault="00B85AD9"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buyer</w:t>
            </w:r>
          </w:p>
        </w:tc>
        <w:tc>
          <w:tcPr>
            <w:tcW w:w="1520" w:type="dxa"/>
          </w:tcPr>
          <w:p w14:paraId="3B52A105" w14:textId="77777777" w:rsidR="001C659D" w:rsidRPr="002D01D9" w:rsidRDefault="00B85AD9"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I want to delete recyclable materials that I collect</w:t>
            </w:r>
          </w:p>
        </w:tc>
        <w:tc>
          <w:tcPr>
            <w:tcW w:w="1801" w:type="dxa"/>
          </w:tcPr>
          <w:p w14:paraId="6BF81FB8" w14:textId="77777777" w:rsidR="001C659D" w:rsidRPr="002D01D9" w:rsidRDefault="00B85AD9"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So that I could I can update my list of collectable materials</w:t>
            </w:r>
          </w:p>
        </w:tc>
        <w:tc>
          <w:tcPr>
            <w:tcW w:w="1382" w:type="dxa"/>
          </w:tcPr>
          <w:p w14:paraId="28E5CD0E" w14:textId="77777777" w:rsidR="001C659D" w:rsidRDefault="00B85AD9"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Delete</w:t>
            </w:r>
          </w:p>
        </w:tc>
        <w:tc>
          <w:tcPr>
            <w:tcW w:w="1403" w:type="dxa"/>
          </w:tcPr>
          <w:p w14:paraId="12F86BA1" w14:textId="77777777" w:rsidR="001C659D" w:rsidRPr="001C69DD" w:rsidRDefault="00B85AD9"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 (Button)</w:t>
            </w:r>
          </w:p>
        </w:tc>
        <w:tc>
          <w:tcPr>
            <w:tcW w:w="1392" w:type="dxa"/>
            <w:gridSpan w:val="2"/>
          </w:tcPr>
          <w:p w14:paraId="5F45B549" w14:textId="77777777" w:rsidR="001C659D" w:rsidRDefault="00B85AD9"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319" w:type="dxa"/>
          </w:tcPr>
          <w:p w14:paraId="10489B65" w14:textId="77777777" w:rsidR="001C659D" w:rsidRPr="00F76E9F" w:rsidRDefault="00B85AD9"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Required</w:t>
            </w:r>
          </w:p>
        </w:tc>
      </w:tr>
      <w:tr w:rsidR="0045121D" w:rsidRPr="002D01D9" w14:paraId="2E392EE3" w14:textId="77777777" w:rsidTr="0045121D">
        <w:trPr>
          <w:trHeight w:val="1380"/>
        </w:trPr>
        <w:tc>
          <w:tcPr>
            <w:tcW w:w="1296" w:type="dxa"/>
          </w:tcPr>
          <w:p w14:paraId="222D68B6" w14:textId="77777777" w:rsidR="0045121D" w:rsidRPr="002D01D9" w:rsidRDefault="0045121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Search po</w:t>
            </w:r>
            <w:r>
              <w:rPr>
                <w:rFonts w:ascii="Times New Roman" w:eastAsiaTheme="minorHAnsi" w:hAnsi="Times New Roman"/>
                <w:sz w:val="24"/>
                <w:szCs w:val="24"/>
                <w:lang w:eastAsia="ar-SA"/>
              </w:rPr>
              <w:t>sted recyclable materials – BS09</w:t>
            </w:r>
          </w:p>
        </w:tc>
        <w:tc>
          <w:tcPr>
            <w:tcW w:w="1065" w:type="dxa"/>
          </w:tcPr>
          <w:p w14:paraId="4316DFCA" w14:textId="77777777" w:rsidR="0045121D" w:rsidRPr="002D01D9" w:rsidRDefault="0045121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5F9421C5" w14:textId="77777777" w:rsidR="0045121D" w:rsidRPr="002D01D9" w:rsidRDefault="0045121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search posted recyclable materials</w:t>
            </w:r>
          </w:p>
        </w:tc>
        <w:tc>
          <w:tcPr>
            <w:tcW w:w="1801" w:type="dxa"/>
          </w:tcPr>
          <w:p w14:paraId="50E07727" w14:textId="77777777" w:rsidR="0045121D" w:rsidRPr="002D01D9" w:rsidRDefault="0045121D"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sort the list of posted recyclable materials</w:t>
            </w:r>
          </w:p>
        </w:tc>
        <w:tc>
          <w:tcPr>
            <w:tcW w:w="1382" w:type="dxa"/>
            <w:shd w:val="clear" w:color="auto" w:fill="auto"/>
          </w:tcPr>
          <w:p w14:paraId="4E480549" w14:textId="77777777" w:rsidR="0045121D" w:rsidRDefault="0045121D" w:rsidP="00CE7554">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Search</w:t>
            </w:r>
          </w:p>
        </w:tc>
        <w:tc>
          <w:tcPr>
            <w:tcW w:w="1410" w:type="dxa"/>
            <w:gridSpan w:val="2"/>
            <w:shd w:val="clear" w:color="auto" w:fill="auto"/>
          </w:tcPr>
          <w:p w14:paraId="3BFF8D7F" w14:textId="77777777" w:rsidR="0045121D" w:rsidRPr="002D01D9" w:rsidRDefault="0045121D" w:rsidP="00CE7554">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385" w:type="dxa"/>
            <w:shd w:val="clear" w:color="auto" w:fill="auto"/>
          </w:tcPr>
          <w:p w14:paraId="55E42205" w14:textId="77777777" w:rsidR="0045121D" w:rsidRPr="002D01D9" w:rsidRDefault="0045121D" w:rsidP="00CE7554">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w:t>
            </w:r>
          </w:p>
        </w:tc>
        <w:tc>
          <w:tcPr>
            <w:tcW w:w="1319" w:type="dxa"/>
            <w:shd w:val="clear" w:color="auto" w:fill="auto"/>
          </w:tcPr>
          <w:p w14:paraId="2BF9EE56" w14:textId="77777777" w:rsidR="0045121D" w:rsidRDefault="0045121D" w:rsidP="00CE7554">
            <w:pPr>
              <w:spacing w:after="0" w:line="240" w:lineRule="auto"/>
              <w:jc w:val="center"/>
            </w:pPr>
            <w:r w:rsidRPr="00315750">
              <w:rPr>
                <w:rFonts w:ascii="Times New Roman" w:eastAsiaTheme="minorHAnsi" w:hAnsi="Times New Roman"/>
                <w:sz w:val="24"/>
                <w:szCs w:val="24"/>
                <w:lang w:eastAsia="ar-SA"/>
              </w:rPr>
              <w:t>Required</w:t>
            </w:r>
          </w:p>
        </w:tc>
      </w:tr>
      <w:tr w:rsidR="00C51567" w:rsidRPr="002D01D9" w14:paraId="0CF31A50" w14:textId="77777777" w:rsidTr="0045121D">
        <w:tc>
          <w:tcPr>
            <w:tcW w:w="1296" w:type="dxa"/>
          </w:tcPr>
          <w:p w14:paraId="62C8858B" w14:textId="77777777" w:rsidR="004B7178" w:rsidRPr="002D01D9" w:rsidRDefault="004B7178" w:rsidP="006072A6">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 xml:space="preserve">View </w:t>
            </w:r>
            <w:r w:rsidR="006072A6">
              <w:rPr>
                <w:rFonts w:ascii="Times New Roman" w:eastAsiaTheme="minorHAnsi" w:hAnsi="Times New Roman"/>
                <w:sz w:val="24"/>
                <w:szCs w:val="24"/>
                <w:lang w:eastAsia="ar-SA"/>
              </w:rPr>
              <w:t xml:space="preserve">accepted </w:t>
            </w:r>
            <w:r w:rsidR="00707C47">
              <w:rPr>
                <w:rFonts w:ascii="Times New Roman" w:eastAsiaTheme="minorHAnsi" w:hAnsi="Times New Roman"/>
                <w:sz w:val="24"/>
                <w:szCs w:val="24"/>
                <w:lang w:eastAsia="ar-SA"/>
              </w:rPr>
              <w:t>recyclable materials – BS10</w:t>
            </w:r>
          </w:p>
        </w:tc>
        <w:tc>
          <w:tcPr>
            <w:tcW w:w="1065" w:type="dxa"/>
          </w:tcPr>
          <w:p w14:paraId="41B7FF7C"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As a buyer </w:t>
            </w:r>
          </w:p>
        </w:tc>
        <w:tc>
          <w:tcPr>
            <w:tcW w:w="1520" w:type="dxa"/>
          </w:tcPr>
          <w:p w14:paraId="4AD117A8"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view my list of accepted recyclable materials</w:t>
            </w:r>
          </w:p>
        </w:tc>
        <w:tc>
          <w:tcPr>
            <w:tcW w:w="1801" w:type="dxa"/>
          </w:tcPr>
          <w:p w14:paraId="5285592E"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sidR="0045121D">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see the report of accepted recyclable materials per month</w:t>
            </w:r>
          </w:p>
        </w:tc>
        <w:tc>
          <w:tcPr>
            <w:tcW w:w="1382" w:type="dxa"/>
          </w:tcPr>
          <w:p w14:paraId="60BB08AF" w14:textId="77777777" w:rsidR="004B7178" w:rsidRDefault="00537436"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Transaction</w:t>
            </w:r>
          </w:p>
        </w:tc>
        <w:tc>
          <w:tcPr>
            <w:tcW w:w="1403" w:type="dxa"/>
          </w:tcPr>
          <w:p w14:paraId="02490CA7" w14:textId="77777777" w:rsidR="004B7178" w:rsidRPr="003B553C" w:rsidRDefault="003B553C" w:rsidP="007C2F60">
            <w:pPr>
              <w:jc w:val="center"/>
              <w:rPr>
                <w:rFonts w:ascii="Times New Roman" w:hAnsi="Times New Roman"/>
                <w:sz w:val="24"/>
                <w:szCs w:val="24"/>
              </w:rPr>
            </w:pPr>
            <w:r w:rsidRPr="003B553C">
              <w:rPr>
                <w:rFonts w:ascii="Times New Roman" w:hAnsi="Times New Roman"/>
                <w:sz w:val="24"/>
                <w:szCs w:val="24"/>
              </w:rPr>
              <w:t>Text (Table)</w:t>
            </w:r>
          </w:p>
        </w:tc>
        <w:tc>
          <w:tcPr>
            <w:tcW w:w="1392" w:type="dxa"/>
            <w:gridSpan w:val="2"/>
          </w:tcPr>
          <w:p w14:paraId="4777056F" w14:textId="77777777" w:rsidR="004B7178" w:rsidRPr="002D01D9" w:rsidRDefault="003B553C" w:rsidP="006072A6">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 xml:space="preserve"> show recyclable materials </w:t>
            </w:r>
            <w:r w:rsidR="006072A6">
              <w:rPr>
                <w:rFonts w:ascii="Times New Roman" w:hAnsi="Times New Roman"/>
                <w:sz w:val="24"/>
                <w:szCs w:val="24"/>
              </w:rPr>
              <w:t>accepted</w:t>
            </w:r>
            <w:r>
              <w:rPr>
                <w:rFonts w:ascii="Times New Roman" w:hAnsi="Times New Roman"/>
                <w:sz w:val="24"/>
                <w:szCs w:val="24"/>
              </w:rPr>
              <w:t xml:space="preserve"> by the buyer</w:t>
            </w:r>
          </w:p>
        </w:tc>
        <w:tc>
          <w:tcPr>
            <w:tcW w:w="1319" w:type="dxa"/>
          </w:tcPr>
          <w:p w14:paraId="3C1857F5" w14:textId="77777777" w:rsidR="004B7178" w:rsidRDefault="003B553C" w:rsidP="007C2F60">
            <w:pPr>
              <w:jc w:val="center"/>
            </w:pPr>
            <w:r w:rsidRPr="00F76E9F">
              <w:rPr>
                <w:rFonts w:ascii="Times New Roman" w:eastAsiaTheme="minorHAnsi" w:hAnsi="Times New Roman"/>
                <w:sz w:val="24"/>
                <w:szCs w:val="24"/>
                <w:lang w:eastAsia="ar-SA"/>
              </w:rPr>
              <w:t>Required</w:t>
            </w:r>
          </w:p>
        </w:tc>
      </w:tr>
      <w:tr w:rsidR="00C51567" w:rsidRPr="002D01D9" w14:paraId="784215E5" w14:textId="77777777" w:rsidTr="0045121D">
        <w:tc>
          <w:tcPr>
            <w:tcW w:w="1296" w:type="dxa"/>
          </w:tcPr>
          <w:p w14:paraId="65452D67"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Buy po</w:t>
            </w:r>
            <w:r w:rsidR="00707C47">
              <w:rPr>
                <w:rFonts w:ascii="Times New Roman" w:eastAsiaTheme="minorHAnsi" w:hAnsi="Times New Roman"/>
                <w:sz w:val="24"/>
                <w:szCs w:val="24"/>
                <w:lang w:eastAsia="ar-SA"/>
              </w:rPr>
              <w:t>sted recyclable materials – BS11</w:t>
            </w:r>
          </w:p>
        </w:tc>
        <w:tc>
          <w:tcPr>
            <w:tcW w:w="1065" w:type="dxa"/>
          </w:tcPr>
          <w:p w14:paraId="29EBA70E"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 buyer</w:t>
            </w:r>
          </w:p>
        </w:tc>
        <w:tc>
          <w:tcPr>
            <w:tcW w:w="1520" w:type="dxa"/>
          </w:tcPr>
          <w:p w14:paraId="5074875F"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accept posted recyclable materials for first-come first-serve</w:t>
            </w:r>
          </w:p>
        </w:tc>
        <w:tc>
          <w:tcPr>
            <w:tcW w:w="1801" w:type="dxa"/>
          </w:tcPr>
          <w:p w14:paraId="217A25B3" w14:textId="77777777" w:rsidR="004B7178" w:rsidRPr="002D01D9" w:rsidRDefault="004B7178"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So that I could reserve the recyclable materials </w:t>
            </w:r>
          </w:p>
        </w:tc>
        <w:tc>
          <w:tcPr>
            <w:tcW w:w="1382" w:type="dxa"/>
          </w:tcPr>
          <w:p w14:paraId="660503DD" w14:textId="77777777" w:rsidR="004B7178" w:rsidRDefault="00707C47" w:rsidP="007C2F60">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Quantity</w:t>
            </w:r>
          </w:p>
        </w:tc>
        <w:tc>
          <w:tcPr>
            <w:tcW w:w="1403" w:type="dxa"/>
          </w:tcPr>
          <w:p w14:paraId="69722C32" w14:textId="77777777" w:rsidR="004B7178" w:rsidRDefault="00707C47" w:rsidP="007C2F60">
            <w:pPr>
              <w:jc w:val="center"/>
            </w:pPr>
            <w:r>
              <w:t>Text</w:t>
            </w:r>
          </w:p>
        </w:tc>
        <w:tc>
          <w:tcPr>
            <w:tcW w:w="1392" w:type="dxa"/>
            <w:gridSpan w:val="2"/>
          </w:tcPr>
          <w:p w14:paraId="5C165E1E" w14:textId="77777777" w:rsidR="004B7178" w:rsidRPr="002D01D9" w:rsidRDefault="00707C4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0-9, min of 1 and max of quantity of posted recyclable materials</w:t>
            </w:r>
          </w:p>
        </w:tc>
        <w:tc>
          <w:tcPr>
            <w:tcW w:w="1319" w:type="dxa"/>
          </w:tcPr>
          <w:p w14:paraId="61258A93" w14:textId="77777777" w:rsidR="004B7178" w:rsidRDefault="004A73F5" w:rsidP="007C2F60">
            <w:pPr>
              <w:jc w:val="center"/>
            </w:pPr>
            <w:r w:rsidRPr="00F76E9F">
              <w:rPr>
                <w:rFonts w:ascii="Times New Roman" w:eastAsiaTheme="minorHAnsi" w:hAnsi="Times New Roman"/>
                <w:sz w:val="24"/>
                <w:szCs w:val="24"/>
                <w:lang w:eastAsia="ar-SA"/>
              </w:rPr>
              <w:t>Required</w:t>
            </w:r>
          </w:p>
        </w:tc>
      </w:tr>
    </w:tbl>
    <w:p w14:paraId="1A4EF2FF" w14:textId="77777777" w:rsidR="00300D79" w:rsidRPr="00747AF3" w:rsidRDefault="00300D79" w:rsidP="00300D79">
      <w:pPr>
        <w:rPr>
          <w:rFonts w:ascii="Times New Roman" w:eastAsiaTheme="minorHAnsi" w:hAnsi="Times New Roman"/>
          <w:b/>
          <w:sz w:val="24"/>
          <w:szCs w:val="24"/>
          <w:lang w:eastAsia="ar-SA"/>
        </w:rPr>
      </w:pPr>
    </w:p>
    <w:p w14:paraId="61CCDD67" w14:textId="77777777" w:rsidR="00300D79" w:rsidRDefault="00300D79" w:rsidP="00300D79">
      <w:pPr>
        <w:pStyle w:val="Heading3"/>
        <w:ind w:left="720" w:firstLine="720"/>
        <w:rPr>
          <w:rFonts w:ascii="Times New Roman" w:eastAsiaTheme="minorHAnsi" w:hAnsi="Times New Roman"/>
          <w:b/>
          <w:color w:val="auto"/>
          <w:lang w:eastAsia="ar-SA"/>
        </w:rPr>
      </w:pPr>
      <w:bookmarkStart w:id="779" w:name="_Toc18759042"/>
      <w:bookmarkStart w:id="780" w:name="_Toc18759246"/>
      <w:bookmarkStart w:id="781" w:name="_Toc20084121"/>
      <w:bookmarkStart w:id="782" w:name="_Toc20084265"/>
      <w:bookmarkStart w:id="783" w:name="_Toc20084409"/>
      <w:bookmarkStart w:id="784" w:name="_Toc20085058"/>
      <w:bookmarkStart w:id="785" w:name="_Toc20085693"/>
      <w:bookmarkStart w:id="786" w:name="_Toc20677142"/>
      <w:bookmarkStart w:id="787" w:name="_Toc20895956"/>
      <w:bookmarkStart w:id="788" w:name="_Toc21594436"/>
      <w:bookmarkStart w:id="789" w:name="_Toc21594793"/>
      <w:r w:rsidRPr="00747AF3">
        <w:rPr>
          <w:rFonts w:ascii="Times New Roman" w:eastAsiaTheme="minorHAnsi" w:hAnsi="Times New Roman"/>
          <w:b/>
          <w:color w:val="auto"/>
          <w:lang w:eastAsia="ar-SA"/>
        </w:rPr>
        <w:t>4.1.4 Admin Story</w:t>
      </w:r>
      <w:bookmarkEnd w:id="779"/>
      <w:bookmarkEnd w:id="780"/>
      <w:bookmarkEnd w:id="781"/>
      <w:bookmarkEnd w:id="782"/>
      <w:bookmarkEnd w:id="783"/>
      <w:bookmarkEnd w:id="784"/>
      <w:bookmarkEnd w:id="785"/>
      <w:bookmarkEnd w:id="786"/>
      <w:bookmarkEnd w:id="787"/>
      <w:bookmarkEnd w:id="788"/>
      <w:bookmarkEnd w:id="789"/>
    </w:p>
    <w:tbl>
      <w:tblPr>
        <w:tblW w:w="1116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260"/>
        <w:gridCol w:w="1440"/>
        <w:gridCol w:w="1710"/>
        <w:gridCol w:w="1350"/>
        <w:gridCol w:w="1440"/>
        <w:gridCol w:w="1350"/>
        <w:gridCol w:w="1260"/>
      </w:tblGrid>
      <w:tr w:rsidR="00CA38AF" w:rsidRPr="002D01D9" w14:paraId="01CF93AF" w14:textId="77777777" w:rsidTr="004429C6">
        <w:tc>
          <w:tcPr>
            <w:tcW w:w="1350" w:type="dxa"/>
          </w:tcPr>
          <w:p w14:paraId="0B569E2D" w14:textId="77777777" w:rsidR="000F3D6C" w:rsidRPr="002D01D9" w:rsidRDefault="000F3D6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Users Story ID</w:t>
            </w:r>
          </w:p>
        </w:tc>
        <w:tc>
          <w:tcPr>
            <w:tcW w:w="1260" w:type="dxa"/>
          </w:tcPr>
          <w:p w14:paraId="14FECB17" w14:textId="77777777" w:rsidR="000F3D6C" w:rsidRPr="002D01D9" w:rsidRDefault="000F3D6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As a</w:t>
            </w:r>
          </w:p>
        </w:tc>
        <w:tc>
          <w:tcPr>
            <w:tcW w:w="1440" w:type="dxa"/>
          </w:tcPr>
          <w:p w14:paraId="0DC1E150" w14:textId="77777777" w:rsidR="000F3D6C" w:rsidRPr="002D01D9" w:rsidRDefault="000F3D6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I want to</w:t>
            </w:r>
          </w:p>
        </w:tc>
        <w:tc>
          <w:tcPr>
            <w:tcW w:w="1710" w:type="dxa"/>
          </w:tcPr>
          <w:p w14:paraId="61ED7721" w14:textId="77777777" w:rsidR="000F3D6C" w:rsidRPr="002D01D9" w:rsidRDefault="000F3D6C" w:rsidP="007C2F60">
            <w:pPr>
              <w:spacing w:after="0" w:line="240" w:lineRule="auto"/>
              <w:jc w:val="center"/>
              <w:rPr>
                <w:rFonts w:ascii="Times New Roman" w:eastAsiaTheme="minorHAnsi" w:hAnsi="Times New Roman"/>
                <w:b/>
                <w:sz w:val="24"/>
                <w:szCs w:val="24"/>
                <w:lang w:eastAsia="ar-SA"/>
              </w:rPr>
            </w:pPr>
            <w:r w:rsidRPr="002D01D9">
              <w:rPr>
                <w:rFonts w:ascii="Times New Roman" w:eastAsiaTheme="minorHAnsi" w:hAnsi="Times New Roman"/>
                <w:b/>
                <w:sz w:val="24"/>
                <w:szCs w:val="24"/>
                <w:lang w:eastAsia="ar-SA"/>
              </w:rPr>
              <w:t>So that I could</w:t>
            </w:r>
          </w:p>
        </w:tc>
        <w:tc>
          <w:tcPr>
            <w:tcW w:w="1350" w:type="dxa"/>
          </w:tcPr>
          <w:p w14:paraId="6E000840" w14:textId="77777777" w:rsidR="000F3D6C" w:rsidRPr="00A1613D" w:rsidRDefault="000F3D6C" w:rsidP="00C0506B">
            <w:pPr>
              <w:jc w:val="center"/>
              <w:rPr>
                <w:rFonts w:ascii="Times New Roman" w:hAnsi="Times New Roman"/>
                <w:sz w:val="24"/>
                <w:szCs w:val="24"/>
              </w:rPr>
            </w:pPr>
            <w:r w:rsidRPr="00A1613D">
              <w:rPr>
                <w:rFonts w:ascii="Times New Roman" w:hAnsi="Times New Roman"/>
                <w:b/>
                <w:sz w:val="24"/>
                <w:szCs w:val="24"/>
              </w:rPr>
              <w:t>Fields</w:t>
            </w:r>
          </w:p>
        </w:tc>
        <w:tc>
          <w:tcPr>
            <w:tcW w:w="1440" w:type="dxa"/>
          </w:tcPr>
          <w:p w14:paraId="1249623C" w14:textId="77777777" w:rsidR="000F3D6C" w:rsidRPr="00A1613D" w:rsidRDefault="000F3D6C" w:rsidP="00C0506B">
            <w:pPr>
              <w:jc w:val="center"/>
              <w:rPr>
                <w:rFonts w:ascii="Times New Roman" w:hAnsi="Times New Roman"/>
                <w:sz w:val="24"/>
                <w:szCs w:val="24"/>
              </w:rPr>
            </w:pPr>
            <w:r w:rsidRPr="00A1613D">
              <w:rPr>
                <w:rFonts w:ascii="Times New Roman" w:hAnsi="Times New Roman"/>
                <w:b/>
                <w:sz w:val="24"/>
                <w:szCs w:val="24"/>
              </w:rPr>
              <w:t>Type</w:t>
            </w:r>
          </w:p>
        </w:tc>
        <w:tc>
          <w:tcPr>
            <w:tcW w:w="1350" w:type="dxa"/>
          </w:tcPr>
          <w:p w14:paraId="244A4954" w14:textId="77777777" w:rsidR="000F3D6C" w:rsidRPr="00A1613D" w:rsidRDefault="000F3D6C" w:rsidP="00C0506B">
            <w:pPr>
              <w:jc w:val="center"/>
              <w:rPr>
                <w:rFonts w:ascii="Times New Roman" w:hAnsi="Times New Roman"/>
                <w:sz w:val="24"/>
                <w:szCs w:val="24"/>
              </w:rPr>
            </w:pPr>
            <w:r w:rsidRPr="00A1613D">
              <w:rPr>
                <w:rFonts w:ascii="Times New Roman" w:hAnsi="Times New Roman"/>
                <w:b/>
                <w:sz w:val="24"/>
                <w:szCs w:val="24"/>
              </w:rPr>
              <w:t>Domain Constrains</w:t>
            </w:r>
          </w:p>
        </w:tc>
        <w:tc>
          <w:tcPr>
            <w:tcW w:w="1260" w:type="dxa"/>
          </w:tcPr>
          <w:p w14:paraId="50EBD177" w14:textId="77777777" w:rsidR="000F3D6C" w:rsidRPr="00A1613D" w:rsidRDefault="000F3D6C" w:rsidP="00C0506B">
            <w:pPr>
              <w:jc w:val="center"/>
              <w:rPr>
                <w:rFonts w:ascii="Times New Roman" w:hAnsi="Times New Roman"/>
                <w:sz w:val="24"/>
                <w:szCs w:val="24"/>
              </w:rPr>
            </w:pPr>
            <w:r w:rsidRPr="00A1613D">
              <w:rPr>
                <w:rFonts w:ascii="Times New Roman" w:hAnsi="Times New Roman"/>
                <w:b/>
                <w:sz w:val="24"/>
                <w:szCs w:val="24"/>
              </w:rPr>
              <w:t>Required Fields</w:t>
            </w:r>
          </w:p>
        </w:tc>
      </w:tr>
      <w:tr w:rsidR="00CA38AF" w:rsidRPr="002D01D9" w14:paraId="067383D8" w14:textId="77777777" w:rsidTr="004429C6">
        <w:tc>
          <w:tcPr>
            <w:tcW w:w="1350" w:type="dxa"/>
          </w:tcPr>
          <w:p w14:paraId="13613EB3"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Search Account of Sellers – AS01</w:t>
            </w:r>
          </w:p>
        </w:tc>
        <w:tc>
          <w:tcPr>
            <w:tcW w:w="1260" w:type="dxa"/>
          </w:tcPr>
          <w:p w14:paraId="14AF0D42"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tcPr>
          <w:p w14:paraId="1A9C583F"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search account of seller</w:t>
            </w:r>
          </w:p>
        </w:tc>
        <w:tc>
          <w:tcPr>
            <w:tcW w:w="1710" w:type="dxa"/>
          </w:tcPr>
          <w:p w14:paraId="7AF2365C"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sidR="00A75F5D">
              <w:rPr>
                <w:rFonts w:ascii="Times New Roman" w:eastAsiaTheme="minorHAnsi" w:hAnsi="Times New Roman"/>
                <w:sz w:val="24"/>
                <w:szCs w:val="24"/>
                <w:lang w:eastAsia="ar-SA"/>
              </w:rPr>
              <w:t xml:space="preserve"> </w:t>
            </w:r>
            <w:r w:rsidRPr="002D01D9">
              <w:rPr>
                <w:rFonts w:ascii="Times New Roman" w:eastAsiaTheme="minorHAnsi" w:hAnsi="Times New Roman"/>
                <w:sz w:val="24"/>
                <w:szCs w:val="24"/>
                <w:lang w:eastAsia="ar-SA"/>
              </w:rPr>
              <w:t>sort the list of account of the seller</w:t>
            </w:r>
          </w:p>
        </w:tc>
        <w:tc>
          <w:tcPr>
            <w:tcW w:w="1350" w:type="dxa"/>
          </w:tcPr>
          <w:p w14:paraId="391C6095" w14:textId="77777777" w:rsidR="000F3D6C" w:rsidRPr="002D01D9" w:rsidRDefault="00AC3D56" w:rsidP="00AC3D5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Search</w:t>
            </w:r>
          </w:p>
        </w:tc>
        <w:tc>
          <w:tcPr>
            <w:tcW w:w="1440" w:type="dxa"/>
          </w:tcPr>
          <w:p w14:paraId="10B20308" w14:textId="77777777" w:rsidR="000F3D6C" w:rsidRPr="002D01D9" w:rsidRDefault="00AC3D56" w:rsidP="00AC3D56">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350" w:type="dxa"/>
          </w:tcPr>
          <w:p w14:paraId="182B07A6" w14:textId="77777777" w:rsidR="000F3D6C" w:rsidRPr="002D01D9" w:rsidRDefault="00AC3D56"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w:t>
            </w:r>
          </w:p>
        </w:tc>
        <w:tc>
          <w:tcPr>
            <w:tcW w:w="1260" w:type="dxa"/>
          </w:tcPr>
          <w:p w14:paraId="45D1388E" w14:textId="77777777" w:rsidR="000F3D6C" w:rsidRPr="002D01D9" w:rsidRDefault="00AC3D56" w:rsidP="00AC3D56">
            <w:pPr>
              <w:spacing w:after="0" w:line="240" w:lineRule="auto"/>
              <w:jc w:val="center"/>
              <w:rPr>
                <w:rFonts w:ascii="Times New Roman" w:eastAsiaTheme="minorHAnsi" w:hAnsi="Times New Roman"/>
                <w:sz w:val="24"/>
                <w:szCs w:val="24"/>
                <w:lang w:eastAsia="ar-SA"/>
              </w:rPr>
            </w:pPr>
            <w:r w:rsidRPr="00F76E9F">
              <w:rPr>
                <w:rFonts w:ascii="Times New Roman" w:eastAsiaTheme="minorHAnsi" w:hAnsi="Times New Roman"/>
                <w:sz w:val="24"/>
                <w:szCs w:val="24"/>
                <w:lang w:eastAsia="ar-SA"/>
              </w:rPr>
              <w:t>Required</w:t>
            </w:r>
          </w:p>
        </w:tc>
      </w:tr>
      <w:tr w:rsidR="00CA38AF" w:rsidRPr="002D01D9" w14:paraId="6B605D21" w14:textId="77777777" w:rsidTr="004429C6">
        <w:tc>
          <w:tcPr>
            <w:tcW w:w="1350" w:type="dxa"/>
          </w:tcPr>
          <w:p w14:paraId="1895AA4C" w14:textId="77777777" w:rsidR="00AC3D56" w:rsidRPr="002D01D9" w:rsidRDefault="00AC3D5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Search Account of Buyer – AS02</w:t>
            </w:r>
          </w:p>
        </w:tc>
        <w:tc>
          <w:tcPr>
            <w:tcW w:w="1260" w:type="dxa"/>
          </w:tcPr>
          <w:p w14:paraId="40B2DB42" w14:textId="77777777" w:rsidR="00AC3D56" w:rsidRPr="002D01D9" w:rsidRDefault="00AC3D5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tcPr>
          <w:p w14:paraId="28924EEA" w14:textId="77777777" w:rsidR="00AC3D56" w:rsidRPr="002D01D9" w:rsidRDefault="00AC3D56"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search account of buyer</w:t>
            </w:r>
          </w:p>
        </w:tc>
        <w:tc>
          <w:tcPr>
            <w:tcW w:w="1710" w:type="dxa"/>
          </w:tcPr>
          <w:p w14:paraId="0FEA3BFB" w14:textId="77777777" w:rsidR="00AC3D56" w:rsidRPr="002D01D9" w:rsidRDefault="00AC3D56" w:rsidP="007C2F60">
            <w:pPr>
              <w:spacing w:after="0" w:line="240" w:lineRule="auto"/>
              <w:rPr>
                <w:rFonts w:ascii="Times New Roman" w:eastAsiaTheme="minorHAnsi" w:hAnsi="Times New Roman"/>
                <w:b/>
                <w:sz w:val="24"/>
                <w:szCs w:val="24"/>
                <w:lang w:eastAsia="ar-SA"/>
              </w:rPr>
            </w:pPr>
            <w:r w:rsidRPr="002D01D9">
              <w:rPr>
                <w:rFonts w:ascii="Times New Roman" w:eastAsiaTheme="minorHAnsi" w:hAnsi="Times New Roman"/>
                <w:sz w:val="24"/>
                <w:szCs w:val="24"/>
                <w:lang w:eastAsia="ar-SA"/>
              </w:rPr>
              <w:t>So that I could sort the list of account of buyers</w:t>
            </w:r>
          </w:p>
        </w:tc>
        <w:tc>
          <w:tcPr>
            <w:tcW w:w="1350" w:type="dxa"/>
          </w:tcPr>
          <w:p w14:paraId="280BBEE9" w14:textId="77777777" w:rsidR="00AC3D56" w:rsidRPr="002D01D9" w:rsidRDefault="00AC3D56"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Search</w:t>
            </w:r>
          </w:p>
        </w:tc>
        <w:tc>
          <w:tcPr>
            <w:tcW w:w="1440" w:type="dxa"/>
          </w:tcPr>
          <w:p w14:paraId="65A7C95C" w14:textId="77777777" w:rsidR="00AC3D56" w:rsidRPr="002D01D9" w:rsidRDefault="00AC3D56" w:rsidP="007C2F60">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Text</w:t>
            </w:r>
          </w:p>
        </w:tc>
        <w:tc>
          <w:tcPr>
            <w:tcW w:w="1350" w:type="dxa"/>
          </w:tcPr>
          <w:p w14:paraId="70E4AAA8" w14:textId="77777777" w:rsidR="00AC3D56" w:rsidRPr="002D01D9" w:rsidRDefault="00AC3D56"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w:t>
            </w:r>
          </w:p>
        </w:tc>
        <w:tc>
          <w:tcPr>
            <w:tcW w:w="1260" w:type="dxa"/>
          </w:tcPr>
          <w:p w14:paraId="0F73DFE0" w14:textId="77777777" w:rsidR="00AC3D56" w:rsidRPr="002D01D9" w:rsidRDefault="00AC3D56" w:rsidP="007C2F60">
            <w:pPr>
              <w:spacing w:after="0" w:line="240" w:lineRule="auto"/>
              <w:jc w:val="center"/>
              <w:rPr>
                <w:rFonts w:ascii="Times New Roman" w:eastAsiaTheme="minorHAnsi" w:hAnsi="Times New Roman"/>
                <w:sz w:val="24"/>
                <w:szCs w:val="24"/>
                <w:lang w:eastAsia="ar-SA"/>
              </w:rPr>
            </w:pPr>
            <w:r w:rsidRPr="00F76E9F">
              <w:rPr>
                <w:rFonts w:ascii="Times New Roman" w:eastAsiaTheme="minorHAnsi" w:hAnsi="Times New Roman"/>
                <w:sz w:val="24"/>
                <w:szCs w:val="24"/>
                <w:lang w:eastAsia="ar-SA"/>
              </w:rPr>
              <w:t>Required</w:t>
            </w:r>
          </w:p>
        </w:tc>
      </w:tr>
      <w:tr w:rsidR="00CA38AF" w:rsidRPr="002D01D9" w14:paraId="5A6357CE" w14:textId="77777777" w:rsidTr="004429C6">
        <w:tc>
          <w:tcPr>
            <w:tcW w:w="1350" w:type="dxa"/>
          </w:tcPr>
          <w:p w14:paraId="6AE1A323" w14:textId="77777777" w:rsidR="00E1510B" w:rsidRPr="002D01D9" w:rsidRDefault="00707C4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Deactivate Account – AS03</w:t>
            </w:r>
          </w:p>
        </w:tc>
        <w:tc>
          <w:tcPr>
            <w:tcW w:w="1260" w:type="dxa"/>
          </w:tcPr>
          <w:p w14:paraId="6D3C6222"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tcPr>
          <w:p w14:paraId="408DAC43"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 deactivate account of users</w:t>
            </w:r>
          </w:p>
        </w:tc>
        <w:tc>
          <w:tcPr>
            <w:tcW w:w="1710" w:type="dxa"/>
          </w:tcPr>
          <w:p w14:paraId="16164E33"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update the status of the users</w:t>
            </w:r>
          </w:p>
        </w:tc>
        <w:tc>
          <w:tcPr>
            <w:tcW w:w="1350" w:type="dxa"/>
          </w:tcPr>
          <w:p w14:paraId="70C2B56B" w14:textId="77777777" w:rsidR="00E1510B" w:rsidRPr="002D01D9" w:rsidRDefault="00E1510B" w:rsidP="00E1510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Deactivate</w:t>
            </w:r>
          </w:p>
        </w:tc>
        <w:tc>
          <w:tcPr>
            <w:tcW w:w="1440" w:type="dxa"/>
          </w:tcPr>
          <w:p w14:paraId="78B6C13B" w14:textId="77777777" w:rsidR="00E1510B" w:rsidRPr="002D01D9" w:rsidRDefault="00E1510B" w:rsidP="00E1510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Text </w:t>
            </w:r>
            <w:r>
              <w:rPr>
                <w:rFonts w:ascii="Times New Roman" w:eastAsiaTheme="minorHAnsi" w:hAnsi="Times New Roman"/>
                <w:sz w:val="24"/>
                <w:szCs w:val="24"/>
                <w:lang w:eastAsia="ar-SA"/>
              </w:rPr>
              <w:br/>
              <w:t>(Button)</w:t>
            </w:r>
          </w:p>
        </w:tc>
        <w:tc>
          <w:tcPr>
            <w:tcW w:w="1350" w:type="dxa"/>
          </w:tcPr>
          <w:p w14:paraId="161FDBEA" w14:textId="77777777" w:rsidR="00E1510B" w:rsidRPr="002D01D9" w:rsidRDefault="00E1510B"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260" w:type="dxa"/>
          </w:tcPr>
          <w:p w14:paraId="5F444DA3" w14:textId="77777777" w:rsidR="00E1510B" w:rsidRDefault="00E1510B" w:rsidP="00E1510B">
            <w:pPr>
              <w:jc w:val="center"/>
            </w:pPr>
            <w:r w:rsidRPr="00764950">
              <w:rPr>
                <w:rFonts w:ascii="Times New Roman" w:eastAsiaTheme="minorHAnsi" w:hAnsi="Times New Roman"/>
                <w:sz w:val="24"/>
                <w:szCs w:val="24"/>
                <w:lang w:eastAsia="ar-SA"/>
              </w:rPr>
              <w:t>Required</w:t>
            </w:r>
          </w:p>
        </w:tc>
      </w:tr>
      <w:tr w:rsidR="00E1510B" w:rsidRPr="002D01D9" w14:paraId="0EE5FE17" w14:textId="77777777" w:rsidTr="004429C6">
        <w:tc>
          <w:tcPr>
            <w:tcW w:w="1350" w:type="dxa"/>
          </w:tcPr>
          <w:p w14:paraId="302C61C3" w14:textId="77777777" w:rsidR="00E1510B" w:rsidRPr="002D01D9" w:rsidRDefault="00E1510B"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lastRenderedPageBreak/>
              <w:t>A</w:t>
            </w:r>
            <w:r w:rsidRPr="002D01D9">
              <w:rPr>
                <w:rFonts w:ascii="Times New Roman" w:eastAsiaTheme="minorHAnsi" w:hAnsi="Times New Roman"/>
                <w:sz w:val="24"/>
                <w:szCs w:val="24"/>
                <w:lang w:eastAsia="ar-SA"/>
              </w:rPr>
              <w:t>ctivate Account – AS0</w:t>
            </w:r>
            <w:r w:rsidR="00707C47">
              <w:rPr>
                <w:rFonts w:ascii="Times New Roman" w:eastAsiaTheme="minorHAnsi" w:hAnsi="Times New Roman"/>
                <w:sz w:val="24"/>
                <w:szCs w:val="24"/>
                <w:lang w:eastAsia="ar-SA"/>
              </w:rPr>
              <w:t>4</w:t>
            </w:r>
          </w:p>
        </w:tc>
        <w:tc>
          <w:tcPr>
            <w:tcW w:w="1260" w:type="dxa"/>
          </w:tcPr>
          <w:p w14:paraId="31AF4D35"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tcPr>
          <w:p w14:paraId="2D31BC27"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w:t>
            </w:r>
            <w:r>
              <w:rPr>
                <w:rFonts w:ascii="Times New Roman" w:eastAsiaTheme="minorHAnsi" w:hAnsi="Times New Roman"/>
                <w:sz w:val="24"/>
                <w:szCs w:val="24"/>
                <w:lang w:eastAsia="ar-SA"/>
              </w:rPr>
              <w:t xml:space="preserve"> activate account of users</w:t>
            </w:r>
          </w:p>
        </w:tc>
        <w:tc>
          <w:tcPr>
            <w:tcW w:w="1710" w:type="dxa"/>
          </w:tcPr>
          <w:p w14:paraId="680BEC19" w14:textId="77777777" w:rsidR="00E1510B" w:rsidRPr="002D01D9" w:rsidRDefault="00E1510B"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 update the status of the users</w:t>
            </w:r>
          </w:p>
        </w:tc>
        <w:tc>
          <w:tcPr>
            <w:tcW w:w="1350" w:type="dxa"/>
          </w:tcPr>
          <w:p w14:paraId="2C6D634F" w14:textId="77777777" w:rsidR="00E1510B" w:rsidRDefault="00E1510B" w:rsidP="00E1510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Activate</w:t>
            </w:r>
          </w:p>
        </w:tc>
        <w:tc>
          <w:tcPr>
            <w:tcW w:w="1440" w:type="dxa"/>
          </w:tcPr>
          <w:p w14:paraId="7B879A93" w14:textId="77777777" w:rsidR="00E1510B" w:rsidRPr="002D01D9" w:rsidRDefault="00E1510B" w:rsidP="00E1510B">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Text </w:t>
            </w:r>
            <w:r>
              <w:rPr>
                <w:rFonts w:ascii="Times New Roman" w:eastAsiaTheme="minorHAnsi" w:hAnsi="Times New Roman"/>
                <w:sz w:val="24"/>
                <w:szCs w:val="24"/>
                <w:lang w:eastAsia="ar-SA"/>
              </w:rPr>
              <w:br/>
              <w:t>(Button)</w:t>
            </w:r>
          </w:p>
        </w:tc>
        <w:tc>
          <w:tcPr>
            <w:tcW w:w="1350" w:type="dxa"/>
          </w:tcPr>
          <w:p w14:paraId="1C41E12E" w14:textId="77777777" w:rsidR="00E1510B" w:rsidRPr="002D01D9" w:rsidRDefault="00E1510B"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260" w:type="dxa"/>
          </w:tcPr>
          <w:p w14:paraId="26686B38" w14:textId="77777777" w:rsidR="00E1510B" w:rsidRDefault="00E1510B" w:rsidP="00E1510B">
            <w:pPr>
              <w:jc w:val="center"/>
            </w:pPr>
            <w:r w:rsidRPr="00764950">
              <w:rPr>
                <w:rFonts w:ascii="Times New Roman" w:eastAsiaTheme="minorHAnsi" w:hAnsi="Times New Roman"/>
                <w:sz w:val="24"/>
                <w:szCs w:val="24"/>
                <w:lang w:eastAsia="ar-SA"/>
              </w:rPr>
              <w:t>Required</w:t>
            </w:r>
          </w:p>
        </w:tc>
      </w:tr>
      <w:tr w:rsidR="00F346AC" w:rsidRPr="002D01D9" w14:paraId="0FC30355" w14:textId="77777777" w:rsidTr="004429C6">
        <w:trPr>
          <w:trHeight w:val="315"/>
        </w:trPr>
        <w:tc>
          <w:tcPr>
            <w:tcW w:w="1350" w:type="dxa"/>
            <w:vMerge w:val="restart"/>
          </w:tcPr>
          <w:p w14:paraId="28517B6B" w14:textId="77777777" w:rsidR="00F346AC" w:rsidRPr="002D01D9" w:rsidRDefault="00707C47"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Add Ads – AS05</w:t>
            </w:r>
          </w:p>
        </w:tc>
        <w:tc>
          <w:tcPr>
            <w:tcW w:w="1260" w:type="dxa"/>
            <w:vMerge w:val="restart"/>
          </w:tcPr>
          <w:p w14:paraId="58F88126"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vMerge w:val="restart"/>
          </w:tcPr>
          <w:p w14:paraId="507F815F"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w:t>
            </w:r>
            <w:r>
              <w:rPr>
                <w:rFonts w:ascii="Times New Roman" w:eastAsiaTheme="minorHAnsi" w:hAnsi="Times New Roman"/>
                <w:sz w:val="24"/>
                <w:szCs w:val="24"/>
                <w:lang w:eastAsia="ar-SA"/>
              </w:rPr>
              <w:t xml:space="preserve"> add ads to the system</w:t>
            </w:r>
          </w:p>
        </w:tc>
        <w:tc>
          <w:tcPr>
            <w:tcW w:w="1710" w:type="dxa"/>
            <w:vMerge w:val="restart"/>
          </w:tcPr>
          <w:p w14:paraId="4692E8F0"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Pr>
                <w:rFonts w:ascii="Times New Roman" w:eastAsiaTheme="minorHAnsi" w:hAnsi="Times New Roman"/>
                <w:sz w:val="24"/>
                <w:szCs w:val="24"/>
                <w:lang w:eastAsia="ar-SA"/>
              </w:rPr>
              <w:t xml:space="preserve"> show ads in the website</w:t>
            </w:r>
          </w:p>
        </w:tc>
        <w:tc>
          <w:tcPr>
            <w:tcW w:w="1350" w:type="dxa"/>
          </w:tcPr>
          <w:p w14:paraId="0CFF0759" w14:textId="77777777" w:rsidR="00F346AC" w:rsidRPr="002D01D9"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Company</w:t>
            </w:r>
          </w:p>
        </w:tc>
        <w:tc>
          <w:tcPr>
            <w:tcW w:w="1440" w:type="dxa"/>
          </w:tcPr>
          <w:p w14:paraId="2EC991BD"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05E8C02D"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4D2140E2"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39BD8618" w14:textId="77777777" w:rsidTr="004429C6">
        <w:trPr>
          <w:trHeight w:val="309"/>
        </w:trPr>
        <w:tc>
          <w:tcPr>
            <w:tcW w:w="1350" w:type="dxa"/>
            <w:vMerge/>
          </w:tcPr>
          <w:p w14:paraId="47639691"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5294057A"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13A2FA21"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6E629189"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567634E5"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Ads Pic</w:t>
            </w:r>
          </w:p>
        </w:tc>
        <w:tc>
          <w:tcPr>
            <w:tcW w:w="1440" w:type="dxa"/>
          </w:tcPr>
          <w:p w14:paraId="0FD82669" w14:textId="77777777" w:rsidR="00F346AC" w:rsidRDefault="00F346AC" w:rsidP="00EB3AD8">
            <w:pPr>
              <w:jc w:val="center"/>
            </w:pPr>
            <w:r w:rsidRPr="001A3A15">
              <w:rPr>
                <w:rFonts w:ascii="Times New Roman" w:eastAsiaTheme="minorHAnsi" w:hAnsi="Times New Roman"/>
                <w:sz w:val="24"/>
                <w:szCs w:val="24"/>
                <w:lang w:eastAsia="ar-SA"/>
              </w:rPr>
              <w:t>Text</w:t>
            </w:r>
            <w:r>
              <w:rPr>
                <w:rFonts w:ascii="Times New Roman" w:eastAsiaTheme="minorHAnsi" w:hAnsi="Times New Roman"/>
                <w:sz w:val="24"/>
                <w:szCs w:val="24"/>
                <w:lang w:eastAsia="ar-SA"/>
              </w:rPr>
              <w:t xml:space="preserve"> (Image)</w:t>
            </w:r>
          </w:p>
        </w:tc>
        <w:tc>
          <w:tcPr>
            <w:tcW w:w="1350" w:type="dxa"/>
          </w:tcPr>
          <w:p w14:paraId="72464F3A"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E2619">
              <w:rPr>
                <w:rFonts w:ascii="Times New Roman" w:hAnsi="Times New Roman"/>
                <w:sz w:val="24"/>
                <w:szCs w:val="24"/>
              </w:rPr>
              <w:t>A-Z, a-z, 0-9,Extended with .jpeg,.png, and other image format</w:t>
            </w:r>
          </w:p>
        </w:tc>
        <w:tc>
          <w:tcPr>
            <w:tcW w:w="1260" w:type="dxa"/>
          </w:tcPr>
          <w:p w14:paraId="0E5A500C"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72C9A1BB" w14:textId="77777777" w:rsidTr="004429C6">
        <w:trPr>
          <w:trHeight w:val="215"/>
        </w:trPr>
        <w:tc>
          <w:tcPr>
            <w:tcW w:w="1350" w:type="dxa"/>
            <w:vMerge/>
          </w:tcPr>
          <w:p w14:paraId="36CE273A"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1DC3B41D"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77E1806B"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21087871"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5D014C5C"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Description</w:t>
            </w:r>
          </w:p>
        </w:tc>
        <w:tc>
          <w:tcPr>
            <w:tcW w:w="1440" w:type="dxa"/>
          </w:tcPr>
          <w:p w14:paraId="15DB3FF0"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17309DDA"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3F24687F"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024EE774" w14:textId="77777777" w:rsidTr="004429C6">
        <w:trPr>
          <w:trHeight w:val="332"/>
        </w:trPr>
        <w:tc>
          <w:tcPr>
            <w:tcW w:w="1350" w:type="dxa"/>
            <w:vMerge/>
          </w:tcPr>
          <w:p w14:paraId="3C4E7BB8"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29ED1431"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072C672F"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4D7F1F36"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20DD29BE"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URL</w:t>
            </w:r>
          </w:p>
        </w:tc>
        <w:tc>
          <w:tcPr>
            <w:tcW w:w="1440" w:type="dxa"/>
          </w:tcPr>
          <w:p w14:paraId="5F9730AB"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4632F75F"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2C48DCE4"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65B5FB01" w14:textId="77777777" w:rsidTr="004429C6">
        <w:trPr>
          <w:trHeight w:val="447"/>
        </w:trPr>
        <w:tc>
          <w:tcPr>
            <w:tcW w:w="1350" w:type="dxa"/>
            <w:vMerge/>
          </w:tcPr>
          <w:p w14:paraId="281211B4"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583DE196"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59041500"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0CA69538"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6DB72E41"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Priority</w:t>
            </w:r>
          </w:p>
        </w:tc>
        <w:tc>
          <w:tcPr>
            <w:tcW w:w="1440" w:type="dxa"/>
          </w:tcPr>
          <w:p w14:paraId="27765433" w14:textId="77777777" w:rsidR="00F346AC" w:rsidRDefault="00F346AC" w:rsidP="00EB3AD8">
            <w:pPr>
              <w:jc w:val="center"/>
            </w:pPr>
            <w:r w:rsidRPr="001A3A15">
              <w:rPr>
                <w:rFonts w:ascii="Times New Roman" w:eastAsiaTheme="minorHAnsi" w:hAnsi="Times New Roman"/>
                <w:sz w:val="24"/>
                <w:szCs w:val="24"/>
                <w:lang w:eastAsia="ar-SA"/>
              </w:rPr>
              <w:t>Text</w:t>
            </w:r>
            <w:r w:rsidR="00491ADA">
              <w:rPr>
                <w:rFonts w:ascii="Times New Roman" w:eastAsiaTheme="minorHAnsi" w:hAnsi="Times New Roman"/>
                <w:sz w:val="24"/>
                <w:szCs w:val="24"/>
                <w:lang w:eastAsia="ar-SA"/>
              </w:rPr>
              <w:t xml:space="preserve"> (Dropdown)</w:t>
            </w:r>
          </w:p>
        </w:tc>
        <w:tc>
          <w:tcPr>
            <w:tcW w:w="1350" w:type="dxa"/>
          </w:tcPr>
          <w:p w14:paraId="0188E141" w14:textId="77777777" w:rsidR="00F346AC" w:rsidRPr="002D01D9" w:rsidRDefault="004F36C4" w:rsidP="004F36C4">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either Low, Medium or High</w:t>
            </w:r>
          </w:p>
        </w:tc>
        <w:tc>
          <w:tcPr>
            <w:tcW w:w="1260" w:type="dxa"/>
          </w:tcPr>
          <w:p w14:paraId="7B361AFB"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5660613D" w14:textId="77777777" w:rsidTr="004429C6">
        <w:trPr>
          <w:trHeight w:val="331"/>
        </w:trPr>
        <w:tc>
          <w:tcPr>
            <w:tcW w:w="1350" w:type="dxa"/>
            <w:vMerge w:val="restart"/>
          </w:tcPr>
          <w:p w14:paraId="116B496E" w14:textId="77777777" w:rsidR="00F346AC" w:rsidRDefault="00F346AC"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 xml:space="preserve">Edit Ads – </w:t>
            </w:r>
            <w:r w:rsidR="00707C47">
              <w:rPr>
                <w:rFonts w:ascii="Times New Roman" w:eastAsiaTheme="minorHAnsi" w:hAnsi="Times New Roman"/>
                <w:sz w:val="24"/>
                <w:szCs w:val="24"/>
                <w:lang w:eastAsia="ar-SA"/>
              </w:rPr>
              <w:t>AS06</w:t>
            </w:r>
          </w:p>
        </w:tc>
        <w:tc>
          <w:tcPr>
            <w:tcW w:w="1260" w:type="dxa"/>
            <w:vMerge w:val="restart"/>
          </w:tcPr>
          <w:p w14:paraId="5BECC24C"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vMerge w:val="restart"/>
          </w:tcPr>
          <w:p w14:paraId="24E6C670"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w:t>
            </w:r>
            <w:r w:rsidR="004429C6">
              <w:rPr>
                <w:rFonts w:ascii="Times New Roman" w:eastAsiaTheme="minorHAnsi" w:hAnsi="Times New Roman"/>
                <w:sz w:val="24"/>
                <w:szCs w:val="24"/>
                <w:lang w:eastAsia="ar-SA"/>
              </w:rPr>
              <w:t xml:space="preserve"> </w:t>
            </w:r>
            <w:r>
              <w:rPr>
                <w:rFonts w:ascii="Times New Roman" w:eastAsiaTheme="minorHAnsi" w:hAnsi="Times New Roman"/>
                <w:sz w:val="24"/>
                <w:szCs w:val="24"/>
                <w:lang w:eastAsia="ar-SA"/>
              </w:rPr>
              <w:t>edit ads</w:t>
            </w:r>
          </w:p>
        </w:tc>
        <w:tc>
          <w:tcPr>
            <w:tcW w:w="1710" w:type="dxa"/>
            <w:vMerge w:val="restart"/>
          </w:tcPr>
          <w:p w14:paraId="44576E96" w14:textId="77777777" w:rsidR="00F346AC" w:rsidRPr="002D01D9" w:rsidRDefault="00F346A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sidR="004429C6">
              <w:rPr>
                <w:rFonts w:ascii="Times New Roman" w:eastAsiaTheme="minorHAnsi" w:hAnsi="Times New Roman"/>
                <w:sz w:val="24"/>
                <w:szCs w:val="24"/>
                <w:lang w:eastAsia="ar-SA"/>
              </w:rPr>
              <w:t xml:space="preserve"> </w:t>
            </w:r>
            <w:r>
              <w:rPr>
                <w:rFonts w:ascii="Times New Roman" w:eastAsiaTheme="minorHAnsi" w:hAnsi="Times New Roman"/>
                <w:sz w:val="24"/>
                <w:szCs w:val="24"/>
                <w:lang w:eastAsia="ar-SA"/>
              </w:rPr>
              <w:t>update the ads details</w:t>
            </w:r>
          </w:p>
        </w:tc>
        <w:tc>
          <w:tcPr>
            <w:tcW w:w="1350" w:type="dxa"/>
          </w:tcPr>
          <w:p w14:paraId="693A374C" w14:textId="77777777" w:rsidR="00F346AC" w:rsidRPr="002D01D9"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Company</w:t>
            </w:r>
          </w:p>
        </w:tc>
        <w:tc>
          <w:tcPr>
            <w:tcW w:w="1440" w:type="dxa"/>
          </w:tcPr>
          <w:p w14:paraId="79685165"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32079A63"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68BA83D5"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0CDB1FE0" w14:textId="77777777" w:rsidTr="004429C6">
        <w:trPr>
          <w:trHeight w:val="264"/>
        </w:trPr>
        <w:tc>
          <w:tcPr>
            <w:tcW w:w="1350" w:type="dxa"/>
            <w:vMerge/>
          </w:tcPr>
          <w:p w14:paraId="4A7F395A"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0DC80385"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4D3BC647"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09327E25"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711DF794"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Ads Pic</w:t>
            </w:r>
          </w:p>
        </w:tc>
        <w:tc>
          <w:tcPr>
            <w:tcW w:w="1440" w:type="dxa"/>
          </w:tcPr>
          <w:p w14:paraId="25AFD411" w14:textId="77777777" w:rsidR="00F346AC" w:rsidRDefault="00F346AC" w:rsidP="00EB3AD8">
            <w:pPr>
              <w:jc w:val="center"/>
            </w:pPr>
            <w:r w:rsidRPr="001A3A15">
              <w:rPr>
                <w:rFonts w:ascii="Times New Roman" w:eastAsiaTheme="minorHAnsi" w:hAnsi="Times New Roman"/>
                <w:sz w:val="24"/>
                <w:szCs w:val="24"/>
                <w:lang w:eastAsia="ar-SA"/>
              </w:rPr>
              <w:t>Text</w:t>
            </w:r>
            <w:r w:rsidR="004F36C4">
              <w:rPr>
                <w:rFonts w:ascii="Times New Roman" w:eastAsiaTheme="minorHAnsi" w:hAnsi="Times New Roman"/>
                <w:sz w:val="24"/>
                <w:szCs w:val="24"/>
                <w:lang w:eastAsia="ar-SA"/>
              </w:rPr>
              <w:t xml:space="preserve"> (Image)</w:t>
            </w:r>
          </w:p>
        </w:tc>
        <w:tc>
          <w:tcPr>
            <w:tcW w:w="1350" w:type="dxa"/>
          </w:tcPr>
          <w:p w14:paraId="656747D8"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E2619">
              <w:rPr>
                <w:rFonts w:ascii="Times New Roman" w:hAnsi="Times New Roman"/>
                <w:sz w:val="24"/>
                <w:szCs w:val="24"/>
              </w:rPr>
              <w:t xml:space="preserve">A-Z, a-z, 0-9,Extended </w:t>
            </w:r>
            <w:r w:rsidRPr="001E2619">
              <w:rPr>
                <w:rFonts w:ascii="Times New Roman" w:hAnsi="Times New Roman"/>
                <w:sz w:val="24"/>
                <w:szCs w:val="24"/>
              </w:rPr>
              <w:lastRenderedPageBreak/>
              <w:t>with .jpeg,.png, and other image format</w:t>
            </w:r>
          </w:p>
        </w:tc>
        <w:tc>
          <w:tcPr>
            <w:tcW w:w="1260" w:type="dxa"/>
          </w:tcPr>
          <w:p w14:paraId="463C2819" w14:textId="77777777" w:rsidR="00F346AC" w:rsidRDefault="00F346AC" w:rsidP="00F346AC">
            <w:pPr>
              <w:jc w:val="center"/>
            </w:pPr>
            <w:r w:rsidRPr="00283D04">
              <w:rPr>
                <w:rFonts w:ascii="Times New Roman" w:eastAsiaTheme="minorHAnsi" w:hAnsi="Times New Roman"/>
                <w:sz w:val="24"/>
                <w:szCs w:val="24"/>
                <w:lang w:eastAsia="ar-SA"/>
              </w:rPr>
              <w:lastRenderedPageBreak/>
              <w:t>Required</w:t>
            </w:r>
          </w:p>
        </w:tc>
      </w:tr>
      <w:tr w:rsidR="00F346AC" w:rsidRPr="002D01D9" w14:paraId="41C85941" w14:textId="77777777" w:rsidTr="004429C6">
        <w:trPr>
          <w:trHeight w:val="149"/>
        </w:trPr>
        <w:tc>
          <w:tcPr>
            <w:tcW w:w="1350" w:type="dxa"/>
            <w:vMerge/>
          </w:tcPr>
          <w:p w14:paraId="4D629137"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5969D7B3"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4C84DD5F"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202D5C35"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073716CD"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Description</w:t>
            </w:r>
          </w:p>
        </w:tc>
        <w:tc>
          <w:tcPr>
            <w:tcW w:w="1440" w:type="dxa"/>
          </w:tcPr>
          <w:p w14:paraId="67727D21"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2E373FD8"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189907AE"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3738E21D" w14:textId="77777777" w:rsidTr="004429C6">
        <w:trPr>
          <w:trHeight w:val="110"/>
        </w:trPr>
        <w:tc>
          <w:tcPr>
            <w:tcW w:w="1350" w:type="dxa"/>
            <w:vMerge/>
          </w:tcPr>
          <w:p w14:paraId="3E14F18C"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44836705"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0013F885"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1931C7A8"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25C53A7F"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URL</w:t>
            </w:r>
          </w:p>
        </w:tc>
        <w:tc>
          <w:tcPr>
            <w:tcW w:w="1440" w:type="dxa"/>
          </w:tcPr>
          <w:p w14:paraId="1A61DFB1" w14:textId="77777777" w:rsidR="00F346AC" w:rsidRDefault="00F346AC" w:rsidP="00EB3AD8">
            <w:pPr>
              <w:jc w:val="center"/>
            </w:pPr>
            <w:r w:rsidRPr="001A3A15">
              <w:rPr>
                <w:rFonts w:ascii="Times New Roman" w:eastAsiaTheme="minorHAnsi" w:hAnsi="Times New Roman"/>
                <w:sz w:val="24"/>
                <w:szCs w:val="24"/>
                <w:lang w:eastAsia="ar-SA"/>
              </w:rPr>
              <w:t>Text</w:t>
            </w:r>
          </w:p>
        </w:tc>
        <w:tc>
          <w:tcPr>
            <w:tcW w:w="1350" w:type="dxa"/>
          </w:tcPr>
          <w:p w14:paraId="37CF4A7D"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special character</w:t>
            </w:r>
          </w:p>
        </w:tc>
        <w:tc>
          <w:tcPr>
            <w:tcW w:w="1260" w:type="dxa"/>
          </w:tcPr>
          <w:p w14:paraId="2669784D"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F346AC" w:rsidRPr="002D01D9" w14:paraId="3551D4D2" w14:textId="77777777" w:rsidTr="004429C6">
        <w:trPr>
          <w:trHeight w:val="149"/>
        </w:trPr>
        <w:tc>
          <w:tcPr>
            <w:tcW w:w="1350" w:type="dxa"/>
            <w:vMerge/>
          </w:tcPr>
          <w:p w14:paraId="1C473898" w14:textId="77777777" w:rsidR="00F346AC" w:rsidRDefault="00F346AC" w:rsidP="007C2F60">
            <w:pPr>
              <w:spacing w:after="0" w:line="240" w:lineRule="auto"/>
              <w:rPr>
                <w:rFonts w:ascii="Times New Roman" w:eastAsiaTheme="minorHAnsi" w:hAnsi="Times New Roman"/>
                <w:sz w:val="24"/>
                <w:szCs w:val="24"/>
                <w:lang w:eastAsia="ar-SA"/>
              </w:rPr>
            </w:pPr>
          </w:p>
        </w:tc>
        <w:tc>
          <w:tcPr>
            <w:tcW w:w="1260" w:type="dxa"/>
            <w:vMerge/>
          </w:tcPr>
          <w:p w14:paraId="7352F2B0"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440" w:type="dxa"/>
            <w:vMerge/>
          </w:tcPr>
          <w:p w14:paraId="5035311D"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710" w:type="dxa"/>
            <w:vMerge/>
          </w:tcPr>
          <w:p w14:paraId="23AA0406" w14:textId="77777777" w:rsidR="00F346AC" w:rsidRPr="002D01D9" w:rsidRDefault="00F346AC" w:rsidP="007C2F60">
            <w:pPr>
              <w:spacing w:after="0" w:line="240" w:lineRule="auto"/>
              <w:rPr>
                <w:rFonts w:ascii="Times New Roman" w:eastAsiaTheme="minorHAnsi" w:hAnsi="Times New Roman"/>
                <w:sz w:val="24"/>
                <w:szCs w:val="24"/>
                <w:lang w:eastAsia="ar-SA"/>
              </w:rPr>
            </w:pPr>
          </w:p>
        </w:tc>
        <w:tc>
          <w:tcPr>
            <w:tcW w:w="1350" w:type="dxa"/>
          </w:tcPr>
          <w:p w14:paraId="4C690F87" w14:textId="77777777" w:rsidR="00F346AC" w:rsidRDefault="00F346AC" w:rsidP="00EB3AD8">
            <w:pPr>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Priority</w:t>
            </w:r>
          </w:p>
        </w:tc>
        <w:tc>
          <w:tcPr>
            <w:tcW w:w="1440" w:type="dxa"/>
          </w:tcPr>
          <w:p w14:paraId="75859478" w14:textId="77777777" w:rsidR="00F346AC" w:rsidRDefault="00F346AC" w:rsidP="00EB3AD8">
            <w:pPr>
              <w:jc w:val="center"/>
            </w:pPr>
            <w:r w:rsidRPr="001A3A15">
              <w:rPr>
                <w:rFonts w:ascii="Times New Roman" w:eastAsiaTheme="minorHAnsi" w:hAnsi="Times New Roman"/>
                <w:sz w:val="24"/>
                <w:szCs w:val="24"/>
                <w:lang w:eastAsia="ar-SA"/>
              </w:rPr>
              <w:t>Text</w:t>
            </w:r>
            <w:r w:rsidR="004F36C4">
              <w:rPr>
                <w:rFonts w:ascii="Times New Roman" w:eastAsiaTheme="minorHAnsi" w:hAnsi="Times New Roman"/>
                <w:sz w:val="24"/>
                <w:szCs w:val="24"/>
                <w:lang w:eastAsia="ar-SA"/>
              </w:rPr>
              <w:t xml:space="preserve"> (Dropdown)</w:t>
            </w:r>
          </w:p>
        </w:tc>
        <w:tc>
          <w:tcPr>
            <w:tcW w:w="1350" w:type="dxa"/>
          </w:tcPr>
          <w:p w14:paraId="209DA50D" w14:textId="77777777" w:rsidR="00F346AC" w:rsidRPr="002D01D9" w:rsidRDefault="004F36C4" w:rsidP="007C2F60">
            <w:pPr>
              <w:spacing w:after="0" w:line="240" w:lineRule="auto"/>
              <w:rPr>
                <w:rFonts w:ascii="Times New Roman" w:eastAsiaTheme="minorHAnsi" w:hAnsi="Times New Roman"/>
                <w:sz w:val="24"/>
                <w:szCs w:val="24"/>
                <w:lang w:eastAsia="ar-SA"/>
              </w:rPr>
            </w:pPr>
            <w:r w:rsidRPr="001F0428">
              <w:rPr>
                <w:rFonts w:ascii="Times New Roman" w:hAnsi="Times New Roman"/>
                <w:sz w:val="24"/>
                <w:szCs w:val="24"/>
              </w:rPr>
              <w:t>A-Z, a-z,</w:t>
            </w:r>
            <w:r>
              <w:rPr>
                <w:rFonts w:ascii="Times New Roman" w:hAnsi="Times New Roman"/>
                <w:sz w:val="24"/>
                <w:szCs w:val="24"/>
              </w:rPr>
              <w:t>0-9, either Low, Medium or High</w:t>
            </w:r>
          </w:p>
        </w:tc>
        <w:tc>
          <w:tcPr>
            <w:tcW w:w="1260" w:type="dxa"/>
          </w:tcPr>
          <w:p w14:paraId="5AD19519" w14:textId="77777777" w:rsidR="00F346AC" w:rsidRDefault="00F346AC" w:rsidP="00F346AC">
            <w:pPr>
              <w:jc w:val="center"/>
            </w:pPr>
            <w:r w:rsidRPr="00283D04">
              <w:rPr>
                <w:rFonts w:ascii="Times New Roman" w:eastAsiaTheme="minorHAnsi" w:hAnsi="Times New Roman"/>
                <w:sz w:val="24"/>
                <w:szCs w:val="24"/>
                <w:lang w:eastAsia="ar-SA"/>
              </w:rPr>
              <w:t>Required</w:t>
            </w:r>
          </w:p>
        </w:tc>
      </w:tr>
      <w:tr w:rsidR="00CA38AF" w:rsidRPr="002D01D9" w14:paraId="7A3B1EB8" w14:textId="77777777" w:rsidTr="004429C6">
        <w:tc>
          <w:tcPr>
            <w:tcW w:w="1350" w:type="dxa"/>
          </w:tcPr>
          <w:p w14:paraId="1F5E55FB" w14:textId="77777777" w:rsidR="000F3D6C" w:rsidRDefault="000F3D6C"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Ads – AS</w:t>
            </w:r>
            <w:r w:rsidR="00707C47">
              <w:rPr>
                <w:rFonts w:ascii="Times New Roman" w:eastAsiaTheme="minorHAnsi" w:hAnsi="Times New Roman"/>
                <w:sz w:val="24"/>
                <w:szCs w:val="24"/>
                <w:lang w:eastAsia="ar-SA"/>
              </w:rPr>
              <w:t>7</w:t>
            </w:r>
          </w:p>
        </w:tc>
        <w:tc>
          <w:tcPr>
            <w:tcW w:w="1260" w:type="dxa"/>
          </w:tcPr>
          <w:p w14:paraId="011541EC"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As an admin</w:t>
            </w:r>
          </w:p>
        </w:tc>
        <w:tc>
          <w:tcPr>
            <w:tcW w:w="1440" w:type="dxa"/>
          </w:tcPr>
          <w:p w14:paraId="278EB601"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I want to</w:t>
            </w:r>
            <w:r>
              <w:rPr>
                <w:rFonts w:ascii="Times New Roman" w:eastAsiaTheme="minorHAnsi" w:hAnsi="Times New Roman"/>
                <w:sz w:val="24"/>
                <w:szCs w:val="24"/>
                <w:lang w:eastAsia="ar-SA"/>
              </w:rPr>
              <w:t xml:space="preserve"> delete ads</w:t>
            </w:r>
          </w:p>
        </w:tc>
        <w:tc>
          <w:tcPr>
            <w:tcW w:w="1710" w:type="dxa"/>
          </w:tcPr>
          <w:p w14:paraId="28E911D8" w14:textId="77777777" w:rsidR="000F3D6C" w:rsidRPr="002D01D9" w:rsidRDefault="000F3D6C" w:rsidP="007C2F60">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So that I could</w:t>
            </w:r>
            <w:r>
              <w:rPr>
                <w:rFonts w:ascii="Times New Roman" w:eastAsiaTheme="minorHAnsi" w:hAnsi="Times New Roman"/>
                <w:sz w:val="24"/>
                <w:szCs w:val="24"/>
                <w:lang w:eastAsia="ar-SA"/>
              </w:rPr>
              <w:t xml:space="preserve"> update the list of ads</w:t>
            </w:r>
          </w:p>
        </w:tc>
        <w:tc>
          <w:tcPr>
            <w:tcW w:w="1350" w:type="dxa"/>
          </w:tcPr>
          <w:p w14:paraId="105E4368" w14:textId="77777777" w:rsidR="000F3D6C" w:rsidRPr="002D01D9" w:rsidRDefault="004F36C4" w:rsidP="004F36C4">
            <w:pPr>
              <w:spacing w:after="0" w:line="240" w:lineRule="auto"/>
              <w:jc w:val="center"/>
              <w:rPr>
                <w:rFonts w:ascii="Times New Roman" w:eastAsiaTheme="minorHAnsi" w:hAnsi="Times New Roman"/>
                <w:sz w:val="24"/>
                <w:szCs w:val="24"/>
                <w:lang w:eastAsia="ar-SA"/>
              </w:rPr>
            </w:pPr>
            <w:r>
              <w:rPr>
                <w:rFonts w:ascii="Times New Roman" w:eastAsiaTheme="minorHAnsi" w:hAnsi="Times New Roman"/>
                <w:sz w:val="24"/>
                <w:szCs w:val="24"/>
                <w:lang w:eastAsia="ar-SA"/>
              </w:rPr>
              <w:t>Delete</w:t>
            </w:r>
          </w:p>
        </w:tc>
        <w:tc>
          <w:tcPr>
            <w:tcW w:w="1440" w:type="dxa"/>
          </w:tcPr>
          <w:p w14:paraId="0B4CA3E5" w14:textId="77777777" w:rsidR="000F3D6C" w:rsidRPr="002D01D9" w:rsidRDefault="004F36C4" w:rsidP="004F36C4">
            <w:pPr>
              <w:spacing w:after="0" w:line="240" w:lineRule="auto"/>
              <w:jc w:val="center"/>
              <w:rPr>
                <w:rFonts w:ascii="Times New Roman" w:eastAsiaTheme="minorHAnsi" w:hAnsi="Times New Roman"/>
                <w:sz w:val="24"/>
                <w:szCs w:val="24"/>
                <w:lang w:eastAsia="ar-SA"/>
              </w:rPr>
            </w:pPr>
            <w:r w:rsidRPr="001A3A15">
              <w:rPr>
                <w:rFonts w:ascii="Times New Roman" w:eastAsiaTheme="minorHAnsi" w:hAnsi="Times New Roman"/>
                <w:sz w:val="24"/>
                <w:szCs w:val="24"/>
                <w:lang w:eastAsia="ar-SA"/>
              </w:rPr>
              <w:t>Text</w:t>
            </w:r>
            <w:r>
              <w:rPr>
                <w:rFonts w:ascii="Times New Roman" w:eastAsiaTheme="minorHAnsi" w:hAnsi="Times New Roman"/>
                <w:sz w:val="24"/>
                <w:szCs w:val="24"/>
                <w:lang w:eastAsia="ar-SA"/>
              </w:rPr>
              <w:t xml:space="preserve"> (Button)</w:t>
            </w:r>
          </w:p>
        </w:tc>
        <w:tc>
          <w:tcPr>
            <w:tcW w:w="1350" w:type="dxa"/>
          </w:tcPr>
          <w:p w14:paraId="16383F61" w14:textId="77777777" w:rsidR="000F3D6C" w:rsidRPr="002D01D9" w:rsidRDefault="004F36C4" w:rsidP="007C2F60">
            <w:pPr>
              <w:spacing w:after="0" w:line="240" w:lineRule="auto"/>
              <w:rPr>
                <w:rFonts w:ascii="Times New Roman" w:eastAsiaTheme="minorHAnsi" w:hAnsi="Times New Roman"/>
                <w:sz w:val="24"/>
                <w:szCs w:val="24"/>
                <w:lang w:eastAsia="ar-SA"/>
              </w:rPr>
            </w:pPr>
            <w:r>
              <w:rPr>
                <w:rFonts w:ascii="Times New Roman" w:eastAsiaTheme="minorHAnsi" w:hAnsi="Times New Roman"/>
                <w:sz w:val="24"/>
                <w:szCs w:val="24"/>
                <w:lang w:eastAsia="ar-SA"/>
              </w:rPr>
              <w:t>N/A</w:t>
            </w:r>
          </w:p>
        </w:tc>
        <w:tc>
          <w:tcPr>
            <w:tcW w:w="1260" w:type="dxa"/>
          </w:tcPr>
          <w:p w14:paraId="06E42A65" w14:textId="77777777" w:rsidR="000F3D6C" w:rsidRPr="002D01D9" w:rsidRDefault="004F36C4" w:rsidP="004F36C4">
            <w:pPr>
              <w:spacing w:after="0" w:line="240" w:lineRule="auto"/>
              <w:jc w:val="center"/>
              <w:rPr>
                <w:rFonts w:ascii="Times New Roman" w:eastAsiaTheme="minorHAnsi" w:hAnsi="Times New Roman"/>
                <w:sz w:val="24"/>
                <w:szCs w:val="24"/>
                <w:lang w:eastAsia="ar-SA"/>
              </w:rPr>
            </w:pPr>
            <w:r w:rsidRPr="00283D04">
              <w:rPr>
                <w:rFonts w:ascii="Times New Roman" w:eastAsiaTheme="minorHAnsi" w:hAnsi="Times New Roman"/>
                <w:sz w:val="24"/>
                <w:szCs w:val="24"/>
                <w:lang w:eastAsia="ar-SA"/>
              </w:rPr>
              <w:t>Required</w:t>
            </w:r>
          </w:p>
        </w:tc>
      </w:tr>
    </w:tbl>
    <w:p w14:paraId="49167FFA" w14:textId="77777777" w:rsidR="009624E1" w:rsidRDefault="009624E1" w:rsidP="009624E1">
      <w:pPr>
        <w:rPr>
          <w:rFonts w:ascii="Times New Roman" w:hAnsi="Times New Roman"/>
          <w:b/>
          <w:sz w:val="26"/>
          <w:szCs w:val="26"/>
          <w:lang w:eastAsia="ar-SA"/>
        </w:rPr>
      </w:pPr>
      <w:bookmarkStart w:id="790" w:name="_Toc20084122"/>
      <w:bookmarkStart w:id="791" w:name="_Toc20084266"/>
      <w:bookmarkStart w:id="792" w:name="_Toc20084410"/>
      <w:bookmarkStart w:id="793" w:name="_Toc20085059"/>
      <w:bookmarkStart w:id="794" w:name="_Toc20085694"/>
      <w:bookmarkStart w:id="795" w:name="_Toc18490232"/>
      <w:bookmarkStart w:id="796" w:name="_Toc18490340"/>
      <w:bookmarkStart w:id="797" w:name="_Toc18759043"/>
      <w:bookmarkStart w:id="798" w:name="_Toc18759247"/>
      <w:bookmarkStart w:id="799" w:name="_Toc20084126"/>
      <w:bookmarkStart w:id="800" w:name="_Toc20084270"/>
      <w:bookmarkStart w:id="801" w:name="_Toc20084414"/>
      <w:bookmarkStart w:id="802" w:name="_Toc20085063"/>
      <w:bookmarkStart w:id="803" w:name="_Toc20085698"/>
    </w:p>
    <w:p w14:paraId="7F38771A" w14:textId="77777777" w:rsidR="00DA18EC" w:rsidRDefault="00DA18EC" w:rsidP="00DA18EC">
      <w:pPr>
        <w:keepNext/>
        <w:keepLines/>
        <w:spacing w:before="40" w:after="0"/>
        <w:outlineLvl w:val="1"/>
        <w:rPr>
          <w:rFonts w:ascii="Times New Roman" w:hAnsi="Times New Roman"/>
          <w:b/>
          <w:sz w:val="24"/>
          <w:szCs w:val="24"/>
          <w:lang w:eastAsia="ar-SA"/>
        </w:rPr>
      </w:pPr>
      <w:bookmarkStart w:id="804" w:name="_Toc20677143"/>
      <w:bookmarkStart w:id="805" w:name="_Toc20895957"/>
      <w:bookmarkStart w:id="806" w:name="_Toc21594437"/>
      <w:bookmarkStart w:id="807" w:name="_Toc21594794"/>
      <w:r w:rsidRPr="00F94FD4">
        <w:rPr>
          <w:rFonts w:ascii="Times New Roman" w:hAnsi="Times New Roman"/>
          <w:b/>
          <w:sz w:val="26"/>
          <w:szCs w:val="26"/>
          <w:lang w:eastAsia="ar-SA"/>
        </w:rPr>
        <w:lastRenderedPageBreak/>
        <w:t>4.</w:t>
      </w:r>
      <w:r>
        <w:rPr>
          <w:rFonts w:ascii="Times New Roman" w:hAnsi="Times New Roman"/>
          <w:b/>
          <w:sz w:val="26"/>
          <w:szCs w:val="26"/>
          <w:lang w:eastAsia="ar-SA"/>
        </w:rPr>
        <w:t xml:space="preserve">2 </w:t>
      </w:r>
      <w:r>
        <w:rPr>
          <w:rFonts w:ascii="Times New Roman" w:hAnsi="Times New Roman"/>
          <w:b/>
          <w:sz w:val="24"/>
          <w:szCs w:val="24"/>
          <w:lang w:eastAsia="ar-SA"/>
        </w:rPr>
        <w:t>Users Story Mapping</w:t>
      </w:r>
      <w:bookmarkEnd w:id="790"/>
      <w:bookmarkEnd w:id="791"/>
      <w:bookmarkEnd w:id="792"/>
      <w:bookmarkEnd w:id="793"/>
      <w:bookmarkEnd w:id="794"/>
      <w:bookmarkEnd w:id="804"/>
      <w:bookmarkEnd w:id="805"/>
      <w:bookmarkEnd w:id="806"/>
      <w:bookmarkEnd w:id="807"/>
    </w:p>
    <w:p w14:paraId="343E261E" w14:textId="77777777" w:rsidR="00DA18EC" w:rsidRPr="00307007" w:rsidRDefault="00DA18EC" w:rsidP="00DA18EC">
      <w:pPr>
        <w:pStyle w:val="Heading3"/>
        <w:ind w:left="720" w:firstLine="720"/>
        <w:rPr>
          <w:rFonts w:ascii="Times New Roman" w:hAnsi="Times New Roman"/>
          <w:b/>
          <w:color w:val="auto"/>
          <w:lang w:eastAsia="ar-SA"/>
        </w:rPr>
      </w:pPr>
      <w:bookmarkStart w:id="808" w:name="_Toc20084123"/>
      <w:bookmarkStart w:id="809" w:name="_Toc20084267"/>
      <w:bookmarkStart w:id="810" w:name="_Toc20084411"/>
      <w:bookmarkStart w:id="811" w:name="_Toc20085060"/>
      <w:bookmarkStart w:id="812" w:name="_Toc20085695"/>
      <w:bookmarkStart w:id="813" w:name="_Toc20677144"/>
      <w:bookmarkStart w:id="814" w:name="_Toc20895958"/>
      <w:bookmarkStart w:id="815" w:name="_Toc21594438"/>
      <w:bookmarkStart w:id="816" w:name="_Toc21594795"/>
      <w:r w:rsidRPr="00307007">
        <w:rPr>
          <w:rFonts w:ascii="Times New Roman" w:hAnsi="Times New Roman"/>
          <w:b/>
          <w:color w:val="auto"/>
          <w:lang w:eastAsia="ar-SA"/>
        </w:rPr>
        <w:t xml:space="preserve">4.2.1 </w:t>
      </w:r>
      <w:commentRangeStart w:id="817"/>
      <w:r w:rsidRPr="00307007">
        <w:rPr>
          <w:rFonts w:ascii="Times New Roman" w:hAnsi="Times New Roman"/>
          <w:b/>
          <w:color w:val="auto"/>
          <w:lang w:eastAsia="ar-SA"/>
        </w:rPr>
        <w:t>Sellers Story Mapping</w:t>
      </w:r>
      <w:bookmarkEnd w:id="808"/>
      <w:bookmarkEnd w:id="809"/>
      <w:bookmarkEnd w:id="810"/>
      <w:bookmarkEnd w:id="811"/>
      <w:bookmarkEnd w:id="812"/>
      <w:bookmarkEnd w:id="813"/>
      <w:bookmarkEnd w:id="814"/>
      <w:commentRangeEnd w:id="817"/>
      <w:r w:rsidR="00EC0D1F">
        <w:rPr>
          <w:rStyle w:val="CommentReference"/>
          <w:rFonts w:ascii="Calibri" w:eastAsia="MS Mincho" w:hAnsi="Calibri"/>
          <w:color w:val="auto"/>
        </w:rPr>
        <w:commentReference w:id="817"/>
      </w:r>
      <w:bookmarkEnd w:id="815"/>
      <w:bookmarkEnd w:id="816"/>
    </w:p>
    <w:p w14:paraId="4F492889" w14:textId="77777777" w:rsidR="00DA18EC" w:rsidRDefault="00F443D9" w:rsidP="006E26AB">
      <w:pPr>
        <w:ind w:left="1170"/>
        <w:rPr>
          <w:lang w:eastAsia="ar-SA"/>
        </w:rPr>
      </w:pPr>
      <w:r>
        <w:rPr>
          <w:noProof/>
          <w:lang w:val="fil-PH" w:eastAsia="fil-PH"/>
        </w:rPr>
        <w:drawing>
          <wp:inline distT="0" distB="0" distL="0" distR="0" wp14:anchorId="48BF4DD5" wp14:editId="6E19B85F">
            <wp:extent cx="7040880" cy="4848225"/>
            <wp:effectExtent l="19050" t="0" r="7620" b="0"/>
            <wp:docPr id="2" name="Picture 1" descr="ss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ss.JPG"/>
                    <pic:cNvPicPr preferRelativeResize="0"/>
                  </pic:nvPicPr>
                  <pic:blipFill>
                    <a:blip r:embed="rId54"/>
                    <a:stretch>
                      <a:fillRect/>
                    </a:stretch>
                  </pic:blipFill>
                  <pic:spPr>
                    <a:xfrm>
                      <a:off x="0" y="0"/>
                      <a:ext cx="7040880" cy="4848225"/>
                    </a:xfrm>
                    <a:prstGeom prst="rect">
                      <a:avLst/>
                    </a:prstGeom>
                  </pic:spPr>
                </pic:pic>
              </a:graphicData>
            </a:graphic>
          </wp:inline>
        </w:drawing>
      </w:r>
    </w:p>
    <w:p w14:paraId="44A4EF3A" w14:textId="77777777" w:rsidR="00DA18EC" w:rsidRDefault="00DA18EC" w:rsidP="00DA18EC">
      <w:pPr>
        <w:pStyle w:val="Heading3"/>
        <w:ind w:left="720" w:firstLine="720"/>
        <w:rPr>
          <w:rFonts w:ascii="Times New Roman" w:hAnsi="Times New Roman"/>
          <w:b/>
          <w:color w:val="auto"/>
          <w:lang w:eastAsia="ar-SA"/>
        </w:rPr>
      </w:pPr>
      <w:bookmarkStart w:id="818" w:name="_Toc20084124"/>
      <w:bookmarkStart w:id="819" w:name="_Toc20084268"/>
      <w:bookmarkStart w:id="820" w:name="_Toc20084412"/>
      <w:bookmarkStart w:id="821" w:name="_Toc20085061"/>
      <w:bookmarkStart w:id="822" w:name="_Toc20085696"/>
      <w:bookmarkStart w:id="823" w:name="_Toc20677145"/>
      <w:bookmarkStart w:id="824" w:name="_Toc20895959"/>
      <w:bookmarkStart w:id="825" w:name="_Toc21594439"/>
      <w:bookmarkStart w:id="826" w:name="_Toc21594796"/>
      <w:r w:rsidRPr="005426F2">
        <w:rPr>
          <w:rFonts w:ascii="Times New Roman" w:hAnsi="Times New Roman"/>
          <w:b/>
          <w:color w:val="auto"/>
          <w:lang w:eastAsia="ar-SA"/>
        </w:rPr>
        <w:lastRenderedPageBreak/>
        <w:t>4.2.2 Buyers Story Mapping</w:t>
      </w:r>
      <w:bookmarkEnd w:id="818"/>
      <w:bookmarkEnd w:id="819"/>
      <w:bookmarkEnd w:id="820"/>
      <w:bookmarkEnd w:id="821"/>
      <w:bookmarkEnd w:id="822"/>
      <w:bookmarkEnd w:id="823"/>
      <w:bookmarkEnd w:id="824"/>
      <w:bookmarkEnd w:id="825"/>
      <w:bookmarkEnd w:id="826"/>
    </w:p>
    <w:p w14:paraId="067A6DA6" w14:textId="77777777" w:rsidR="00DA18EC" w:rsidRDefault="004E3470" w:rsidP="004E3470">
      <w:pPr>
        <w:ind w:left="1170"/>
        <w:rPr>
          <w:lang w:eastAsia="ar-SA"/>
        </w:rPr>
      </w:pPr>
      <w:r>
        <w:rPr>
          <w:noProof/>
          <w:lang w:val="fil-PH" w:eastAsia="fil-PH"/>
        </w:rPr>
        <w:drawing>
          <wp:inline distT="0" distB="0" distL="0" distR="0" wp14:anchorId="6BC3061A" wp14:editId="33CDFB5F">
            <wp:extent cx="7012371" cy="5171090"/>
            <wp:effectExtent l="19050" t="0" r="0" b="0"/>
            <wp:docPr id="7" name="Picture 6" descr="bu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JPG"/>
                    <pic:cNvPicPr/>
                  </pic:nvPicPr>
                  <pic:blipFill>
                    <a:blip r:embed="rId55"/>
                    <a:srcRect l="1428" t="1538" r="2298" b="3077"/>
                    <a:stretch>
                      <a:fillRect/>
                    </a:stretch>
                  </pic:blipFill>
                  <pic:spPr>
                    <a:xfrm>
                      <a:off x="0" y="0"/>
                      <a:ext cx="7012371" cy="5171090"/>
                    </a:xfrm>
                    <a:prstGeom prst="rect">
                      <a:avLst/>
                    </a:prstGeom>
                  </pic:spPr>
                </pic:pic>
              </a:graphicData>
            </a:graphic>
          </wp:inline>
        </w:drawing>
      </w:r>
    </w:p>
    <w:p w14:paraId="21CD2A29" w14:textId="77777777" w:rsidR="00DA18EC" w:rsidRDefault="00DA18EC" w:rsidP="00167CC7">
      <w:pPr>
        <w:pStyle w:val="Heading3"/>
        <w:ind w:firstLine="720"/>
        <w:rPr>
          <w:rFonts w:ascii="Times New Roman" w:hAnsi="Times New Roman"/>
          <w:b/>
          <w:color w:val="auto"/>
          <w:lang w:eastAsia="ar-SA"/>
        </w:rPr>
      </w:pPr>
      <w:bookmarkStart w:id="827" w:name="_Toc20084125"/>
      <w:bookmarkStart w:id="828" w:name="_Toc20084269"/>
      <w:bookmarkStart w:id="829" w:name="_Toc20084413"/>
      <w:bookmarkStart w:id="830" w:name="_Toc20085062"/>
      <w:bookmarkStart w:id="831" w:name="_Toc20085697"/>
      <w:bookmarkStart w:id="832" w:name="_Toc20677146"/>
      <w:bookmarkStart w:id="833" w:name="_Toc20895960"/>
      <w:bookmarkStart w:id="834" w:name="_Toc21594440"/>
      <w:bookmarkStart w:id="835" w:name="_Toc21594797"/>
      <w:r w:rsidRPr="00EE5AFD">
        <w:rPr>
          <w:rFonts w:ascii="Times New Roman" w:hAnsi="Times New Roman"/>
          <w:b/>
          <w:color w:val="auto"/>
          <w:lang w:eastAsia="ar-SA"/>
        </w:rPr>
        <w:lastRenderedPageBreak/>
        <w:t>4.2.3 Admin Story Mapping</w:t>
      </w:r>
      <w:bookmarkEnd w:id="827"/>
      <w:bookmarkEnd w:id="828"/>
      <w:bookmarkEnd w:id="829"/>
      <w:bookmarkEnd w:id="830"/>
      <w:bookmarkEnd w:id="831"/>
      <w:bookmarkEnd w:id="832"/>
      <w:bookmarkEnd w:id="833"/>
      <w:bookmarkEnd w:id="834"/>
      <w:bookmarkEnd w:id="835"/>
    </w:p>
    <w:p w14:paraId="56D72ADA" w14:textId="77777777" w:rsidR="00DA18EC" w:rsidRDefault="00DA18EC" w:rsidP="00DA18EC">
      <w:pPr>
        <w:rPr>
          <w:noProof/>
          <w:lang w:val="en-PH" w:eastAsia="en-PH"/>
        </w:rPr>
      </w:pPr>
    </w:p>
    <w:p w14:paraId="1793E3BC" w14:textId="77777777" w:rsidR="00472B3B" w:rsidRPr="004F77FC" w:rsidRDefault="00493963" w:rsidP="00472B3B">
      <w:pPr>
        <w:ind w:left="1170"/>
        <w:rPr>
          <w:noProof/>
          <w:lang w:val="en-PH" w:eastAsia="en-PH"/>
        </w:rPr>
        <w:sectPr w:rsidR="00472B3B" w:rsidRPr="004F77FC" w:rsidSect="00CA38AF">
          <w:pgSz w:w="15840" w:h="12240" w:orient="landscape"/>
          <w:pgMar w:top="1440" w:right="1440" w:bottom="2160" w:left="2160" w:header="706" w:footer="706" w:gutter="0"/>
          <w:cols w:space="708"/>
          <w:titlePg/>
          <w:docGrid w:linePitch="360"/>
        </w:sectPr>
      </w:pPr>
      <w:r>
        <w:rPr>
          <w:noProof/>
          <w:lang w:val="fil-PH" w:eastAsia="fil-PH"/>
        </w:rPr>
        <w:drawing>
          <wp:inline distT="0" distB="0" distL="0" distR="0" wp14:anchorId="003142F5" wp14:editId="7CE26381">
            <wp:extent cx="7054412" cy="4800134"/>
            <wp:effectExtent l="19050" t="0" r="0" b="0"/>
            <wp:docPr id="13" name="Picture 12"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56"/>
                    <a:stretch>
                      <a:fillRect/>
                    </a:stretch>
                  </pic:blipFill>
                  <pic:spPr>
                    <a:xfrm>
                      <a:off x="0" y="0"/>
                      <a:ext cx="7055096" cy="4800600"/>
                    </a:xfrm>
                    <a:prstGeom prst="rect">
                      <a:avLst/>
                    </a:prstGeom>
                  </pic:spPr>
                </pic:pic>
              </a:graphicData>
            </a:graphic>
          </wp:inline>
        </w:drawing>
      </w:r>
    </w:p>
    <w:p w14:paraId="1F946469" w14:textId="77777777" w:rsidR="00C75546" w:rsidRPr="00C23184" w:rsidRDefault="00A83DBB" w:rsidP="00C23184">
      <w:pPr>
        <w:pStyle w:val="Heading2"/>
        <w:rPr>
          <w:rFonts w:ascii="Times New Roman" w:hAnsi="Times New Roman"/>
          <w:b/>
          <w:color w:val="auto"/>
          <w:sz w:val="24"/>
          <w:szCs w:val="24"/>
          <w:lang w:eastAsia="ar-SA"/>
        </w:rPr>
      </w:pPr>
      <w:bookmarkStart w:id="836" w:name="_Toc20677147"/>
      <w:bookmarkStart w:id="837" w:name="_Toc20895961"/>
      <w:bookmarkStart w:id="838" w:name="_Toc21594441"/>
      <w:bookmarkStart w:id="839" w:name="_Toc21594798"/>
      <w:r w:rsidRPr="00C23184">
        <w:rPr>
          <w:rFonts w:ascii="Times New Roman" w:hAnsi="Times New Roman"/>
          <w:b/>
          <w:color w:val="auto"/>
          <w:lang w:eastAsia="ar-SA"/>
        </w:rPr>
        <w:lastRenderedPageBreak/>
        <w:t>4.3</w:t>
      </w:r>
      <w:r w:rsidR="00C75546" w:rsidRPr="00C23184">
        <w:rPr>
          <w:rFonts w:ascii="Times New Roman" w:hAnsi="Times New Roman"/>
          <w:b/>
          <w:color w:val="auto"/>
          <w:sz w:val="24"/>
          <w:szCs w:val="24"/>
          <w:lang w:eastAsia="ar-SA"/>
        </w:rPr>
        <w:t>Graphical User Interface (GUI)</w:t>
      </w:r>
      <w:bookmarkEnd w:id="795"/>
      <w:bookmarkEnd w:id="796"/>
      <w:bookmarkEnd w:id="797"/>
      <w:bookmarkEnd w:id="798"/>
      <w:bookmarkEnd w:id="799"/>
      <w:bookmarkEnd w:id="800"/>
      <w:bookmarkEnd w:id="801"/>
      <w:bookmarkEnd w:id="802"/>
      <w:bookmarkEnd w:id="803"/>
      <w:bookmarkEnd w:id="836"/>
      <w:bookmarkEnd w:id="837"/>
      <w:bookmarkEnd w:id="838"/>
      <w:bookmarkEnd w:id="839"/>
    </w:p>
    <w:p w14:paraId="1ADCE411" w14:textId="77777777" w:rsidR="00C75546" w:rsidRPr="00C75546" w:rsidRDefault="00C75546" w:rsidP="00C75546">
      <w:pPr>
        <w:spacing w:line="360" w:lineRule="auto"/>
        <w:jc w:val="both"/>
        <w:rPr>
          <w:rFonts w:ascii="Times New Roman" w:eastAsiaTheme="minorHAnsi" w:hAnsi="Times New Roman"/>
          <w:b/>
          <w:sz w:val="24"/>
          <w:szCs w:val="24"/>
          <w:lang w:val="en-PH" w:eastAsia="en-US"/>
        </w:rPr>
      </w:pPr>
    </w:p>
    <w:p w14:paraId="27262470" w14:textId="77777777" w:rsidR="00C75546" w:rsidRPr="00C75546" w:rsidRDefault="00C75546" w:rsidP="00C75546">
      <w:pPr>
        <w:keepNext/>
        <w:keepLines/>
        <w:spacing w:before="240" w:after="0" w:line="360" w:lineRule="auto"/>
        <w:jc w:val="both"/>
        <w:outlineLvl w:val="0"/>
        <w:rPr>
          <w:rFonts w:ascii="Times New Roman" w:eastAsiaTheme="majorEastAsia" w:hAnsi="Times New Roman"/>
          <w:b/>
          <w:sz w:val="24"/>
          <w:szCs w:val="24"/>
          <w:lang w:val="en-PH" w:eastAsia="en-US"/>
        </w:rPr>
        <w:sectPr w:rsidR="00C75546" w:rsidRPr="00C75546" w:rsidSect="00B9575F">
          <w:headerReference w:type="first" r:id="rId57"/>
          <w:pgSz w:w="12240" w:h="15840"/>
          <w:pgMar w:top="1440" w:right="1440" w:bottom="1440" w:left="2160" w:header="706" w:footer="706" w:gutter="0"/>
          <w:cols w:space="708"/>
          <w:titlePg/>
          <w:docGrid w:linePitch="360"/>
        </w:sectPr>
      </w:pPr>
    </w:p>
    <w:p w14:paraId="7D50A25E" w14:textId="77777777" w:rsidR="0036118B" w:rsidRPr="0036118B" w:rsidRDefault="0036118B" w:rsidP="0036118B"/>
    <w:p w14:paraId="1971ED82" w14:textId="77777777" w:rsidR="0036118B" w:rsidRDefault="0036118B" w:rsidP="0036118B">
      <w:pPr>
        <w:sectPr w:rsidR="0036118B" w:rsidSect="00C416C5">
          <w:type w:val="continuous"/>
          <w:pgSz w:w="12240" w:h="15840" w:code="1"/>
          <w:pgMar w:top="1440" w:right="1440" w:bottom="1440" w:left="2160" w:header="720" w:footer="720" w:gutter="0"/>
          <w:cols w:space="720"/>
          <w:docGrid w:linePitch="360"/>
        </w:sectPr>
      </w:pPr>
    </w:p>
    <w:p w14:paraId="42B1435B" w14:textId="77777777" w:rsidR="0036118B" w:rsidRPr="0036118B" w:rsidRDefault="0036118B" w:rsidP="0036118B">
      <w:pPr>
        <w:tabs>
          <w:tab w:val="left" w:pos="720"/>
          <w:tab w:val="left" w:pos="1520"/>
          <w:tab w:val="left" w:pos="5940"/>
          <w:tab w:val="left" w:pos="6300"/>
        </w:tabs>
        <w:suppressAutoHyphens/>
        <w:spacing w:after="0" w:line="360" w:lineRule="auto"/>
        <w:jc w:val="center"/>
        <w:rPr>
          <w:rFonts w:ascii="Times New Roman" w:eastAsia="Times New Roman" w:hAnsi="Times New Roman"/>
          <w:b/>
          <w:color w:val="000000"/>
          <w:sz w:val="24"/>
          <w:szCs w:val="24"/>
          <w:lang w:eastAsia="ar-SA"/>
        </w:rPr>
      </w:pPr>
      <w:r w:rsidRPr="0036118B">
        <w:rPr>
          <w:rFonts w:ascii="Times New Roman" w:eastAsia="Times New Roman" w:hAnsi="Times New Roman"/>
          <w:b/>
          <w:color w:val="000000"/>
          <w:sz w:val="24"/>
          <w:szCs w:val="24"/>
          <w:lang w:eastAsia="ar-SA"/>
        </w:rPr>
        <w:lastRenderedPageBreak/>
        <w:t>Appendix E</w:t>
      </w:r>
    </w:p>
    <w:p w14:paraId="2571DD91" w14:textId="77777777" w:rsidR="0036118B" w:rsidRPr="00C46001" w:rsidRDefault="0036118B" w:rsidP="00C46001">
      <w:pPr>
        <w:pStyle w:val="Heading1"/>
        <w:jc w:val="center"/>
        <w:rPr>
          <w:rFonts w:ascii="Times New Roman" w:eastAsia="Courier New" w:hAnsi="Times New Roman"/>
          <w:b/>
          <w:color w:val="auto"/>
          <w:sz w:val="24"/>
          <w:szCs w:val="24"/>
          <w:lang w:eastAsia="ar-SA"/>
        </w:rPr>
      </w:pPr>
      <w:bookmarkStart w:id="840" w:name="_Toc18399922"/>
      <w:bookmarkStart w:id="841" w:name="_Toc18399989"/>
      <w:bookmarkStart w:id="842" w:name="_Toc18400488"/>
      <w:bookmarkStart w:id="843" w:name="_Toc18400596"/>
      <w:bookmarkStart w:id="844" w:name="_Toc18489906"/>
      <w:bookmarkStart w:id="845" w:name="_Toc18490233"/>
      <w:bookmarkStart w:id="846" w:name="_Toc18490341"/>
      <w:bookmarkStart w:id="847" w:name="_Toc18759044"/>
      <w:bookmarkStart w:id="848" w:name="_Toc18759248"/>
      <w:bookmarkStart w:id="849" w:name="_Toc18759355"/>
      <w:bookmarkStart w:id="850" w:name="_Toc20084127"/>
      <w:bookmarkStart w:id="851" w:name="_Toc20084415"/>
      <w:bookmarkStart w:id="852" w:name="_Toc20085064"/>
      <w:bookmarkStart w:id="853" w:name="_Toc20085699"/>
      <w:bookmarkStart w:id="854" w:name="_Toc20677148"/>
      <w:bookmarkStart w:id="855" w:name="_Toc20895962"/>
      <w:bookmarkStart w:id="856" w:name="_Toc21594442"/>
      <w:bookmarkStart w:id="857" w:name="_Toc21594799"/>
      <w:r w:rsidRPr="00C46001">
        <w:rPr>
          <w:rFonts w:ascii="Times New Roman" w:eastAsia="Courier New" w:hAnsi="Times New Roman"/>
          <w:b/>
          <w:color w:val="FFFFFF" w:themeColor="background1"/>
          <w:sz w:val="24"/>
          <w:szCs w:val="24"/>
          <w:lang w:eastAsia="ar-SA"/>
        </w:rPr>
        <w:t>E.</w:t>
      </w:r>
      <w:r w:rsidRPr="00C46001">
        <w:rPr>
          <w:rFonts w:ascii="Times New Roman" w:eastAsia="Courier New" w:hAnsi="Times New Roman"/>
          <w:b/>
          <w:color w:val="auto"/>
          <w:sz w:val="24"/>
          <w:szCs w:val="24"/>
          <w:lang w:eastAsia="ar-SA"/>
        </w:rPr>
        <w:t>SOFTWARE DESIGN DOCUMENT (SDD)</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p w14:paraId="1C4DBF8C" w14:textId="77777777" w:rsidR="0036118B" w:rsidRPr="0036118B" w:rsidRDefault="0036118B" w:rsidP="0036118B">
      <w:pPr>
        <w:suppressAutoHyphens/>
        <w:spacing w:after="0" w:line="360" w:lineRule="auto"/>
        <w:jc w:val="center"/>
        <w:rPr>
          <w:rFonts w:ascii="Times New Roman" w:eastAsia="Courier New" w:hAnsi="Times New Roman"/>
          <w:b/>
          <w:sz w:val="24"/>
          <w:szCs w:val="24"/>
          <w:lang w:eastAsia="ar-SA"/>
        </w:rPr>
      </w:pPr>
    </w:p>
    <w:p w14:paraId="6DBA165A" w14:textId="77777777" w:rsidR="0036118B" w:rsidRPr="0036118B" w:rsidRDefault="0036118B" w:rsidP="0036118B">
      <w:pPr>
        <w:suppressAutoHyphens/>
        <w:spacing w:after="0" w:line="360" w:lineRule="auto"/>
        <w:jc w:val="center"/>
        <w:rPr>
          <w:rFonts w:ascii="Times New Roman" w:eastAsia="Courier New" w:hAnsi="Times New Roman"/>
          <w:sz w:val="24"/>
          <w:szCs w:val="24"/>
          <w:lang w:eastAsia="ar-SA"/>
        </w:rPr>
      </w:pPr>
    </w:p>
    <w:p w14:paraId="16F87941" w14:textId="77777777" w:rsidR="00C46001" w:rsidRPr="00B4288A" w:rsidRDefault="00C46001" w:rsidP="00D12DBF">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55505E25" w14:textId="77777777" w:rsidR="00C46001" w:rsidRPr="00B4288A" w:rsidRDefault="00C46001" w:rsidP="00D12DBF">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07389FBD" w14:textId="77777777" w:rsidR="00C46001" w:rsidRPr="00B4288A" w:rsidRDefault="001F1E0D" w:rsidP="00D12DBF">
      <w:pPr>
        <w:tabs>
          <w:tab w:val="left" w:pos="720"/>
          <w:tab w:val="left" w:pos="5760"/>
        </w:tabs>
        <w:suppressAutoHyphens/>
        <w:spacing w:after="0" w:line="360" w:lineRule="auto"/>
        <w:rPr>
          <w:rFonts w:ascii="Times New Roman" w:eastAsia="Times New Roman" w:hAnsi="Times New Roman"/>
          <w:color w:val="000000"/>
          <w:sz w:val="24"/>
          <w:szCs w:val="24"/>
          <w:lang w:eastAsia="ar-SA"/>
        </w:rPr>
      </w:pPr>
      <w:r>
        <w:rPr>
          <w:rFonts w:ascii="Times New Roman" w:eastAsia="Times New Roman" w:hAnsi="Times New Roman" w:cs="Tms Rmn"/>
          <w:noProof/>
          <w:color w:val="000000"/>
          <w:sz w:val="24"/>
          <w:szCs w:val="20"/>
        </w:rPr>
        <w:pict w14:anchorId="1410360B">
          <v:shape id="Picture 40" o:spid="_x0000_s1061" type="#_x0000_t75" alt="LOGO" style="position:absolute;margin-left:27.2pt;margin-top:16.2pt;width:141pt;height:138.75pt;z-index:251665408;visibility:visible;mso-wrap-style:square;mso-wrap-distance-left:9pt;mso-wrap-distance-top:0;mso-wrap-distance-right:9pt;mso-wrap-distance-bottom:0;mso-position-horizontal:absolute;mso-position-horizontal-relative:text;mso-position-vertical:absolute;mso-position-vertical-relative:text">
            <v:imagedata r:id="rId46" o:title="LOGO" cropleft="3221f" cropright="35989f"/>
            <w10:wrap type="square"/>
          </v:shape>
        </w:pict>
      </w:r>
      <w:r>
        <w:rPr>
          <w:rFonts w:ascii="Times New Roman" w:eastAsia="Times New Roman" w:hAnsi="Times New Roman"/>
          <w:noProof/>
          <w:color w:val="000000"/>
          <w:sz w:val="24"/>
          <w:szCs w:val="24"/>
          <w:lang w:val="fil-PH" w:eastAsia="fil-PH"/>
        </w:rPr>
        <w:pict w14:anchorId="4CF5EE55">
          <v:line id="Straight Connector 38" o:spid="_x0000_s105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2pt" to="42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23JgIAAEQ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" strokeweight="6pt">
            <v:stroke linestyle="thickBetweenThin"/>
          </v:line>
        </w:pict>
      </w:r>
    </w:p>
    <w:p w14:paraId="2254D786"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b/>
          <w:color w:val="000000"/>
          <w:sz w:val="36"/>
          <w:szCs w:val="36"/>
          <w:lang w:eastAsia="ar-SA"/>
        </w:rPr>
      </w:pPr>
    </w:p>
    <w:p w14:paraId="2BDCFC8F"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b/>
          <w:color w:val="000000"/>
          <w:sz w:val="32"/>
          <w:szCs w:val="32"/>
          <w:lang w:eastAsia="ar-SA"/>
        </w:rPr>
      </w:pPr>
      <w:r w:rsidRPr="00B4288A">
        <w:rPr>
          <w:rFonts w:ascii="Times New Roman" w:eastAsia="Times New Roman" w:hAnsi="Times New Roman"/>
          <w:b/>
          <w:color w:val="000000"/>
          <w:sz w:val="32"/>
          <w:szCs w:val="32"/>
          <w:lang w:eastAsia="ar-SA"/>
        </w:rPr>
        <w:t xml:space="preserve">Web-based Junk </w:t>
      </w:r>
    </w:p>
    <w:p w14:paraId="57D1BB5C"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b/>
          <w:color w:val="000000"/>
          <w:sz w:val="32"/>
          <w:szCs w:val="32"/>
          <w:lang w:eastAsia="ar-SA"/>
        </w:rPr>
      </w:pPr>
      <w:r w:rsidRPr="00B4288A">
        <w:rPr>
          <w:rFonts w:ascii="Times New Roman" w:eastAsia="Times New Roman" w:hAnsi="Times New Roman"/>
          <w:b/>
          <w:color w:val="000000"/>
          <w:sz w:val="32"/>
          <w:szCs w:val="32"/>
          <w:lang w:eastAsia="ar-SA"/>
        </w:rPr>
        <w:t>Shopping System</w:t>
      </w:r>
    </w:p>
    <w:p w14:paraId="240DA838"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b/>
          <w:color w:val="000000"/>
          <w:sz w:val="36"/>
          <w:szCs w:val="36"/>
          <w:lang w:eastAsia="ar-SA"/>
        </w:rPr>
      </w:pPr>
    </w:p>
    <w:p w14:paraId="3AFB201F"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4F0C0C71" w14:textId="77777777" w:rsidR="00C46001" w:rsidRPr="00B4288A" w:rsidRDefault="001F1E0D"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Pr>
          <w:rFonts w:ascii="Times New Roman" w:eastAsia="Times New Roman" w:hAnsi="Times New Roman"/>
          <w:noProof/>
          <w:color w:val="000000"/>
          <w:sz w:val="24"/>
          <w:szCs w:val="24"/>
          <w:lang w:val="fil-PH" w:eastAsia="fil-PH"/>
        </w:rPr>
        <w:pict w14:anchorId="11C4FE69">
          <v:line id="Straight Connector 39" o:spid="_x0000_s1055"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65pt" to="431.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ckJgIAAEQ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" strokeweight="6pt">
            <v:stroke linestyle="thickBetweenThin"/>
          </v:line>
        </w:pict>
      </w:r>
    </w:p>
    <w:p w14:paraId="1C463A52"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4D382B83" w14:textId="77777777" w:rsidR="00C46001" w:rsidRPr="00B4288A" w:rsidRDefault="00C46001" w:rsidP="00D12DBF">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7EEA249E"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778BAE0B" w14:textId="77777777" w:rsidR="00C46001" w:rsidRPr="00B4288A" w:rsidRDefault="00F443D9"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Version 0.3</w:t>
      </w:r>
    </w:p>
    <w:p w14:paraId="44A0C485"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66A00B24"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24D84257"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p>
    <w:p w14:paraId="1775CA6A" w14:textId="77777777" w:rsidR="00C46001" w:rsidRPr="00B4288A" w:rsidRDefault="00C46001" w:rsidP="00D12DBF">
      <w:pPr>
        <w:tabs>
          <w:tab w:val="left" w:pos="720"/>
          <w:tab w:val="left" w:pos="5760"/>
        </w:tabs>
        <w:suppressAutoHyphens/>
        <w:spacing w:after="0" w:line="360" w:lineRule="auto"/>
        <w:rPr>
          <w:rFonts w:ascii="Times New Roman" w:eastAsia="Times New Roman" w:hAnsi="Times New Roman"/>
          <w:color w:val="000000"/>
          <w:sz w:val="24"/>
          <w:szCs w:val="24"/>
          <w:lang w:eastAsia="ar-SA"/>
        </w:rPr>
      </w:pPr>
    </w:p>
    <w:p w14:paraId="1CE310F0" w14:textId="77777777" w:rsidR="00C46001" w:rsidRPr="00C24B01" w:rsidRDefault="00C46001" w:rsidP="00D12DBF">
      <w:pPr>
        <w:tabs>
          <w:tab w:val="left" w:pos="720"/>
          <w:tab w:val="left" w:pos="5760"/>
        </w:tabs>
        <w:suppressAutoHyphens/>
        <w:spacing w:after="0" w:line="360" w:lineRule="auto"/>
        <w:jc w:val="center"/>
        <w:rPr>
          <w:rFonts w:ascii="Times New Roman" w:eastAsia="Times New Roman" w:hAnsi="Times New Roman"/>
          <w:b/>
          <w:color w:val="000000"/>
          <w:sz w:val="24"/>
          <w:szCs w:val="24"/>
          <w:lang w:eastAsia="ar-SA"/>
        </w:rPr>
      </w:pPr>
      <w:r w:rsidRPr="00C24B01">
        <w:rPr>
          <w:rFonts w:ascii="Times New Roman" w:eastAsia="Times New Roman" w:hAnsi="Times New Roman"/>
          <w:b/>
          <w:color w:val="000000"/>
          <w:sz w:val="24"/>
          <w:szCs w:val="24"/>
          <w:lang w:eastAsia="ar-SA"/>
        </w:rPr>
        <w:t>Prepared By:</w:t>
      </w:r>
    </w:p>
    <w:p w14:paraId="4E0D8527"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SeahVashti S. Corpuz</w:t>
      </w:r>
    </w:p>
    <w:p w14:paraId="77BA0B52"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Rona Beryl G. De Guzman</w:t>
      </w:r>
    </w:p>
    <w:p w14:paraId="3751470B"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Frederick F. Layus Jr</w:t>
      </w:r>
    </w:p>
    <w:p w14:paraId="441F4D62"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Raymarc Neil J. Miranda</w:t>
      </w:r>
    </w:p>
    <w:p w14:paraId="7FE88103" w14:textId="77777777" w:rsidR="00C46001" w:rsidRPr="00B4288A" w:rsidRDefault="00C46001" w:rsidP="00D12DBF">
      <w:pPr>
        <w:tabs>
          <w:tab w:val="left" w:pos="720"/>
          <w:tab w:val="left" w:pos="5760"/>
        </w:tabs>
        <w:suppressAutoHyphens/>
        <w:spacing w:after="0" w:line="360" w:lineRule="auto"/>
        <w:jc w:val="center"/>
        <w:rPr>
          <w:rFonts w:ascii="Times New Roman" w:eastAsia="Times New Roman" w:hAnsi="Times New Roman"/>
          <w:sz w:val="24"/>
          <w:szCs w:val="24"/>
          <w:lang w:eastAsia="ar-SA"/>
        </w:rPr>
      </w:pPr>
    </w:p>
    <w:p w14:paraId="15AA5D2F" w14:textId="77777777" w:rsidR="00C46001" w:rsidRPr="00EA7060" w:rsidRDefault="0073711F" w:rsidP="00C46001">
      <w:pPr>
        <w:tabs>
          <w:tab w:val="left" w:pos="720"/>
          <w:tab w:val="left" w:pos="5760"/>
        </w:tabs>
        <w:suppressAutoHyphens/>
        <w:spacing w:after="0" w:line="360" w:lineRule="auto"/>
        <w:jc w:val="center"/>
        <w:rPr>
          <w:rFonts w:ascii="Times New Roman" w:eastAsia="Times New Roman" w:hAnsi="Times New Roman"/>
          <w:sz w:val="24"/>
          <w:szCs w:val="24"/>
          <w:lang w:eastAsia="ar-SA"/>
        </w:rPr>
        <w:sectPr w:rsidR="00C46001" w:rsidRPr="00EA7060" w:rsidSect="00CA38AF">
          <w:headerReference w:type="first" r:id="rId58"/>
          <w:footerReference w:type="first" r:id="rId59"/>
          <w:pgSz w:w="12240" w:h="15840" w:code="1"/>
          <w:pgMar w:top="1440" w:right="1440" w:bottom="1440" w:left="2160" w:header="720" w:footer="720" w:gutter="0"/>
          <w:cols w:space="720"/>
          <w:titlePg/>
          <w:docGrid w:linePitch="360"/>
        </w:sectPr>
      </w:pPr>
      <w:r>
        <w:rPr>
          <w:rFonts w:ascii="Times New Roman" w:eastAsia="Times New Roman" w:hAnsi="Times New Roman"/>
          <w:sz w:val="24"/>
          <w:szCs w:val="24"/>
          <w:lang w:eastAsia="ar-SA"/>
        </w:rPr>
        <w:t>November</w:t>
      </w:r>
      <w:r w:rsidR="00C46001">
        <w:rPr>
          <w:rFonts w:ascii="Times New Roman" w:eastAsia="Times New Roman" w:hAnsi="Times New Roman"/>
          <w:sz w:val="24"/>
          <w:szCs w:val="24"/>
          <w:lang w:eastAsia="ar-SA"/>
        </w:rPr>
        <w:t xml:space="preserve"> 2019</w:t>
      </w:r>
    </w:p>
    <w:tbl>
      <w:tblPr>
        <w:tblW w:w="0" w:type="auto"/>
        <w:tblLayout w:type="fixed"/>
        <w:tblLook w:val="0000" w:firstRow="0" w:lastRow="0" w:firstColumn="0" w:lastColumn="0" w:noHBand="0" w:noVBand="0"/>
      </w:tblPr>
      <w:tblGrid>
        <w:gridCol w:w="8640"/>
      </w:tblGrid>
      <w:tr w:rsidR="0036118B" w:rsidRPr="002D01D9" w14:paraId="0C1BFBD4" w14:textId="77777777" w:rsidTr="008C36BB">
        <w:tc>
          <w:tcPr>
            <w:tcW w:w="8640" w:type="dxa"/>
            <w:tcBorders>
              <w:top w:val="single" w:sz="4" w:space="0" w:color="808080"/>
              <w:left w:val="single" w:sz="4" w:space="0" w:color="808080"/>
              <w:bottom w:val="single" w:sz="4" w:space="0" w:color="808080"/>
              <w:right w:val="single" w:sz="4" w:space="0" w:color="808080"/>
            </w:tcBorders>
            <w:shd w:val="clear" w:color="auto" w:fill="5F5F5F"/>
          </w:tcPr>
          <w:p w14:paraId="43C588C0" w14:textId="77777777" w:rsidR="0036118B" w:rsidRPr="0036118B" w:rsidRDefault="0036118B" w:rsidP="0036118B">
            <w:pPr>
              <w:tabs>
                <w:tab w:val="left" w:pos="0"/>
              </w:tabs>
              <w:suppressAutoHyphens/>
              <w:spacing w:before="60" w:after="60" w:line="360" w:lineRule="auto"/>
              <w:rPr>
                <w:rFonts w:ascii="Times New Roman" w:eastAsia="Times New Roman" w:hAnsi="Times New Roman"/>
                <w:sz w:val="24"/>
                <w:szCs w:val="24"/>
                <w:lang w:eastAsia="ar-SA"/>
              </w:rPr>
            </w:pPr>
            <w:r w:rsidRPr="0036118B">
              <w:rPr>
                <w:rFonts w:ascii="Times New Roman" w:eastAsia="Courier New" w:hAnsi="Times New Roman"/>
                <w:b/>
                <w:color w:val="FFFFFF"/>
                <w:sz w:val="24"/>
                <w:szCs w:val="24"/>
                <w:lang w:eastAsia="ar-SA"/>
              </w:rPr>
              <w:lastRenderedPageBreak/>
              <w:t>Document Sign-off</w:t>
            </w:r>
          </w:p>
        </w:tc>
      </w:tr>
    </w:tbl>
    <w:p w14:paraId="2898B1D5" w14:textId="77777777" w:rsidR="0036118B" w:rsidRPr="0036118B" w:rsidRDefault="0036118B" w:rsidP="0036118B">
      <w:pPr>
        <w:tabs>
          <w:tab w:val="center" w:pos="4320"/>
          <w:tab w:val="right" w:pos="8640"/>
        </w:tabs>
        <w:suppressAutoHyphens/>
        <w:spacing w:after="0" w:line="360" w:lineRule="auto"/>
        <w:rPr>
          <w:rFonts w:ascii="Times New Roman" w:eastAsia="Courier New" w:hAnsi="Times New Roman"/>
          <w:b/>
          <w:sz w:val="24"/>
          <w:szCs w:val="24"/>
          <w:lang w:eastAsia="ar-SA"/>
        </w:rPr>
      </w:pPr>
    </w:p>
    <w:tbl>
      <w:tblPr>
        <w:tblW w:w="8644" w:type="dxa"/>
        <w:tblBorders>
          <w:top w:val="single" w:sz="4" w:space="0" w:color="auto"/>
          <w:left w:val="single" w:sz="4" w:space="0" w:color="auto"/>
          <w:bottom w:val="single" w:sz="4" w:space="0" w:color="auto"/>
          <w:right w:val="single" w:sz="4" w:space="0" w:color="auto"/>
          <w:insideV w:val="single" w:sz="4" w:space="0" w:color="auto"/>
        </w:tblBorders>
        <w:shd w:val="clear" w:color="auto" w:fill="A6A6A6"/>
        <w:tblLook w:val="0000" w:firstRow="0" w:lastRow="0" w:firstColumn="0" w:lastColumn="0" w:noHBand="0" w:noVBand="0"/>
      </w:tblPr>
      <w:tblGrid>
        <w:gridCol w:w="3608"/>
        <w:gridCol w:w="5036"/>
      </w:tblGrid>
      <w:tr w:rsidR="00AC3705" w:rsidRPr="002D01D9" w14:paraId="707758DD" w14:textId="77777777" w:rsidTr="008C36BB">
        <w:tc>
          <w:tcPr>
            <w:tcW w:w="3608" w:type="dxa"/>
            <w:shd w:val="clear" w:color="auto" w:fill="A6A6A6"/>
          </w:tcPr>
          <w:p w14:paraId="04EB0C9A" w14:textId="77777777" w:rsidR="00AC3705" w:rsidRPr="00AC3705"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84F29B7" w14:textId="77777777" w:rsidR="00AC3705" w:rsidRPr="00AC3705"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AC3705">
              <w:rPr>
                <w:rFonts w:ascii="Times New Roman" w:eastAsia="Times New Roman" w:hAnsi="Times New Roman"/>
                <w:b/>
                <w:color w:val="000000"/>
                <w:sz w:val="24"/>
                <w:szCs w:val="24"/>
                <w:lang w:eastAsia="ar-SA"/>
              </w:rPr>
              <w:t>Team Members</w:t>
            </w:r>
          </w:p>
        </w:tc>
        <w:tc>
          <w:tcPr>
            <w:tcW w:w="5036" w:type="dxa"/>
            <w:shd w:val="clear" w:color="auto" w:fill="A6A6A6"/>
          </w:tcPr>
          <w:p w14:paraId="20002D0C" w14:textId="77777777" w:rsidR="00AC3705" w:rsidRPr="00AC3705"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1CCD77D" w14:textId="77777777" w:rsidR="00AC3705" w:rsidRPr="00AC3705"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AC3705">
              <w:rPr>
                <w:rFonts w:ascii="Times New Roman" w:eastAsia="Times New Roman" w:hAnsi="Times New Roman"/>
                <w:b/>
                <w:color w:val="000000"/>
                <w:sz w:val="24"/>
                <w:szCs w:val="24"/>
                <w:lang w:eastAsia="ar-SA"/>
              </w:rPr>
              <w:t>Panel Members</w:t>
            </w:r>
          </w:p>
          <w:p w14:paraId="6A739DBD" w14:textId="77777777" w:rsidR="00AC3705" w:rsidRPr="00AC3705"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tc>
      </w:tr>
      <w:tr w:rsidR="00AC3705" w:rsidRPr="002D01D9" w14:paraId="0F68FDBE" w14:textId="77777777" w:rsidTr="008C36BB">
        <w:tc>
          <w:tcPr>
            <w:tcW w:w="3608" w:type="dxa"/>
            <w:shd w:val="clear" w:color="auto" w:fill="auto"/>
          </w:tcPr>
          <w:p w14:paraId="2D990422"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2404AEA"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786E68C"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D476625"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SeahVashti S. Corpuz</w:t>
            </w:r>
          </w:p>
          <w:p w14:paraId="672678C0"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49F33963"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12ED6A6D"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39189ACF"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c>
          <w:tcPr>
            <w:tcW w:w="5036" w:type="dxa"/>
            <w:shd w:val="clear" w:color="auto" w:fill="auto"/>
          </w:tcPr>
          <w:p w14:paraId="7FF7CE6A"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0B6A2D4"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99195A0"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41260992"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Hydi D. Toyeng,MIT</w:t>
            </w:r>
          </w:p>
          <w:p w14:paraId="6B49F5D6"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AC3705" w:rsidRPr="002D01D9" w14:paraId="4CACDAC8" w14:textId="77777777" w:rsidTr="008C36BB">
        <w:trPr>
          <w:trHeight w:val="1817"/>
        </w:trPr>
        <w:tc>
          <w:tcPr>
            <w:tcW w:w="3608" w:type="dxa"/>
            <w:shd w:val="clear" w:color="auto" w:fill="auto"/>
          </w:tcPr>
          <w:p w14:paraId="49DB242F"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770807D2"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A2100F3"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F2E0EEB"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Rona Beryl G. De Guzman</w:t>
            </w:r>
          </w:p>
          <w:p w14:paraId="14FF2065"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1A8A800F"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E5F9039"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32CAD34"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tc>
        <w:tc>
          <w:tcPr>
            <w:tcW w:w="5036" w:type="dxa"/>
            <w:shd w:val="clear" w:color="auto" w:fill="auto"/>
          </w:tcPr>
          <w:p w14:paraId="23FD7D35"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4EB92183"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F476E77"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626596D5"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Erna-Kristi N. Martinez,MIT</w:t>
            </w:r>
          </w:p>
          <w:p w14:paraId="6E584DC8"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AC3705" w:rsidRPr="002D01D9" w14:paraId="7DB7942F" w14:textId="77777777" w:rsidTr="008C36BB">
        <w:tc>
          <w:tcPr>
            <w:tcW w:w="3608" w:type="dxa"/>
            <w:shd w:val="clear" w:color="auto" w:fill="auto"/>
          </w:tcPr>
          <w:p w14:paraId="1E51FE81"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4A9D5828"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114BC057"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221E79DD"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Frederick F. Layus Jr</w:t>
            </w:r>
          </w:p>
          <w:p w14:paraId="0635C5DE"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57F47A10"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58FB9C4A"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7A7B2FA"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tc>
        <w:tc>
          <w:tcPr>
            <w:tcW w:w="5036" w:type="dxa"/>
            <w:shd w:val="clear" w:color="auto" w:fill="auto"/>
          </w:tcPr>
          <w:p w14:paraId="0789F079"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1DB08A7"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AE7DF6F"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0C738D54"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Lolita B. Narag,MBE, MBA</w:t>
            </w:r>
          </w:p>
          <w:p w14:paraId="4801877D"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b/>
                <w:color w:val="000000"/>
                <w:sz w:val="24"/>
                <w:szCs w:val="24"/>
                <w:lang w:eastAsia="ar-SA"/>
              </w:rPr>
              <w:t>Panel Member</w:t>
            </w:r>
          </w:p>
        </w:tc>
      </w:tr>
      <w:tr w:rsidR="00AC3705" w:rsidRPr="002D01D9" w14:paraId="2881A84F" w14:textId="77777777" w:rsidTr="008C36BB">
        <w:tc>
          <w:tcPr>
            <w:tcW w:w="3608" w:type="dxa"/>
            <w:shd w:val="clear" w:color="auto" w:fill="auto"/>
          </w:tcPr>
          <w:p w14:paraId="06BCBDBF"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11C806CE"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41B9CC13"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Raymarc Neil J. Miranda</w:t>
            </w:r>
          </w:p>
          <w:p w14:paraId="0FD6DA6F"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System Developer</w:t>
            </w:r>
          </w:p>
          <w:p w14:paraId="40868C85"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04C9AD00"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47FE94F1"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tc>
        <w:tc>
          <w:tcPr>
            <w:tcW w:w="5036" w:type="dxa"/>
            <w:shd w:val="clear" w:color="auto" w:fill="auto"/>
          </w:tcPr>
          <w:p w14:paraId="0CA4C762"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r>
      <w:tr w:rsidR="00AC3705" w:rsidRPr="002D01D9" w14:paraId="71F1F6BD" w14:textId="77777777" w:rsidTr="008C36BB">
        <w:tc>
          <w:tcPr>
            <w:tcW w:w="3608" w:type="dxa"/>
            <w:shd w:val="clear" w:color="auto" w:fill="auto"/>
          </w:tcPr>
          <w:p w14:paraId="1122B0E6"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p w14:paraId="7AE924FE"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p w14:paraId="5D3D2260" w14:textId="77777777" w:rsidR="00AC3705" w:rsidRPr="00B4288A" w:rsidRDefault="00AC3705" w:rsidP="00D12DBF">
            <w:pPr>
              <w:pBdr>
                <w:bottom w:val="single" w:sz="12" w:space="1" w:color="auto"/>
              </w:pBd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Cherrie L. Almazan</w:t>
            </w:r>
          </w:p>
          <w:p w14:paraId="0D5CB1B1"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r w:rsidRPr="00B4288A">
              <w:rPr>
                <w:rFonts w:ascii="Times New Roman" w:eastAsia="Times New Roman" w:hAnsi="Times New Roman"/>
                <w:b/>
                <w:color w:val="000000"/>
                <w:sz w:val="24"/>
                <w:szCs w:val="24"/>
                <w:lang w:eastAsia="ar-SA"/>
              </w:rPr>
              <w:t>Class</w:t>
            </w:r>
            <w:r w:rsidR="00244E50">
              <w:rPr>
                <w:rFonts w:ascii="Times New Roman" w:eastAsia="Times New Roman" w:hAnsi="Times New Roman"/>
                <w:b/>
                <w:color w:val="000000"/>
                <w:sz w:val="24"/>
                <w:szCs w:val="24"/>
                <w:lang w:eastAsia="ar-SA"/>
              </w:rPr>
              <w:t>/Technical</w:t>
            </w:r>
            <w:r w:rsidRPr="00B4288A">
              <w:rPr>
                <w:rFonts w:ascii="Times New Roman" w:eastAsia="Times New Roman" w:hAnsi="Times New Roman"/>
                <w:b/>
                <w:color w:val="000000"/>
                <w:sz w:val="24"/>
                <w:szCs w:val="24"/>
                <w:lang w:eastAsia="ar-SA"/>
              </w:rPr>
              <w:t xml:space="preserve"> Adviser</w:t>
            </w:r>
          </w:p>
          <w:p w14:paraId="38198D99"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4759E632"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b/>
                <w:color w:val="000000"/>
                <w:sz w:val="24"/>
                <w:szCs w:val="24"/>
                <w:lang w:eastAsia="ar-SA"/>
              </w:rPr>
            </w:pPr>
          </w:p>
          <w:p w14:paraId="5EE0EE2B" w14:textId="77777777" w:rsidR="00AC3705" w:rsidRPr="00B4288A" w:rsidRDefault="00AC3705" w:rsidP="00D12DBF">
            <w:pPr>
              <w:tabs>
                <w:tab w:val="left" w:pos="720"/>
                <w:tab w:val="left" w:pos="5760"/>
              </w:tabs>
              <w:suppressAutoHyphens/>
              <w:spacing w:after="0" w:line="240" w:lineRule="auto"/>
              <w:rPr>
                <w:rFonts w:ascii="Times New Roman" w:eastAsia="Times New Roman" w:hAnsi="Times New Roman"/>
                <w:color w:val="000000"/>
                <w:sz w:val="24"/>
                <w:szCs w:val="24"/>
                <w:lang w:eastAsia="ar-SA"/>
              </w:rPr>
            </w:pPr>
          </w:p>
        </w:tc>
        <w:tc>
          <w:tcPr>
            <w:tcW w:w="5036" w:type="dxa"/>
            <w:shd w:val="clear" w:color="auto" w:fill="auto"/>
          </w:tcPr>
          <w:p w14:paraId="761DD7F0" w14:textId="77777777" w:rsidR="00AC3705" w:rsidRPr="00B4288A" w:rsidRDefault="00AC3705" w:rsidP="00D12DBF">
            <w:pPr>
              <w:tabs>
                <w:tab w:val="left" w:pos="720"/>
                <w:tab w:val="left" w:pos="5760"/>
              </w:tabs>
              <w:suppressAutoHyphens/>
              <w:spacing w:after="0" w:line="240" w:lineRule="auto"/>
              <w:jc w:val="center"/>
              <w:rPr>
                <w:rFonts w:ascii="Times New Roman" w:eastAsia="Times New Roman" w:hAnsi="Times New Roman"/>
                <w:color w:val="000000"/>
                <w:sz w:val="24"/>
                <w:szCs w:val="24"/>
                <w:lang w:eastAsia="ar-SA"/>
              </w:rPr>
            </w:pPr>
          </w:p>
        </w:tc>
      </w:tr>
    </w:tbl>
    <w:tbl>
      <w:tblPr>
        <w:tblpPr w:leftFromText="180" w:rightFromText="180" w:horzAnchor="margin" w:tblpY="600"/>
        <w:tblW w:w="0" w:type="auto"/>
        <w:tblLook w:val="0000" w:firstRow="0" w:lastRow="0" w:firstColumn="0" w:lastColumn="0" w:noHBand="0" w:noVBand="0"/>
      </w:tblPr>
      <w:tblGrid>
        <w:gridCol w:w="1286"/>
        <w:gridCol w:w="1310"/>
        <w:gridCol w:w="5190"/>
        <w:gridCol w:w="1070"/>
      </w:tblGrid>
      <w:tr w:rsidR="00BC6873" w:rsidRPr="002D01D9" w14:paraId="3917FA0C" w14:textId="77777777" w:rsidTr="00F37BC7">
        <w:tc>
          <w:tcPr>
            <w:tcW w:w="1368" w:type="dxa"/>
            <w:tcBorders>
              <w:top w:val="single" w:sz="8" w:space="0" w:color="000000"/>
              <w:left w:val="single" w:sz="8" w:space="0" w:color="000000"/>
              <w:bottom w:val="double" w:sz="1" w:space="0" w:color="000000"/>
            </w:tcBorders>
            <w:shd w:val="clear" w:color="auto" w:fill="auto"/>
          </w:tcPr>
          <w:p w14:paraId="6A93A7DE" w14:textId="77777777" w:rsidR="00BC6873" w:rsidRPr="0036118B" w:rsidRDefault="00BC6873" w:rsidP="00F37BC7">
            <w:pPr>
              <w:pageBreakBefore/>
              <w:suppressAutoHyphens/>
              <w:spacing w:before="40" w:after="40" w:line="360" w:lineRule="auto"/>
              <w:rPr>
                <w:rFonts w:ascii="Times New Roman" w:eastAsia="Courier New" w:hAnsi="Times New Roman"/>
                <w:b/>
                <w:sz w:val="24"/>
                <w:szCs w:val="24"/>
                <w:lang w:eastAsia="ar-SA"/>
              </w:rPr>
            </w:pPr>
            <w:r w:rsidRPr="0036118B">
              <w:rPr>
                <w:rFonts w:ascii="Times New Roman" w:eastAsia="Courier New" w:hAnsi="Times New Roman"/>
                <w:b/>
                <w:sz w:val="24"/>
                <w:szCs w:val="24"/>
                <w:lang w:eastAsia="ar-SA"/>
              </w:rPr>
              <w:lastRenderedPageBreak/>
              <w:t>Name</w:t>
            </w:r>
          </w:p>
        </w:tc>
        <w:tc>
          <w:tcPr>
            <w:tcW w:w="1170" w:type="dxa"/>
            <w:tcBorders>
              <w:top w:val="single" w:sz="8" w:space="0" w:color="000000"/>
              <w:left w:val="single" w:sz="4" w:space="0" w:color="000000"/>
              <w:bottom w:val="double" w:sz="1" w:space="0" w:color="000000"/>
            </w:tcBorders>
            <w:shd w:val="clear" w:color="auto" w:fill="auto"/>
          </w:tcPr>
          <w:p w14:paraId="3D9BEF8D" w14:textId="77777777" w:rsidR="00BC6873" w:rsidRPr="0036118B" w:rsidRDefault="00BC6873" w:rsidP="00F37BC7">
            <w:pPr>
              <w:suppressAutoHyphens/>
              <w:spacing w:before="40" w:after="40" w:line="360" w:lineRule="auto"/>
              <w:rPr>
                <w:rFonts w:ascii="Times New Roman" w:eastAsia="Courier New" w:hAnsi="Times New Roman"/>
                <w:b/>
                <w:sz w:val="24"/>
                <w:szCs w:val="24"/>
                <w:lang w:eastAsia="ar-SA"/>
              </w:rPr>
            </w:pPr>
            <w:r w:rsidRPr="0036118B">
              <w:rPr>
                <w:rFonts w:ascii="Times New Roman" w:eastAsia="Courier New" w:hAnsi="Times New Roman"/>
                <w:b/>
                <w:sz w:val="24"/>
                <w:szCs w:val="24"/>
                <w:lang w:eastAsia="ar-SA"/>
              </w:rPr>
              <w:t>Date</w:t>
            </w:r>
          </w:p>
        </w:tc>
        <w:tc>
          <w:tcPr>
            <w:tcW w:w="5670" w:type="dxa"/>
            <w:tcBorders>
              <w:top w:val="single" w:sz="8" w:space="0" w:color="000000"/>
              <w:left w:val="single" w:sz="4" w:space="0" w:color="000000"/>
              <w:bottom w:val="double" w:sz="1" w:space="0" w:color="000000"/>
            </w:tcBorders>
            <w:shd w:val="clear" w:color="auto" w:fill="auto"/>
          </w:tcPr>
          <w:p w14:paraId="2241D063" w14:textId="77777777" w:rsidR="00BC6873" w:rsidRPr="0036118B" w:rsidRDefault="00BC6873" w:rsidP="00F37BC7">
            <w:pPr>
              <w:suppressAutoHyphens/>
              <w:spacing w:before="40" w:after="40" w:line="360" w:lineRule="auto"/>
              <w:rPr>
                <w:rFonts w:ascii="Times New Roman" w:eastAsia="Courier New" w:hAnsi="Times New Roman"/>
                <w:b/>
                <w:sz w:val="24"/>
                <w:szCs w:val="24"/>
                <w:lang w:eastAsia="ar-SA"/>
              </w:rPr>
            </w:pPr>
            <w:r w:rsidRPr="0036118B">
              <w:rPr>
                <w:rFonts w:ascii="Times New Roman" w:eastAsia="Courier New" w:hAnsi="Times New Roman"/>
                <w:b/>
                <w:sz w:val="24"/>
                <w:szCs w:val="24"/>
                <w:lang w:eastAsia="ar-SA"/>
              </w:rPr>
              <w:t>Reason For Changes / Comments</w:t>
            </w:r>
          </w:p>
        </w:tc>
        <w:tc>
          <w:tcPr>
            <w:tcW w:w="1080" w:type="dxa"/>
            <w:tcBorders>
              <w:top w:val="single" w:sz="8" w:space="0" w:color="000000"/>
              <w:left w:val="single" w:sz="4" w:space="0" w:color="000000"/>
              <w:bottom w:val="double" w:sz="1" w:space="0" w:color="000000"/>
              <w:right w:val="single" w:sz="8" w:space="0" w:color="000000"/>
            </w:tcBorders>
            <w:shd w:val="clear" w:color="auto" w:fill="auto"/>
          </w:tcPr>
          <w:p w14:paraId="51E42979" w14:textId="77777777" w:rsidR="00BC6873" w:rsidRPr="0036118B" w:rsidRDefault="00BC6873" w:rsidP="00F37BC7">
            <w:pPr>
              <w:suppressAutoHyphens/>
              <w:spacing w:before="40" w:after="40" w:line="360" w:lineRule="auto"/>
              <w:rPr>
                <w:rFonts w:ascii="Times New Roman" w:eastAsia="Times New Roman" w:hAnsi="Times New Roman"/>
                <w:sz w:val="24"/>
                <w:szCs w:val="24"/>
                <w:lang w:eastAsia="ar-SA"/>
              </w:rPr>
            </w:pPr>
            <w:r w:rsidRPr="0036118B">
              <w:rPr>
                <w:rFonts w:ascii="Times New Roman" w:eastAsia="Courier New" w:hAnsi="Times New Roman"/>
                <w:b/>
                <w:sz w:val="24"/>
                <w:szCs w:val="24"/>
                <w:lang w:eastAsia="ar-SA"/>
              </w:rPr>
              <w:t>Version</w:t>
            </w:r>
          </w:p>
        </w:tc>
      </w:tr>
      <w:tr w:rsidR="00BC6873" w:rsidRPr="002D01D9" w14:paraId="1E5C6480" w14:textId="77777777" w:rsidTr="00F37BC7">
        <w:trPr>
          <w:trHeight w:val="2933"/>
        </w:trPr>
        <w:tc>
          <w:tcPr>
            <w:tcW w:w="1368" w:type="dxa"/>
            <w:tcBorders>
              <w:left w:val="single" w:sz="8" w:space="0" w:color="000000"/>
              <w:bottom w:val="single" w:sz="4" w:space="0" w:color="auto"/>
            </w:tcBorders>
            <w:shd w:val="clear" w:color="auto" w:fill="auto"/>
          </w:tcPr>
          <w:p w14:paraId="67E07832" w14:textId="77777777" w:rsidR="00BC6873" w:rsidRPr="0036118B" w:rsidRDefault="00606CA6"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WJSS</w:t>
            </w:r>
          </w:p>
        </w:tc>
        <w:tc>
          <w:tcPr>
            <w:tcW w:w="1170" w:type="dxa"/>
            <w:tcBorders>
              <w:left w:val="single" w:sz="4" w:space="0" w:color="000000"/>
              <w:bottom w:val="single" w:sz="4" w:space="0" w:color="auto"/>
            </w:tcBorders>
            <w:shd w:val="clear" w:color="auto" w:fill="auto"/>
          </w:tcPr>
          <w:p w14:paraId="29700E33" w14:textId="77777777" w:rsidR="00BC6873" w:rsidRPr="0036118B" w:rsidRDefault="00606CA6"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08/29/2019</w:t>
            </w:r>
          </w:p>
        </w:tc>
        <w:tc>
          <w:tcPr>
            <w:tcW w:w="5670" w:type="dxa"/>
            <w:tcBorders>
              <w:left w:val="single" w:sz="4" w:space="0" w:color="000000"/>
              <w:bottom w:val="single" w:sz="4" w:space="0" w:color="auto"/>
            </w:tcBorders>
            <w:shd w:val="clear" w:color="auto" w:fill="auto"/>
          </w:tcPr>
          <w:p w14:paraId="4ADD93EB" w14:textId="77777777" w:rsidR="00BC6873" w:rsidRPr="00393CCE" w:rsidRDefault="00A516E9"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sidRPr="00393CCE">
              <w:rPr>
                <w:rFonts w:ascii="Times New Roman" w:eastAsia="Courier New" w:hAnsi="Times New Roman"/>
                <w:sz w:val="24"/>
                <w:szCs w:val="24"/>
                <w:lang w:eastAsia="ar-SA"/>
              </w:rPr>
              <w:t>Change Assumption and Dependencies</w:t>
            </w:r>
          </w:p>
          <w:p w14:paraId="31806C99" w14:textId="77777777" w:rsidR="00A516E9" w:rsidRPr="00393CCE" w:rsidRDefault="00A516E9"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sidRPr="00393CCE">
              <w:rPr>
                <w:rFonts w:ascii="Times New Roman" w:eastAsia="Courier New" w:hAnsi="Times New Roman"/>
                <w:sz w:val="24"/>
                <w:szCs w:val="24"/>
                <w:lang w:eastAsia="ar-SA"/>
              </w:rPr>
              <w:t>Change Drivers to standards</w:t>
            </w:r>
          </w:p>
          <w:p w14:paraId="26D2F556" w14:textId="77777777" w:rsidR="00A516E9" w:rsidRPr="00393CCE" w:rsidRDefault="00A516E9"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sidRPr="00393CCE">
              <w:rPr>
                <w:rFonts w:ascii="Times New Roman" w:eastAsia="Courier New" w:hAnsi="Times New Roman"/>
                <w:sz w:val="24"/>
                <w:szCs w:val="24"/>
                <w:lang w:eastAsia="ar-SA"/>
              </w:rPr>
              <w:t>Confirm the Hardware and Software Requirements</w:t>
            </w:r>
          </w:p>
          <w:p w14:paraId="061AB039" w14:textId="77777777" w:rsidR="00A516E9" w:rsidRPr="00393CCE" w:rsidRDefault="00A516E9"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sidRPr="00393CCE">
              <w:rPr>
                <w:rFonts w:ascii="Times New Roman" w:eastAsia="Courier New" w:hAnsi="Times New Roman"/>
                <w:sz w:val="24"/>
                <w:szCs w:val="24"/>
                <w:lang w:eastAsia="ar-SA"/>
              </w:rPr>
              <w:t>Change Architecture to Physical and Logical</w:t>
            </w:r>
          </w:p>
          <w:p w14:paraId="48E7353A" w14:textId="77777777" w:rsidR="00A516E9" w:rsidRPr="00393CCE" w:rsidRDefault="00A516E9"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sidRPr="00393CCE">
              <w:rPr>
                <w:rFonts w:ascii="Times New Roman" w:eastAsia="Courier New" w:hAnsi="Times New Roman"/>
                <w:sz w:val="24"/>
                <w:szCs w:val="24"/>
                <w:lang w:eastAsia="ar-SA"/>
              </w:rPr>
              <w:t xml:space="preserve">Update the </w:t>
            </w:r>
            <w:r w:rsidR="003061E2" w:rsidRPr="00393CCE">
              <w:rPr>
                <w:rFonts w:ascii="Times New Roman" w:eastAsia="Courier New" w:hAnsi="Times New Roman"/>
                <w:sz w:val="24"/>
                <w:szCs w:val="24"/>
                <w:lang w:eastAsia="ar-SA"/>
              </w:rPr>
              <w:t>web structure</w:t>
            </w:r>
          </w:p>
        </w:tc>
        <w:tc>
          <w:tcPr>
            <w:tcW w:w="1080" w:type="dxa"/>
            <w:tcBorders>
              <w:left w:val="single" w:sz="4" w:space="0" w:color="000000"/>
              <w:bottom w:val="single" w:sz="4" w:space="0" w:color="auto"/>
              <w:right w:val="single" w:sz="8" w:space="0" w:color="000000"/>
            </w:tcBorders>
            <w:shd w:val="clear" w:color="auto" w:fill="auto"/>
          </w:tcPr>
          <w:p w14:paraId="68F1C696" w14:textId="77777777" w:rsidR="00BC6873" w:rsidRPr="0036118B" w:rsidRDefault="003061E2" w:rsidP="00F37BC7">
            <w:pPr>
              <w:suppressAutoHyphens/>
              <w:spacing w:before="40" w:after="4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0.1</w:t>
            </w:r>
          </w:p>
        </w:tc>
      </w:tr>
      <w:tr w:rsidR="00F37BC7" w:rsidRPr="002D01D9" w14:paraId="07D9D8FC" w14:textId="77777777" w:rsidTr="00F37BC7">
        <w:trPr>
          <w:trHeight w:val="255"/>
        </w:trPr>
        <w:tc>
          <w:tcPr>
            <w:tcW w:w="1368" w:type="dxa"/>
            <w:tcBorders>
              <w:top w:val="single" w:sz="4" w:space="0" w:color="auto"/>
              <w:left w:val="single" w:sz="8" w:space="0" w:color="000000"/>
              <w:bottom w:val="single" w:sz="4" w:space="0" w:color="auto"/>
            </w:tcBorders>
            <w:shd w:val="clear" w:color="auto" w:fill="auto"/>
          </w:tcPr>
          <w:p w14:paraId="59884D94" w14:textId="77777777" w:rsidR="00F37BC7" w:rsidRDefault="00F37BC7"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WJSS</w:t>
            </w:r>
          </w:p>
        </w:tc>
        <w:tc>
          <w:tcPr>
            <w:tcW w:w="1170" w:type="dxa"/>
            <w:tcBorders>
              <w:top w:val="single" w:sz="4" w:space="0" w:color="auto"/>
              <w:left w:val="single" w:sz="4" w:space="0" w:color="000000"/>
              <w:bottom w:val="single" w:sz="4" w:space="0" w:color="auto"/>
            </w:tcBorders>
            <w:shd w:val="clear" w:color="auto" w:fill="auto"/>
          </w:tcPr>
          <w:p w14:paraId="5D1500C1" w14:textId="77777777" w:rsidR="00F37BC7" w:rsidRDefault="00F37BC7"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09/23/2019</w:t>
            </w:r>
          </w:p>
        </w:tc>
        <w:tc>
          <w:tcPr>
            <w:tcW w:w="5670" w:type="dxa"/>
            <w:tcBorders>
              <w:top w:val="single" w:sz="4" w:space="0" w:color="auto"/>
              <w:left w:val="single" w:sz="4" w:space="0" w:color="000000"/>
              <w:bottom w:val="single" w:sz="4" w:space="0" w:color="auto"/>
            </w:tcBorders>
            <w:shd w:val="clear" w:color="auto" w:fill="auto"/>
          </w:tcPr>
          <w:p w14:paraId="09CACBBA" w14:textId="77777777" w:rsidR="00F37BC7" w:rsidRDefault="00F37BC7"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 xml:space="preserve">Update the database schema and </w:t>
            </w:r>
            <w:r w:rsidR="00841321">
              <w:rPr>
                <w:rFonts w:ascii="Times New Roman" w:eastAsia="Courier New" w:hAnsi="Times New Roman"/>
                <w:sz w:val="24"/>
                <w:szCs w:val="24"/>
                <w:lang w:eastAsia="ar-SA"/>
              </w:rPr>
              <w:t>ERD</w:t>
            </w:r>
          </w:p>
          <w:p w14:paraId="43F6495B" w14:textId="77777777" w:rsidR="00F37BC7" w:rsidRPr="00393CCE" w:rsidRDefault="00F37BC7"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Update the GUI table</w:t>
            </w:r>
          </w:p>
        </w:tc>
        <w:tc>
          <w:tcPr>
            <w:tcW w:w="1080" w:type="dxa"/>
            <w:tcBorders>
              <w:top w:val="single" w:sz="4" w:space="0" w:color="auto"/>
              <w:left w:val="single" w:sz="4" w:space="0" w:color="000000"/>
              <w:bottom w:val="single" w:sz="4" w:space="0" w:color="auto"/>
              <w:right w:val="single" w:sz="8" w:space="0" w:color="000000"/>
            </w:tcBorders>
            <w:shd w:val="clear" w:color="auto" w:fill="auto"/>
          </w:tcPr>
          <w:p w14:paraId="5A68F708" w14:textId="77777777" w:rsidR="00F37BC7" w:rsidRDefault="005C10D9" w:rsidP="00F37BC7">
            <w:pPr>
              <w:suppressAutoHyphens/>
              <w:spacing w:before="40" w:after="4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0.2</w:t>
            </w:r>
          </w:p>
        </w:tc>
      </w:tr>
      <w:tr w:rsidR="00176384" w:rsidRPr="002D01D9" w14:paraId="1A06DD64" w14:textId="77777777" w:rsidTr="00F37BC7">
        <w:trPr>
          <w:trHeight w:val="255"/>
        </w:trPr>
        <w:tc>
          <w:tcPr>
            <w:tcW w:w="1368" w:type="dxa"/>
            <w:tcBorders>
              <w:top w:val="single" w:sz="4" w:space="0" w:color="auto"/>
              <w:left w:val="single" w:sz="8" w:space="0" w:color="000000"/>
              <w:bottom w:val="single" w:sz="4" w:space="0" w:color="auto"/>
            </w:tcBorders>
            <w:shd w:val="clear" w:color="auto" w:fill="auto"/>
          </w:tcPr>
          <w:p w14:paraId="4B65DE50" w14:textId="77777777" w:rsidR="00176384" w:rsidRDefault="00176384"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WJSS</w:t>
            </w:r>
          </w:p>
        </w:tc>
        <w:tc>
          <w:tcPr>
            <w:tcW w:w="1170" w:type="dxa"/>
            <w:tcBorders>
              <w:top w:val="single" w:sz="4" w:space="0" w:color="auto"/>
              <w:left w:val="single" w:sz="4" w:space="0" w:color="000000"/>
              <w:bottom w:val="single" w:sz="4" w:space="0" w:color="auto"/>
            </w:tcBorders>
            <w:shd w:val="clear" w:color="auto" w:fill="auto"/>
          </w:tcPr>
          <w:p w14:paraId="1E0E87B2" w14:textId="77777777" w:rsidR="00176384" w:rsidRDefault="00176384" w:rsidP="00F37BC7">
            <w:p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10/01/2019</w:t>
            </w:r>
          </w:p>
        </w:tc>
        <w:tc>
          <w:tcPr>
            <w:tcW w:w="5670" w:type="dxa"/>
            <w:tcBorders>
              <w:top w:val="single" w:sz="4" w:space="0" w:color="auto"/>
              <w:left w:val="single" w:sz="4" w:space="0" w:color="000000"/>
              <w:bottom w:val="single" w:sz="4" w:space="0" w:color="auto"/>
            </w:tcBorders>
            <w:shd w:val="clear" w:color="auto" w:fill="auto"/>
          </w:tcPr>
          <w:p w14:paraId="2E7868F8" w14:textId="77777777" w:rsidR="00176384" w:rsidRDefault="00176384"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Update ERD model</w:t>
            </w:r>
          </w:p>
          <w:p w14:paraId="5C5FB980" w14:textId="77777777" w:rsidR="00176384" w:rsidRDefault="00176384"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Update database schema</w:t>
            </w:r>
          </w:p>
          <w:p w14:paraId="5F5C414F" w14:textId="77777777" w:rsidR="00176384" w:rsidRDefault="00176384" w:rsidP="00F37BC7">
            <w:pPr>
              <w:pStyle w:val="ListParagraph"/>
              <w:numPr>
                <w:ilvl w:val="0"/>
                <w:numId w:val="62"/>
              </w:numPr>
              <w:suppressAutoHyphens/>
              <w:spacing w:before="40" w:after="4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Update the GUI table</w:t>
            </w:r>
          </w:p>
        </w:tc>
        <w:tc>
          <w:tcPr>
            <w:tcW w:w="1080" w:type="dxa"/>
            <w:tcBorders>
              <w:top w:val="single" w:sz="4" w:space="0" w:color="auto"/>
              <w:left w:val="single" w:sz="4" w:space="0" w:color="000000"/>
              <w:bottom w:val="single" w:sz="4" w:space="0" w:color="auto"/>
              <w:right w:val="single" w:sz="8" w:space="0" w:color="000000"/>
            </w:tcBorders>
            <w:shd w:val="clear" w:color="auto" w:fill="auto"/>
          </w:tcPr>
          <w:p w14:paraId="71425D6C" w14:textId="77777777" w:rsidR="00176384" w:rsidRDefault="00EC0D1F" w:rsidP="00F37BC7">
            <w:pPr>
              <w:suppressAutoHyphens/>
              <w:spacing w:before="40" w:after="4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0.3</w:t>
            </w:r>
          </w:p>
        </w:tc>
      </w:tr>
    </w:tbl>
    <w:p w14:paraId="14680133" w14:textId="77777777" w:rsidR="00BC6873" w:rsidRPr="0036118B" w:rsidRDefault="00BC6873" w:rsidP="00BC6873">
      <w:pPr>
        <w:suppressAutoHyphens/>
        <w:spacing w:after="0" w:line="360" w:lineRule="auto"/>
        <w:rPr>
          <w:rFonts w:ascii="Times New Roman" w:eastAsia="Courier New" w:hAnsi="Times New Roman"/>
          <w:b/>
          <w:sz w:val="24"/>
          <w:szCs w:val="24"/>
          <w:lang w:eastAsia="ar-SA"/>
        </w:rPr>
      </w:pPr>
      <w:r w:rsidRPr="0036118B">
        <w:rPr>
          <w:rFonts w:ascii="Times New Roman" w:eastAsia="Courier New" w:hAnsi="Times New Roman"/>
          <w:b/>
          <w:sz w:val="24"/>
          <w:szCs w:val="24"/>
          <w:lang w:eastAsia="ar-SA"/>
        </w:rPr>
        <w:t>Revision History</w:t>
      </w:r>
    </w:p>
    <w:p w14:paraId="7502BA05" w14:textId="77777777" w:rsidR="0036118B" w:rsidRPr="0036118B" w:rsidRDefault="0036118B" w:rsidP="0036118B">
      <w:pPr>
        <w:suppressAutoHyphens/>
        <w:spacing w:after="0" w:line="360" w:lineRule="auto"/>
        <w:rPr>
          <w:rFonts w:ascii="Times New Roman" w:eastAsia="Courier New" w:hAnsi="Times New Roman"/>
          <w:b/>
          <w:sz w:val="24"/>
          <w:szCs w:val="24"/>
          <w:lang w:eastAsia="ar-SA"/>
        </w:rPr>
      </w:pPr>
    </w:p>
    <w:p w14:paraId="04A75060" w14:textId="77777777" w:rsidR="0036118B" w:rsidRPr="0036118B" w:rsidRDefault="0036118B" w:rsidP="0036118B">
      <w:pPr>
        <w:suppressAutoHyphens/>
        <w:spacing w:after="0" w:line="360" w:lineRule="auto"/>
        <w:rPr>
          <w:rFonts w:ascii="Times New Roman" w:eastAsia="Courier New" w:hAnsi="Times New Roman"/>
          <w:b/>
          <w:sz w:val="24"/>
          <w:szCs w:val="24"/>
          <w:lang w:eastAsia="ar-SA"/>
        </w:rPr>
      </w:pPr>
    </w:p>
    <w:p w14:paraId="21C31E69" w14:textId="77777777" w:rsidR="0036118B" w:rsidRPr="0036118B" w:rsidRDefault="0036118B" w:rsidP="0036118B">
      <w:pPr>
        <w:suppressAutoHyphens/>
        <w:spacing w:after="0" w:line="360" w:lineRule="auto"/>
        <w:rPr>
          <w:rFonts w:ascii="Times New Roman" w:eastAsia="Courier New" w:hAnsi="Times New Roman"/>
          <w:b/>
          <w:sz w:val="24"/>
          <w:szCs w:val="24"/>
          <w:lang w:eastAsia="ar-SA"/>
        </w:rPr>
      </w:pPr>
    </w:p>
    <w:p w14:paraId="55726A13"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215C4321"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6B8815DD"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5EBBA70F"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6004DA51"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35383689"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4890E8D5"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7A40FCA8"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2A29AB99"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1BA8DC15"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380FE0C1"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542E1EC2" w14:textId="77777777" w:rsidR="0036118B" w:rsidRPr="0036118B" w:rsidRDefault="0036118B" w:rsidP="0036118B">
      <w:pPr>
        <w:suppressAutoHyphens/>
        <w:spacing w:after="0" w:line="360" w:lineRule="auto"/>
        <w:rPr>
          <w:rFonts w:ascii="Times New Roman" w:eastAsia="Courier New" w:hAnsi="Times New Roman"/>
          <w:b/>
          <w:sz w:val="24"/>
          <w:szCs w:val="24"/>
          <w:lang w:eastAsia="ar-SA"/>
        </w:rPr>
      </w:pPr>
    </w:p>
    <w:p w14:paraId="085EDFBB" w14:textId="77777777" w:rsidR="00EC0D1F" w:rsidRDefault="0036118B" w:rsidP="00EC0D1F">
      <w:pPr>
        <w:keepNext/>
        <w:keepLines/>
        <w:spacing w:before="240" w:after="0" w:line="360" w:lineRule="auto"/>
        <w:jc w:val="center"/>
        <w:outlineLvl w:val="0"/>
        <w:rPr>
          <w:rFonts w:asciiTheme="minorHAnsi" w:eastAsiaTheme="minorEastAsia" w:hAnsiTheme="minorHAnsi" w:cstheme="minorBidi"/>
          <w:b/>
          <w:noProof/>
          <w:lang w:val="en-PH" w:eastAsia="en-PH"/>
        </w:rPr>
      </w:pPr>
      <w:bookmarkStart w:id="858" w:name="_Toc505685682"/>
      <w:bookmarkStart w:id="859" w:name="_Toc18399923"/>
      <w:bookmarkStart w:id="860" w:name="_Toc18399990"/>
      <w:bookmarkStart w:id="861" w:name="_Toc18400489"/>
      <w:bookmarkStart w:id="862" w:name="_Toc18400597"/>
      <w:bookmarkStart w:id="863" w:name="_Toc18489907"/>
      <w:bookmarkStart w:id="864" w:name="_Toc18490234"/>
      <w:bookmarkStart w:id="865" w:name="_Toc18490342"/>
      <w:bookmarkStart w:id="866" w:name="_Toc18759045"/>
      <w:bookmarkStart w:id="867" w:name="_Toc18759249"/>
      <w:bookmarkStart w:id="868" w:name="_Toc18759356"/>
      <w:bookmarkStart w:id="869" w:name="_Toc20084128"/>
      <w:bookmarkStart w:id="870" w:name="_Toc20084272"/>
      <w:bookmarkStart w:id="871" w:name="_Toc20084416"/>
      <w:bookmarkStart w:id="872" w:name="_Toc20085065"/>
      <w:bookmarkStart w:id="873" w:name="_Toc20085700"/>
      <w:bookmarkStart w:id="874" w:name="_Toc20677149"/>
      <w:bookmarkStart w:id="875" w:name="_Toc20895963"/>
      <w:bookmarkStart w:id="876" w:name="_Toc21594443"/>
      <w:bookmarkStart w:id="877" w:name="_Toc21594800"/>
      <w:r w:rsidRPr="008C1F32">
        <w:rPr>
          <w:rFonts w:ascii="Times New Roman" w:eastAsia="Times New Roman" w:hAnsi="Times New Roman"/>
          <w:b/>
          <w:kern w:val="1"/>
          <w:sz w:val="28"/>
          <w:szCs w:val="28"/>
          <w:lang w:eastAsia="ar-SA"/>
        </w:rPr>
        <w:lastRenderedPageBreak/>
        <w:t>Table of Contents</w:t>
      </w:r>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B63A57" w:rsidRPr="0002721D">
        <w:rPr>
          <w:rFonts w:ascii="Times New Roman" w:eastAsia="Times New Roman" w:hAnsi="Times New Roman"/>
          <w:caps/>
          <w:sz w:val="28"/>
          <w:szCs w:val="28"/>
          <w:lang w:eastAsia="ar-SA"/>
        </w:rPr>
        <w:fldChar w:fldCharType="begin"/>
      </w:r>
      <w:r w:rsidRPr="0002721D">
        <w:rPr>
          <w:rFonts w:ascii="Times New Roman" w:eastAsia="Times New Roman" w:hAnsi="Times New Roman"/>
          <w:caps/>
          <w:sz w:val="28"/>
          <w:szCs w:val="28"/>
          <w:lang w:eastAsia="ar-SA"/>
        </w:rPr>
        <w:instrText xml:space="preserve"> TOC \o "1-3" \h \z \u </w:instrText>
      </w:r>
      <w:r w:rsidR="00B63A57" w:rsidRPr="0002721D">
        <w:rPr>
          <w:rFonts w:ascii="Times New Roman" w:eastAsia="Times New Roman" w:hAnsi="Times New Roman"/>
          <w:caps/>
          <w:sz w:val="28"/>
          <w:szCs w:val="28"/>
          <w:lang w:eastAsia="ar-SA"/>
        </w:rPr>
        <w:fldChar w:fldCharType="separate"/>
      </w:r>
    </w:p>
    <w:p w14:paraId="3AB9C7F3" w14:textId="77777777" w:rsidR="00EC0D1F" w:rsidRDefault="00EC0D1F">
      <w:pPr>
        <w:pStyle w:val="TOC1"/>
        <w:rPr>
          <w:rFonts w:asciiTheme="minorHAnsi" w:eastAsiaTheme="minorEastAsia" w:hAnsiTheme="minorHAnsi" w:cstheme="minorBidi"/>
          <w:b w:val="0"/>
          <w:sz w:val="22"/>
          <w:szCs w:val="22"/>
          <w:lang w:val="en-PH" w:eastAsia="en-PH"/>
        </w:rPr>
      </w:pPr>
    </w:p>
    <w:p w14:paraId="043885E7" w14:textId="77777777" w:rsidR="00EC0D1F" w:rsidRPr="00EC0D1F" w:rsidRDefault="001F1E0D">
      <w:pPr>
        <w:pStyle w:val="TOC1"/>
        <w:tabs>
          <w:tab w:val="left" w:pos="720"/>
        </w:tabs>
        <w:rPr>
          <w:rFonts w:eastAsiaTheme="minorEastAsia"/>
          <w:b w:val="0"/>
          <w:lang w:val="en-PH" w:eastAsia="en-PH"/>
        </w:rPr>
      </w:pPr>
      <w:hyperlink w:anchor="_Toc21594444" w:history="1">
        <w:r w:rsidR="00EC0D1F" w:rsidRPr="00EC0D1F">
          <w:rPr>
            <w:rStyle w:val="Hyperlink"/>
            <w:rFonts w:eastAsia="Courier New"/>
            <w:b w:val="0"/>
            <w:kern w:val="1"/>
            <w:lang w:eastAsia="ar-SA"/>
          </w:rPr>
          <w:t>1.</w:t>
        </w:r>
        <w:r w:rsidR="00EC0D1F" w:rsidRPr="00EC0D1F">
          <w:rPr>
            <w:rFonts w:eastAsiaTheme="minorEastAsia"/>
            <w:b w:val="0"/>
            <w:lang w:val="en-PH" w:eastAsia="en-PH"/>
          </w:rPr>
          <w:tab/>
        </w:r>
        <w:r w:rsidR="00EC0D1F" w:rsidRPr="00EC0D1F">
          <w:rPr>
            <w:rStyle w:val="Hyperlink"/>
            <w:rFonts w:eastAsia="Courier New"/>
            <w:b w:val="0"/>
            <w:kern w:val="1"/>
            <w:lang w:eastAsia="ar-SA"/>
          </w:rPr>
          <w:t>INTRODUCTION</w:t>
        </w:r>
        <w:r w:rsidR="00EC0D1F" w:rsidRPr="00EC0D1F">
          <w:rPr>
            <w:b w:val="0"/>
            <w:webHidden/>
          </w:rPr>
          <w:tab/>
        </w:r>
        <w:r w:rsidR="00EC0D1F" w:rsidRPr="00EC0D1F">
          <w:rPr>
            <w:b w:val="0"/>
            <w:webHidden/>
          </w:rPr>
          <w:fldChar w:fldCharType="begin"/>
        </w:r>
        <w:r w:rsidR="00EC0D1F" w:rsidRPr="00EC0D1F">
          <w:rPr>
            <w:b w:val="0"/>
            <w:webHidden/>
          </w:rPr>
          <w:instrText xml:space="preserve"> PAGEREF _Toc21594444 \h </w:instrText>
        </w:r>
        <w:r w:rsidR="00EC0D1F" w:rsidRPr="00EC0D1F">
          <w:rPr>
            <w:b w:val="0"/>
            <w:webHidden/>
          </w:rPr>
        </w:r>
        <w:r w:rsidR="00EC0D1F" w:rsidRPr="00EC0D1F">
          <w:rPr>
            <w:b w:val="0"/>
            <w:webHidden/>
          </w:rPr>
          <w:fldChar w:fldCharType="separate"/>
        </w:r>
        <w:r w:rsidR="00EC0D1F">
          <w:rPr>
            <w:b w:val="0"/>
            <w:webHidden/>
          </w:rPr>
          <w:t>67</w:t>
        </w:r>
        <w:r w:rsidR="00EC0D1F" w:rsidRPr="00EC0D1F">
          <w:rPr>
            <w:b w:val="0"/>
            <w:webHidden/>
          </w:rPr>
          <w:fldChar w:fldCharType="end"/>
        </w:r>
      </w:hyperlink>
    </w:p>
    <w:p w14:paraId="0775B37B"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45" w:history="1">
        <w:r w:rsidRPr="00EC0D1F">
          <w:rPr>
            <w:rStyle w:val="Hyperlink"/>
            <w:rFonts w:ascii="Times New Roman" w:eastAsia="Courier New" w:hAnsi="Times New Roman"/>
            <w:noProof/>
            <w:kern w:val="1"/>
            <w:sz w:val="24"/>
            <w:szCs w:val="24"/>
            <w:u w:val="none"/>
            <w:lang w:eastAsia="ar-SA"/>
          </w:rPr>
          <w:t>1.1 Syste</w:t>
        </w:r>
        <w:r w:rsidRPr="00EC0D1F">
          <w:rPr>
            <w:rStyle w:val="Hyperlink"/>
            <w:rFonts w:ascii="Times New Roman" w:eastAsia="Courier New" w:hAnsi="Times New Roman"/>
            <w:noProof/>
            <w:kern w:val="1"/>
            <w:sz w:val="24"/>
            <w:szCs w:val="24"/>
            <w:lang w:eastAsia="ar-SA"/>
          </w:rPr>
          <w:t>m Overview</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_Toc21594445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67</w:t>
        </w:r>
        <w:r w:rsidRPr="00EC0D1F">
          <w:rPr>
            <w:rFonts w:ascii="Times New Roman" w:hAnsi="Times New Roman"/>
            <w:noProof/>
            <w:webHidden/>
            <w:sz w:val="24"/>
            <w:szCs w:val="24"/>
          </w:rPr>
          <w:fldChar w:fldCharType="end"/>
        </w:r>
      </w:hyperlink>
    </w:p>
    <w:p w14:paraId="497330E0"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46" w:history="1">
        <w:r w:rsidRPr="00EC0D1F">
          <w:rPr>
            <w:rStyle w:val="Hyperlink"/>
            <w:rFonts w:ascii="Times New Roman" w:eastAsia="Courier New" w:hAnsi="Times New Roman"/>
            <w:noProof/>
            <w:kern w:val="1"/>
            <w:sz w:val="24"/>
            <w:szCs w:val="24"/>
            <w:lang w:eastAsia="ar-SA"/>
          </w:rPr>
          <w:t>1.2 Scope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_Toc21594446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67</w:t>
        </w:r>
        <w:r w:rsidRPr="00EC0D1F">
          <w:rPr>
            <w:rFonts w:ascii="Times New Roman" w:hAnsi="Times New Roman"/>
            <w:noProof/>
            <w:webHidden/>
            <w:sz w:val="24"/>
            <w:szCs w:val="24"/>
          </w:rPr>
          <w:fldChar w:fldCharType="end"/>
        </w:r>
      </w:hyperlink>
    </w:p>
    <w:p w14:paraId="6326EE3E"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47" w:history="1">
        <w:r w:rsidRPr="00EC0D1F">
          <w:rPr>
            <w:rStyle w:val="Hyperlink"/>
            <w:rFonts w:ascii="Times New Roman" w:eastAsia="Malgun Gothic" w:hAnsi="Times New Roman"/>
            <w:noProof/>
            <w:kern w:val="1"/>
            <w:sz w:val="24"/>
            <w:szCs w:val="24"/>
            <w:lang w:eastAsia="ar-SA"/>
          </w:rPr>
          <w:t>1.3 Document Overview</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_Toc21594447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68</w:t>
        </w:r>
        <w:r w:rsidRPr="00EC0D1F">
          <w:rPr>
            <w:rFonts w:ascii="Times New Roman" w:hAnsi="Times New Roman"/>
            <w:noProof/>
            <w:webHidden/>
            <w:sz w:val="24"/>
            <w:szCs w:val="24"/>
          </w:rPr>
          <w:fldChar w:fldCharType="end"/>
        </w:r>
      </w:hyperlink>
    </w:p>
    <w:p w14:paraId="678EBDCD" w14:textId="77777777" w:rsidR="00EC0D1F" w:rsidRPr="00EC0D1F" w:rsidRDefault="001F1E0D">
      <w:pPr>
        <w:pStyle w:val="TOC1"/>
        <w:tabs>
          <w:tab w:val="left" w:pos="720"/>
        </w:tabs>
        <w:rPr>
          <w:rFonts w:eastAsiaTheme="minorEastAsia"/>
          <w:b w:val="0"/>
          <w:lang w:val="en-PH" w:eastAsia="en-PH"/>
        </w:rPr>
      </w:pPr>
      <w:hyperlink w:anchor="_Toc21594448" w:history="1">
        <w:r w:rsidR="00EC0D1F" w:rsidRPr="00EC0D1F">
          <w:rPr>
            <w:rStyle w:val="Hyperlink"/>
            <w:rFonts w:eastAsia="Courier New"/>
            <w:b w:val="0"/>
            <w:kern w:val="1"/>
            <w:lang w:eastAsia="ar-SA"/>
          </w:rPr>
          <w:t>2.</w:t>
        </w:r>
        <w:r w:rsidR="00EC0D1F" w:rsidRPr="00EC0D1F">
          <w:rPr>
            <w:rFonts w:eastAsiaTheme="minorEastAsia"/>
            <w:b w:val="0"/>
            <w:lang w:val="en-PH" w:eastAsia="en-PH"/>
          </w:rPr>
          <w:tab/>
        </w:r>
        <w:r w:rsidR="00EC0D1F" w:rsidRPr="00EC0D1F">
          <w:rPr>
            <w:rStyle w:val="Hyperlink"/>
            <w:rFonts w:eastAsia="Courier New"/>
            <w:b w:val="0"/>
            <w:kern w:val="1"/>
            <w:lang w:eastAsia="ar-SA"/>
          </w:rPr>
          <w:t>DESIGN CONSIDERATION</w:t>
        </w:r>
        <w:r w:rsidR="00EC0D1F" w:rsidRPr="00EC0D1F">
          <w:rPr>
            <w:b w:val="0"/>
            <w:webHidden/>
          </w:rPr>
          <w:tab/>
        </w:r>
        <w:r w:rsidR="00EC0D1F" w:rsidRPr="00EC0D1F">
          <w:rPr>
            <w:b w:val="0"/>
            <w:webHidden/>
          </w:rPr>
          <w:fldChar w:fldCharType="begin"/>
        </w:r>
        <w:r w:rsidR="00EC0D1F" w:rsidRPr="00EC0D1F">
          <w:rPr>
            <w:b w:val="0"/>
            <w:webHidden/>
          </w:rPr>
          <w:instrText xml:space="preserve"> PAGEREF _Toc21594448 \h </w:instrText>
        </w:r>
        <w:r w:rsidR="00EC0D1F" w:rsidRPr="00EC0D1F">
          <w:rPr>
            <w:b w:val="0"/>
            <w:webHidden/>
          </w:rPr>
        </w:r>
        <w:r w:rsidR="00EC0D1F" w:rsidRPr="00EC0D1F">
          <w:rPr>
            <w:b w:val="0"/>
            <w:webHidden/>
          </w:rPr>
          <w:fldChar w:fldCharType="separate"/>
        </w:r>
        <w:r w:rsidR="00EC0D1F">
          <w:rPr>
            <w:b w:val="0"/>
            <w:webHidden/>
          </w:rPr>
          <w:t>69</w:t>
        </w:r>
        <w:r w:rsidR="00EC0D1F" w:rsidRPr="00EC0D1F">
          <w:rPr>
            <w:b w:val="0"/>
            <w:webHidden/>
          </w:rPr>
          <w:fldChar w:fldCharType="end"/>
        </w:r>
      </w:hyperlink>
    </w:p>
    <w:p w14:paraId="6A145649"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49" w:history="1">
        <w:r w:rsidRPr="00EC0D1F">
          <w:rPr>
            <w:rStyle w:val="Hyperlink"/>
            <w:rFonts w:ascii="Times New Roman" w:eastAsia="Courier New" w:hAnsi="Times New Roman"/>
            <w:noProof/>
            <w:kern w:val="1"/>
            <w:sz w:val="24"/>
            <w:szCs w:val="24"/>
            <w:lang w:eastAsia="ar-SA"/>
          </w:rPr>
          <w:t>2.1 Assumption and Dependencies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_Toc21594449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69</w:t>
        </w:r>
        <w:r w:rsidRPr="00EC0D1F">
          <w:rPr>
            <w:rFonts w:ascii="Times New Roman" w:hAnsi="Times New Roman"/>
            <w:noProof/>
            <w:webHidden/>
            <w:sz w:val="24"/>
            <w:szCs w:val="24"/>
          </w:rPr>
          <w:fldChar w:fldCharType="end"/>
        </w:r>
      </w:hyperlink>
    </w:p>
    <w:p w14:paraId="293F0F2E"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0" w:history="1">
        <w:r w:rsidRPr="00EC0D1F">
          <w:rPr>
            <w:rStyle w:val="Hyperlink"/>
            <w:rFonts w:ascii="Times New Roman" w:eastAsia="Courier New" w:hAnsi="Times New Roman"/>
            <w:noProof/>
            <w:kern w:val="1"/>
            <w:sz w:val="24"/>
            <w:szCs w:val="24"/>
            <w:lang w:eastAsia="ar-SA"/>
          </w:rPr>
          <w:t>2.1.1 Assumptions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_Toc21594450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69</w:t>
        </w:r>
        <w:r w:rsidRPr="00EC0D1F">
          <w:rPr>
            <w:rFonts w:ascii="Times New Roman" w:hAnsi="Times New Roman"/>
            <w:noProof/>
            <w:webHidden/>
            <w:sz w:val="24"/>
            <w:szCs w:val="24"/>
          </w:rPr>
          <w:fldChar w:fldCharType="end"/>
        </w:r>
      </w:hyperlink>
    </w:p>
    <w:p w14:paraId="73361752"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1" w:history="1">
        <w:r w:rsidRPr="00EC0D1F">
          <w:rPr>
            <w:rStyle w:val="Hyperlink"/>
            <w:rFonts w:ascii="Times New Roman" w:eastAsia="Courier New" w:hAnsi="Times New Roman"/>
            <w:noProof/>
            <w:kern w:val="1"/>
            <w:sz w:val="24"/>
            <w:szCs w:val="24"/>
            <w:lang w:eastAsia="ar-SA"/>
          </w:rPr>
          <w:t>2.1.2 Dependencies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_Toc21594451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69</w:t>
        </w:r>
        <w:r w:rsidRPr="00EC0D1F">
          <w:rPr>
            <w:rFonts w:ascii="Times New Roman" w:hAnsi="Times New Roman"/>
            <w:noProof/>
            <w:webHidden/>
            <w:sz w:val="24"/>
            <w:szCs w:val="24"/>
          </w:rPr>
          <w:fldChar w:fldCharType="end"/>
        </w:r>
      </w:hyperlink>
    </w:p>
    <w:p w14:paraId="7D29AD28" w14:textId="77777777" w:rsidR="00EC0D1F" w:rsidRPr="00EC0D1F" w:rsidRDefault="00EC0D1F">
      <w:pPr>
        <w:pStyle w:val="TOC2"/>
        <w:tabs>
          <w:tab w:val="left" w:pos="720"/>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2" w:history="1">
        <w:r w:rsidRPr="00EC0D1F">
          <w:rPr>
            <w:rStyle w:val="Hyperlink"/>
            <w:rFonts w:ascii="Times New Roman" w:eastAsia="Courier New" w:hAnsi="Times New Roman"/>
            <w:noProof/>
            <w:kern w:val="1"/>
            <w:sz w:val="24"/>
            <w:szCs w:val="24"/>
            <w:lang w:eastAsia="ar-SA"/>
          </w:rPr>
          <w:t>2.2Drivers and Constraints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_Toc21594452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70</w:t>
        </w:r>
        <w:r w:rsidRPr="00EC0D1F">
          <w:rPr>
            <w:rFonts w:ascii="Times New Roman" w:hAnsi="Times New Roman"/>
            <w:noProof/>
            <w:webHidden/>
            <w:sz w:val="24"/>
            <w:szCs w:val="24"/>
          </w:rPr>
          <w:fldChar w:fldCharType="end"/>
        </w:r>
      </w:hyperlink>
    </w:p>
    <w:p w14:paraId="42E4C7D9"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3" w:history="1">
        <w:r w:rsidRPr="00EC0D1F">
          <w:rPr>
            <w:rStyle w:val="Hyperlink"/>
            <w:rFonts w:ascii="Times New Roman" w:eastAsia="Courier New" w:hAnsi="Times New Roman"/>
            <w:noProof/>
            <w:sz w:val="24"/>
            <w:szCs w:val="24"/>
            <w:lang w:eastAsia="ko-KR"/>
          </w:rPr>
          <w:t>2.2.1 Drivers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_Toc21594453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70</w:t>
        </w:r>
        <w:r w:rsidRPr="00EC0D1F">
          <w:rPr>
            <w:rFonts w:ascii="Times New Roman" w:hAnsi="Times New Roman"/>
            <w:noProof/>
            <w:webHidden/>
            <w:sz w:val="24"/>
            <w:szCs w:val="24"/>
          </w:rPr>
          <w:fldChar w:fldCharType="end"/>
        </w:r>
      </w:hyperlink>
    </w:p>
    <w:p w14:paraId="5DD3B476" w14:textId="77777777" w:rsidR="00EC0D1F" w:rsidRPr="00EC0D1F" w:rsidRDefault="00EC0D1F">
      <w:pPr>
        <w:pStyle w:val="TOC3"/>
        <w:tabs>
          <w:tab w:val="left" w:pos="1200"/>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4" w:history="1">
        <w:r w:rsidRPr="00EC0D1F">
          <w:rPr>
            <w:rStyle w:val="Hyperlink"/>
            <w:rFonts w:ascii="Times New Roman" w:eastAsia="Courier New" w:hAnsi="Times New Roman"/>
            <w:noProof/>
            <w:sz w:val="24"/>
            <w:szCs w:val="24"/>
            <w:lang w:eastAsia="ko-KR"/>
          </w:rPr>
          <w:t>2.2.2Constraints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_Toc21594454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70</w:t>
        </w:r>
        <w:r w:rsidRPr="00EC0D1F">
          <w:rPr>
            <w:rFonts w:ascii="Times New Roman" w:hAnsi="Times New Roman"/>
            <w:noProof/>
            <w:webHidden/>
            <w:sz w:val="24"/>
            <w:szCs w:val="24"/>
          </w:rPr>
          <w:fldChar w:fldCharType="end"/>
        </w:r>
      </w:hyperlink>
    </w:p>
    <w:p w14:paraId="1DBEEA89" w14:textId="77777777" w:rsidR="00EC0D1F" w:rsidRPr="00EC0D1F" w:rsidRDefault="00EC0D1F">
      <w:pPr>
        <w:pStyle w:val="TOC2"/>
        <w:tabs>
          <w:tab w:val="left" w:pos="960"/>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5" w:history="1">
        <w:r w:rsidRPr="00EC0D1F">
          <w:rPr>
            <w:rStyle w:val="Hyperlink"/>
            <w:rFonts w:ascii="Times New Roman" w:eastAsia="Courier New" w:hAnsi="Times New Roman"/>
            <w:noProof/>
            <w:kern w:val="1"/>
            <w:sz w:val="24"/>
            <w:szCs w:val="24"/>
            <w:lang w:eastAsia="ar-SA"/>
          </w:rPr>
          <w:t>2.3.System Environment</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_Toc21594455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70</w:t>
        </w:r>
        <w:r w:rsidRPr="00EC0D1F">
          <w:rPr>
            <w:rFonts w:ascii="Times New Roman" w:hAnsi="Times New Roman"/>
            <w:noProof/>
            <w:webHidden/>
            <w:sz w:val="24"/>
            <w:szCs w:val="24"/>
          </w:rPr>
          <w:fldChar w:fldCharType="end"/>
        </w:r>
      </w:hyperlink>
    </w:p>
    <w:p w14:paraId="4038512D"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6" w:history="1">
        <w:r w:rsidRPr="00EC0D1F">
          <w:rPr>
            <w:rStyle w:val="Hyperlink"/>
            <w:rFonts w:ascii="Times New Roman" w:eastAsia="Courier New" w:hAnsi="Times New Roman"/>
            <w:noProof/>
            <w:kern w:val="1"/>
            <w:sz w:val="24"/>
            <w:szCs w:val="24"/>
            <w:lang w:eastAsia="ar-SA"/>
          </w:rPr>
          <w:t>2.3.1 Hardware Requirements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_Toc21594456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70</w:t>
        </w:r>
        <w:r w:rsidRPr="00EC0D1F">
          <w:rPr>
            <w:rFonts w:ascii="Times New Roman" w:hAnsi="Times New Roman"/>
            <w:noProof/>
            <w:webHidden/>
            <w:sz w:val="24"/>
            <w:szCs w:val="24"/>
          </w:rPr>
          <w:fldChar w:fldCharType="end"/>
        </w:r>
      </w:hyperlink>
    </w:p>
    <w:p w14:paraId="4B8F0928"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7" w:history="1">
        <w:r w:rsidRPr="00EC0D1F">
          <w:rPr>
            <w:rStyle w:val="Hyperlink"/>
            <w:rFonts w:ascii="Times New Roman" w:eastAsia="Courier New" w:hAnsi="Times New Roman"/>
            <w:noProof/>
            <w:kern w:val="1"/>
            <w:sz w:val="24"/>
            <w:szCs w:val="24"/>
            <w:lang w:eastAsia="ar-SA"/>
          </w:rPr>
          <w:t>2.3.2 Software Requirements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_Toc21594457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71</w:t>
        </w:r>
        <w:r w:rsidRPr="00EC0D1F">
          <w:rPr>
            <w:rFonts w:ascii="Times New Roman" w:hAnsi="Times New Roman"/>
            <w:noProof/>
            <w:webHidden/>
            <w:sz w:val="24"/>
            <w:szCs w:val="24"/>
          </w:rPr>
          <w:fldChar w:fldCharType="end"/>
        </w:r>
      </w:hyperlink>
    </w:p>
    <w:p w14:paraId="495F2D41"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58" w:history="1">
        <w:r w:rsidRPr="00EC0D1F">
          <w:rPr>
            <w:rStyle w:val="Hyperlink"/>
            <w:rFonts w:ascii="Times New Roman" w:eastAsia="Courier New" w:hAnsi="Times New Roman"/>
            <w:noProof/>
            <w:kern w:val="1"/>
            <w:sz w:val="24"/>
            <w:szCs w:val="24"/>
            <w:lang w:eastAsia="ar-SA"/>
          </w:rPr>
          <w:t>2.4. Risk and Volatile Areas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_Toc21594458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71</w:t>
        </w:r>
        <w:r w:rsidRPr="00EC0D1F">
          <w:rPr>
            <w:rFonts w:ascii="Times New Roman" w:hAnsi="Times New Roman"/>
            <w:noProof/>
            <w:webHidden/>
            <w:sz w:val="24"/>
            <w:szCs w:val="24"/>
          </w:rPr>
          <w:fldChar w:fldCharType="end"/>
        </w:r>
      </w:hyperlink>
    </w:p>
    <w:p w14:paraId="6357FBC4" w14:textId="77777777" w:rsidR="00EC0D1F" w:rsidRPr="00EC0D1F" w:rsidRDefault="001F1E0D">
      <w:pPr>
        <w:pStyle w:val="TOC1"/>
        <w:rPr>
          <w:rFonts w:eastAsiaTheme="minorEastAsia"/>
          <w:b w:val="0"/>
          <w:lang w:val="en-PH" w:eastAsia="en-PH"/>
        </w:rPr>
      </w:pPr>
      <w:hyperlink w:anchor="_Toc21594459" w:history="1">
        <w:r w:rsidR="00EC0D1F" w:rsidRPr="00EC0D1F">
          <w:rPr>
            <w:rStyle w:val="Hyperlink"/>
            <w:rFonts w:eastAsia="Courier New"/>
            <w:b w:val="0"/>
            <w:kern w:val="1"/>
            <w:lang w:eastAsia="ar-SA"/>
          </w:rPr>
          <w:t>3. ARCHITECTURE</w:t>
        </w:r>
        <w:r w:rsidR="00EC0D1F" w:rsidRPr="00EC0D1F">
          <w:rPr>
            <w:b w:val="0"/>
            <w:webHidden/>
          </w:rPr>
          <w:tab/>
        </w:r>
        <w:r w:rsidR="00EC0D1F" w:rsidRPr="00EC0D1F">
          <w:rPr>
            <w:b w:val="0"/>
            <w:webHidden/>
          </w:rPr>
          <w:fldChar w:fldCharType="begin"/>
        </w:r>
        <w:r w:rsidR="00EC0D1F" w:rsidRPr="00EC0D1F">
          <w:rPr>
            <w:b w:val="0"/>
            <w:webHidden/>
          </w:rPr>
          <w:instrText xml:space="preserve"> PAGEREF _Toc21594459 \h </w:instrText>
        </w:r>
        <w:r w:rsidR="00EC0D1F" w:rsidRPr="00EC0D1F">
          <w:rPr>
            <w:b w:val="0"/>
            <w:webHidden/>
          </w:rPr>
        </w:r>
        <w:r w:rsidR="00EC0D1F" w:rsidRPr="00EC0D1F">
          <w:rPr>
            <w:b w:val="0"/>
            <w:webHidden/>
          </w:rPr>
          <w:fldChar w:fldCharType="separate"/>
        </w:r>
        <w:r w:rsidR="00EC0D1F">
          <w:rPr>
            <w:b w:val="0"/>
            <w:webHidden/>
          </w:rPr>
          <w:t>72</w:t>
        </w:r>
        <w:r w:rsidR="00EC0D1F" w:rsidRPr="00EC0D1F">
          <w:rPr>
            <w:b w:val="0"/>
            <w:webHidden/>
          </w:rPr>
          <w:fldChar w:fldCharType="end"/>
        </w:r>
      </w:hyperlink>
    </w:p>
    <w:p w14:paraId="41627049"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0" w:history="1">
        <w:r w:rsidRPr="00EC0D1F">
          <w:rPr>
            <w:rStyle w:val="Hyperlink"/>
            <w:rFonts w:ascii="Times New Roman" w:eastAsia="Courier New" w:hAnsi="Times New Roman"/>
            <w:noProof/>
            <w:kern w:val="1"/>
            <w:sz w:val="24"/>
            <w:szCs w:val="24"/>
            <w:lang w:eastAsia="ar-SA"/>
          </w:rPr>
          <w:t>3.1. Architectural Style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_Toc21594460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72</w:t>
        </w:r>
        <w:r w:rsidRPr="00EC0D1F">
          <w:rPr>
            <w:rFonts w:ascii="Times New Roman" w:hAnsi="Times New Roman"/>
            <w:noProof/>
            <w:webHidden/>
            <w:sz w:val="24"/>
            <w:szCs w:val="24"/>
          </w:rPr>
          <w:fldChar w:fldCharType="end"/>
        </w:r>
      </w:hyperlink>
    </w:p>
    <w:p w14:paraId="787A7170"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1" w:history="1">
        <w:r w:rsidRPr="00EC0D1F">
          <w:rPr>
            <w:rStyle w:val="Hyperlink"/>
            <w:rFonts w:ascii="Times New Roman" w:eastAsia="Courier New" w:hAnsi="Times New Roman"/>
            <w:noProof/>
            <w:sz w:val="24"/>
            <w:szCs w:val="24"/>
            <w:lang w:eastAsia="ko-KR"/>
          </w:rPr>
          <w:t>3.1.1 Physical Architecture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_Toc21594461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72</w:t>
        </w:r>
        <w:r w:rsidRPr="00EC0D1F">
          <w:rPr>
            <w:rFonts w:ascii="Times New Roman" w:hAnsi="Times New Roman"/>
            <w:noProof/>
            <w:webHidden/>
            <w:sz w:val="24"/>
            <w:szCs w:val="24"/>
          </w:rPr>
          <w:fldChar w:fldCharType="end"/>
        </w:r>
      </w:hyperlink>
    </w:p>
    <w:p w14:paraId="0C5EDC7D"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2" w:history="1">
        <w:r w:rsidRPr="00EC0D1F">
          <w:rPr>
            <w:rStyle w:val="Hyperlink"/>
            <w:rFonts w:ascii="Times New Roman" w:eastAsia="Courier New" w:hAnsi="Times New Roman"/>
            <w:noProof/>
            <w:sz w:val="24"/>
            <w:szCs w:val="24"/>
            <w:lang w:eastAsia="ko-KR"/>
          </w:rPr>
          <w:t>3.1.2 Logical Architecture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_Toc21594462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72</w:t>
        </w:r>
        <w:r w:rsidRPr="00EC0D1F">
          <w:rPr>
            <w:rFonts w:ascii="Times New Roman" w:hAnsi="Times New Roman"/>
            <w:noProof/>
            <w:webHidden/>
            <w:sz w:val="24"/>
            <w:szCs w:val="24"/>
          </w:rPr>
          <w:fldChar w:fldCharType="end"/>
        </w:r>
      </w:hyperlink>
    </w:p>
    <w:p w14:paraId="2E3D5232"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3" w:history="1">
        <w:r w:rsidRPr="00EC0D1F">
          <w:rPr>
            <w:rStyle w:val="Hyperlink"/>
            <w:rFonts w:ascii="Times New Roman" w:eastAsia="Courier New" w:hAnsi="Times New Roman"/>
            <w:noProof/>
            <w:sz w:val="24"/>
            <w:szCs w:val="24"/>
            <w:lang w:eastAsia="ko-KR"/>
          </w:rPr>
          <w:t xml:space="preserve">3.2 </w:t>
        </w:r>
        <w:r w:rsidRPr="00EC0D1F">
          <w:rPr>
            <w:rStyle w:val="Hyperlink"/>
            <w:rFonts w:ascii="Times New Roman" w:eastAsia="Courier New" w:hAnsi="Times New Roman"/>
            <w:noProof/>
            <w:sz w:val="24"/>
            <w:szCs w:val="24"/>
            <w:lang w:eastAsia="ar-SA"/>
          </w:rPr>
          <w:t>Program Structure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_Toc21594463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73</w:t>
        </w:r>
        <w:r w:rsidRPr="00EC0D1F">
          <w:rPr>
            <w:rFonts w:ascii="Times New Roman" w:hAnsi="Times New Roman"/>
            <w:noProof/>
            <w:webHidden/>
            <w:sz w:val="24"/>
            <w:szCs w:val="24"/>
          </w:rPr>
          <w:fldChar w:fldCharType="end"/>
        </w:r>
      </w:hyperlink>
    </w:p>
    <w:p w14:paraId="01871725"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4" w:history="1">
        <w:r w:rsidRPr="00EC0D1F">
          <w:rPr>
            <w:rStyle w:val="Hyperlink"/>
            <w:rFonts w:ascii="Times New Roman" w:eastAsia="Courier New" w:hAnsi="Times New Roman"/>
            <w:noProof/>
            <w:kern w:val="1"/>
            <w:sz w:val="24"/>
            <w:szCs w:val="24"/>
            <w:lang w:eastAsia="ar-SA"/>
          </w:rPr>
          <w:t>3.2.1 Web Structure of Seller</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_Toc21594464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73</w:t>
        </w:r>
        <w:r w:rsidRPr="00EC0D1F">
          <w:rPr>
            <w:rFonts w:ascii="Times New Roman" w:hAnsi="Times New Roman"/>
            <w:noProof/>
            <w:webHidden/>
            <w:sz w:val="24"/>
            <w:szCs w:val="24"/>
          </w:rPr>
          <w:fldChar w:fldCharType="end"/>
        </w:r>
      </w:hyperlink>
    </w:p>
    <w:p w14:paraId="368F84CA"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5" w:history="1">
        <w:r w:rsidRPr="00EC0D1F">
          <w:rPr>
            <w:rStyle w:val="Hyperlink"/>
            <w:rFonts w:ascii="Times New Roman" w:eastAsia="Courier New" w:hAnsi="Times New Roman"/>
            <w:noProof/>
            <w:kern w:val="1"/>
            <w:sz w:val="24"/>
            <w:szCs w:val="24"/>
            <w:lang w:eastAsia="ar-SA"/>
          </w:rPr>
          <w:t>3.2.2 Web Structure of Buyer</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_Toc21594465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74</w:t>
        </w:r>
        <w:r w:rsidRPr="00EC0D1F">
          <w:rPr>
            <w:rFonts w:ascii="Times New Roman" w:hAnsi="Times New Roman"/>
            <w:noProof/>
            <w:webHidden/>
            <w:sz w:val="24"/>
            <w:szCs w:val="24"/>
          </w:rPr>
          <w:fldChar w:fldCharType="end"/>
        </w:r>
      </w:hyperlink>
    </w:p>
    <w:p w14:paraId="3AE60284"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6" w:history="1">
        <w:r w:rsidRPr="00EC0D1F">
          <w:rPr>
            <w:rStyle w:val="Hyperlink"/>
            <w:rFonts w:ascii="Times New Roman" w:eastAsia="Courier New" w:hAnsi="Times New Roman"/>
            <w:noProof/>
            <w:kern w:val="1"/>
            <w:sz w:val="24"/>
            <w:szCs w:val="24"/>
            <w:lang w:eastAsia="ar-SA"/>
          </w:rPr>
          <w:t>3.2.3 Web Structure of Administrator</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_Toc21594466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75</w:t>
        </w:r>
        <w:r w:rsidRPr="00EC0D1F">
          <w:rPr>
            <w:rFonts w:ascii="Times New Roman" w:hAnsi="Times New Roman"/>
            <w:noProof/>
            <w:webHidden/>
            <w:sz w:val="24"/>
            <w:szCs w:val="24"/>
          </w:rPr>
          <w:fldChar w:fldCharType="end"/>
        </w:r>
      </w:hyperlink>
    </w:p>
    <w:p w14:paraId="24FB4BAF" w14:textId="77777777" w:rsidR="00EC0D1F" w:rsidRPr="00EC0D1F" w:rsidRDefault="001F1E0D">
      <w:pPr>
        <w:pStyle w:val="TOC1"/>
        <w:tabs>
          <w:tab w:val="left" w:pos="720"/>
        </w:tabs>
        <w:rPr>
          <w:rFonts w:eastAsiaTheme="minorEastAsia"/>
          <w:b w:val="0"/>
          <w:lang w:val="en-PH" w:eastAsia="en-PH"/>
        </w:rPr>
      </w:pPr>
      <w:hyperlink w:anchor="_Toc21594467" w:history="1">
        <w:r w:rsidR="00EC0D1F" w:rsidRPr="00EC0D1F">
          <w:rPr>
            <w:rStyle w:val="Hyperlink"/>
            <w:rFonts w:eastAsia="Times New Roman"/>
            <w:b w:val="0"/>
            <w:lang w:eastAsia="ar-SA"/>
          </w:rPr>
          <w:t>4.</w:t>
        </w:r>
        <w:r w:rsidR="00EC0D1F" w:rsidRPr="00EC0D1F">
          <w:rPr>
            <w:rFonts w:eastAsiaTheme="minorEastAsia"/>
            <w:b w:val="0"/>
            <w:lang w:val="en-PH" w:eastAsia="en-PH"/>
          </w:rPr>
          <w:tab/>
        </w:r>
        <w:r w:rsidR="00EC0D1F" w:rsidRPr="00EC0D1F">
          <w:rPr>
            <w:rStyle w:val="Hyperlink"/>
            <w:rFonts w:eastAsia="Times New Roman"/>
            <w:b w:val="0"/>
            <w:lang w:eastAsia="ar-SA"/>
          </w:rPr>
          <w:t>Data Design</w:t>
        </w:r>
        <w:r w:rsidR="00EC0D1F" w:rsidRPr="00EC0D1F">
          <w:rPr>
            <w:b w:val="0"/>
            <w:webHidden/>
          </w:rPr>
          <w:tab/>
        </w:r>
        <w:r w:rsidR="00EC0D1F" w:rsidRPr="00EC0D1F">
          <w:rPr>
            <w:b w:val="0"/>
            <w:webHidden/>
          </w:rPr>
          <w:fldChar w:fldCharType="begin"/>
        </w:r>
        <w:r w:rsidR="00EC0D1F" w:rsidRPr="00EC0D1F">
          <w:rPr>
            <w:b w:val="0"/>
            <w:webHidden/>
          </w:rPr>
          <w:instrText xml:space="preserve"> PAGEREF _Toc21594467 \h </w:instrText>
        </w:r>
        <w:r w:rsidR="00EC0D1F" w:rsidRPr="00EC0D1F">
          <w:rPr>
            <w:b w:val="0"/>
            <w:webHidden/>
          </w:rPr>
        </w:r>
        <w:r w:rsidR="00EC0D1F" w:rsidRPr="00EC0D1F">
          <w:rPr>
            <w:b w:val="0"/>
            <w:webHidden/>
          </w:rPr>
          <w:fldChar w:fldCharType="separate"/>
        </w:r>
        <w:r w:rsidR="00EC0D1F">
          <w:rPr>
            <w:b w:val="0"/>
            <w:webHidden/>
          </w:rPr>
          <w:t>76</w:t>
        </w:r>
        <w:r w:rsidR="00EC0D1F" w:rsidRPr="00EC0D1F">
          <w:rPr>
            <w:b w:val="0"/>
            <w:webHidden/>
          </w:rPr>
          <w:fldChar w:fldCharType="end"/>
        </w:r>
      </w:hyperlink>
    </w:p>
    <w:p w14:paraId="57934839"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8" w:history="1">
        <w:r w:rsidRPr="00EC0D1F">
          <w:rPr>
            <w:rStyle w:val="Hyperlink"/>
            <w:rFonts w:ascii="Times New Roman" w:eastAsia="Times New Roman" w:hAnsi="Times New Roman"/>
            <w:noProof/>
            <w:sz w:val="24"/>
            <w:szCs w:val="24"/>
            <w:lang w:eastAsia="ar-SA"/>
          </w:rPr>
          <w:t>4.1 Database Model</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_Toc21594468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76</w:t>
        </w:r>
        <w:r w:rsidRPr="00EC0D1F">
          <w:rPr>
            <w:rFonts w:ascii="Times New Roman" w:hAnsi="Times New Roman"/>
            <w:noProof/>
            <w:webHidden/>
            <w:sz w:val="24"/>
            <w:szCs w:val="24"/>
          </w:rPr>
          <w:fldChar w:fldCharType="end"/>
        </w:r>
      </w:hyperlink>
    </w:p>
    <w:p w14:paraId="48468FC5" w14:textId="77777777" w:rsidR="00EC0D1F" w:rsidRPr="00EC0D1F" w:rsidRDefault="00EC0D1F">
      <w:pPr>
        <w:pStyle w:val="TOC2"/>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69" w:history="1">
        <w:r w:rsidRPr="00EC0D1F">
          <w:rPr>
            <w:rStyle w:val="Hyperlink"/>
            <w:rFonts w:ascii="Times New Roman" w:eastAsia="Times New Roman" w:hAnsi="Times New Roman"/>
            <w:noProof/>
            <w:sz w:val="24"/>
            <w:szCs w:val="24"/>
            <w:lang w:eastAsia="ar-SA"/>
          </w:rPr>
          <w:t>4.2 Database Schema</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_Toc21594469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76</w:t>
        </w:r>
        <w:r w:rsidRPr="00EC0D1F">
          <w:rPr>
            <w:rFonts w:ascii="Times New Roman" w:hAnsi="Times New Roman"/>
            <w:noProof/>
            <w:webHidden/>
            <w:sz w:val="24"/>
            <w:szCs w:val="24"/>
          </w:rPr>
          <w:fldChar w:fldCharType="end"/>
        </w:r>
      </w:hyperlink>
    </w:p>
    <w:p w14:paraId="560642F8"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70" w:history="1">
        <w:r w:rsidRPr="00EC0D1F">
          <w:rPr>
            <w:rStyle w:val="Hyperlink"/>
            <w:rFonts w:ascii="Times New Roman" w:hAnsi="Times New Roman"/>
            <w:noProof/>
            <w:sz w:val="24"/>
            <w:szCs w:val="24"/>
            <w:lang w:eastAsia="ar-SA"/>
          </w:rPr>
          <w:t>4.2.1 Role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_Toc21594470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76</w:t>
        </w:r>
        <w:r w:rsidRPr="00EC0D1F">
          <w:rPr>
            <w:rFonts w:ascii="Times New Roman" w:hAnsi="Times New Roman"/>
            <w:noProof/>
            <w:webHidden/>
            <w:sz w:val="24"/>
            <w:szCs w:val="24"/>
          </w:rPr>
          <w:fldChar w:fldCharType="end"/>
        </w:r>
      </w:hyperlink>
    </w:p>
    <w:p w14:paraId="49440C18"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71" w:history="1">
        <w:r w:rsidRPr="00EC0D1F">
          <w:rPr>
            <w:rStyle w:val="Hyperlink"/>
            <w:rFonts w:ascii="Times New Roman" w:hAnsi="Times New Roman"/>
            <w:noProof/>
            <w:sz w:val="24"/>
            <w:szCs w:val="24"/>
            <w:lang w:eastAsia="ar-SA"/>
          </w:rPr>
          <w:t>4.2.2 UserRole</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_Toc21594471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77</w:t>
        </w:r>
        <w:r w:rsidRPr="00EC0D1F">
          <w:rPr>
            <w:rFonts w:ascii="Times New Roman" w:hAnsi="Times New Roman"/>
            <w:noProof/>
            <w:webHidden/>
            <w:sz w:val="24"/>
            <w:szCs w:val="24"/>
          </w:rPr>
          <w:fldChar w:fldCharType="end"/>
        </w:r>
      </w:hyperlink>
    </w:p>
    <w:p w14:paraId="5290D30D" w14:textId="77777777" w:rsidR="00EC0D1F" w:rsidRPr="00EC0D1F" w:rsidRDefault="00EC0D1F">
      <w:pPr>
        <w:pStyle w:val="TOC3"/>
        <w:tabs>
          <w:tab w:val="right" w:leader="dot" w:pos="8630"/>
        </w:tabs>
        <w:rPr>
          <w:rFonts w:ascii="Times New Roman" w:eastAsiaTheme="minorEastAsia" w:hAnsi="Times New Roman"/>
          <w:noProof/>
          <w:sz w:val="24"/>
          <w:szCs w:val="24"/>
          <w:lang w:val="en-PH" w:eastAsia="en-PH"/>
        </w:rPr>
      </w:pPr>
      <w:r w:rsidRPr="00EC0D1F">
        <w:rPr>
          <w:rStyle w:val="Hyperlink"/>
          <w:rFonts w:ascii="Times New Roman" w:hAnsi="Times New Roman"/>
          <w:noProof/>
          <w:sz w:val="24"/>
          <w:szCs w:val="24"/>
          <w:u w:val="none"/>
        </w:rPr>
        <w:t xml:space="preserve">        </w:t>
      </w:r>
      <w:hyperlink w:anchor="_Toc21594472" w:history="1">
        <w:r w:rsidRPr="00EC0D1F">
          <w:rPr>
            <w:rStyle w:val="Hyperlink"/>
            <w:rFonts w:ascii="Times New Roman" w:hAnsi="Times New Roman"/>
            <w:noProof/>
            <w:sz w:val="24"/>
            <w:szCs w:val="24"/>
            <w:lang w:eastAsia="ar-SA"/>
          </w:rPr>
          <w:t>4.2.3 Users</w:t>
        </w:r>
        <w:r w:rsidRPr="00EC0D1F">
          <w:rPr>
            <w:rFonts w:ascii="Times New Roman" w:hAnsi="Times New Roman"/>
            <w:noProof/>
            <w:webHidden/>
            <w:sz w:val="24"/>
            <w:szCs w:val="24"/>
          </w:rPr>
          <w:tab/>
        </w:r>
        <w:r w:rsidRPr="00EC0D1F">
          <w:rPr>
            <w:rFonts w:ascii="Times New Roman" w:hAnsi="Times New Roman"/>
            <w:noProof/>
            <w:webHidden/>
            <w:sz w:val="24"/>
            <w:szCs w:val="24"/>
          </w:rPr>
          <w:fldChar w:fldCharType="begin"/>
        </w:r>
        <w:r w:rsidRPr="00EC0D1F">
          <w:rPr>
            <w:rFonts w:ascii="Times New Roman" w:hAnsi="Times New Roman"/>
            <w:noProof/>
            <w:webHidden/>
            <w:sz w:val="24"/>
            <w:szCs w:val="24"/>
          </w:rPr>
          <w:instrText xml:space="preserve"> PAGEREF _Toc21594472 \h </w:instrText>
        </w:r>
        <w:r w:rsidRPr="00EC0D1F">
          <w:rPr>
            <w:rFonts w:ascii="Times New Roman" w:hAnsi="Times New Roman"/>
            <w:noProof/>
            <w:webHidden/>
            <w:sz w:val="24"/>
            <w:szCs w:val="24"/>
          </w:rPr>
        </w:r>
        <w:r w:rsidRPr="00EC0D1F">
          <w:rPr>
            <w:rFonts w:ascii="Times New Roman" w:hAnsi="Times New Roman"/>
            <w:noProof/>
            <w:webHidden/>
            <w:sz w:val="24"/>
            <w:szCs w:val="24"/>
          </w:rPr>
          <w:fldChar w:fldCharType="separate"/>
        </w:r>
        <w:r>
          <w:rPr>
            <w:rFonts w:ascii="Times New Roman" w:hAnsi="Times New Roman"/>
            <w:noProof/>
            <w:webHidden/>
            <w:sz w:val="24"/>
            <w:szCs w:val="24"/>
          </w:rPr>
          <w:t>77</w:t>
        </w:r>
        <w:r w:rsidRPr="00EC0D1F">
          <w:rPr>
            <w:rFonts w:ascii="Times New Roman" w:hAnsi="Times New Roman"/>
            <w:noProof/>
            <w:webHidden/>
            <w:sz w:val="24"/>
            <w:szCs w:val="24"/>
          </w:rPr>
          <w:fldChar w:fldCharType="end"/>
        </w:r>
      </w:hyperlink>
    </w:p>
    <w:p w14:paraId="18FD8DDD"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3" w:history="1">
        <w:r w:rsidR="00EC0D1F" w:rsidRPr="00EC0D1F">
          <w:rPr>
            <w:rStyle w:val="Hyperlink"/>
            <w:rFonts w:ascii="Times New Roman" w:hAnsi="Times New Roman"/>
            <w:noProof/>
            <w:sz w:val="24"/>
            <w:szCs w:val="24"/>
            <w:lang w:eastAsia="ar-SA"/>
          </w:rPr>
          <w:t>4.2.4 Post</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_Toc21594473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78</w:t>
        </w:r>
        <w:r w:rsidR="00EC0D1F" w:rsidRPr="00EC0D1F">
          <w:rPr>
            <w:rFonts w:ascii="Times New Roman" w:hAnsi="Times New Roman"/>
            <w:noProof/>
            <w:webHidden/>
            <w:sz w:val="24"/>
            <w:szCs w:val="24"/>
          </w:rPr>
          <w:fldChar w:fldCharType="end"/>
        </w:r>
      </w:hyperlink>
    </w:p>
    <w:p w14:paraId="52381F97"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4" w:history="1">
        <w:r w:rsidR="00EC0D1F" w:rsidRPr="00EC0D1F">
          <w:rPr>
            <w:rStyle w:val="Hyperlink"/>
            <w:rFonts w:ascii="Times New Roman" w:hAnsi="Times New Roman"/>
            <w:noProof/>
            <w:sz w:val="24"/>
            <w:szCs w:val="24"/>
            <w:lang w:eastAsia="ar-SA"/>
          </w:rPr>
          <w:t>4.2.5 Transaction</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_Toc21594474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80</w:t>
        </w:r>
        <w:r w:rsidR="00EC0D1F" w:rsidRPr="00EC0D1F">
          <w:rPr>
            <w:rFonts w:ascii="Times New Roman" w:hAnsi="Times New Roman"/>
            <w:noProof/>
            <w:webHidden/>
            <w:sz w:val="24"/>
            <w:szCs w:val="24"/>
          </w:rPr>
          <w:fldChar w:fldCharType="end"/>
        </w:r>
      </w:hyperlink>
    </w:p>
    <w:p w14:paraId="4E20C88F"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5" w:history="1">
        <w:r w:rsidR="00EC0D1F" w:rsidRPr="00EC0D1F">
          <w:rPr>
            <w:rStyle w:val="Hyperlink"/>
            <w:rFonts w:ascii="Times New Roman" w:hAnsi="Times New Roman"/>
            <w:noProof/>
            <w:sz w:val="24"/>
            <w:szCs w:val="24"/>
            <w:lang w:eastAsia="ar-SA"/>
          </w:rPr>
          <w:t>4.2.6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_Toc21594475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81</w:t>
        </w:r>
        <w:r w:rsidR="00EC0D1F" w:rsidRPr="00EC0D1F">
          <w:rPr>
            <w:rFonts w:ascii="Times New Roman" w:hAnsi="Times New Roman"/>
            <w:noProof/>
            <w:webHidden/>
            <w:sz w:val="24"/>
            <w:szCs w:val="24"/>
          </w:rPr>
          <w:fldChar w:fldCharType="end"/>
        </w:r>
      </w:hyperlink>
    </w:p>
    <w:p w14:paraId="5ABAF495"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6" w:history="1">
        <w:r w:rsidR="00EC0D1F" w:rsidRPr="00EC0D1F">
          <w:rPr>
            <w:rStyle w:val="Hyperlink"/>
            <w:rFonts w:ascii="Times New Roman" w:hAnsi="Times New Roman"/>
            <w:noProof/>
            <w:sz w:val="24"/>
            <w:szCs w:val="24"/>
            <w:lang w:eastAsia="ar-SA"/>
          </w:rPr>
          <w:t>4.2.7 Category</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_Toc21594476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81</w:t>
        </w:r>
        <w:r w:rsidR="00EC0D1F" w:rsidRPr="00EC0D1F">
          <w:rPr>
            <w:rFonts w:ascii="Times New Roman" w:hAnsi="Times New Roman"/>
            <w:noProof/>
            <w:webHidden/>
            <w:sz w:val="24"/>
            <w:szCs w:val="24"/>
          </w:rPr>
          <w:fldChar w:fldCharType="end"/>
        </w:r>
      </w:hyperlink>
    </w:p>
    <w:p w14:paraId="5145E1C7"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7" w:history="1">
        <w:r w:rsidR="00EC0D1F" w:rsidRPr="00EC0D1F">
          <w:rPr>
            <w:rStyle w:val="Hyperlink"/>
            <w:rFonts w:ascii="Times New Roman" w:hAnsi="Times New Roman"/>
            <w:noProof/>
            <w:sz w:val="24"/>
            <w:szCs w:val="24"/>
            <w:lang w:eastAsia="ar-SA"/>
          </w:rPr>
          <w:t>4.2.8 Units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_Toc21594477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82</w:t>
        </w:r>
        <w:r w:rsidR="00EC0D1F" w:rsidRPr="00EC0D1F">
          <w:rPr>
            <w:rFonts w:ascii="Times New Roman" w:hAnsi="Times New Roman"/>
            <w:noProof/>
            <w:webHidden/>
            <w:sz w:val="24"/>
            <w:szCs w:val="24"/>
          </w:rPr>
          <w:fldChar w:fldCharType="end"/>
        </w:r>
      </w:hyperlink>
    </w:p>
    <w:p w14:paraId="00F36D7B" w14:textId="77777777" w:rsidR="00EC0D1F" w:rsidRPr="00EC0D1F" w:rsidRDefault="001F1E0D" w:rsidP="00EC0D1F">
      <w:pPr>
        <w:pStyle w:val="TOC3"/>
        <w:tabs>
          <w:tab w:val="right" w:leader="dot" w:pos="8630"/>
        </w:tabs>
        <w:ind w:left="810"/>
        <w:rPr>
          <w:rFonts w:ascii="Times New Roman" w:eastAsiaTheme="minorEastAsia" w:hAnsi="Times New Roman"/>
          <w:noProof/>
          <w:sz w:val="24"/>
          <w:szCs w:val="24"/>
          <w:lang w:val="en-PH" w:eastAsia="en-PH"/>
        </w:rPr>
      </w:pPr>
      <w:hyperlink w:anchor="_Toc21594478" w:history="1">
        <w:r w:rsidR="00EC0D1F" w:rsidRPr="00EC0D1F">
          <w:rPr>
            <w:rStyle w:val="Hyperlink"/>
            <w:rFonts w:ascii="Times New Roman" w:hAnsi="Times New Roman"/>
            <w:noProof/>
            <w:sz w:val="24"/>
            <w:szCs w:val="24"/>
            <w:lang w:eastAsia="ar-SA"/>
          </w:rPr>
          <w:t>4.2.9 Ads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_Toc21594478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82</w:t>
        </w:r>
        <w:r w:rsidR="00EC0D1F" w:rsidRPr="00EC0D1F">
          <w:rPr>
            <w:rFonts w:ascii="Times New Roman" w:hAnsi="Times New Roman"/>
            <w:noProof/>
            <w:webHidden/>
            <w:sz w:val="24"/>
            <w:szCs w:val="24"/>
          </w:rPr>
          <w:fldChar w:fldCharType="end"/>
        </w:r>
      </w:hyperlink>
    </w:p>
    <w:p w14:paraId="15BBC787" w14:textId="77777777" w:rsidR="00EC0D1F" w:rsidRPr="00EC0D1F" w:rsidRDefault="001F1E0D">
      <w:pPr>
        <w:pStyle w:val="TOC1"/>
        <w:tabs>
          <w:tab w:val="left" w:pos="720"/>
        </w:tabs>
        <w:rPr>
          <w:rFonts w:eastAsiaTheme="minorEastAsia"/>
          <w:b w:val="0"/>
          <w:lang w:val="en-PH" w:eastAsia="en-PH"/>
        </w:rPr>
      </w:pPr>
      <w:hyperlink w:anchor="_Toc21594479" w:history="1">
        <w:r w:rsidR="00EC0D1F" w:rsidRPr="00EC0D1F">
          <w:rPr>
            <w:rStyle w:val="Hyperlink"/>
            <w:rFonts w:eastAsia="Times New Roman"/>
            <w:b w:val="0"/>
            <w:lang w:eastAsia="ar-SA"/>
          </w:rPr>
          <w:t>5.</w:t>
        </w:r>
        <w:r w:rsidR="00EC0D1F" w:rsidRPr="00EC0D1F">
          <w:rPr>
            <w:rFonts w:eastAsiaTheme="minorEastAsia"/>
            <w:b w:val="0"/>
            <w:lang w:val="en-PH" w:eastAsia="en-PH"/>
          </w:rPr>
          <w:tab/>
        </w:r>
        <w:r w:rsidR="00EC0D1F" w:rsidRPr="00EC0D1F">
          <w:rPr>
            <w:rStyle w:val="Hyperlink"/>
            <w:rFonts w:eastAsia="Times New Roman"/>
            <w:b w:val="0"/>
            <w:lang w:eastAsia="ar-SA"/>
          </w:rPr>
          <w:t>Graphical User Interface</w:t>
        </w:r>
        <w:r w:rsidR="00EC0D1F" w:rsidRPr="00EC0D1F">
          <w:rPr>
            <w:b w:val="0"/>
            <w:webHidden/>
          </w:rPr>
          <w:tab/>
        </w:r>
        <w:r w:rsidR="00EC0D1F" w:rsidRPr="00EC0D1F">
          <w:rPr>
            <w:b w:val="0"/>
            <w:webHidden/>
          </w:rPr>
          <w:fldChar w:fldCharType="begin"/>
        </w:r>
        <w:r w:rsidR="00EC0D1F" w:rsidRPr="00EC0D1F">
          <w:rPr>
            <w:b w:val="0"/>
            <w:webHidden/>
          </w:rPr>
          <w:instrText xml:space="preserve"> PAGEREF _Toc21594479 \h </w:instrText>
        </w:r>
        <w:r w:rsidR="00EC0D1F" w:rsidRPr="00EC0D1F">
          <w:rPr>
            <w:b w:val="0"/>
            <w:webHidden/>
          </w:rPr>
        </w:r>
        <w:r w:rsidR="00EC0D1F" w:rsidRPr="00EC0D1F">
          <w:rPr>
            <w:b w:val="0"/>
            <w:webHidden/>
          </w:rPr>
          <w:fldChar w:fldCharType="separate"/>
        </w:r>
        <w:r w:rsidR="00EC0D1F">
          <w:rPr>
            <w:b w:val="0"/>
            <w:webHidden/>
          </w:rPr>
          <w:t>83</w:t>
        </w:r>
        <w:r w:rsidR="00EC0D1F" w:rsidRPr="00EC0D1F">
          <w:rPr>
            <w:b w:val="0"/>
            <w:webHidden/>
          </w:rPr>
          <w:fldChar w:fldCharType="end"/>
        </w:r>
      </w:hyperlink>
    </w:p>
    <w:p w14:paraId="5FE2303A"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0" w:history="1">
        <w:r w:rsidR="00EC0D1F" w:rsidRPr="00EC0D1F">
          <w:rPr>
            <w:rStyle w:val="Hyperlink"/>
            <w:rFonts w:ascii="Times New Roman" w:hAnsi="Times New Roman"/>
            <w:noProof/>
            <w:sz w:val="24"/>
            <w:szCs w:val="24"/>
            <w:lang w:eastAsia="ar-SA"/>
          </w:rPr>
          <w:t>5.1Registration</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_Toc21594480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83</w:t>
        </w:r>
        <w:r w:rsidR="00EC0D1F" w:rsidRPr="00EC0D1F">
          <w:rPr>
            <w:rFonts w:ascii="Times New Roman" w:hAnsi="Times New Roman"/>
            <w:noProof/>
            <w:webHidden/>
            <w:sz w:val="24"/>
            <w:szCs w:val="24"/>
          </w:rPr>
          <w:fldChar w:fldCharType="end"/>
        </w:r>
      </w:hyperlink>
    </w:p>
    <w:p w14:paraId="03611088"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1" w:history="1">
        <w:r w:rsidR="00EC0D1F" w:rsidRPr="00EC0D1F">
          <w:rPr>
            <w:rStyle w:val="Hyperlink"/>
            <w:rFonts w:ascii="Times New Roman" w:hAnsi="Times New Roman"/>
            <w:noProof/>
            <w:sz w:val="24"/>
            <w:szCs w:val="24"/>
            <w:lang w:eastAsia="ar-SA"/>
          </w:rPr>
          <w:t>5.2Log-in</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_Toc21594481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84</w:t>
        </w:r>
        <w:r w:rsidR="00EC0D1F" w:rsidRPr="00EC0D1F">
          <w:rPr>
            <w:rFonts w:ascii="Times New Roman" w:hAnsi="Times New Roman"/>
            <w:noProof/>
            <w:webHidden/>
            <w:sz w:val="24"/>
            <w:szCs w:val="24"/>
          </w:rPr>
          <w:fldChar w:fldCharType="end"/>
        </w:r>
      </w:hyperlink>
    </w:p>
    <w:p w14:paraId="3DC3D8F8"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2" w:history="1">
        <w:r w:rsidR="00EC0D1F" w:rsidRPr="00EC0D1F">
          <w:rPr>
            <w:rStyle w:val="Hyperlink"/>
            <w:rFonts w:ascii="Times New Roman" w:hAnsi="Times New Roman"/>
            <w:noProof/>
            <w:sz w:val="24"/>
            <w:szCs w:val="24"/>
            <w:lang w:eastAsia="ar-SA"/>
          </w:rPr>
          <w:t>5.3Log-out</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_Toc21594482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85</w:t>
        </w:r>
        <w:r w:rsidR="00EC0D1F" w:rsidRPr="00EC0D1F">
          <w:rPr>
            <w:rFonts w:ascii="Times New Roman" w:hAnsi="Times New Roman"/>
            <w:noProof/>
            <w:webHidden/>
            <w:sz w:val="24"/>
            <w:szCs w:val="24"/>
          </w:rPr>
          <w:fldChar w:fldCharType="end"/>
        </w:r>
      </w:hyperlink>
    </w:p>
    <w:p w14:paraId="1D677857"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3" w:history="1">
        <w:r w:rsidR="00EC0D1F" w:rsidRPr="00EC0D1F">
          <w:rPr>
            <w:rStyle w:val="Hyperlink"/>
            <w:rFonts w:ascii="Times New Roman" w:hAnsi="Times New Roman"/>
            <w:noProof/>
            <w:sz w:val="24"/>
            <w:szCs w:val="24"/>
            <w:lang w:eastAsia="ar-SA"/>
          </w:rPr>
          <w:t>5.4</w:t>
        </w:r>
        <w:r w:rsidR="00EC0D1F" w:rsidRPr="00EC0D1F">
          <w:rPr>
            <w:rStyle w:val="Hyperlink"/>
            <w:rFonts w:ascii="Times New Roman" w:eastAsia="Courier New" w:hAnsi="Times New Roman"/>
            <w:noProof/>
            <w:sz w:val="24"/>
            <w:szCs w:val="24"/>
          </w:rPr>
          <w:t>Change Password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_Toc21594483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85</w:t>
        </w:r>
        <w:r w:rsidR="00EC0D1F" w:rsidRPr="00EC0D1F">
          <w:rPr>
            <w:rFonts w:ascii="Times New Roman" w:hAnsi="Times New Roman"/>
            <w:noProof/>
            <w:webHidden/>
            <w:sz w:val="24"/>
            <w:szCs w:val="24"/>
          </w:rPr>
          <w:fldChar w:fldCharType="end"/>
        </w:r>
      </w:hyperlink>
    </w:p>
    <w:p w14:paraId="258057B5"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4" w:history="1">
        <w:r w:rsidR="00EC0D1F" w:rsidRPr="00EC0D1F">
          <w:rPr>
            <w:rStyle w:val="Hyperlink"/>
            <w:rFonts w:ascii="Times New Roman" w:hAnsi="Times New Roman"/>
            <w:noProof/>
            <w:sz w:val="24"/>
            <w:szCs w:val="24"/>
            <w:lang w:eastAsia="ar-SA"/>
          </w:rPr>
          <w:t xml:space="preserve">5.5 </w:t>
        </w:r>
        <w:r w:rsidR="00EC0D1F" w:rsidRPr="00EC0D1F">
          <w:rPr>
            <w:rStyle w:val="Hyperlink"/>
            <w:rFonts w:ascii="Times New Roman" w:eastAsia="Courier New" w:hAnsi="Times New Roman"/>
            <w:noProof/>
            <w:sz w:val="24"/>
            <w:szCs w:val="24"/>
          </w:rPr>
          <w:t>Forgot Password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_Toc21594484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86</w:t>
        </w:r>
        <w:r w:rsidR="00EC0D1F" w:rsidRPr="00EC0D1F">
          <w:rPr>
            <w:rFonts w:ascii="Times New Roman" w:hAnsi="Times New Roman"/>
            <w:noProof/>
            <w:webHidden/>
            <w:sz w:val="24"/>
            <w:szCs w:val="24"/>
          </w:rPr>
          <w:fldChar w:fldCharType="end"/>
        </w:r>
      </w:hyperlink>
    </w:p>
    <w:p w14:paraId="47B173C6"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5" w:history="1">
        <w:r w:rsidR="00EC0D1F" w:rsidRPr="00EC0D1F">
          <w:rPr>
            <w:rStyle w:val="Hyperlink"/>
            <w:rFonts w:ascii="Times New Roman" w:hAnsi="Times New Roman"/>
            <w:noProof/>
            <w:sz w:val="24"/>
            <w:szCs w:val="24"/>
            <w:lang w:eastAsia="ar-SA"/>
          </w:rPr>
          <w:t>5.6</w:t>
        </w:r>
        <w:r w:rsidR="00EC0D1F" w:rsidRPr="00EC0D1F">
          <w:rPr>
            <w:rStyle w:val="Hyperlink"/>
            <w:rFonts w:ascii="Times New Roman" w:eastAsia="Courier New" w:hAnsi="Times New Roman"/>
            <w:noProof/>
            <w:sz w:val="24"/>
            <w:szCs w:val="24"/>
          </w:rPr>
          <w:t>Edit Profile</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_Toc21594485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86</w:t>
        </w:r>
        <w:r w:rsidR="00EC0D1F" w:rsidRPr="00EC0D1F">
          <w:rPr>
            <w:rFonts w:ascii="Times New Roman" w:hAnsi="Times New Roman"/>
            <w:noProof/>
            <w:webHidden/>
            <w:sz w:val="24"/>
            <w:szCs w:val="24"/>
          </w:rPr>
          <w:fldChar w:fldCharType="end"/>
        </w:r>
      </w:hyperlink>
    </w:p>
    <w:p w14:paraId="7DB35588"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6" w:history="1">
        <w:r w:rsidR="00EC0D1F" w:rsidRPr="00EC0D1F">
          <w:rPr>
            <w:rStyle w:val="Hyperlink"/>
            <w:rFonts w:ascii="Times New Roman" w:hAnsi="Times New Roman"/>
            <w:noProof/>
            <w:sz w:val="24"/>
            <w:szCs w:val="24"/>
            <w:lang w:eastAsia="ar-SA"/>
          </w:rPr>
          <w:t>5.7</w:t>
        </w:r>
        <w:r w:rsidR="00EC0D1F" w:rsidRPr="00EC0D1F">
          <w:rPr>
            <w:rStyle w:val="Hyperlink"/>
            <w:rFonts w:ascii="Times New Roman" w:eastAsia="Courier New" w:hAnsi="Times New Roman"/>
            <w:noProof/>
            <w:sz w:val="24"/>
            <w:szCs w:val="24"/>
          </w:rPr>
          <w:t>Post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_Toc21594486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87</w:t>
        </w:r>
        <w:r w:rsidR="00EC0D1F" w:rsidRPr="00EC0D1F">
          <w:rPr>
            <w:rFonts w:ascii="Times New Roman" w:hAnsi="Times New Roman"/>
            <w:noProof/>
            <w:webHidden/>
            <w:sz w:val="24"/>
            <w:szCs w:val="24"/>
          </w:rPr>
          <w:fldChar w:fldCharType="end"/>
        </w:r>
      </w:hyperlink>
    </w:p>
    <w:p w14:paraId="63E5441B"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7" w:history="1">
        <w:r w:rsidR="00EC0D1F" w:rsidRPr="00EC0D1F">
          <w:rPr>
            <w:rStyle w:val="Hyperlink"/>
            <w:rFonts w:ascii="Times New Roman" w:hAnsi="Times New Roman"/>
            <w:noProof/>
            <w:sz w:val="24"/>
            <w:szCs w:val="24"/>
            <w:lang w:eastAsia="ar-SA"/>
          </w:rPr>
          <w:t>5.8</w:t>
        </w:r>
        <w:r w:rsidR="00EC0D1F" w:rsidRPr="00EC0D1F">
          <w:rPr>
            <w:rStyle w:val="Hyperlink"/>
            <w:rFonts w:ascii="Times New Roman" w:eastAsiaTheme="minorHAnsi" w:hAnsi="Times New Roman"/>
            <w:noProof/>
            <w:sz w:val="24"/>
            <w:szCs w:val="24"/>
            <w:lang w:eastAsia="ar-SA"/>
          </w:rPr>
          <w:t>Cancel Posted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_Toc21594487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87</w:t>
        </w:r>
        <w:r w:rsidR="00EC0D1F" w:rsidRPr="00EC0D1F">
          <w:rPr>
            <w:rFonts w:ascii="Times New Roman" w:hAnsi="Times New Roman"/>
            <w:noProof/>
            <w:webHidden/>
            <w:sz w:val="24"/>
            <w:szCs w:val="24"/>
          </w:rPr>
          <w:fldChar w:fldCharType="end"/>
        </w:r>
      </w:hyperlink>
    </w:p>
    <w:p w14:paraId="6D72A9D4"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8" w:history="1">
        <w:r w:rsidR="00EC0D1F" w:rsidRPr="00EC0D1F">
          <w:rPr>
            <w:rStyle w:val="Hyperlink"/>
            <w:rFonts w:ascii="Times New Roman" w:hAnsi="Times New Roman"/>
            <w:noProof/>
            <w:sz w:val="24"/>
            <w:szCs w:val="24"/>
            <w:lang w:eastAsia="ar-SA"/>
          </w:rPr>
          <w:t>5.9</w:t>
        </w:r>
        <w:r w:rsidR="00EC0D1F" w:rsidRPr="00EC0D1F">
          <w:rPr>
            <w:rStyle w:val="Hyperlink"/>
            <w:rFonts w:ascii="Times New Roman" w:eastAsiaTheme="minorHAnsi" w:hAnsi="Times New Roman"/>
            <w:noProof/>
            <w:sz w:val="24"/>
            <w:szCs w:val="24"/>
            <w:lang w:eastAsia="ar-SA"/>
          </w:rPr>
          <w:t>Edit Posted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_Toc21594488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87</w:t>
        </w:r>
        <w:r w:rsidR="00EC0D1F" w:rsidRPr="00EC0D1F">
          <w:rPr>
            <w:rFonts w:ascii="Times New Roman" w:hAnsi="Times New Roman"/>
            <w:noProof/>
            <w:webHidden/>
            <w:sz w:val="24"/>
            <w:szCs w:val="24"/>
          </w:rPr>
          <w:fldChar w:fldCharType="end"/>
        </w:r>
      </w:hyperlink>
    </w:p>
    <w:p w14:paraId="62EA2B0A"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89" w:history="1">
        <w:r w:rsidR="00EC0D1F" w:rsidRPr="00EC0D1F">
          <w:rPr>
            <w:rStyle w:val="Hyperlink"/>
            <w:rFonts w:ascii="Times New Roman" w:hAnsi="Times New Roman"/>
            <w:noProof/>
            <w:sz w:val="24"/>
            <w:szCs w:val="24"/>
            <w:lang w:eastAsia="ar-SA"/>
          </w:rPr>
          <w:t>5.10Search</w:t>
        </w:r>
        <w:r w:rsidR="00EC0D1F" w:rsidRPr="00EC0D1F">
          <w:rPr>
            <w:rStyle w:val="Hyperlink"/>
            <w:rFonts w:ascii="Times New Roman" w:eastAsiaTheme="minorHAnsi" w:hAnsi="Times New Roman"/>
            <w:noProof/>
            <w:sz w:val="24"/>
            <w:szCs w:val="24"/>
            <w:lang w:eastAsia="ar-SA"/>
          </w:rPr>
          <w:t xml:space="preserve"> buyers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_Toc21594489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88</w:t>
        </w:r>
        <w:r w:rsidR="00EC0D1F" w:rsidRPr="00EC0D1F">
          <w:rPr>
            <w:rFonts w:ascii="Times New Roman" w:hAnsi="Times New Roman"/>
            <w:noProof/>
            <w:webHidden/>
            <w:sz w:val="24"/>
            <w:szCs w:val="24"/>
          </w:rPr>
          <w:fldChar w:fldCharType="end"/>
        </w:r>
      </w:hyperlink>
    </w:p>
    <w:p w14:paraId="4C8216BE" w14:textId="77777777" w:rsidR="00EC0D1F" w:rsidRPr="00EC0D1F" w:rsidRDefault="001F1E0D" w:rsidP="00EC0D1F">
      <w:pPr>
        <w:pStyle w:val="TOC2"/>
        <w:tabs>
          <w:tab w:val="left" w:pos="960"/>
          <w:tab w:val="right" w:leader="dot" w:pos="8630"/>
        </w:tabs>
        <w:ind w:left="540"/>
        <w:rPr>
          <w:rFonts w:ascii="Times New Roman" w:eastAsiaTheme="minorEastAsia" w:hAnsi="Times New Roman"/>
          <w:noProof/>
          <w:sz w:val="24"/>
          <w:szCs w:val="24"/>
          <w:lang w:val="en-PH" w:eastAsia="en-PH"/>
        </w:rPr>
      </w:pPr>
      <w:hyperlink w:anchor="_Toc21594490" w:history="1">
        <w:r w:rsidR="00EC0D1F" w:rsidRPr="00EC0D1F">
          <w:rPr>
            <w:rStyle w:val="Hyperlink"/>
            <w:rFonts w:ascii="Times New Roman" w:hAnsi="Times New Roman"/>
            <w:noProof/>
            <w:sz w:val="24"/>
            <w:szCs w:val="24"/>
            <w:lang w:eastAsia="ar-SA"/>
          </w:rPr>
          <w:t>5.11</w:t>
        </w:r>
        <w:r w:rsidR="00EC0D1F" w:rsidRPr="00EC0D1F">
          <w:rPr>
            <w:rStyle w:val="Hyperlink"/>
            <w:rFonts w:ascii="Times New Roman" w:eastAsiaTheme="minorHAnsi" w:hAnsi="Times New Roman"/>
            <w:noProof/>
            <w:sz w:val="24"/>
            <w:szCs w:val="24"/>
            <w:lang w:eastAsia="ar-SA"/>
          </w:rPr>
          <w:t>View my posted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_Toc21594490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88</w:t>
        </w:r>
        <w:r w:rsidR="00EC0D1F" w:rsidRPr="00EC0D1F">
          <w:rPr>
            <w:rFonts w:ascii="Times New Roman" w:hAnsi="Times New Roman"/>
            <w:noProof/>
            <w:webHidden/>
            <w:sz w:val="24"/>
            <w:szCs w:val="24"/>
          </w:rPr>
          <w:fldChar w:fldCharType="end"/>
        </w:r>
      </w:hyperlink>
    </w:p>
    <w:p w14:paraId="35AF5762"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1" w:history="1">
        <w:r w:rsidR="00EC0D1F" w:rsidRPr="00EC0D1F">
          <w:rPr>
            <w:rStyle w:val="Hyperlink"/>
            <w:rFonts w:ascii="Times New Roman" w:hAnsi="Times New Roman"/>
            <w:noProof/>
            <w:sz w:val="24"/>
            <w:szCs w:val="24"/>
            <w:lang w:eastAsia="ar-SA"/>
          </w:rPr>
          <w:t>5.12</w:t>
        </w:r>
        <w:r w:rsidR="00EC0D1F" w:rsidRPr="00EC0D1F">
          <w:rPr>
            <w:rStyle w:val="Hyperlink"/>
            <w:rFonts w:ascii="Times New Roman" w:eastAsia="Courier New" w:hAnsi="Times New Roman"/>
            <w:noProof/>
            <w:sz w:val="24"/>
            <w:szCs w:val="24"/>
          </w:rPr>
          <w:t>Accept offered Bid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_Toc21594491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89</w:t>
        </w:r>
        <w:r w:rsidR="00EC0D1F" w:rsidRPr="00EC0D1F">
          <w:rPr>
            <w:rFonts w:ascii="Times New Roman" w:hAnsi="Times New Roman"/>
            <w:noProof/>
            <w:webHidden/>
            <w:sz w:val="24"/>
            <w:szCs w:val="24"/>
          </w:rPr>
          <w:fldChar w:fldCharType="end"/>
        </w:r>
      </w:hyperlink>
    </w:p>
    <w:p w14:paraId="22B814B5"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2" w:history="1">
        <w:r w:rsidR="00EC0D1F" w:rsidRPr="00EC0D1F">
          <w:rPr>
            <w:rStyle w:val="Hyperlink"/>
            <w:rFonts w:ascii="Times New Roman" w:hAnsi="Times New Roman"/>
            <w:noProof/>
            <w:sz w:val="24"/>
            <w:szCs w:val="24"/>
            <w:lang w:eastAsia="ar-SA"/>
          </w:rPr>
          <w:t>5.13</w:t>
        </w:r>
        <w:r w:rsidR="00EC0D1F" w:rsidRPr="00EC0D1F">
          <w:rPr>
            <w:rStyle w:val="Hyperlink"/>
            <w:rFonts w:ascii="Times New Roman" w:eastAsiaTheme="minorHAnsi" w:hAnsi="Times New Roman"/>
            <w:noProof/>
            <w:sz w:val="24"/>
            <w:szCs w:val="24"/>
            <w:lang w:eastAsia="ar-SA"/>
          </w:rPr>
          <w:t>Offer Bid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_Toc21594492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89</w:t>
        </w:r>
        <w:r w:rsidR="00EC0D1F" w:rsidRPr="00EC0D1F">
          <w:rPr>
            <w:rFonts w:ascii="Times New Roman" w:hAnsi="Times New Roman"/>
            <w:noProof/>
            <w:webHidden/>
            <w:sz w:val="24"/>
            <w:szCs w:val="24"/>
          </w:rPr>
          <w:fldChar w:fldCharType="end"/>
        </w:r>
      </w:hyperlink>
    </w:p>
    <w:p w14:paraId="0AFF2FE2"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3" w:history="1">
        <w:r w:rsidR="00EC0D1F" w:rsidRPr="00EC0D1F">
          <w:rPr>
            <w:rStyle w:val="Hyperlink"/>
            <w:rFonts w:ascii="Times New Roman" w:hAnsi="Times New Roman"/>
            <w:noProof/>
            <w:sz w:val="24"/>
            <w:szCs w:val="24"/>
            <w:lang w:eastAsia="ar-SA"/>
          </w:rPr>
          <w:t>5.14</w:t>
        </w:r>
        <w:r w:rsidR="00EC0D1F" w:rsidRPr="00EC0D1F">
          <w:rPr>
            <w:rStyle w:val="Hyperlink"/>
            <w:rFonts w:ascii="Times New Roman" w:eastAsiaTheme="minorHAnsi" w:hAnsi="Times New Roman"/>
            <w:noProof/>
            <w:sz w:val="24"/>
            <w:szCs w:val="24"/>
            <w:lang w:eastAsia="ar-SA"/>
          </w:rPr>
          <w:t>Cancel Offered Bid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_Toc21594493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89</w:t>
        </w:r>
        <w:r w:rsidR="00EC0D1F" w:rsidRPr="00EC0D1F">
          <w:rPr>
            <w:rFonts w:ascii="Times New Roman" w:hAnsi="Times New Roman"/>
            <w:noProof/>
            <w:webHidden/>
            <w:sz w:val="24"/>
            <w:szCs w:val="24"/>
          </w:rPr>
          <w:fldChar w:fldCharType="end"/>
        </w:r>
      </w:hyperlink>
    </w:p>
    <w:p w14:paraId="7ADCB98E"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4" w:history="1">
        <w:r w:rsidR="00EC0D1F" w:rsidRPr="00EC0D1F">
          <w:rPr>
            <w:rStyle w:val="Hyperlink"/>
            <w:rFonts w:ascii="Times New Roman" w:hAnsi="Times New Roman"/>
            <w:noProof/>
            <w:sz w:val="24"/>
            <w:szCs w:val="24"/>
            <w:lang w:eastAsia="ar-SA"/>
          </w:rPr>
          <w:t>5.15</w:t>
        </w:r>
        <w:r w:rsidR="00EC0D1F" w:rsidRPr="00EC0D1F">
          <w:rPr>
            <w:rStyle w:val="Hyperlink"/>
            <w:rFonts w:ascii="Times New Roman" w:hAnsi="Times New Roman"/>
            <w:noProof/>
            <w:sz w:val="24"/>
            <w:szCs w:val="24"/>
          </w:rPr>
          <w:t>Edit offered bid</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_Toc21594494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90</w:t>
        </w:r>
        <w:r w:rsidR="00EC0D1F" w:rsidRPr="00EC0D1F">
          <w:rPr>
            <w:rFonts w:ascii="Times New Roman" w:hAnsi="Times New Roman"/>
            <w:noProof/>
            <w:webHidden/>
            <w:sz w:val="24"/>
            <w:szCs w:val="24"/>
          </w:rPr>
          <w:fldChar w:fldCharType="end"/>
        </w:r>
      </w:hyperlink>
    </w:p>
    <w:p w14:paraId="00C76F3B"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5" w:history="1">
        <w:r w:rsidR="00EC0D1F" w:rsidRPr="00EC0D1F">
          <w:rPr>
            <w:rStyle w:val="Hyperlink"/>
            <w:rFonts w:ascii="Times New Roman" w:hAnsi="Times New Roman"/>
            <w:noProof/>
            <w:sz w:val="24"/>
            <w:szCs w:val="24"/>
            <w:lang w:eastAsia="ar-SA"/>
          </w:rPr>
          <w:t>5.16</w:t>
        </w:r>
        <w:r w:rsidR="00EC0D1F" w:rsidRPr="00EC0D1F">
          <w:rPr>
            <w:rStyle w:val="Hyperlink"/>
            <w:rFonts w:ascii="Times New Roman" w:eastAsiaTheme="minorHAnsi" w:hAnsi="Times New Roman"/>
            <w:noProof/>
            <w:sz w:val="24"/>
            <w:szCs w:val="24"/>
            <w:lang w:eastAsia="ar-SA"/>
          </w:rPr>
          <w:t>Accept Direct Sell</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_Toc21594495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90</w:t>
        </w:r>
        <w:r w:rsidR="00EC0D1F" w:rsidRPr="00EC0D1F">
          <w:rPr>
            <w:rFonts w:ascii="Times New Roman" w:hAnsi="Times New Roman"/>
            <w:noProof/>
            <w:webHidden/>
            <w:sz w:val="24"/>
            <w:szCs w:val="24"/>
          </w:rPr>
          <w:fldChar w:fldCharType="end"/>
        </w:r>
      </w:hyperlink>
    </w:p>
    <w:p w14:paraId="7E02DA9C"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6" w:history="1">
        <w:r w:rsidR="00EC0D1F" w:rsidRPr="00EC0D1F">
          <w:rPr>
            <w:rStyle w:val="Hyperlink"/>
            <w:rFonts w:ascii="Times New Roman" w:hAnsi="Times New Roman"/>
            <w:noProof/>
            <w:sz w:val="24"/>
            <w:szCs w:val="24"/>
            <w:lang w:eastAsia="ar-SA"/>
          </w:rPr>
          <w:t>5.17</w:t>
        </w:r>
        <w:r w:rsidR="00EC0D1F" w:rsidRPr="00EC0D1F">
          <w:rPr>
            <w:rStyle w:val="Hyperlink"/>
            <w:rFonts w:ascii="Times New Roman" w:eastAsiaTheme="minorHAnsi" w:hAnsi="Times New Roman"/>
            <w:noProof/>
            <w:sz w:val="24"/>
            <w:szCs w:val="24"/>
            <w:lang w:eastAsia="ar-SA"/>
          </w:rPr>
          <w:t>Decline Direct Sell</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_Toc21594496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90</w:t>
        </w:r>
        <w:r w:rsidR="00EC0D1F" w:rsidRPr="00EC0D1F">
          <w:rPr>
            <w:rFonts w:ascii="Times New Roman" w:hAnsi="Times New Roman"/>
            <w:noProof/>
            <w:webHidden/>
            <w:sz w:val="24"/>
            <w:szCs w:val="24"/>
          </w:rPr>
          <w:fldChar w:fldCharType="end"/>
        </w:r>
      </w:hyperlink>
    </w:p>
    <w:p w14:paraId="4E898B02"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7" w:history="1">
        <w:r w:rsidR="00EC0D1F" w:rsidRPr="00EC0D1F">
          <w:rPr>
            <w:rStyle w:val="Hyperlink"/>
            <w:rFonts w:ascii="Times New Roman" w:hAnsi="Times New Roman"/>
            <w:noProof/>
            <w:sz w:val="24"/>
            <w:szCs w:val="24"/>
            <w:lang w:eastAsia="ar-SA"/>
          </w:rPr>
          <w:t>5.18</w:t>
        </w:r>
        <w:r w:rsidR="00EC0D1F" w:rsidRPr="00EC0D1F">
          <w:rPr>
            <w:rStyle w:val="Hyperlink"/>
            <w:rFonts w:ascii="Times New Roman" w:eastAsiaTheme="minorHAnsi" w:hAnsi="Times New Roman"/>
            <w:noProof/>
            <w:sz w:val="24"/>
            <w:szCs w:val="24"/>
            <w:lang w:eastAsia="ar-SA"/>
          </w:rPr>
          <w:t>Add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_Toc21594497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91</w:t>
        </w:r>
        <w:r w:rsidR="00EC0D1F" w:rsidRPr="00EC0D1F">
          <w:rPr>
            <w:rFonts w:ascii="Times New Roman" w:hAnsi="Times New Roman"/>
            <w:noProof/>
            <w:webHidden/>
            <w:sz w:val="24"/>
            <w:szCs w:val="24"/>
          </w:rPr>
          <w:fldChar w:fldCharType="end"/>
        </w:r>
      </w:hyperlink>
    </w:p>
    <w:p w14:paraId="0DA6A62B"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8" w:history="1">
        <w:r w:rsidR="00EC0D1F" w:rsidRPr="00EC0D1F">
          <w:rPr>
            <w:rStyle w:val="Hyperlink"/>
            <w:rFonts w:ascii="Times New Roman" w:hAnsi="Times New Roman"/>
            <w:noProof/>
            <w:sz w:val="24"/>
            <w:szCs w:val="24"/>
            <w:lang w:eastAsia="ar-SA"/>
          </w:rPr>
          <w:t>5.19</w:t>
        </w:r>
        <w:r w:rsidR="00EC0D1F" w:rsidRPr="00EC0D1F">
          <w:rPr>
            <w:rStyle w:val="Hyperlink"/>
            <w:rFonts w:ascii="Times New Roman" w:eastAsiaTheme="minorHAnsi" w:hAnsi="Times New Roman"/>
            <w:noProof/>
            <w:sz w:val="24"/>
            <w:szCs w:val="24"/>
            <w:lang w:eastAsia="ar-SA"/>
          </w:rPr>
          <w:t>Edit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_Toc21594498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91</w:t>
        </w:r>
        <w:r w:rsidR="00EC0D1F" w:rsidRPr="00EC0D1F">
          <w:rPr>
            <w:rFonts w:ascii="Times New Roman" w:hAnsi="Times New Roman"/>
            <w:noProof/>
            <w:webHidden/>
            <w:sz w:val="24"/>
            <w:szCs w:val="24"/>
          </w:rPr>
          <w:fldChar w:fldCharType="end"/>
        </w:r>
      </w:hyperlink>
    </w:p>
    <w:p w14:paraId="4D417C50"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499" w:history="1">
        <w:r w:rsidR="00EC0D1F" w:rsidRPr="00EC0D1F">
          <w:rPr>
            <w:rStyle w:val="Hyperlink"/>
            <w:rFonts w:ascii="Times New Roman" w:hAnsi="Times New Roman"/>
            <w:noProof/>
            <w:sz w:val="24"/>
            <w:szCs w:val="24"/>
            <w:lang w:eastAsia="ar-SA"/>
          </w:rPr>
          <w:t>5.20</w:t>
        </w:r>
        <w:r w:rsidR="00EC0D1F" w:rsidRPr="00EC0D1F">
          <w:rPr>
            <w:rStyle w:val="Hyperlink"/>
            <w:rFonts w:ascii="Times New Roman" w:eastAsiaTheme="minorHAnsi" w:hAnsi="Times New Roman"/>
            <w:noProof/>
            <w:sz w:val="24"/>
            <w:szCs w:val="24"/>
            <w:lang w:eastAsia="ar-SA"/>
          </w:rPr>
          <w:t>Search posted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_Toc21594499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92</w:t>
        </w:r>
        <w:r w:rsidR="00EC0D1F" w:rsidRPr="00EC0D1F">
          <w:rPr>
            <w:rFonts w:ascii="Times New Roman" w:hAnsi="Times New Roman"/>
            <w:noProof/>
            <w:webHidden/>
            <w:sz w:val="24"/>
            <w:szCs w:val="24"/>
          </w:rPr>
          <w:fldChar w:fldCharType="end"/>
        </w:r>
      </w:hyperlink>
    </w:p>
    <w:p w14:paraId="644AE7D8"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0" w:history="1">
        <w:r w:rsidR="00EC0D1F" w:rsidRPr="00EC0D1F">
          <w:rPr>
            <w:rStyle w:val="Hyperlink"/>
            <w:rFonts w:ascii="Times New Roman" w:eastAsiaTheme="minorHAnsi" w:hAnsi="Times New Roman"/>
            <w:noProof/>
            <w:sz w:val="24"/>
            <w:szCs w:val="24"/>
            <w:lang w:eastAsia="ar-SA"/>
          </w:rPr>
          <w:t>5.21 View accepted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_Toc21594500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92</w:t>
        </w:r>
        <w:r w:rsidR="00EC0D1F" w:rsidRPr="00EC0D1F">
          <w:rPr>
            <w:rFonts w:ascii="Times New Roman" w:hAnsi="Times New Roman"/>
            <w:noProof/>
            <w:webHidden/>
            <w:sz w:val="24"/>
            <w:szCs w:val="24"/>
          </w:rPr>
          <w:fldChar w:fldCharType="end"/>
        </w:r>
      </w:hyperlink>
    </w:p>
    <w:p w14:paraId="28AD410E"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1" w:history="1">
        <w:r w:rsidR="00EC0D1F" w:rsidRPr="00EC0D1F">
          <w:rPr>
            <w:rStyle w:val="Hyperlink"/>
            <w:rFonts w:ascii="Times New Roman" w:hAnsi="Times New Roman"/>
            <w:noProof/>
            <w:sz w:val="24"/>
            <w:szCs w:val="24"/>
            <w:lang w:eastAsia="ar-SA"/>
          </w:rPr>
          <w:t>5.22</w:t>
        </w:r>
        <w:r w:rsidR="00EC0D1F" w:rsidRPr="00EC0D1F">
          <w:rPr>
            <w:rStyle w:val="Hyperlink"/>
            <w:rFonts w:ascii="Times New Roman" w:eastAsiaTheme="minorHAnsi" w:hAnsi="Times New Roman"/>
            <w:noProof/>
            <w:sz w:val="24"/>
            <w:szCs w:val="24"/>
            <w:lang w:eastAsia="ar-SA"/>
          </w:rPr>
          <w:t>Buy posted recyclable materials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_Toc21594501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92</w:t>
        </w:r>
        <w:r w:rsidR="00EC0D1F" w:rsidRPr="00EC0D1F">
          <w:rPr>
            <w:rFonts w:ascii="Times New Roman" w:hAnsi="Times New Roman"/>
            <w:noProof/>
            <w:webHidden/>
            <w:sz w:val="24"/>
            <w:szCs w:val="24"/>
          </w:rPr>
          <w:fldChar w:fldCharType="end"/>
        </w:r>
      </w:hyperlink>
    </w:p>
    <w:p w14:paraId="19A58C08"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2" w:history="1">
        <w:r w:rsidR="00EC0D1F" w:rsidRPr="00EC0D1F">
          <w:rPr>
            <w:rStyle w:val="Hyperlink"/>
            <w:rFonts w:ascii="Times New Roman" w:hAnsi="Times New Roman"/>
            <w:noProof/>
            <w:sz w:val="24"/>
            <w:szCs w:val="24"/>
            <w:lang w:eastAsia="ar-SA"/>
          </w:rPr>
          <w:t>5.23</w:t>
        </w:r>
        <w:r w:rsidR="00EC0D1F" w:rsidRPr="00EC0D1F">
          <w:rPr>
            <w:rStyle w:val="Hyperlink"/>
            <w:rFonts w:ascii="Times New Roman" w:eastAsiaTheme="minorHAnsi" w:hAnsi="Times New Roman"/>
            <w:noProof/>
            <w:sz w:val="24"/>
            <w:szCs w:val="24"/>
            <w:lang w:eastAsia="ar-SA"/>
          </w:rPr>
          <w:t>Search Account of Sellers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_Toc21594502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93</w:t>
        </w:r>
        <w:r w:rsidR="00EC0D1F" w:rsidRPr="00EC0D1F">
          <w:rPr>
            <w:rFonts w:ascii="Times New Roman" w:hAnsi="Times New Roman"/>
            <w:noProof/>
            <w:webHidden/>
            <w:sz w:val="24"/>
            <w:szCs w:val="24"/>
          </w:rPr>
          <w:fldChar w:fldCharType="end"/>
        </w:r>
      </w:hyperlink>
    </w:p>
    <w:p w14:paraId="7EF9CF7E"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3" w:history="1">
        <w:r w:rsidR="00EC0D1F" w:rsidRPr="00EC0D1F">
          <w:rPr>
            <w:rStyle w:val="Hyperlink"/>
            <w:rFonts w:ascii="Times New Roman" w:hAnsi="Times New Roman"/>
            <w:noProof/>
            <w:sz w:val="24"/>
            <w:szCs w:val="24"/>
            <w:lang w:eastAsia="ar-SA"/>
          </w:rPr>
          <w:t>5.24</w:t>
        </w:r>
        <w:r w:rsidR="00EC0D1F" w:rsidRPr="00EC0D1F">
          <w:rPr>
            <w:rStyle w:val="Hyperlink"/>
            <w:rFonts w:ascii="Times New Roman" w:eastAsiaTheme="minorHAnsi" w:hAnsi="Times New Roman"/>
            <w:noProof/>
            <w:sz w:val="24"/>
            <w:szCs w:val="24"/>
            <w:lang w:eastAsia="ar-SA"/>
          </w:rPr>
          <w:t>Search Account of Buyer</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_Toc21594503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93</w:t>
        </w:r>
        <w:r w:rsidR="00EC0D1F" w:rsidRPr="00EC0D1F">
          <w:rPr>
            <w:rFonts w:ascii="Times New Roman" w:hAnsi="Times New Roman"/>
            <w:noProof/>
            <w:webHidden/>
            <w:sz w:val="24"/>
            <w:szCs w:val="24"/>
          </w:rPr>
          <w:fldChar w:fldCharType="end"/>
        </w:r>
      </w:hyperlink>
    </w:p>
    <w:p w14:paraId="509A04A4"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4" w:history="1">
        <w:r w:rsidR="00EC0D1F" w:rsidRPr="00EC0D1F">
          <w:rPr>
            <w:rStyle w:val="Hyperlink"/>
            <w:rFonts w:ascii="Times New Roman" w:hAnsi="Times New Roman"/>
            <w:noProof/>
            <w:sz w:val="24"/>
            <w:szCs w:val="24"/>
            <w:lang w:eastAsia="ar-SA"/>
          </w:rPr>
          <w:t>5.25</w:t>
        </w:r>
        <w:r w:rsidR="00EC0D1F" w:rsidRPr="00EC0D1F">
          <w:rPr>
            <w:rStyle w:val="Hyperlink"/>
            <w:rFonts w:ascii="Times New Roman" w:eastAsiaTheme="minorHAnsi" w:hAnsi="Times New Roman"/>
            <w:noProof/>
            <w:sz w:val="24"/>
            <w:szCs w:val="24"/>
            <w:lang w:eastAsia="ar-SA"/>
          </w:rPr>
          <w:t>Deactivate Account</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_Toc21594504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94</w:t>
        </w:r>
        <w:r w:rsidR="00EC0D1F" w:rsidRPr="00EC0D1F">
          <w:rPr>
            <w:rFonts w:ascii="Times New Roman" w:hAnsi="Times New Roman"/>
            <w:noProof/>
            <w:webHidden/>
            <w:sz w:val="24"/>
            <w:szCs w:val="24"/>
          </w:rPr>
          <w:fldChar w:fldCharType="end"/>
        </w:r>
      </w:hyperlink>
    </w:p>
    <w:p w14:paraId="3FB0E8C3"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5" w:history="1">
        <w:r w:rsidR="00EC0D1F" w:rsidRPr="00EC0D1F">
          <w:rPr>
            <w:rStyle w:val="Hyperlink"/>
            <w:rFonts w:ascii="Times New Roman" w:hAnsi="Times New Roman"/>
            <w:noProof/>
            <w:sz w:val="24"/>
            <w:szCs w:val="24"/>
            <w:lang w:eastAsia="ar-SA"/>
          </w:rPr>
          <w:t>5.26</w:t>
        </w:r>
        <w:r w:rsidR="00EC0D1F" w:rsidRPr="00EC0D1F">
          <w:rPr>
            <w:rStyle w:val="Hyperlink"/>
            <w:rFonts w:ascii="Times New Roman" w:eastAsiaTheme="minorHAnsi" w:hAnsi="Times New Roman"/>
            <w:noProof/>
            <w:sz w:val="24"/>
            <w:szCs w:val="24"/>
            <w:lang w:eastAsia="ar-SA"/>
          </w:rPr>
          <w:t>Activate Account</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_Toc21594505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94</w:t>
        </w:r>
        <w:r w:rsidR="00EC0D1F" w:rsidRPr="00EC0D1F">
          <w:rPr>
            <w:rFonts w:ascii="Times New Roman" w:hAnsi="Times New Roman"/>
            <w:noProof/>
            <w:webHidden/>
            <w:sz w:val="24"/>
            <w:szCs w:val="24"/>
          </w:rPr>
          <w:fldChar w:fldCharType="end"/>
        </w:r>
      </w:hyperlink>
    </w:p>
    <w:p w14:paraId="00DE4AE0"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6" w:history="1">
        <w:r w:rsidR="00EC0D1F" w:rsidRPr="00EC0D1F">
          <w:rPr>
            <w:rStyle w:val="Hyperlink"/>
            <w:rFonts w:ascii="Times New Roman" w:hAnsi="Times New Roman"/>
            <w:noProof/>
            <w:sz w:val="24"/>
            <w:szCs w:val="24"/>
            <w:lang w:eastAsia="ar-SA"/>
          </w:rPr>
          <w:t>5.27</w:t>
        </w:r>
        <w:r w:rsidR="00EC0D1F" w:rsidRPr="00EC0D1F">
          <w:rPr>
            <w:rStyle w:val="Hyperlink"/>
            <w:rFonts w:ascii="Times New Roman" w:eastAsiaTheme="minorHAnsi" w:hAnsi="Times New Roman"/>
            <w:noProof/>
            <w:sz w:val="24"/>
            <w:szCs w:val="24"/>
            <w:lang w:eastAsia="ar-SA"/>
          </w:rPr>
          <w:t>Add Ads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_Toc21594506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94</w:t>
        </w:r>
        <w:r w:rsidR="00EC0D1F" w:rsidRPr="00EC0D1F">
          <w:rPr>
            <w:rFonts w:ascii="Times New Roman" w:hAnsi="Times New Roman"/>
            <w:noProof/>
            <w:webHidden/>
            <w:sz w:val="24"/>
            <w:szCs w:val="24"/>
          </w:rPr>
          <w:fldChar w:fldCharType="end"/>
        </w:r>
      </w:hyperlink>
    </w:p>
    <w:p w14:paraId="6AEB122B"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7" w:history="1">
        <w:r w:rsidR="00EC0D1F" w:rsidRPr="00EC0D1F">
          <w:rPr>
            <w:rStyle w:val="Hyperlink"/>
            <w:rFonts w:ascii="Times New Roman" w:hAnsi="Times New Roman"/>
            <w:noProof/>
            <w:sz w:val="24"/>
            <w:szCs w:val="24"/>
            <w:lang w:eastAsia="ar-SA"/>
          </w:rPr>
          <w:t>5.28</w:t>
        </w:r>
        <w:r w:rsidR="00EC0D1F" w:rsidRPr="00EC0D1F">
          <w:rPr>
            <w:rStyle w:val="Hyperlink"/>
            <w:rFonts w:ascii="Times New Roman" w:eastAsiaTheme="minorHAnsi" w:hAnsi="Times New Roman"/>
            <w:noProof/>
            <w:sz w:val="24"/>
            <w:szCs w:val="24"/>
            <w:lang w:eastAsia="ar-SA"/>
          </w:rPr>
          <w:t>Edit Ads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_Toc21594507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95</w:t>
        </w:r>
        <w:r w:rsidR="00EC0D1F" w:rsidRPr="00EC0D1F">
          <w:rPr>
            <w:rFonts w:ascii="Times New Roman" w:hAnsi="Times New Roman"/>
            <w:noProof/>
            <w:webHidden/>
            <w:sz w:val="24"/>
            <w:szCs w:val="24"/>
          </w:rPr>
          <w:fldChar w:fldCharType="end"/>
        </w:r>
      </w:hyperlink>
    </w:p>
    <w:p w14:paraId="5724EE90" w14:textId="77777777" w:rsidR="00EC0D1F" w:rsidRPr="00EC0D1F" w:rsidRDefault="001F1E0D" w:rsidP="00EC0D1F">
      <w:pPr>
        <w:pStyle w:val="TOC2"/>
        <w:tabs>
          <w:tab w:val="right" w:leader="dot" w:pos="8630"/>
        </w:tabs>
        <w:ind w:left="540"/>
        <w:rPr>
          <w:rFonts w:ascii="Times New Roman" w:eastAsiaTheme="minorEastAsia" w:hAnsi="Times New Roman"/>
          <w:noProof/>
          <w:sz w:val="24"/>
          <w:szCs w:val="24"/>
          <w:lang w:val="en-PH" w:eastAsia="en-PH"/>
        </w:rPr>
      </w:pPr>
      <w:hyperlink w:anchor="_Toc21594508" w:history="1">
        <w:r w:rsidR="00EC0D1F" w:rsidRPr="00EC0D1F">
          <w:rPr>
            <w:rStyle w:val="Hyperlink"/>
            <w:rFonts w:ascii="Times New Roman" w:hAnsi="Times New Roman"/>
            <w:noProof/>
            <w:sz w:val="24"/>
            <w:szCs w:val="24"/>
            <w:lang w:eastAsia="ar-SA"/>
          </w:rPr>
          <w:t>5.29</w:t>
        </w:r>
        <w:r w:rsidR="00EC0D1F" w:rsidRPr="00EC0D1F">
          <w:rPr>
            <w:rStyle w:val="Hyperlink"/>
            <w:rFonts w:ascii="Times New Roman" w:eastAsiaTheme="minorHAnsi" w:hAnsi="Times New Roman"/>
            <w:noProof/>
            <w:sz w:val="24"/>
            <w:szCs w:val="24"/>
            <w:lang w:eastAsia="ar-SA"/>
          </w:rPr>
          <w:t>Delete Ads</w:t>
        </w:r>
        <w:r w:rsidR="00EC0D1F" w:rsidRPr="00EC0D1F">
          <w:rPr>
            <w:rFonts w:ascii="Times New Roman" w:hAnsi="Times New Roman"/>
            <w:noProof/>
            <w:webHidden/>
            <w:sz w:val="24"/>
            <w:szCs w:val="24"/>
          </w:rPr>
          <w:tab/>
        </w:r>
        <w:r w:rsidR="00EC0D1F" w:rsidRPr="00EC0D1F">
          <w:rPr>
            <w:rFonts w:ascii="Times New Roman" w:hAnsi="Times New Roman"/>
            <w:noProof/>
            <w:webHidden/>
            <w:sz w:val="24"/>
            <w:szCs w:val="24"/>
          </w:rPr>
          <w:fldChar w:fldCharType="begin"/>
        </w:r>
        <w:r w:rsidR="00EC0D1F" w:rsidRPr="00EC0D1F">
          <w:rPr>
            <w:rFonts w:ascii="Times New Roman" w:hAnsi="Times New Roman"/>
            <w:noProof/>
            <w:webHidden/>
            <w:sz w:val="24"/>
            <w:szCs w:val="24"/>
          </w:rPr>
          <w:instrText xml:space="preserve"> PAGEREF _Toc21594508 \h </w:instrText>
        </w:r>
        <w:r w:rsidR="00EC0D1F" w:rsidRPr="00EC0D1F">
          <w:rPr>
            <w:rFonts w:ascii="Times New Roman" w:hAnsi="Times New Roman"/>
            <w:noProof/>
            <w:webHidden/>
            <w:sz w:val="24"/>
            <w:szCs w:val="24"/>
          </w:rPr>
        </w:r>
        <w:r w:rsidR="00EC0D1F" w:rsidRPr="00EC0D1F">
          <w:rPr>
            <w:rFonts w:ascii="Times New Roman" w:hAnsi="Times New Roman"/>
            <w:noProof/>
            <w:webHidden/>
            <w:sz w:val="24"/>
            <w:szCs w:val="24"/>
          </w:rPr>
          <w:fldChar w:fldCharType="separate"/>
        </w:r>
        <w:r w:rsidR="00EC0D1F">
          <w:rPr>
            <w:rFonts w:ascii="Times New Roman" w:hAnsi="Times New Roman"/>
            <w:noProof/>
            <w:webHidden/>
            <w:sz w:val="24"/>
            <w:szCs w:val="24"/>
          </w:rPr>
          <w:t>96</w:t>
        </w:r>
        <w:r w:rsidR="00EC0D1F" w:rsidRPr="00EC0D1F">
          <w:rPr>
            <w:rFonts w:ascii="Times New Roman" w:hAnsi="Times New Roman"/>
            <w:noProof/>
            <w:webHidden/>
            <w:sz w:val="24"/>
            <w:szCs w:val="24"/>
          </w:rPr>
          <w:fldChar w:fldCharType="end"/>
        </w:r>
      </w:hyperlink>
    </w:p>
    <w:p w14:paraId="3EE0E1C1" w14:textId="77777777" w:rsidR="0036118B" w:rsidRPr="0002721D" w:rsidRDefault="00B63A57" w:rsidP="0036118B">
      <w:pPr>
        <w:tabs>
          <w:tab w:val="right" w:leader="dot" w:pos="8990"/>
        </w:tabs>
        <w:suppressAutoHyphens/>
        <w:spacing w:before="120" w:after="120" w:line="360" w:lineRule="auto"/>
        <w:rPr>
          <w:rFonts w:ascii="Times New Roman" w:eastAsia="Times New Roman" w:hAnsi="Times New Roman"/>
          <w:noProof/>
          <w:sz w:val="24"/>
          <w:szCs w:val="24"/>
          <w:lang w:eastAsia="en-US"/>
        </w:rPr>
      </w:pPr>
      <w:r w:rsidRPr="0002721D">
        <w:rPr>
          <w:rFonts w:ascii="Times New Roman" w:eastAsia="Times New Roman" w:hAnsi="Times New Roman"/>
          <w:bCs/>
          <w:caps/>
          <w:noProof/>
          <w:sz w:val="28"/>
          <w:szCs w:val="28"/>
          <w:lang w:eastAsia="ar-SA"/>
        </w:rPr>
        <w:fldChar w:fldCharType="end"/>
      </w:r>
    </w:p>
    <w:p w14:paraId="544181FA" w14:textId="77777777" w:rsidR="0036118B" w:rsidRPr="0036118B" w:rsidRDefault="0036118B" w:rsidP="0036118B">
      <w:pPr>
        <w:suppressAutoHyphens/>
        <w:spacing w:after="0" w:line="360" w:lineRule="auto"/>
        <w:rPr>
          <w:rFonts w:ascii="Times New Roman" w:eastAsia="Times New Roman" w:hAnsi="Times New Roman"/>
          <w:sz w:val="24"/>
          <w:szCs w:val="24"/>
          <w:lang w:eastAsia="ar-SA"/>
        </w:rPr>
      </w:pPr>
    </w:p>
    <w:p w14:paraId="70243DFE" w14:textId="77777777" w:rsidR="0036118B" w:rsidRPr="0036118B" w:rsidRDefault="0036118B" w:rsidP="0036118B">
      <w:pPr>
        <w:suppressAutoHyphens/>
        <w:spacing w:after="0" w:line="360" w:lineRule="auto"/>
        <w:rPr>
          <w:rFonts w:ascii="Times New Roman" w:eastAsia="Times New Roman" w:hAnsi="Times New Roman"/>
          <w:sz w:val="24"/>
          <w:szCs w:val="24"/>
          <w:lang w:eastAsia="ar-SA"/>
        </w:rPr>
      </w:pPr>
    </w:p>
    <w:p w14:paraId="396B21E0" w14:textId="77777777" w:rsidR="0036118B" w:rsidRDefault="0036118B" w:rsidP="0036118B">
      <w:pPr>
        <w:suppressAutoHyphens/>
        <w:spacing w:after="0" w:line="360" w:lineRule="auto"/>
        <w:rPr>
          <w:rFonts w:ascii="Times New Roman" w:eastAsia="Courier New" w:hAnsi="Times New Roman"/>
          <w:b/>
          <w:sz w:val="24"/>
          <w:szCs w:val="24"/>
          <w:lang w:eastAsia="ar-SA"/>
        </w:rPr>
      </w:pPr>
    </w:p>
    <w:p w14:paraId="5DFF57BA"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27D5741B"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42D3FB1D"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59555011"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38ED6F6C"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07D85482"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112EC3A4"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4A1417D6"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7FE33B7D"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4B6E26F1"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5BD8C131"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2578663F"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16F73284"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2459AB33"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1F0994AD"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4D997FD2"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14C9865D"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123466EB"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7F5D03A2" w14:textId="77777777" w:rsidR="005C4497" w:rsidRDefault="005C4497" w:rsidP="0036118B">
      <w:pPr>
        <w:suppressAutoHyphens/>
        <w:spacing w:after="0" w:line="360" w:lineRule="auto"/>
        <w:rPr>
          <w:rFonts w:ascii="Times New Roman" w:eastAsia="Courier New" w:hAnsi="Times New Roman"/>
          <w:b/>
          <w:sz w:val="24"/>
          <w:szCs w:val="24"/>
          <w:lang w:eastAsia="ar-SA"/>
        </w:rPr>
      </w:pPr>
    </w:p>
    <w:p w14:paraId="2E615BE2" w14:textId="77777777" w:rsidR="005C4497" w:rsidRPr="0036118B" w:rsidRDefault="005C4497" w:rsidP="0036118B">
      <w:pPr>
        <w:suppressAutoHyphens/>
        <w:spacing w:after="0" w:line="360" w:lineRule="auto"/>
        <w:rPr>
          <w:rFonts w:ascii="Times New Roman" w:eastAsia="Courier New" w:hAnsi="Times New Roman"/>
          <w:b/>
          <w:sz w:val="24"/>
          <w:szCs w:val="24"/>
          <w:lang w:eastAsia="ar-SA"/>
        </w:rPr>
      </w:pPr>
    </w:p>
    <w:p w14:paraId="680EB4A8" w14:textId="77777777" w:rsidR="0036118B" w:rsidRPr="0036118B" w:rsidRDefault="0036118B" w:rsidP="0036118B">
      <w:pPr>
        <w:suppressAutoHyphens/>
        <w:spacing w:after="0" w:line="360" w:lineRule="auto"/>
        <w:rPr>
          <w:rFonts w:ascii="Times New Roman" w:eastAsia="Courier New" w:hAnsi="Times New Roman"/>
          <w:b/>
          <w:sz w:val="24"/>
          <w:szCs w:val="24"/>
          <w:lang w:eastAsia="ar-SA"/>
        </w:rPr>
      </w:pPr>
    </w:p>
    <w:p w14:paraId="17357CC8" w14:textId="77777777" w:rsidR="0036118B" w:rsidRPr="0036118B" w:rsidRDefault="00806E63" w:rsidP="00C75546">
      <w:pPr>
        <w:keepNext/>
        <w:keepLines/>
        <w:numPr>
          <w:ilvl w:val="0"/>
          <w:numId w:val="21"/>
        </w:numPr>
        <w:suppressAutoHyphens/>
        <w:spacing w:before="320" w:after="0" w:line="360" w:lineRule="auto"/>
        <w:jc w:val="both"/>
        <w:outlineLvl w:val="0"/>
        <w:rPr>
          <w:rFonts w:ascii="Times New Roman" w:eastAsia="Times New Roman" w:hAnsi="Times New Roman"/>
          <w:b/>
          <w:kern w:val="1"/>
          <w:sz w:val="24"/>
          <w:szCs w:val="24"/>
          <w:lang w:eastAsia="ar-SA"/>
        </w:rPr>
      </w:pPr>
      <w:bookmarkStart w:id="878" w:name="_Toc493139491"/>
      <w:bookmarkStart w:id="879" w:name="_Toc18489908"/>
      <w:bookmarkStart w:id="880" w:name="_Toc18490343"/>
      <w:bookmarkStart w:id="881" w:name="_Toc18759046"/>
      <w:bookmarkStart w:id="882" w:name="_Toc18759357"/>
      <w:bookmarkStart w:id="883" w:name="_Toc20084129"/>
      <w:bookmarkStart w:id="884" w:name="_Toc20084273"/>
      <w:bookmarkStart w:id="885" w:name="_Toc20084417"/>
      <w:bookmarkStart w:id="886" w:name="_Toc20085066"/>
      <w:bookmarkStart w:id="887" w:name="_Toc20085701"/>
      <w:bookmarkStart w:id="888" w:name="_Toc20895964"/>
      <w:bookmarkStart w:id="889" w:name="_Toc21594444"/>
      <w:bookmarkStart w:id="890" w:name="_Toc21594801"/>
      <w:r w:rsidRPr="0036118B">
        <w:rPr>
          <w:rFonts w:ascii="Times New Roman" w:eastAsia="Courier New" w:hAnsi="Times New Roman"/>
          <w:b/>
          <w:kern w:val="1"/>
          <w:sz w:val="24"/>
          <w:szCs w:val="24"/>
          <w:lang w:eastAsia="ar-SA"/>
        </w:rPr>
        <w:lastRenderedPageBreak/>
        <w:t>INTRODUCTION</w:t>
      </w:r>
      <w:bookmarkEnd w:id="878"/>
      <w:bookmarkEnd w:id="879"/>
      <w:bookmarkEnd w:id="880"/>
      <w:bookmarkEnd w:id="881"/>
      <w:bookmarkEnd w:id="882"/>
      <w:bookmarkEnd w:id="883"/>
      <w:bookmarkEnd w:id="884"/>
      <w:bookmarkEnd w:id="885"/>
      <w:bookmarkEnd w:id="886"/>
      <w:bookmarkEnd w:id="887"/>
      <w:bookmarkEnd w:id="888"/>
      <w:bookmarkEnd w:id="889"/>
      <w:bookmarkEnd w:id="890"/>
    </w:p>
    <w:p w14:paraId="7A00BFC5" w14:textId="77777777" w:rsidR="0036118B" w:rsidRPr="00744F89" w:rsidRDefault="0036118B" w:rsidP="00744F89">
      <w:pPr>
        <w:pStyle w:val="Heading2"/>
        <w:ind w:left="720"/>
        <w:rPr>
          <w:rFonts w:ascii="Times New Roman" w:eastAsia="Times New Roman" w:hAnsi="Times New Roman"/>
          <w:b/>
          <w:color w:val="auto"/>
          <w:kern w:val="1"/>
          <w:sz w:val="24"/>
          <w:szCs w:val="24"/>
          <w:lang w:eastAsia="ar-SA"/>
        </w:rPr>
      </w:pPr>
      <w:bookmarkStart w:id="891" w:name="_Toc493139492"/>
      <w:bookmarkStart w:id="892" w:name="_Toc18489909"/>
      <w:bookmarkStart w:id="893" w:name="_Toc18490344"/>
      <w:bookmarkStart w:id="894" w:name="_Toc18759047"/>
      <w:bookmarkStart w:id="895" w:name="_Toc18759358"/>
      <w:bookmarkStart w:id="896" w:name="_Toc20084130"/>
      <w:bookmarkStart w:id="897" w:name="_Toc20084274"/>
      <w:bookmarkStart w:id="898" w:name="_Toc20084418"/>
      <w:bookmarkStart w:id="899" w:name="_Toc20085067"/>
      <w:bookmarkStart w:id="900" w:name="_Toc20085702"/>
      <w:bookmarkStart w:id="901" w:name="_Toc20895965"/>
      <w:bookmarkStart w:id="902" w:name="_Toc21594445"/>
      <w:bookmarkStart w:id="903" w:name="_Toc21594802"/>
      <w:r w:rsidRPr="00744F89">
        <w:rPr>
          <w:rFonts w:ascii="Times New Roman" w:eastAsia="Courier New" w:hAnsi="Times New Roman"/>
          <w:b/>
          <w:color w:val="auto"/>
          <w:kern w:val="1"/>
          <w:sz w:val="24"/>
          <w:szCs w:val="24"/>
          <w:lang w:eastAsia="ar-SA"/>
        </w:rPr>
        <w:t>1.1 System Overview</w:t>
      </w:r>
      <w:bookmarkEnd w:id="891"/>
      <w:bookmarkEnd w:id="892"/>
      <w:bookmarkEnd w:id="893"/>
      <w:bookmarkEnd w:id="894"/>
      <w:bookmarkEnd w:id="895"/>
      <w:bookmarkEnd w:id="896"/>
      <w:bookmarkEnd w:id="897"/>
      <w:bookmarkEnd w:id="898"/>
      <w:bookmarkEnd w:id="899"/>
      <w:bookmarkEnd w:id="900"/>
      <w:bookmarkEnd w:id="901"/>
      <w:bookmarkEnd w:id="902"/>
      <w:bookmarkEnd w:id="903"/>
    </w:p>
    <w:p w14:paraId="09C9F4D6" w14:textId="77777777" w:rsidR="00872EA9" w:rsidRDefault="0036118B" w:rsidP="00D257CC">
      <w:pPr>
        <w:suppressAutoHyphens/>
        <w:spacing w:before="100" w:after="100" w:line="360" w:lineRule="auto"/>
        <w:ind w:left="1440" w:firstLine="720"/>
        <w:jc w:val="both"/>
        <w:rPr>
          <w:rFonts w:ascii="Times New Roman" w:eastAsia="Times New Roman" w:hAnsi="Times New Roman"/>
          <w:sz w:val="24"/>
          <w:szCs w:val="24"/>
          <w:lang w:eastAsia="ar-SA"/>
        </w:rPr>
      </w:pPr>
      <w:bookmarkStart w:id="904" w:name="_Toc493139493"/>
      <w:r w:rsidRPr="0036118B">
        <w:rPr>
          <w:rFonts w:ascii="Times New Roman" w:eastAsia="Times New Roman" w:hAnsi="Times New Roman"/>
          <w:sz w:val="24"/>
          <w:szCs w:val="24"/>
          <w:lang w:eastAsia="ar-SA"/>
        </w:rPr>
        <w:t>The document</w:t>
      </w:r>
      <w:r w:rsidR="006B5FCB">
        <w:rPr>
          <w:rFonts w:ascii="Times New Roman" w:eastAsia="Times New Roman" w:hAnsi="Times New Roman"/>
          <w:sz w:val="24"/>
          <w:szCs w:val="24"/>
          <w:lang w:eastAsia="ar-SA"/>
        </w:rPr>
        <w:t xml:space="preserve"> will </w:t>
      </w:r>
      <w:r w:rsidR="00F94782">
        <w:rPr>
          <w:rFonts w:ascii="Times New Roman" w:eastAsia="Times New Roman" w:hAnsi="Times New Roman"/>
          <w:sz w:val="24"/>
          <w:szCs w:val="24"/>
          <w:lang w:eastAsia="ar-SA"/>
        </w:rPr>
        <w:t>discuss</w:t>
      </w:r>
      <w:r w:rsidR="006B5FCB">
        <w:rPr>
          <w:rFonts w:ascii="Times New Roman" w:eastAsia="Times New Roman" w:hAnsi="Times New Roman"/>
          <w:sz w:val="24"/>
          <w:szCs w:val="24"/>
          <w:lang w:eastAsia="ar-SA"/>
        </w:rPr>
        <w:t xml:space="preserve"> the details of the Web-based Junk Shopping System</w:t>
      </w:r>
      <w:r w:rsidR="0045518F">
        <w:rPr>
          <w:rFonts w:ascii="Times New Roman" w:eastAsia="Times New Roman" w:hAnsi="Times New Roman"/>
          <w:sz w:val="24"/>
          <w:szCs w:val="24"/>
          <w:lang w:eastAsia="ar-SA"/>
        </w:rPr>
        <w:t xml:space="preserve"> (WJSS</w:t>
      </w:r>
      <w:r w:rsidR="0002105D">
        <w:rPr>
          <w:rFonts w:ascii="Times New Roman" w:eastAsia="Times New Roman" w:hAnsi="Times New Roman"/>
          <w:sz w:val="24"/>
          <w:szCs w:val="24"/>
          <w:lang w:eastAsia="ar-SA"/>
        </w:rPr>
        <w:t>) system design</w:t>
      </w:r>
      <w:r w:rsidR="006B5FCB">
        <w:rPr>
          <w:rFonts w:ascii="Times New Roman" w:eastAsia="Times New Roman" w:hAnsi="Times New Roman"/>
          <w:sz w:val="24"/>
          <w:szCs w:val="24"/>
          <w:lang w:eastAsia="ar-SA"/>
        </w:rPr>
        <w:t xml:space="preserve">. It will introduce </w:t>
      </w:r>
      <w:r w:rsidRPr="0036118B">
        <w:rPr>
          <w:rFonts w:ascii="Times New Roman" w:eastAsia="Times New Roman" w:hAnsi="Times New Roman"/>
          <w:sz w:val="24"/>
          <w:szCs w:val="24"/>
          <w:lang w:eastAsia="ar-SA"/>
        </w:rPr>
        <w:t xml:space="preserve">its requirements for both development and deployment. It also discusses the architecture that will be used </w:t>
      </w:r>
      <w:r w:rsidR="006B5FCB">
        <w:rPr>
          <w:rFonts w:ascii="Times New Roman" w:eastAsia="Times New Roman" w:hAnsi="Times New Roman"/>
          <w:sz w:val="24"/>
          <w:szCs w:val="24"/>
          <w:lang w:eastAsia="ar-SA"/>
        </w:rPr>
        <w:t xml:space="preserve">in the decision and developing. </w:t>
      </w:r>
      <w:r w:rsidR="00F94782">
        <w:rPr>
          <w:rFonts w:ascii="Times New Roman" w:eastAsia="Times New Roman" w:hAnsi="Times New Roman"/>
          <w:sz w:val="24"/>
          <w:szCs w:val="24"/>
          <w:lang w:eastAsia="ar-SA"/>
        </w:rPr>
        <w:t xml:space="preserve">In </w:t>
      </w:r>
      <w:r w:rsidR="0002105D">
        <w:rPr>
          <w:rFonts w:ascii="Times New Roman" w:eastAsia="Times New Roman" w:hAnsi="Times New Roman"/>
          <w:sz w:val="24"/>
          <w:szCs w:val="24"/>
          <w:lang w:eastAsia="ar-SA"/>
        </w:rPr>
        <w:t>addition</w:t>
      </w:r>
      <w:r w:rsidR="0002105D" w:rsidRPr="0036118B">
        <w:rPr>
          <w:rFonts w:ascii="Times New Roman" w:eastAsia="Times New Roman" w:hAnsi="Times New Roman"/>
          <w:sz w:val="24"/>
          <w:szCs w:val="24"/>
          <w:lang w:eastAsia="ar-SA"/>
        </w:rPr>
        <w:t xml:space="preserve"> the</w:t>
      </w:r>
      <w:r w:rsidRPr="0036118B">
        <w:rPr>
          <w:rFonts w:ascii="Times New Roman" w:eastAsia="Times New Roman" w:hAnsi="Times New Roman"/>
          <w:sz w:val="24"/>
          <w:szCs w:val="24"/>
          <w:lang w:eastAsia="ar-SA"/>
        </w:rPr>
        <w:t xml:space="preserve"> data design and user interfaces of the system</w:t>
      </w:r>
      <w:r w:rsidR="00872EA9">
        <w:rPr>
          <w:rFonts w:ascii="Times New Roman" w:eastAsia="Times New Roman" w:hAnsi="Times New Roman"/>
          <w:sz w:val="24"/>
          <w:szCs w:val="24"/>
          <w:lang w:eastAsia="ar-SA"/>
        </w:rPr>
        <w:t>.</w:t>
      </w:r>
    </w:p>
    <w:p w14:paraId="23C26A6B" w14:textId="77777777" w:rsidR="0036118B" w:rsidRPr="0036118B" w:rsidRDefault="00872EA9" w:rsidP="00D257CC">
      <w:pPr>
        <w:suppressAutoHyphens/>
        <w:spacing w:before="100" w:after="100" w:line="360" w:lineRule="auto"/>
        <w:ind w:left="1440" w:firstLine="432"/>
        <w:jc w:val="both"/>
        <w:rPr>
          <w:rFonts w:ascii="Times New Roman" w:eastAsia="Courier New" w:hAnsi="Times New Roman"/>
          <w:b/>
          <w:sz w:val="24"/>
          <w:szCs w:val="24"/>
          <w:lang w:eastAsia="ar-SA"/>
        </w:rPr>
      </w:pPr>
      <w:r>
        <w:rPr>
          <w:rFonts w:ascii="Times New Roman" w:eastAsia="Times New Roman" w:hAnsi="Times New Roman"/>
          <w:sz w:val="24"/>
          <w:szCs w:val="24"/>
          <w:lang w:eastAsia="ar-SA"/>
        </w:rPr>
        <w:t>This document will be used as a tool guide in developing the system which is the Web-based Junk Shopping System.</w:t>
      </w:r>
    </w:p>
    <w:p w14:paraId="747958F2" w14:textId="77777777" w:rsidR="0036118B" w:rsidRPr="00744F89" w:rsidRDefault="00744F89" w:rsidP="00744F89">
      <w:pPr>
        <w:pStyle w:val="Heading2"/>
        <w:ind w:firstLine="720"/>
        <w:rPr>
          <w:rFonts w:ascii="Times New Roman" w:eastAsia="Times New Roman" w:hAnsi="Times New Roman"/>
          <w:b/>
          <w:color w:val="auto"/>
          <w:kern w:val="1"/>
          <w:sz w:val="24"/>
          <w:szCs w:val="24"/>
          <w:lang w:eastAsia="ar-SA"/>
        </w:rPr>
      </w:pPr>
      <w:bookmarkStart w:id="905" w:name="_Toc18489910"/>
      <w:bookmarkStart w:id="906" w:name="_Toc18490345"/>
      <w:bookmarkStart w:id="907" w:name="_Toc18759048"/>
      <w:bookmarkStart w:id="908" w:name="_Toc18759359"/>
      <w:bookmarkStart w:id="909" w:name="_Toc20084131"/>
      <w:bookmarkStart w:id="910" w:name="_Toc20084275"/>
      <w:bookmarkStart w:id="911" w:name="_Toc20084419"/>
      <w:bookmarkStart w:id="912" w:name="_Toc20085068"/>
      <w:bookmarkStart w:id="913" w:name="_Toc20085703"/>
      <w:bookmarkStart w:id="914" w:name="_Toc20895966"/>
      <w:bookmarkStart w:id="915" w:name="_Toc21594446"/>
      <w:bookmarkStart w:id="916" w:name="_Toc21594803"/>
      <w:r>
        <w:rPr>
          <w:rFonts w:ascii="Times New Roman" w:eastAsia="Courier New" w:hAnsi="Times New Roman"/>
          <w:b/>
          <w:color w:val="auto"/>
          <w:kern w:val="1"/>
          <w:sz w:val="24"/>
          <w:szCs w:val="24"/>
          <w:lang w:eastAsia="ar-SA"/>
        </w:rPr>
        <w:t xml:space="preserve">1.2 </w:t>
      </w:r>
      <w:r w:rsidR="0036118B" w:rsidRPr="00744F89">
        <w:rPr>
          <w:rFonts w:ascii="Times New Roman" w:eastAsia="Courier New" w:hAnsi="Times New Roman"/>
          <w:b/>
          <w:color w:val="auto"/>
          <w:kern w:val="1"/>
          <w:sz w:val="24"/>
          <w:szCs w:val="24"/>
          <w:lang w:eastAsia="ar-SA"/>
        </w:rPr>
        <w:t>Scope</w:t>
      </w:r>
      <w:bookmarkEnd w:id="904"/>
      <w:bookmarkEnd w:id="905"/>
      <w:bookmarkEnd w:id="906"/>
      <w:bookmarkEnd w:id="907"/>
      <w:bookmarkEnd w:id="908"/>
      <w:bookmarkEnd w:id="909"/>
      <w:bookmarkEnd w:id="910"/>
      <w:bookmarkEnd w:id="911"/>
      <w:bookmarkEnd w:id="912"/>
      <w:bookmarkEnd w:id="913"/>
      <w:bookmarkEnd w:id="914"/>
      <w:bookmarkEnd w:id="915"/>
      <w:bookmarkEnd w:id="916"/>
    </w:p>
    <w:p w14:paraId="6E562017" w14:textId="77777777" w:rsidR="0036118B" w:rsidRPr="0036118B" w:rsidRDefault="0045518F" w:rsidP="00D257CC">
      <w:pPr>
        <w:suppressAutoHyphens/>
        <w:spacing w:before="100" w:after="100" w:line="360" w:lineRule="auto"/>
        <w:ind w:left="1440" w:firstLine="432"/>
        <w:jc w:val="both"/>
        <w:rPr>
          <w:rFonts w:ascii="Times New Roman" w:eastAsia="Times New Roman" w:hAnsi="Times New Roman"/>
          <w:sz w:val="24"/>
          <w:szCs w:val="24"/>
          <w:lang w:eastAsia="ar-SA"/>
        </w:rPr>
      </w:pPr>
      <w:r>
        <w:rPr>
          <w:rFonts w:ascii="Times New Roman" w:eastAsia="Times New Roman" w:hAnsi="Times New Roman"/>
          <w:sz w:val="24"/>
          <w:szCs w:val="24"/>
          <w:lang w:eastAsia="ar-SA"/>
        </w:rPr>
        <w:t>WJSS</w:t>
      </w:r>
      <w:r w:rsidR="0036118B" w:rsidRPr="0036118B">
        <w:rPr>
          <w:rFonts w:ascii="Times New Roman" w:eastAsia="Times New Roman" w:hAnsi="Times New Roman"/>
          <w:sz w:val="24"/>
          <w:szCs w:val="24"/>
          <w:lang w:eastAsia="ar-SA"/>
        </w:rPr>
        <w:t xml:space="preserve"> is </w:t>
      </w:r>
      <w:r w:rsidR="00F94782" w:rsidRPr="0036118B">
        <w:rPr>
          <w:rFonts w:ascii="Times New Roman" w:eastAsia="Times New Roman" w:hAnsi="Times New Roman"/>
          <w:sz w:val="24"/>
          <w:szCs w:val="24"/>
          <w:lang w:eastAsia="ar-SA"/>
        </w:rPr>
        <w:t xml:space="preserve">a web application that </w:t>
      </w:r>
      <w:r w:rsidR="00F94782">
        <w:rPr>
          <w:rFonts w:ascii="Times New Roman" w:eastAsia="Times New Roman" w:hAnsi="Times New Roman"/>
          <w:sz w:val="24"/>
          <w:szCs w:val="24"/>
          <w:lang w:eastAsia="ar-SA"/>
        </w:rPr>
        <w:t>facilitates</w:t>
      </w:r>
      <w:r>
        <w:rPr>
          <w:rFonts w:ascii="Times New Roman" w:eastAsia="Times New Roman" w:hAnsi="Times New Roman"/>
          <w:sz w:val="24"/>
          <w:szCs w:val="24"/>
          <w:lang w:eastAsia="ar-SA"/>
        </w:rPr>
        <w:t xml:space="preserve"> the buying and selling of recyclable materials between companies that </w:t>
      </w:r>
      <w:r w:rsidRPr="0036118B">
        <w:rPr>
          <w:rFonts w:ascii="Times New Roman" w:eastAsia="Times New Roman" w:hAnsi="Times New Roman"/>
          <w:sz w:val="24"/>
          <w:szCs w:val="24"/>
          <w:lang w:eastAsia="ar-SA"/>
        </w:rPr>
        <w:t>buy</w:t>
      </w:r>
      <w:r>
        <w:rPr>
          <w:rFonts w:ascii="Times New Roman" w:eastAsia="Times New Roman" w:hAnsi="Times New Roman"/>
          <w:sz w:val="24"/>
          <w:szCs w:val="24"/>
          <w:lang w:eastAsia="ar-SA"/>
        </w:rPr>
        <w:t xml:space="preserve"> or collects recyclable materials such as junk shop and sellers such as residents and other establishment.</w:t>
      </w:r>
    </w:p>
    <w:p w14:paraId="791A0D03" w14:textId="77777777" w:rsidR="0036118B" w:rsidRPr="0036118B" w:rsidRDefault="0045518F" w:rsidP="00D257CC">
      <w:pPr>
        <w:suppressAutoHyphens/>
        <w:spacing w:before="100" w:after="100" w:line="360" w:lineRule="auto"/>
        <w:ind w:left="1440" w:firstLine="432"/>
        <w:jc w:val="both"/>
        <w:rPr>
          <w:rFonts w:ascii="Times New Roman" w:eastAsia="Times New Roman" w:hAnsi="Times New Roman"/>
          <w:sz w:val="24"/>
          <w:szCs w:val="24"/>
          <w:lang w:eastAsia="ar-SA"/>
        </w:rPr>
      </w:pPr>
      <w:r>
        <w:rPr>
          <w:rFonts w:ascii="Times New Roman" w:eastAsia="Times New Roman" w:hAnsi="Times New Roman"/>
          <w:sz w:val="24"/>
          <w:szCs w:val="24"/>
          <w:lang w:eastAsia="ar-SA"/>
        </w:rPr>
        <w:t>WJSS</w:t>
      </w:r>
      <w:r w:rsidR="0036118B" w:rsidRPr="0036118B">
        <w:rPr>
          <w:rFonts w:ascii="Times New Roman" w:eastAsia="Times New Roman" w:hAnsi="Times New Roman"/>
          <w:sz w:val="24"/>
          <w:szCs w:val="24"/>
          <w:lang w:eastAsia="ar-SA"/>
        </w:rPr>
        <w:t xml:space="preserve"> allows:</w:t>
      </w:r>
    </w:p>
    <w:p w14:paraId="77721343" w14:textId="77777777" w:rsidR="0045518F" w:rsidRPr="000D727F" w:rsidRDefault="0045518F" w:rsidP="00D257CC">
      <w:pPr>
        <w:tabs>
          <w:tab w:val="left" w:pos="720"/>
          <w:tab w:val="left" w:pos="1520"/>
        </w:tabs>
        <w:suppressAutoHyphens/>
        <w:spacing w:after="0" w:line="360" w:lineRule="auto"/>
        <w:ind w:left="360"/>
        <w:jc w:val="both"/>
        <w:rPr>
          <w:rFonts w:ascii="Times New Roman" w:eastAsia="Times New Roman" w:hAnsi="Times New Roman"/>
          <w:b/>
          <w:color w:val="000000"/>
          <w:sz w:val="24"/>
          <w:szCs w:val="24"/>
          <w:lang w:eastAsia="ar-SA"/>
        </w:rPr>
      </w:pPr>
      <w:r>
        <w:rPr>
          <w:rFonts w:ascii="Times New Roman" w:eastAsia="Times New Roman" w:hAnsi="Times New Roman"/>
          <w:color w:val="000000"/>
          <w:sz w:val="24"/>
          <w:szCs w:val="24"/>
          <w:lang w:eastAsia="ar-SA"/>
        </w:rPr>
        <w:tab/>
      </w:r>
      <w:r>
        <w:rPr>
          <w:rFonts w:ascii="Times New Roman" w:eastAsia="Times New Roman" w:hAnsi="Times New Roman"/>
          <w:color w:val="000000"/>
          <w:sz w:val="24"/>
          <w:szCs w:val="24"/>
          <w:lang w:eastAsia="ar-SA"/>
        </w:rPr>
        <w:tab/>
      </w:r>
      <w:r>
        <w:rPr>
          <w:rFonts w:ascii="Times New Roman" w:eastAsia="Times New Roman" w:hAnsi="Times New Roman"/>
          <w:color w:val="000000"/>
          <w:sz w:val="24"/>
          <w:szCs w:val="24"/>
          <w:lang w:eastAsia="ar-SA"/>
        </w:rPr>
        <w:tab/>
      </w:r>
      <w:r w:rsidR="000D727F">
        <w:rPr>
          <w:rFonts w:ascii="Times New Roman" w:eastAsia="Times New Roman" w:hAnsi="Times New Roman"/>
          <w:b/>
          <w:color w:val="000000"/>
          <w:sz w:val="24"/>
          <w:szCs w:val="24"/>
          <w:lang w:eastAsia="ar-SA"/>
        </w:rPr>
        <w:t>Buyers</w:t>
      </w:r>
      <w:r w:rsidRPr="000D727F">
        <w:rPr>
          <w:rFonts w:ascii="Times New Roman" w:eastAsia="Times New Roman" w:hAnsi="Times New Roman"/>
          <w:b/>
          <w:color w:val="000000"/>
          <w:sz w:val="24"/>
          <w:szCs w:val="24"/>
          <w:lang w:eastAsia="ar-SA"/>
        </w:rPr>
        <w:t xml:space="preserve"> that collects recyclable materials</w:t>
      </w:r>
    </w:p>
    <w:p w14:paraId="6E59F62F" w14:textId="77777777" w:rsidR="0045518F" w:rsidRPr="00B4288A" w:rsidRDefault="0045518F" w:rsidP="00207ED9">
      <w:pPr>
        <w:numPr>
          <w:ilvl w:val="2"/>
          <w:numId w:val="13"/>
        </w:numPr>
        <w:tabs>
          <w:tab w:val="left" w:pos="720"/>
          <w:tab w:val="left" w:pos="1520"/>
        </w:tabs>
        <w:suppressAutoHyphens/>
        <w:spacing w:after="0" w:line="360" w:lineRule="auto"/>
        <w:ind w:right="720"/>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 xml:space="preserve">Registration of authorized junk shop owners and other businesses that collect recyclable materials.  </w:t>
      </w:r>
    </w:p>
    <w:p w14:paraId="0C466B3A" w14:textId="77777777" w:rsidR="0045518F" w:rsidRPr="00B4288A" w:rsidRDefault="0045518F" w:rsidP="00207ED9">
      <w:pPr>
        <w:numPr>
          <w:ilvl w:val="2"/>
          <w:numId w:val="13"/>
        </w:numPr>
        <w:tabs>
          <w:tab w:val="left" w:pos="720"/>
          <w:tab w:val="left" w:pos="1520"/>
          <w:tab w:val="left" w:pos="2880"/>
        </w:tabs>
        <w:suppressAutoHyphens/>
        <w:spacing w:after="0" w:line="360" w:lineRule="auto"/>
        <w:ind w:right="720"/>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Posting of recyclable materials that the companies collects or accepts.</w:t>
      </w:r>
    </w:p>
    <w:p w14:paraId="048C572E" w14:textId="77777777" w:rsidR="0045518F" w:rsidRPr="00B4288A" w:rsidRDefault="0045518F" w:rsidP="00207ED9">
      <w:pPr>
        <w:numPr>
          <w:ilvl w:val="2"/>
          <w:numId w:val="13"/>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Bidding between junk shop owners and other businesses that collect recyclable materials.</w:t>
      </w:r>
    </w:p>
    <w:p w14:paraId="16F941A7" w14:textId="77777777" w:rsidR="0045518F" w:rsidRPr="00B4288A" w:rsidRDefault="00EE28E5" w:rsidP="00207ED9">
      <w:pPr>
        <w:numPr>
          <w:ilvl w:val="2"/>
          <w:numId w:val="13"/>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Website notification</w:t>
      </w:r>
      <w:r w:rsidR="0045518F" w:rsidRPr="00B4288A">
        <w:rPr>
          <w:rFonts w:ascii="Times New Roman" w:eastAsia="Times New Roman" w:hAnsi="Times New Roman"/>
          <w:color w:val="000000"/>
          <w:sz w:val="24"/>
          <w:szCs w:val="24"/>
          <w:lang w:eastAsia="ar-SA"/>
        </w:rPr>
        <w:t xml:space="preserve"> and Email Notifications of seller who accepted the bid of the company, including the recyclable materials information to be collected.</w:t>
      </w:r>
    </w:p>
    <w:p w14:paraId="73585126" w14:textId="77777777" w:rsidR="0045518F" w:rsidRDefault="0045518F" w:rsidP="00207ED9">
      <w:pPr>
        <w:numPr>
          <w:ilvl w:val="2"/>
          <w:numId w:val="13"/>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Report generation such as history of recyclable materials colle</w:t>
      </w:r>
      <w:r w:rsidR="00E82B5D">
        <w:rPr>
          <w:rFonts w:ascii="Times New Roman" w:eastAsia="Times New Roman" w:hAnsi="Times New Roman"/>
          <w:color w:val="000000"/>
          <w:sz w:val="24"/>
          <w:szCs w:val="24"/>
          <w:lang w:eastAsia="ar-SA"/>
        </w:rPr>
        <w:t>cted.</w:t>
      </w:r>
    </w:p>
    <w:p w14:paraId="1E2E0276" w14:textId="77777777" w:rsidR="000D727F" w:rsidRDefault="000D727F" w:rsidP="000D727F">
      <w:pPr>
        <w:tabs>
          <w:tab w:val="left" w:pos="720"/>
          <w:tab w:val="left" w:pos="5760"/>
        </w:tabs>
        <w:suppressAutoHyphens/>
        <w:spacing w:after="0" w:line="360" w:lineRule="auto"/>
        <w:ind w:left="2880" w:right="720"/>
        <w:contextualSpacing/>
        <w:jc w:val="both"/>
        <w:rPr>
          <w:rFonts w:ascii="Times New Roman" w:eastAsia="Times New Roman" w:hAnsi="Times New Roman"/>
          <w:color w:val="000000"/>
          <w:sz w:val="24"/>
          <w:szCs w:val="24"/>
          <w:lang w:eastAsia="ar-SA"/>
        </w:rPr>
      </w:pPr>
    </w:p>
    <w:p w14:paraId="662132D2" w14:textId="77777777" w:rsidR="000D727F" w:rsidRPr="00B4288A" w:rsidRDefault="000D727F" w:rsidP="000D727F">
      <w:pPr>
        <w:tabs>
          <w:tab w:val="left" w:pos="720"/>
          <w:tab w:val="left" w:pos="5760"/>
        </w:tabs>
        <w:suppressAutoHyphens/>
        <w:spacing w:after="0" w:line="360" w:lineRule="auto"/>
        <w:ind w:left="2880" w:right="720"/>
        <w:contextualSpacing/>
        <w:jc w:val="both"/>
        <w:rPr>
          <w:rFonts w:ascii="Times New Roman" w:eastAsia="Times New Roman" w:hAnsi="Times New Roman"/>
          <w:color w:val="000000"/>
          <w:sz w:val="24"/>
          <w:szCs w:val="24"/>
          <w:lang w:eastAsia="ar-SA"/>
        </w:rPr>
      </w:pPr>
    </w:p>
    <w:p w14:paraId="22A786D8" w14:textId="77777777" w:rsidR="0045518F" w:rsidRPr="000D727F" w:rsidRDefault="0045518F" w:rsidP="00D257CC">
      <w:pPr>
        <w:spacing w:line="360" w:lineRule="auto"/>
        <w:ind w:left="1440" w:firstLine="720"/>
        <w:contextualSpacing/>
        <w:jc w:val="both"/>
        <w:rPr>
          <w:rFonts w:ascii="Times New Roman" w:eastAsia="Times New Roman" w:hAnsi="Times New Roman"/>
          <w:b/>
          <w:color w:val="000000"/>
          <w:sz w:val="24"/>
          <w:szCs w:val="24"/>
          <w:lang w:eastAsia="ar-SA"/>
        </w:rPr>
      </w:pPr>
      <w:r w:rsidRPr="000D727F">
        <w:rPr>
          <w:rFonts w:ascii="Times New Roman" w:eastAsia="Times New Roman" w:hAnsi="Times New Roman"/>
          <w:b/>
          <w:color w:val="000000"/>
          <w:sz w:val="24"/>
          <w:szCs w:val="24"/>
          <w:lang w:eastAsia="ar-SA"/>
        </w:rPr>
        <w:lastRenderedPageBreak/>
        <w:t>Residents and other establishments</w:t>
      </w:r>
    </w:p>
    <w:p w14:paraId="0FECDD2B" w14:textId="77777777" w:rsidR="0045518F" w:rsidRPr="00B4288A" w:rsidRDefault="0045518F" w:rsidP="00207ED9">
      <w:pPr>
        <w:numPr>
          <w:ilvl w:val="2"/>
          <w:numId w:val="14"/>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Registration of potential clients or sellers like residents and commercial establishment owners</w:t>
      </w:r>
    </w:p>
    <w:p w14:paraId="0CED8627" w14:textId="77777777" w:rsidR="0045518F" w:rsidRPr="00B4288A" w:rsidRDefault="0045518F" w:rsidP="00207ED9">
      <w:pPr>
        <w:numPr>
          <w:ilvl w:val="2"/>
          <w:numId w:val="14"/>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Posting of recyclable materials to sell</w:t>
      </w:r>
    </w:p>
    <w:p w14:paraId="0F403D3E" w14:textId="77777777" w:rsidR="0045518F" w:rsidRPr="00B4288A" w:rsidRDefault="0045518F" w:rsidP="00207ED9">
      <w:pPr>
        <w:numPr>
          <w:ilvl w:val="2"/>
          <w:numId w:val="14"/>
        </w:numPr>
        <w:tabs>
          <w:tab w:val="left" w:pos="720"/>
          <w:tab w:val="left" w:pos="2880"/>
          <w:tab w:val="left" w:pos="576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Sellers can choose from the businesses that offered a bid</w:t>
      </w:r>
    </w:p>
    <w:p w14:paraId="2E7A3A68" w14:textId="77777777" w:rsidR="0045518F" w:rsidRPr="00B4288A" w:rsidRDefault="00EE28E5" w:rsidP="00207ED9">
      <w:pPr>
        <w:numPr>
          <w:ilvl w:val="2"/>
          <w:numId w:val="14"/>
        </w:numPr>
        <w:tabs>
          <w:tab w:val="left" w:pos="720"/>
          <w:tab w:val="left" w:pos="2880"/>
          <w:tab w:val="left" w:pos="5760"/>
        </w:tabs>
        <w:suppressAutoHyphens/>
        <w:spacing w:after="0" w:line="360" w:lineRule="auto"/>
        <w:ind w:right="720"/>
        <w:contextualSpacing/>
        <w:jc w:val="both"/>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Website Notification and Email Notifications if the bidding is done, if the buyer accept or decline the direct sell</w:t>
      </w:r>
    </w:p>
    <w:p w14:paraId="221F7B2E" w14:textId="77777777" w:rsidR="0045518F" w:rsidRPr="00B4288A" w:rsidRDefault="0045518F" w:rsidP="00D257CC">
      <w:pPr>
        <w:spacing w:line="360" w:lineRule="auto"/>
        <w:ind w:left="1440"/>
        <w:contextualSpacing/>
        <w:jc w:val="both"/>
        <w:rPr>
          <w:rFonts w:ascii="Times New Roman" w:eastAsia="Times New Roman" w:hAnsi="Times New Roman"/>
          <w:color w:val="000000"/>
          <w:sz w:val="24"/>
          <w:szCs w:val="24"/>
          <w:lang w:eastAsia="ar-SA"/>
        </w:rPr>
      </w:pPr>
    </w:p>
    <w:p w14:paraId="2CC54D8F" w14:textId="77777777" w:rsidR="0045518F" w:rsidRPr="000D727F" w:rsidRDefault="0045518F" w:rsidP="00D257CC">
      <w:pPr>
        <w:spacing w:line="360" w:lineRule="auto"/>
        <w:ind w:left="1440" w:firstLine="720"/>
        <w:contextualSpacing/>
        <w:jc w:val="both"/>
        <w:rPr>
          <w:rFonts w:ascii="Times New Roman" w:eastAsia="Times New Roman" w:hAnsi="Times New Roman"/>
          <w:b/>
          <w:color w:val="000000"/>
          <w:sz w:val="24"/>
          <w:szCs w:val="24"/>
          <w:lang w:eastAsia="ar-SA"/>
        </w:rPr>
      </w:pPr>
      <w:r w:rsidRPr="000D727F">
        <w:rPr>
          <w:rFonts w:ascii="Times New Roman" w:eastAsia="Times New Roman" w:hAnsi="Times New Roman"/>
          <w:b/>
          <w:color w:val="000000"/>
          <w:sz w:val="24"/>
          <w:szCs w:val="24"/>
          <w:lang w:eastAsia="ar-SA"/>
        </w:rPr>
        <w:t>Admin or Start-up Business</w:t>
      </w:r>
    </w:p>
    <w:p w14:paraId="283D231E" w14:textId="77777777" w:rsidR="0045518F" w:rsidRPr="00B4288A" w:rsidRDefault="0045518F" w:rsidP="00207ED9">
      <w:pPr>
        <w:numPr>
          <w:ilvl w:val="2"/>
          <w:numId w:val="15"/>
        </w:numPr>
        <w:tabs>
          <w:tab w:val="left" w:pos="720"/>
          <w:tab w:val="left" w:pos="288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Viewing of registered users such as sellers and companies</w:t>
      </w:r>
    </w:p>
    <w:p w14:paraId="4C790A44" w14:textId="77777777" w:rsidR="0045518F" w:rsidRPr="00B4288A" w:rsidRDefault="0045518F" w:rsidP="00207ED9">
      <w:pPr>
        <w:numPr>
          <w:ilvl w:val="2"/>
          <w:numId w:val="15"/>
        </w:numPr>
        <w:tabs>
          <w:tab w:val="left" w:pos="720"/>
          <w:tab w:val="left" w:pos="2880"/>
          <w:tab w:val="left" w:pos="5760"/>
        </w:tabs>
        <w:suppressAutoHyphens/>
        <w:spacing w:after="0" w:line="360" w:lineRule="auto"/>
        <w:ind w:right="720"/>
        <w:contextualSpacing/>
        <w:jc w:val="both"/>
        <w:rPr>
          <w:rFonts w:ascii="Times New Roman" w:eastAsia="Times New Roman" w:hAnsi="Times New Roman"/>
          <w:color w:val="000000"/>
          <w:sz w:val="24"/>
          <w:szCs w:val="24"/>
          <w:lang w:eastAsia="ar-SA"/>
        </w:rPr>
      </w:pPr>
      <w:r w:rsidRPr="00B4288A">
        <w:rPr>
          <w:rFonts w:ascii="Times New Roman" w:eastAsia="Times New Roman" w:hAnsi="Times New Roman"/>
          <w:color w:val="000000"/>
          <w:sz w:val="24"/>
          <w:szCs w:val="24"/>
          <w:lang w:eastAsia="ar-SA"/>
        </w:rPr>
        <w:t>Report generation such as active users, history of transactions made per day and others</w:t>
      </w:r>
    </w:p>
    <w:p w14:paraId="5A8BC0C6" w14:textId="77777777" w:rsidR="0036118B" w:rsidRPr="0036118B" w:rsidRDefault="0036118B" w:rsidP="00D257CC">
      <w:pPr>
        <w:suppressAutoHyphens/>
        <w:spacing w:before="100" w:after="100" w:line="360" w:lineRule="auto"/>
        <w:ind w:left="1152" w:firstLine="720"/>
        <w:jc w:val="both"/>
        <w:rPr>
          <w:rFonts w:ascii="Times New Roman" w:eastAsia="Courier New" w:hAnsi="Times New Roman"/>
          <w:sz w:val="24"/>
          <w:szCs w:val="24"/>
          <w:lang w:eastAsia="ar-SA"/>
        </w:rPr>
      </w:pPr>
    </w:p>
    <w:p w14:paraId="3E6F3F40" w14:textId="77777777" w:rsidR="0036118B" w:rsidRPr="001126CD" w:rsidRDefault="001126CD" w:rsidP="001126CD">
      <w:pPr>
        <w:pStyle w:val="Heading2"/>
        <w:ind w:firstLine="720"/>
        <w:rPr>
          <w:rFonts w:ascii="Times New Roman" w:eastAsia="Malgun Gothic" w:hAnsi="Times New Roman"/>
          <w:b/>
          <w:color w:val="auto"/>
          <w:kern w:val="1"/>
          <w:sz w:val="24"/>
          <w:szCs w:val="24"/>
          <w:lang w:eastAsia="ar-SA"/>
        </w:rPr>
      </w:pPr>
      <w:bookmarkStart w:id="917" w:name="_Toc18489911"/>
      <w:bookmarkStart w:id="918" w:name="_Toc18490346"/>
      <w:bookmarkStart w:id="919" w:name="_Toc18759049"/>
      <w:bookmarkStart w:id="920" w:name="_Toc18759360"/>
      <w:bookmarkStart w:id="921" w:name="_Toc20084132"/>
      <w:bookmarkStart w:id="922" w:name="_Toc20084276"/>
      <w:bookmarkStart w:id="923" w:name="_Toc20084420"/>
      <w:bookmarkStart w:id="924" w:name="_Toc20085069"/>
      <w:bookmarkStart w:id="925" w:name="_Toc20085704"/>
      <w:bookmarkStart w:id="926" w:name="_Toc20895967"/>
      <w:bookmarkStart w:id="927" w:name="_Toc21594447"/>
      <w:bookmarkStart w:id="928" w:name="_Toc21594804"/>
      <w:r>
        <w:rPr>
          <w:rFonts w:ascii="Times New Roman" w:eastAsia="Malgun Gothic" w:hAnsi="Times New Roman"/>
          <w:b/>
          <w:color w:val="auto"/>
          <w:kern w:val="1"/>
          <w:sz w:val="24"/>
          <w:szCs w:val="24"/>
          <w:lang w:eastAsia="ar-SA"/>
        </w:rPr>
        <w:t xml:space="preserve">1.3 </w:t>
      </w:r>
      <w:r w:rsidR="0036118B" w:rsidRPr="001126CD">
        <w:rPr>
          <w:rFonts w:ascii="Times New Roman" w:eastAsia="Malgun Gothic" w:hAnsi="Times New Roman"/>
          <w:b/>
          <w:color w:val="auto"/>
          <w:kern w:val="1"/>
          <w:sz w:val="24"/>
          <w:szCs w:val="24"/>
          <w:lang w:eastAsia="ar-SA"/>
        </w:rPr>
        <w:t>Document Overview</w:t>
      </w:r>
      <w:bookmarkEnd w:id="917"/>
      <w:bookmarkEnd w:id="918"/>
      <w:bookmarkEnd w:id="919"/>
      <w:bookmarkEnd w:id="920"/>
      <w:bookmarkEnd w:id="921"/>
      <w:bookmarkEnd w:id="922"/>
      <w:bookmarkEnd w:id="923"/>
      <w:bookmarkEnd w:id="924"/>
      <w:bookmarkEnd w:id="925"/>
      <w:bookmarkEnd w:id="926"/>
      <w:bookmarkEnd w:id="927"/>
      <w:bookmarkEnd w:id="928"/>
    </w:p>
    <w:p w14:paraId="4CDA537D" w14:textId="77777777" w:rsidR="0036118B" w:rsidRPr="0036118B" w:rsidRDefault="0036118B" w:rsidP="00D257CC">
      <w:pPr>
        <w:suppressAutoHyphens/>
        <w:spacing w:before="100" w:after="100" w:line="360" w:lineRule="auto"/>
        <w:ind w:left="1440"/>
        <w:jc w:val="both"/>
        <w:rPr>
          <w:rFonts w:ascii="Times New Roman" w:eastAsia="Courier New" w:hAnsi="Times New Roman"/>
          <w:sz w:val="24"/>
          <w:szCs w:val="24"/>
          <w:lang w:eastAsia="ar-SA"/>
        </w:rPr>
      </w:pPr>
      <w:r w:rsidRPr="0036118B">
        <w:rPr>
          <w:rFonts w:ascii="Times New Roman" w:eastAsia="Courier New" w:hAnsi="Times New Roman"/>
          <w:sz w:val="24"/>
          <w:szCs w:val="24"/>
          <w:lang w:eastAsia="ar-SA"/>
        </w:rPr>
        <w:t>The document is divided into 7 major sections:</w:t>
      </w:r>
    </w:p>
    <w:p w14:paraId="6EC1C90F" w14:textId="77777777" w:rsidR="0036118B" w:rsidRPr="0036118B" w:rsidRDefault="0036118B" w:rsidP="00D257CC">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t>Section 1: Introduction</w:t>
      </w:r>
      <w:r w:rsidRPr="0036118B">
        <w:rPr>
          <w:rFonts w:ascii="Times New Roman" w:eastAsia="Courier New" w:hAnsi="Times New Roman"/>
          <w:sz w:val="24"/>
          <w:szCs w:val="24"/>
          <w:lang w:eastAsia="ar-SA"/>
        </w:rPr>
        <w:t xml:space="preserve"> – provides an overview of the Software </w:t>
      </w:r>
      <w:r w:rsidR="00154E55" w:rsidRPr="0036118B">
        <w:rPr>
          <w:rFonts w:ascii="Times New Roman" w:eastAsia="Courier New" w:hAnsi="Times New Roman"/>
          <w:sz w:val="24"/>
          <w:szCs w:val="24"/>
          <w:lang w:eastAsia="ar-SA"/>
        </w:rPr>
        <w:t xml:space="preserve">Design </w:t>
      </w:r>
      <w:r w:rsidR="00154E55">
        <w:rPr>
          <w:rFonts w:ascii="Times New Roman" w:eastAsia="Courier New" w:hAnsi="Times New Roman"/>
          <w:sz w:val="24"/>
          <w:szCs w:val="24"/>
          <w:lang w:eastAsia="ar-SA"/>
        </w:rPr>
        <w:t>Document</w:t>
      </w:r>
      <w:r w:rsidRPr="0036118B">
        <w:rPr>
          <w:rFonts w:ascii="Times New Roman" w:eastAsia="Courier New" w:hAnsi="Times New Roman"/>
          <w:sz w:val="24"/>
          <w:szCs w:val="24"/>
          <w:lang w:eastAsia="ar-SA"/>
        </w:rPr>
        <w:t xml:space="preserve"> and the scope of the document.</w:t>
      </w:r>
    </w:p>
    <w:p w14:paraId="1B4B3ECF" w14:textId="77777777" w:rsidR="0036118B" w:rsidRPr="0036118B" w:rsidRDefault="0036118B" w:rsidP="00154E55">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t>Section 2: Design Consideration</w:t>
      </w:r>
      <w:r w:rsidRPr="0036118B">
        <w:rPr>
          <w:rFonts w:ascii="Times New Roman" w:eastAsia="Courier New" w:hAnsi="Times New Roman"/>
          <w:sz w:val="24"/>
          <w:szCs w:val="24"/>
          <w:lang w:eastAsia="ar-SA"/>
        </w:rPr>
        <w:t xml:space="preserve"> – provides the assumptions and </w:t>
      </w:r>
      <w:r w:rsidR="0050207D">
        <w:rPr>
          <w:rFonts w:ascii="Times New Roman" w:eastAsia="Courier New" w:hAnsi="Times New Roman"/>
          <w:sz w:val="24"/>
          <w:szCs w:val="24"/>
          <w:lang w:eastAsia="ar-SA"/>
        </w:rPr>
        <w:br/>
      </w:r>
      <w:r w:rsidRPr="0036118B">
        <w:rPr>
          <w:rFonts w:ascii="Times New Roman" w:eastAsia="Courier New" w:hAnsi="Times New Roman"/>
          <w:sz w:val="24"/>
          <w:szCs w:val="24"/>
          <w:lang w:eastAsia="ar-SA"/>
        </w:rPr>
        <w:t xml:space="preserve">dependencies in the context of design; drivers and constraints; </w:t>
      </w:r>
      <w:r w:rsidR="0050207D">
        <w:rPr>
          <w:rFonts w:ascii="Times New Roman" w:eastAsia="Courier New" w:hAnsi="Times New Roman"/>
          <w:sz w:val="24"/>
          <w:szCs w:val="24"/>
          <w:lang w:eastAsia="ar-SA"/>
        </w:rPr>
        <w:br/>
      </w:r>
      <w:r w:rsidRPr="0036118B">
        <w:rPr>
          <w:rFonts w:ascii="Times New Roman" w:eastAsia="Courier New" w:hAnsi="Times New Roman"/>
          <w:sz w:val="24"/>
          <w:szCs w:val="24"/>
          <w:lang w:eastAsia="ar-SA"/>
        </w:rPr>
        <w:t xml:space="preserve">hardware and software requirements and the risk and </w:t>
      </w:r>
      <w:r w:rsidR="00154E55" w:rsidRPr="0036118B">
        <w:rPr>
          <w:rFonts w:ascii="Times New Roman" w:eastAsia="Courier New" w:hAnsi="Times New Roman"/>
          <w:sz w:val="24"/>
          <w:szCs w:val="24"/>
          <w:lang w:eastAsia="ar-SA"/>
        </w:rPr>
        <w:t xml:space="preserve">volatile </w:t>
      </w:r>
      <w:r w:rsidR="0050207D">
        <w:rPr>
          <w:rFonts w:ascii="Times New Roman" w:eastAsia="Courier New" w:hAnsi="Times New Roman"/>
          <w:sz w:val="24"/>
          <w:szCs w:val="24"/>
          <w:lang w:eastAsia="ar-SA"/>
        </w:rPr>
        <w:br/>
      </w:r>
      <w:r w:rsidRPr="0036118B">
        <w:rPr>
          <w:rFonts w:ascii="Times New Roman" w:eastAsia="Courier New" w:hAnsi="Times New Roman"/>
          <w:sz w:val="24"/>
          <w:szCs w:val="24"/>
          <w:lang w:eastAsia="ar-SA"/>
        </w:rPr>
        <w:t>areas, if applicable.</w:t>
      </w:r>
    </w:p>
    <w:p w14:paraId="30B55681" w14:textId="77777777" w:rsidR="0036118B" w:rsidRPr="0036118B" w:rsidRDefault="0036118B" w:rsidP="00154E55">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t>Section 3: Architecture</w:t>
      </w:r>
      <w:r w:rsidRPr="0036118B">
        <w:rPr>
          <w:rFonts w:ascii="Times New Roman" w:eastAsia="Courier New" w:hAnsi="Times New Roman"/>
          <w:sz w:val="24"/>
          <w:szCs w:val="24"/>
          <w:lang w:eastAsia="ar-SA"/>
        </w:rPr>
        <w:t xml:space="preserve"> – shows the architectural style and </w:t>
      </w:r>
      <w:r w:rsidR="00154E55" w:rsidRPr="0036118B">
        <w:rPr>
          <w:rFonts w:ascii="Times New Roman" w:eastAsia="Courier New" w:hAnsi="Times New Roman"/>
          <w:sz w:val="24"/>
          <w:szCs w:val="24"/>
          <w:lang w:eastAsia="ar-SA"/>
        </w:rPr>
        <w:t xml:space="preserve">program </w:t>
      </w:r>
      <w:r w:rsidR="00154E55">
        <w:rPr>
          <w:rFonts w:ascii="Times New Roman" w:eastAsia="Courier New" w:hAnsi="Times New Roman"/>
          <w:sz w:val="24"/>
          <w:szCs w:val="24"/>
          <w:lang w:eastAsia="ar-SA"/>
        </w:rPr>
        <w:t>structure</w:t>
      </w:r>
      <w:r w:rsidRPr="0036118B">
        <w:rPr>
          <w:rFonts w:ascii="Times New Roman" w:eastAsia="Courier New" w:hAnsi="Times New Roman"/>
          <w:sz w:val="24"/>
          <w:szCs w:val="24"/>
          <w:lang w:eastAsia="ar-SA"/>
        </w:rPr>
        <w:t xml:space="preserve"> of the system.</w:t>
      </w:r>
    </w:p>
    <w:p w14:paraId="37C45B65" w14:textId="77777777" w:rsidR="0036118B" w:rsidRPr="0036118B" w:rsidRDefault="0036118B" w:rsidP="00154E55">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t>Section 4: Data Design</w:t>
      </w:r>
      <w:r w:rsidRPr="0036118B">
        <w:rPr>
          <w:rFonts w:ascii="Times New Roman" w:eastAsia="Courier New" w:hAnsi="Times New Roman"/>
          <w:sz w:val="24"/>
          <w:szCs w:val="24"/>
          <w:lang w:eastAsia="ar-SA"/>
        </w:rPr>
        <w:t xml:space="preserve"> – developers shall refer to this section for database model and schema.</w:t>
      </w:r>
    </w:p>
    <w:p w14:paraId="02F304F1" w14:textId="77777777" w:rsidR="0036118B" w:rsidRPr="0036118B" w:rsidRDefault="0036118B" w:rsidP="00154E55">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lastRenderedPageBreak/>
        <w:t>Section 5: User Interfaces</w:t>
      </w:r>
      <w:r w:rsidRPr="0036118B">
        <w:rPr>
          <w:rFonts w:ascii="Times New Roman" w:eastAsia="Courier New" w:hAnsi="Times New Roman"/>
          <w:sz w:val="24"/>
          <w:szCs w:val="24"/>
          <w:lang w:eastAsia="ar-SA"/>
        </w:rPr>
        <w:t xml:space="preserve"> – provides th</w:t>
      </w:r>
      <w:r w:rsidR="00154E55">
        <w:rPr>
          <w:rFonts w:ascii="Times New Roman" w:eastAsia="Courier New" w:hAnsi="Times New Roman"/>
          <w:sz w:val="24"/>
          <w:szCs w:val="24"/>
          <w:lang w:eastAsia="ar-SA"/>
        </w:rPr>
        <w:t xml:space="preserve">e user interfaces and discusses </w:t>
      </w:r>
      <w:r w:rsidR="000D727F">
        <w:rPr>
          <w:rFonts w:ascii="Times New Roman" w:eastAsia="Courier New" w:hAnsi="Times New Roman"/>
          <w:sz w:val="24"/>
          <w:szCs w:val="24"/>
          <w:lang w:eastAsia="ar-SA"/>
        </w:rPr>
        <w:t>the</w:t>
      </w:r>
      <w:r w:rsidR="000D727F" w:rsidRPr="0036118B">
        <w:rPr>
          <w:rFonts w:ascii="Times New Roman" w:eastAsia="Courier New" w:hAnsi="Times New Roman"/>
          <w:sz w:val="24"/>
          <w:szCs w:val="24"/>
          <w:lang w:eastAsia="ar-SA"/>
        </w:rPr>
        <w:t xml:space="preserve"> events</w:t>
      </w:r>
      <w:r w:rsidRPr="0036118B">
        <w:rPr>
          <w:rFonts w:ascii="Times New Roman" w:eastAsia="Courier New" w:hAnsi="Times New Roman"/>
          <w:sz w:val="24"/>
          <w:szCs w:val="24"/>
          <w:lang w:eastAsia="ar-SA"/>
        </w:rPr>
        <w:t xml:space="preserve"> and actions.</w:t>
      </w:r>
    </w:p>
    <w:p w14:paraId="40113D76" w14:textId="77777777" w:rsidR="0036118B" w:rsidRPr="0036118B" w:rsidRDefault="0036118B" w:rsidP="00154E55">
      <w:pPr>
        <w:suppressAutoHyphens/>
        <w:spacing w:before="100" w:after="100" w:line="360" w:lineRule="auto"/>
        <w:ind w:left="2160"/>
        <w:jc w:val="both"/>
        <w:rPr>
          <w:rFonts w:ascii="Times New Roman" w:eastAsia="Courier New" w:hAnsi="Times New Roman"/>
          <w:sz w:val="24"/>
          <w:szCs w:val="24"/>
          <w:lang w:eastAsia="ar-SA"/>
        </w:rPr>
      </w:pPr>
      <w:r w:rsidRPr="0050207D">
        <w:rPr>
          <w:rFonts w:ascii="Times New Roman" w:eastAsia="Courier New" w:hAnsi="Times New Roman"/>
          <w:b/>
          <w:sz w:val="24"/>
          <w:szCs w:val="24"/>
          <w:lang w:eastAsia="ar-SA"/>
        </w:rPr>
        <w:t>Section 6: Report Design</w:t>
      </w:r>
      <w:r w:rsidRPr="0036118B">
        <w:rPr>
          <w:rFonts w:ascii="Times New Roman" w:eastAsia="Courier New" w:hAnsi="Times New Roman"/>
          <w:sz w:val="24"/>
          <w:szCs w:val="24"/>
          <w:lang w:eastAsia="ar-SA"/>
        </w:rPr>
        <w:t xml:space="preserve"> – provides the na</w:t>
      </w:r>
      <w:r w:rsidR="00154E55">
        <w:rPr>
          <w:rFonts w:ascii="Times New Roman" w:eastAsia="Courier New" w:hAnsi="Times New Roman"/>
          <w:sz w:val="24"/>
          <w:szCs w:val="24"/>
          <w:lang w:eastAsia="ar-SA"/>
        </w:rPr>
        <w:t xml:space="preserve">rrative overview of the </w:t>
      </w:r>
      <w:r w:rsidR="000D727F">
        <w:rPr>
          <w:rFonts w:ascii="Times New Roman" w:eastAsia="Courier New" w:hAnsi="Times New Roman"/>
          <w:sz w:val="24"/>
          <w:szCs w:val="24"/>
          <w:lang w:eastAsia="ar-SA"/>
        </w:rPr>
        <w:t>reports</w:t>
      </w:r>
      <w:r w:rsidR="000D727F" w:rsidRPr="0036118B">
        <w:rPr>
          <w:rFonts w:ascii="Times New Roman" w:eastAsia="Courier New" w:hAnsi="Times New Roman"/>
          <w:sz w:val="24"/>
          <w:szCs w:val="24"/>
          <w:lang w:eastAsia="ar-SA"/>
        </w:rPr>
        <w:t xml:space="preserve"> that</w:t>
      </w:r>
      <w:r w:rsidRPr="0036118B">
        <w:rPr>
          <w:rFonts w:ascii="Times New Roman" w:eastAsia="Courier New" w:hAnsi="Times New Roman"/>
          <w:sz w:val="24"/>
          <w:szCs w:val="24"/>
          <w:lang w:eastAsia="ar-SA"/>
        </w:rPr>
        <w:t xml:space="preserve"> can be generated from the system and the layout of </w:t>
      </w:r>
      <w:r w:rsidR="00154E55" w:rsidRPr="0036118B">
        <w:rPr>
          <w:rFonts w:ascii="Times New Roman" w:eastAsia="Courier New" w:hAnsi="Times New Roman"/>
          <w:sz w:val="24"/>
          <w:szCs w:val="24"/>
          <w:lang w:eastAsia="ar-SA"/>
        </w:rPr>
        <w:t xml:space="preserve">each </w:t>
      </w:r>
      <w:r w:rsidR="00154E55">
        <w:rPr>
          <w:rFonts w:ascii="Times New Roman" w:eastAsia="Courier New" w:hAnsi="Times New Roman"/>
          <w:sz w:val="24"/>
          <w:szCs w:val="24"/>
          <w:lang w:eastAsia="ar-SA"/>
        </w:rPr>
        <w:t>report</w:t>
      </w:r>
      <w:r w:rsidRPr="0036118B">
        <w:rPr>
          <w:rFonts w:ascii="Times New Roman" w:eastAsia="Courier New" w:hAnsi="Times New Roman"/>
          <w:sz w:val="24"/>
          <w:szCs w:val="24"/>
          <w:lang w:eastAsia="ar-SA"/>
        </w:rPr>
        <w:t>.</w:t>
      </w:r>
    </w:p>
    <w:p w14:paraId="706F9C47" w14:textId="77777777" w:rsidR="0036118B" w:rsidRPr="0036118B" w:rsidRDefault="0036118B" w:rsidP="00154E55">
      <w:pPr>
        <w:suppressAutoHyphens/>
        <w:spacing w:before="100" w:after="100" w:line="360" w:lineRule="auto"/>
        <w:ind w:left="2160"/>
        <w:jc w:val="both"/>
        <w:rPr>
          <w:rFonts w:ascii="Times New Roman" w:eastAsia="Courier New" w:hAnsi="Times New Roman"/>
          <w:b/>
          <w:sz w:val="24"/>
          <w:szCs w:val="24"/>
          <w:lang w:eastAsia="ar-SA"/>
        </w:rPr>
      </w:pPr>
      <w:r w:rsidRPr="0050207D">
        <w:rPr>
          <w:rFonts w:ascii="Times New Roman" w:eastAsia="Courier New" w:hAnsi="Times New Roman"/>
          <w:b/>
          <w:sz w:val="24"/>
          <w:szCs w:val="24"/>
          <w:lang w:eastAsia="ar-SA"/>
        </w:rPr>
        <w:t>Section 7: Definitions, acronyms and abbreviations</w:t>
      </w:r>
      <w:r w:rsidR="0050207D">
        <w:rPr>
          <w:rFonts w:ascii="Times New Roman" w:eastAsia="Courier New" w:hAnsi="Times New Roman"/>
          <w:sz w:val="24"/>
          <w:szCs w:val="24"/>
          <w:lang w:eastAsia="ar-SA"/>
        </w:rPr>
        <w:t xml:space="preserve"> – provides </w:t>
      </w:r>
      <w:r w:rsidR="0050207D">
        <w:rPr>
          <w:rFonts w:ascii="Times New Roman" w:eastAsia="Courier New" w:hAnsi="Times New Roman"/>
          <w:sz w:val="24"/>
          <w:szCs w:val="24"/>
          <w:lang w:eastAsia="ar-SA"/>
        </w:rPr>
        <w:br/>
        <w:t xml:space="preserve"> definitions </w:t>
      </w:r>
      <w:r w:rsidRPr="0036118B">
        <w:rPr>
          <w:rFonts w:ascii="Times New Roman" w:eastAsia="Courier New" w:hAnsi="Times New Roman"/>
          <w:sz w:val="24"/>
          <w:szCs w:val="24"/>
          <w:lang w:eastAsia="ar-SA"/>
        </w:rPr>
        <w:t xml:space="preserve">of all terms, acronyms and abbreviations needed </w:t>
      </w:r>
      <w:r w:rsidR="00154E55" w:rsidRPr="0036118B">
        <w:rPr>
          <w:rFonts w:ascii="Times New Roman" w:eastAsia="Courier New" w:hAnsi="Times New Roman"/>
          <w:sz w:val="24"/>
          <w:szCs w:val="24"/>
          <w:lang w:eastAsia="ar-SA"/>
        </w:rPr>
        <w:t xml:space="preserve">for </w:t>
      </w:r>
      <w:r w:rsidR="00154E55">
        <w:rPr>
          <w:rFonts w:ascii="Times New Roman" w:eastAsia="Courier New" w:hAnsi="Times New Roman"/>
          <w:sz w:val="24"/>
          <w:szCs w:val="24"/>
          <w:lang w:eastAsia="ar-SA"/>
        </w:rPr>
        <w:t>the</w:t>
      </w:r>
      <w:r w:rsidRPr="0036118B">
        <w:rPr>
          <w:rFonts w:ascii="Times New Roman" w:eastAsia="Courier New" w:hAnsi="Times New Roman"/>
          <w:sz w:val="24"/>
          <w:szCs w:val="24"/>
          <w:lang w:eastAsia="ar-SA"/>
        </w:rPr>
        <w:t xml:space="preserve"> SDD.</w:t>
      </w:r>
    </w:p>
    <w:p w14:paraId="04CB3A6B" w14:textId="77777777" w:rsidR="0036118B" w:rsidRPr="001126CD" w:rsidRDefault="00806E63" w:rsidP="00C75546">
      <w:pPr>
        <w:pStyle w:val="ListParagraph"/>
        <w:keepNext/>
        <w:keepLines/>
        <w:numPr>
          <w:ilvl w:val="0"/>
          <w:numId w:val="21"/>
        </w:numPr>
        <w:suppressAutoHyphens/>
        <w:spacing w:before="320" w:after="0" w:line="360" w:lineRule="auto"/>
        <w:jc w:val="both"/>
        <w:outlineLvl w:val="0"/>
        <w:rPr>
          <w:rFonts w:ascii="Times New Roman" w:eastAsia="Times New Roman" w:hAnsi="Times New Roman"/>
          <w:b/>
          <w:kern w:val="1"/>
          <w:sz w:val="24"/>
          <w:szCs w:val="24"/>
          <w:lang w:eastAsia="ar-SA"/>
        </w:rPr>
      </w:pPr>
      <w:bookmarkStart w:id="929" w:name="_Toc493139494"/>
      <w:bookmarkStart w:id="930" w:name="_Toc18489912"/>
      <w:bookmarkStart w:id="931" w:name="_Toc18490347"/>
      <w:bookmarkStart w:id="932" w:name="_Toc18759050"/>
      <w:bookmarkStart w:id="933" w:name="_Toc18759361"/>
      <w:bookmarkStart w:id="934" w:name="_Toc20084133"/>
      <w:bookmarkStart w:id="935" w:name="_Toc20084277"/>
      <w:bookmarkStart w:id="936" w:name="_Toc20084421"/>
      <w:bookmarkStart w:id="937" w:name="_Toc20085070"/>
      <w:bookmarkStart w:id="938" w:name="_Toc20085705"/>
      <w:bookmarkStart w:id="939" w:name="_Toc20895968"/>
      <w:bookmarkStart w:id="940" w:name="_Toc21594448"/>
      <w:bookmarkStart w:id="941" w:name="_Toc21594805"/>
      <w:r w:rsidRPr="001126CD">
        <w:rPr>
          <w:rFonts w:ascii="Times New Roman" w:eastAsia="Courier New" w:hAnsi="Times New Roman"/>
          <w:b/>
          <w:kern w:val="1"/>
          <w:sz w:val="24"/>
          <w:szCs w:val="24"/>
          <w:lang w:eastAsia="ar-SA"/>
        </w:rPr>
        <w:t>DESIGN CONSIDERATION</w:t>
      </w:r>
      <w:bookmarkEnd w:id="929"/>
      <w:bookmarkEnd w:id="930"/>
      <w:bookmarkEnd w:id="931"/>
      <w:bookmarkEnd w:id="932"/>
      <w:bookmarkEnd w:id="933"/>
      <w:bookmarkEnd w:id="934"/>
      <w:bookmarkEnd w:id="935"/>
      <w:bookmarkEnd w:id="936"/>
      <w:bookmarkEnd w:id="937"/>
      <w:bookmarkEnd w:id="938"/>
      <w:bookmarkEnd w:id="939"/>
      <w:bookmarkEnd w:id="940"/>
      <w:bookmarkEnd w:id="941"/>
    </w:p>
    <w:p w14:paraId="038CE0A2" w14:textId="77777777" w:rsidR="0036118B" w:rsidRPr="001126CD" w:rsidRDefault="001126CD" w:rsidP="001126CD">
      <w:pPr>
        <w:pStyle w:val="Heading2"/>
        <w:ind w:firstLine="720"/>
        <w:rPr>
          <w:rFonts w:ascii="Times New Roman" w:eastAsia="Courier New" w:hAnsi="Times New Roman"/>
          <w:b/>
          <w:color w:val="auto"/>
          <w:kern w:val="1"/>
          <w:sz w:val="24"/>
          <w:szCs w:val="24"/>
          <w:lang w:eastAsia="ar-SA"/>
        </w:rPr>
      </w:pPr>
      <w:bookmarkStart w:id="942" w:name="_Toc18489913"/>
      <w:bookmarkStart w:id="943" w:name="_Toc18490348"/>
      <w:bookmarkStart w:id="944" w:name="_Toc18759051"/>
      <w:bookmarkStart w:id="945" w:name="_Toc18759362"/>
      <w:bookmarkStart w:id="946" w:name="_Toc20084134"/>
      <w:bookmarkStart w:id="947" w:name="_Toc20084278"/>
      <w:bookmarkStart w:id="948" w:name="_Toc20084422"/>
      <w:bookmarkStart w:id="949" w:name="_Toc20085071"/>
      <w:bookmarkStart w:id="950" w:name="_Toc20085706"/>
      <w:bookmarkStart w:id="951" w:name="_Toc20895969"/>
      <w:bookmarkStart w:id="952" w:name="_Toc21594449"/>
      <w:bookmarkStart w:id="953" w:name="_Toc21594806"/>
      <w:r>
        <w:rPr>
          <w:rFonts w:ascii="Times New Roman" w:eastAsia="Courier New" w:hAnsi="Times New Roman"/>
          <w:b/>
          <w:color w:val="auto"/>
          <w:kern w:val="1"/>
          <w:sz w:val="24"/>
          <w:szCs w:val="24"/>
          <w:lang w:eastAsia="ar-SA"/>
        </w:rPr>
        <w:t xml:space="preserve">2.1 </w:t>
      </w:r>
      <w:r w:rsidR="0036118B" w:rsidRPr="001126CD">
        <w:rPr>
          <w:rFonts w:ascii="Times New Roman" w:eastAsia="Courier New" w:hAnsi="Times New Roman"/>
          <w:b/>
          <w:color w:val="auto"/>
          <w:kern w:val="1"/>
          <w:sz w:val="24"/>
          <w:szCs w:val="24"/>
          <w:lang w:eastAsia="ar-SA"/>
        </w:rPr>
        <w:t>Assumption and Dependencies</w:t>
      </w:r>
      <w:bookmarkEnd w:id="942"/>
      <w:bookmarkEnd w:id="943"/>
      <w:bookmarkEnd w:id="944"/>
      <w:bookmarkEnd w:id="945"/>
      <w:bookmarkEnd w:id="946"/>
      <w:bookmarkEnd w:id="947"/>
      <w:bookmarkEnd w:id="948"/>
      <w:bookmarkEnd w:id="949"/>
      <w:bookmarkEnd w:id="950"/>
      <w:bookmarkEnd w:id="951"/>
      <w:bookmarkEnd w:id="952"/>
      <w:bookmarkEnd w:id="953"/>
    </w:p>
    <w:p w14:paraId="4E925E73" w14:textId="77777777" w:rsidR="002B2992" w:rsidRPr="0050207D" w:rsidRDefault="0036118B" w:rsidP="00D257CC">
      <w:pPr>
        <w:suppressAutoHyphens/>
        <w:spacing w:before="100" w:after="100" w:line="360" w:lineRule="auto"/>
        <w:ind w:left="1080" w:hanging="720"/>
        <w:jc w:val="both"/>
        <w:rPr>
          <w:rFonts w:ascii="Times New Roman" w:eastAsia="Courier New" w:hAnsi="Times New Roman"/>
          <w:sz w:val="24"/>
          <w:szCs w:val="24"/>
          <w:lang w:eastAsia="ar-SA"/>
        </w:rPr>
      </w:pPr>
      <w:r w:rsidRPr="0036118B">
        <w:rPr>
          <w:rFonts w:ascii="Times New Roman" w:eastAsia="Courier New" w:hAnsi="Times New Roman"/>
          <w:sz w:val="24"/>
          <w:szCs w:val="24"/>
          <w:lang w:eastAsia="ar-SA"/>
        </w:rPr>
        <w:tab/>
        <w:t>The following are the assumpti</w:t>
      </w:r>
      <w:r w:rsidR="0050207D">
        <w:rPr>
          <w:rFonts w:ascii="Times New Roman" w:eastAsia="Courier New" w:hAnsi="Times New Roman"/>
          <w:sz w:val="24"/>
          <w:szCs w:val="24"/>
          <w:lang w:eastAsia="ar-SA"/>
        </w:rPr>
        <w:t>ons and dependencies of WJSS:</w:t>
      </w:r>
    </w:p>
    <w:p w14:paraId="603E3313" w14:textId="77777777" w:rsidR="0036118B" w:rsidRDefault="001126CD" w:rsidP="001126CD">
      <w:pPr>
        <w:pStyle w:val="Heading3"/>
        <w:ind w:left="720" w:firstLine="360"/>
        <w:rPr>
          <w:rFonts w:ascii="Times New Roman" w:eastAsia="Courier New" w:hAnsi="Times New Roman"/>
          <w:b/>
          <w:color w:val="auto"/>
          <w:kern w:val="1"/>
          <w:lang w:eastAsia="ar-SA"/>
        </w:rPr>
      </w:pPr>
      <w:bookmarkStart w:id="954" w:name="_Toc18489914"/>
      <w:bookmarkStart w:id="955" w:name="_Toc18490349"/>
      <w:bookmarkStart w:id="956" w:name="_Toc18759052"/>
      <w:bookmarkStart w:id="957" w:name="_Toc18759363"/>
      <w:bookmarkStart w:id="958" w:name="_Toc20084135"/>
      <w:bookmarkStart w:id="959" w:name="_Toc20084279"/>
      <w:bookmarkStart w:id="960" w:name="_Toc20084423"/>
      <w:bookmarkStart w:id="961" w:name="_Toc20085072"/>
      <w:bookmarkStart w:id="962" w:name="_Toc20085707"/>
      <w:bookmarkStart w:id="963" w:name="_Toc20895970"/>
      <w:bookmarkStart w:id="964" w:name="_Toc21594450"/>
      <w:bookmarkStart w:id="965" w:name="_Toc21594807"/>
      <w:r>
        <w:rPr>
          <w:rFonts w:ascii="Times New Roman" w:eastAsia="Courier New" w:hAnsi="Times New Roman"/>
          <w:b/>
          <w:color w:val="auto"/>
          <w:kern w:val="1"/>
          <w:lang w:eastAsia="ar-SA"/>
        </w:rPr>
        <w:t xml:space="preserve">2.1.1 </w:t>
      </w:r>
      <w:r w:rsidR="00B43356" w:rsidRPr="00B43356">
        <w:rPr>
          <w:rFonts w:ascii="Times New Roman" w:eastAsia="Courier New" w:hAnsi="Times New Roman"/>
          <w:b/>
          <w:color w:val="auto"/>
          <w:kern w:val="1"/>
          <w:lang w:eastAsia="ar-SA"/>
        </w:rPr>
        <w:t>Assumptions</w:t>
      </w:r>
      <w:bookmarkEnd w:id="954"/>
      <w:bookmarkEnd w:id="955"/>
      <w:bookmarkEnd w:id="956"/>
      <w:bookmarkEnd w:id="957"/>
      <w:bookmarkEnd w:id="958"/>
      <w:bookmarkEnd w:id="959"/>
      <w:bookmarkEnd w:id="960"/>
      <w:bookmarkEnd w:id="961"/>
      <w:bookmarkEnd w:id="962"/>
      <w:bookmarkEnd w:id="963"/>
      <w:bookmarkEnd w:id="964"/>
      <w:bookmarkEnd w:id="965"/>
    </w:p>
    <w:p w14:paraId="4D3A3CD0" w14:textId="77777777" w:rsidR="001C26C2" w:rsidRPr="001C26C2" w:rsidRDefault="001C26C2" w:rsidP="001C26C2">
      <w:pPr>
        <w:pStyle w:val="ListParagraph"/>
        <w:ind w:left="1584"/>
        <w:rPr>
          <w:lang w:eastAsia="ar-SA"/>
        </w:rPr>
      </w:pPr>
    </w:p>
    <w:p w14:paraId="4E3BDA64" w14:textId="77777777" w:rsidR="001C26C2" w:rsidRPr="001C26C2" w:rsidRDefault="001C26C2" w:rsidP="00C75546">
      <w:pPr>
        <w:numPr>
          <w:ilvl w:val="2"/>
          <w:numId w:val="26"/>
        </w:numPr>
        <w:spacing w:after="0" w:line="360" w:lineRule="auto"/>
        <w:contextualSpacing/>
        <w:jc w:val="both"/>
        <w:rPr>
          <w:rFonts w:ascii="Times New Roman" w:eastAsia="Times New Roman" w:hAnsi="Times New Roman"/>
          <w:sz w:val="24"/>
          <w:szCs w:val="24"/>
          <w:lang w:eastAsia="en-PH"/>
        </w:rPr>
      </w:pPr>
      <w:r w:rsidRPr="001C26C2">
        <w:rPr>
          <w:rFonts w:ascii="Times New Roman" w:eastAsia="Times New Roman" w:hAnsi="Times New Roman"/>
          <w:sz w:val="24"/>
          <w:szCs w:val="24"/>
          <w:lang w:eastAsia="en-PH"/>
        </w:rPr>
        <w:t>All those who are not yet logged in cannot access the system otherwise they are prompted to create account.</w:t>
      </w:r>
    </w:p>
    <w:p w14:paraId="69361E92" w14:textId="77777777" w:rsidR="001C26C2" w:rsidRPr="001C26C2" w:rsidRDefault="001C26C2" w:rsidP="00C75546">
      <w:pPr>
        <w:numPr>
          <w:ilvl w:val="2"/>
          <w:numId w:val="26"/>
        </w:numPr>
        <w:spacing w:after="0" w:line="360" w:lineRule="auto"/>
        <w:contextualSpacing/>
        <w:jc w:val="both"/>
        <w:rPr>
          <w:rFonts w:ascii="Times New Roman" w:eastAsia="Times New Roman" w:hAnsi="Times New Roman"/>
          <w:sz w:val="24"/>
          <w:szCs w:val="24"/>
          <w:lang w:eastAsia="en-PH"/>
        </w:rPr>
      </w:pPr>
      <w:r w:rsidRPr="001C26C2">
        <w:rPr>
          <w:rFonts w:ascii="Times New Roman" w:eastAsia="Times New Roman" w:hAnsi="Times New Roman"/>
          <w:sz w:val="24"/>
          <w:szCs w:val="24"/>
          <w:lang w:eastAsia="en-PH"/>
        </w:rPr>
        <w:t>Devices must be in its minimum specification.</w:t>
      </w:r>
    </w:p>
    <w:p w14:paraId="5C3FA4A0" w14:textId="77777777" w:rsidR="001C26C2" w:rsidRPr="001C26C2" w:rsidRDefault="001C26C2" w:rsidP="00C75546">
      <w:pPr>
        <w:numPr>
          <w:ilvl w:val="2"/>
          <w:numId w:val="26"/>
        </w:numPr>
        <w:spacing w:after="0" w:line="360" w:lineRule="auto"/>
        <w:contextualSpacing/>
        <w:jc w:val="both"/>
        <w:rPr>
          <w:rFonts w:ascii="Times New Roman" w:eastAsia="Times New Roman" w:hAnsi="Times New Roman"/>
          <w:sz w:val="24"/>
          <w:szCs w:val="24"/>
          <w:lang w:eastAsia="en-PH"/>
        </w:rPr>
      </w:pPr>
      <w:r w:rsidRPr="001C26C2">
        <w:rPr>
          <w:rFonts w:ascii="Times New Roman" w:eastAsia="Times New Roman" w:hAnsi="Times New Roman"/>
          <w:sz w:val="24"/>
          <w:szCs w:val="24"/>
          <w:lang w:eastAsia="en-PH"/>
        </w:rPr>
        <w:t>Users’ information should be updated constantly.</w:t>
      </w:r>
    </w:p>
    <w:p w14:paraId="109B62F2" w14:textId="77777777" w:rsidR="001C26C2" w:rsidRPr="001C26C2" w:rsidRDefault="001C26C2" w:rsidP="00C75546">
      <w:pPr>
        <w:numPr>
          <w:ilvl w:val="2"/>
          <w:numId w:val="26"/>
        </w:numPr>
        <w:spacing w:after="0" w:line="360" w:lineRule="auto"/>
        <w:contextualSpacing/>
        <w:jc w:val="both"/>
        <w:rPr>
          <w:rFonts w:ascii="Times New Roman" w:eastAsia="Times New Roman" w:hAnsi="Times New Roman"/>
          <w:sz w:val="24"/>
          <w:szCs w:val="24"/>
          <w:lang w:eastAsia="en-PH"/>
        </w:rPr>
      </w:pPr>
      <w:r w:rsidRPr="001C26C2">
        <w:rPr>
          <w:rFonts w:ascii="Times New Roman" w:eastAsia="Times New Roman" w:hAnsi="Times New Roman"/>
          <w:sz w:val="24"/>
          <w:szCs w:val="24"/>
          <w:lang w:eastAsia="en-PH"/>
        </w:rPr>
        <w:t>The system design and some of the defined requirements may change based from testing phase.</w:t>
      </w:r>
    </w:p>
    <w:p w14:paraId="342FA911" w14:textId="77777777" w:rsidR="002B2992" w:rsidRPr="002B2992" w:rsidRDefault="001C26C2" w:rsidP="001C26C2">
      <w:pPr>
        <w:spacing w:after="0" w:line="360" w:lineRule="auto"/>
        <w:contextualSpacing/>
        <w:jc w:val="both"/>
        <w:rPr>
          <w:rFonts w:ascii="Times New Roman" w:eastAsia="Times New Roman" w:hAnsi="Times New Roman"/>
          <w:sz w:val="24"/>
          <w:szCs w:val="24"/>
          <w:lang w:eastAsia="en-PH"/>
        </w:rPr>
      </w:pPr>
      <w:r>
        <w:rPr>
          <w:rFonts w:ascii="Times New Roman" w:eastAsia="Times New Roman" w:hAnsi="Times New Roman"/>
          <w:sz w:val="24"/>
          <w:szCs w:val="24"/>
          <w:lang w:eastAsia="en-PH"/>
        </w:rPr>
        <w:tab/>
      </w:r>
    </w:p>
    <w:p w14:paraId="2375D223" w14:textId="77777777" w:rsidR="0036118B" w:rsidRDefault="001126CD" w:rsidP="001126CD">
      <w:pPr>
        <w:pStyle w:val="Heading3"/>
        <w:rPr>
          <w:rFonts w:ascii="Times New Roman" w:eastAsia="Courier New" w:hAnsi="Times New Roman"/>
          <w:b/>
          <w:color w:val="auto"/>
          <w:kern w:val="1"/>
          <w:lang w:eastAsia="ar-SA"/>
        </w:rPr>
      </w:pPr>
      <w:r>
        <w:rPr>
          <w:rFonts w:ascii="Times New Roman" w:eastAsia="Courier New" w:hAnsi="Times New Roman"/>
          <w:b/>
          <w:color w:val="auto"/>
          <w:kern w:val="1"/>
          <w:lang w:eastAsia="ar-SA"/>
        </w:rPr>
        <w:tab/>
      </w:r>
      <w:bookmarkStart w:id="966" w:name="_Toc18489915"/>
      <w:bookmarkStart w:id="967" w:name="_Toc18490350"/>
      <w:bookmarkStart w:id="968" w:name="_Toc18759053"/>
      <w:bookmarkStart w:id="969" w:name="_Toc18759364"/>
      <w:bookmarkStart w:id="970" w:name="_Toc20084136"/>
      <w:bookmarkStart w:id="971" w:name="_Toc20084280"/>
      <w:bookmarkStart w:id="972" w:name="_Toc20084424"/>
      <w:bookmarkStart w:id="973" w:name="_Toc20085073"/>
      <w:bookmarkStart w:id="974" w:name="_Toc20085708"/>
      <w:bookmarkStart w:id="975" w:name="_Toc20895971"/>
      <w:bookmarkStart w:id="976" w:name="_Toc21594451"/>
      <w:bookmarkStart w:id="977" w:name="_Toc21594808"/>
      <w:r w:rsidR="00B43356" w:rsidRPr="00B43356">
        <w:rPr>
          <w:rFonts w:ascii="Times New Roman" w:eastAsia="Courier New" w:hAnsi="Times New Roman"/>
          <w:b/>
          <w:color w:val="auto"/>
          <w:kern w:val="1"/>
          <w:lang w:eastAsia="ar-SA"/>
        </w:rPr>
        <w:t xml:space="preserve">2.1.2 </w:t>
      </w:r>
      <w:r w:rsidR="0036118B" w:rsidRPr="00B43356">
        <w:rPr>
          <w:rFonts w:ascii="Times New Roman" w:eastAsia="Courier New" w:hAnsi="Times New Roman"/>
          <w:b/>
          <w:color w:val="auto"/>
          <w:kern w:val="1"/>
          <w:lang w:eastAsia="ar-SA"/>
        </w:rPr>
        <w:t>Dependencies</w:t>
      </w:r>
      <w:bookmarkEnd w:id="966"/>
      <w:bookmarkEnd w:id="967"/>
      <w:bookmarkEnd w:id="968"/>
      <w:bookmarkEnd w:id="969"/>
      <w:bookmarkEnd w:id="970"/>
      <w:bookmarkEnd w:id="971"/>
      <w:bookmarkEnd w:id="972"/>
      <w:bookmarkEnd w:id="973"/>
      <w:bookmarkEnd w:id="974"/>
      <w:bookmarkEnd w:id="975"/>
      <w:bookmarkEnd w:id="976"/>
      <w:bookmarkEnd w:id="977"/>
    </w:p>
    <w:p w14:paraId="7A0B3DD6" w14:textId="77777777" w:rsidR="000E7271" w:rsidRPr="000E7271" w:rsidRDefault="000E7271" w:rsidP="000E7271">
      <w:pPr>
        <w:rPr>
          <w:lang w:eastAsia="ar-SA"/>
        </w:rPr>
      </w:pPr>
    </w:p>
    <w:p w14:paraId="1C5032A1" w14:textId="77777777" w:rsidR="000E7271" w:rsidRPr="000E7271" w:rsidRDefault="000E7271" w:rsidP="00302106">
      <w:pPr>
        <w:numPr>
          <w:ilvl w:val="0"/>
          <w:numId w:val="25"/>
        </w:numPr>
        <w:tabs>
          <w:tab w:val="left" w:pos="720"/>
          <w:tab w:val="left" w:pos="2520"/>
        </w:tabs>
        <w:suppressAutoHyphens/>
        <w:spacing w:after="0" w:line="360" w:lineRule="auto"/>
        <w:jc w:val="both"/>
        <w:rPr>
          <w:rFonts w:ascii="Times New Roman" w:eastAsia="Times New Roman" w:hAnsi="Times New Roman"/>
          <w:sz w:val="24"/>
          <w:szCs w:val="24"/>
          <w:lang w:eastAsia="ar-SA"/>
        </w:rPr>
      </w:pPr>
      <w:bookmarkStart w:id="978" w:name="_Toc493139496"/>
      <w:r w:rsidRPr="000E7271">
        <w:rPr>
          <w:rFonts w:ascii="Times New Roman" w:eastAsia="Times New Roman" w:hAnsi="Times New Roman"/>
          <w:sz w:val="24"/>
          <w:szCs w:val="24"/>
          <w:lang w:eastAsia="ar-SA"/>
        </w:rPr>
        <w:t>Deadlines – the team has requirements that must be fulfilled before or after working on another requirement.</w:t>
      </w:r>
    </w:p>
    <w:p w14:paraId="4BB315F1" w14:textId="77777777" w:rsidR="000E7271" w:rsidRPr="000E7271" w:rsidRDefault="000E7271" w:rsidP="00302106">
      <w:pPr>
        <w:numPr>
          <w:ilvl w:val="0"/>
          <w:numId w:val="25"/>
        </w:numPr>
        <w:tabs>
          <w:tab w:val="left" w:pos="720"/>
        </w:tabs>
        <w:suppressAutoHyphens/>
        <w:spacing w:after="0" w:line="360" w:lineRule="auto"/>
        <w:jc w:val="both"/>
        <w:rPr>
          <w:rFonts w:ascii="Times New Roman" w:eastAsia="Times New Roman" w:hAnsi="Times New Roman"/>
          <w:sz w:val="24"/>
          <w:szCs w:val="24"/>
          <w:lang w:eastAsia="ar-SA"/>
        </w:rPr>
      </w:pPr>
      <w:r w:rsidRPr="000E7271">
        <w:rPr>
          <w:rFonts w:ascii="Times New Roman" w:eastAsia="Times New Roman" w:hAnsi="Times New Roman"/>
          <w:sz w:val="24"/>
          <w:szCs w:val="24"/>
          <w:lang w:eastAsia="ar-SA"/>
        </w:rPr>
        <w:t>Deliverables – upon the submission of deliverables the team can determine the development of the project.</w:t>
      </w:r>
    </w:p>
    <w:p w14:paraId="305D9505" w14:textId="77777777" w:rsidR="000E7271" w:rsidRPr="000E7271" w:rsidRDefault="000E7271" w:rsidP="00302106">
      <w:pPr>
        <w:numPr>
          <w:ilvl w:val="0"/>
          <w:numId w:val="25"/>
        </w:numPr>
        <w:tabs>
          <w:tab w:val="left" w:pos="720"/>
          <w:tab w:val="left" w:pos="2520"/>
          <w:tab w:val="left" w:pos="5760"/>
        </w:tabs>
        <w:suppressAutoHyphens/>
        <w:spacing w:after="0" w:line="360" w:lineRule="auto"/>
        <w:jc w:val="both"/>
        <w:rPr>
          <w:rFonts w:ascii="Times New Roman" w:eastAsia="Times New Roman" w:hAnsi="Times New Roman"/>
          <w:sz w:val="24"/>
          <w:szCs w:val="24"/>
          <w:lang w:eastAsia="ar-SA"/>
        </w:rPr>
      </w:pPr>
      <w:r w:rsidRPr="000E7271">
        <w:rPr>
          <w:rFonts w:ascii="Times New Roman" w:eastAsia="Times New Roman" w:hAnsi="Times New Roman"/>
          <w:sz w:val="24"/>
          <w:szCs w:val="24"/>
          <w:lang w:eastAsia="ar-SA"/>
        </w:rPr>
        <w:t>Methodology – following the RAD (Rapid Application Development) Methodology will allow the team to figure out what the project is supposed to accomplish.</w:t>
      </w:r>
    </w:p>
    <w:p w14:paraId="112AABD3" w14:textId="77777777" w:rsidR="0036118B" w:rsidRDefault="000E7271" w:rsidP="00302106">
      <w:pPr>
        <w:numPr>
          <w:ilvl w:val="0"/>
          <w:numId w:val="25"/>
        </w:numPr>
        <w:tabs>
          <w:tab w:val="left" w:pos="720"/>
          <w:tab w:val="left" w:pos="2520"/>
        </w:tabs>
        <w:suppressAutoHyphens/>
        <w:spacing w:after="0" w:line="360" w:lineRule="auto"/>
        <w:jc w:val="both"/>
        <w:rPr>
          <w:rFonts w:ascii="Times New Roman" w:eastAsia="Times New Roman" w:hAnsi="Times New Roman"/>
          <w:sz w:val="24"/>
          <w:szCs w:val="24"/>
          <w:lang w:eastAsia="ar-SA"/>
        </w:rPr>
      </w:pPr>
      <w:r w:rsidRPr="000E7271">
        <w:rPr>
          <w:rFonts w:ascii="Times New Roman" w:eastAsia="Times New Roman" w:hAnsi="Times New Roman"/>
          <w:sz w:val="24"/>
          <w:szCs w:val="24"/>
          <w:lang w:eastAsia="ar-SA"/>
        </w:rPr>
        <w:lastRenderedPageBreak/>
        <w:t>Schedule – to drive the project schedule, dependencies and constraints are set on all activities during the project scheduling.</w:t>
      </w:r>
    </w:p>
    <w:p w14:paraId="2D0E6A50" w14:textId="77777777" w:rsidR="000E7271" w:rsidRPr="000E7271" w:rsidRDefault="000E7271" w:rsidP="001C26C2">
      <w:pPr>
        <w:tabs>
          <w:tab w:val="left" w:pos="720"/>
          <w:tab w:val="left" w:pos="5760"/>
        </w:tabs>
        <w:suppressAutoHyphens/>
        <w:spacing w:after="0" w:line="360" w:lineRule="auto"/>
        <w:ind w:left="2520"/>
        <w:jc w:val="both"/>
        <w:rPr>
          <w:rFonts w:ascii="Times New Roman" w:eastAsia="Times New Roman" w:hAnsi="Times New Roman"/>
          <w:sz w:val="24"/>
          <w:szCs w:val="24"/>
          <w:lang w:eastAsia="ar-SA"/>
        </w:rPr>
      </w:pPr>
    </w:p>
    <w:p w14:paraId="1D113C6E" w14:textId="77777777" w:rsidR="0036118B" w:rsidRPr="00A07496" w:rsidRDefault="0036118B" w:rsidP="00C75546">
      <w:pPr>
        <w:pStyle w:val="ListParagraph"/>
        <w:keepNext/>
        <w:numPr>
          <w:ilvl w:val="1"/>
          <w:numId w:val="11"/>
        </w:numPr>
        <w:suppressAutoHyphens/>
        <w:spacing w:before="240" w:after="60" w:line="360" w:lineRule="auto"/>
        <w:jc w:val="both"/>
        <w:outlineLvl w:val="1"/>
        <w:rPr>
          <w:rFonts w:ascii="Times New Roman" w:eastAsia="Courier New" w:hAnsi="Times New Roman"/>
          <w:b/>
          <w:kern w:val="1"/>
          <w:sz w:val="24"/>
          <w:szCs w:val="24"/>
          <w:lang w:eastAsia="ar-SA"/>
        </w:rPr>
      </w:pPr>
      <w:bookmarkStart w:id="979" w:name="_Toc18489916"/>
      <w:bookmarkStart w:id="980" w:name="_Toc18490351"/>
      <w:bookmarkStart w:id="981" w:name="_Toc18759054"/>
      <w:bookmarkStart w:id="982" w:name="_Toc18759365"/>
      <w:bookmarkStart w:id="983" w:name="_Toc20084137"/>
      <w:bookmarkStart w:id="984" w:name="_Toc20084281"/>
      <w:bookmarkStart w:id="985" w:name="_Toc20084425"/>
      <w:bookmarkStart w:id="986" w:name="_Toc20085074"/>
      <w:bookmarkStart w:id="987" w:name="_Toc20085709"/>
      <w:bookmarkStart w:id="988" w:name="_Toc20895972"/>
      <w:bookmarkStart w:id="989" w:name="_Toc21594452"/>
      <w:bookmarkStart w:id="990" w:name="_Toc21594809"/>
      <w:r w:rsidRPr="00A07496">
        <w:rPr>
          <w:rFonts w:ascii="Times New Roman" w:eastAsia="Courier New" w:hAnsi="Times New Roman"/>
          <w:b/>
          <w:kern w:val="1"/>
          <w:sz w:val="24"/>
          <w:szCs w:val="24"/>
          <w:lang w:eastAsia="ar-SA"/>
        </w:rPr>
        <w:t>Drivers and Constraints</w:t>
      </w:r>
      <w:bookmarkEnd w:id="978"/>
      <w:bookmarkEnd w:id="979"/>
      <w:bookmarkEnd w:id="980"/>
      <w:bookmarkEnd w:id="981"/>
      <w:bookmarkEnd w:id="982"/>
      <w:bookmarkEnd w:id="983"/>
      <w:bookmarkEnd w:id="984"/>
      <w:bookmarkEnd w:id="985"/>
      <w:bookmarkEnd w:id="986"/>
      <w:bookmarkEnd w:id="987"/>
      <w:bookmarkEnd w:id="988"/>
      <w:bookmarkEnd w:id="989"/>
      <w:bookmarkEnd w:id="990"/>
    </w:p>
    <w:p w14:paraId="394818BC" w14:textId="77777777" w:rsidR="0036118B" w:rsidRPr="0036118B" w:rsidRDefault="0036118B" w:rsidP="00D257CC">
      <w:pPr>
        <w:widowControl w:val="0"/>
        <w:pBdr>
          <w:top w:val="nil"/>
          <w:left w:val="nil"/>
          <w:bottom w:val="nil"/>
          <w:right w:val="nil"/>
          <w:between w:val="nil"/>
        </w:pBdr>
        <w:suppressAutoHyphens/>
        <w:spacing w:before="100" w:after="100" w:line="360" w:lineRule="auto"/>
        <w:ind w:left="810"/>
        <w:jc w:val="both"/>
        <w:outlineLvl w:val="2"/>
        <w:rPr>
          <w:rFonts w:ascii="Times New Roman" w:eastAsia="Courier New" w:hAnsi="Times New Roman"/>
          <w:b/>
          <w:sz w:val="24"/>
          <w:szCs w:val="24"/>
          <w:lang w:eastAsia="ko-KR"/>
        </w:rPr>
      </w:pPr>
      <w:bookmarkStart w:id="991" w:name="_Toc18489917"/>
      <w:bookmarkStart w:id="992" w:name="_Toc18490352"/>
      <w:bookmarkStart w:id="993" w:name="_Toc18759055"/>
      <w:bookmarkStart w:id="994" w:name="_Toc18759366"/>
      <w:bookmarkStart w:id="995" w:name="_Toc20084138"/>
      <w:bookmarkStart w:id="996" w:name="_Toc20084282"/>
      <w:bookmarkStart w:id="997" w:name="_Toc20084426"/>
      <w:bookmarkStart w:id="998" w:name="_Toc20085075"/>
      <w:bookmarkStart w:id="999" w:name="_Toc20085710"/>
      <w:bookmarkStart w:id="1000" w:name="_Toc20895973"/>
      <w:bookmarkStart w:id="1001" w:name="_Toc21594453"/>
      <w:bookmarkStart w:id="1002" w:name="_Toc21594810"/>
      <w:r w:rsidRPr="00A07496">
        <w:rPr>
          <w:rFonts w:ascii="Times New Roman" w:eastAsia="Courier New" w:hAnsi="Times New Roman"/>
          <w:b/>
          <w:sz w:val="24"/>
          <w:szCs w:val="24"/>
          <w:lang w:eastAsia="ko-KR"/>
        </w:rPr>
        <w:t>2.2.1 Drivers</w:t>
      </w:r>
      <w:bookmarkEnd w:id="991"/>
      <w:bookmarkEnd w:id="992"/>
      <w:bookmarkEnd w:id="993"/>
      <w:bookmarkEnd w:id="994"/>
      <w:bookmarkEnd w:id="995"/>
      <w:bookmarkEnd w:id="996"/>
      <w:bookmarkEnd w:id="997"/>
      <w:bookmarkEnd w:id="998"/>
      <w:bookmarkEnd w:id="999"/>
      <w:bookmarkEnd w:id="1000"/>
      <w:bookmarkEnd w:id="1001"/>
      <w:bookmarkEnd w:id="1002"/>
    </w:p>
    <w:p w14:paraId="1DE9B6CC" w14:textId="77777777" w:rsidR="00D257CC" w:rsidRDefault="00C951B0" w:rsidP="00451031">
      <w:pPr>
        <w:pStyle w:val="ListParagraph"/>
        <w:numPr>
          <w:ilvl w:val="0"/>
          <w:numId w:val="22"/>
        </w:numPr>
        <w:spacing w:line="360" w:lineRule="auto"/>
        <w:jc w:val="both"/>
        <w:rPr>
          <w:rFonts w:ascii="Times New Roman" w:eastAsia="Times New Roman" w:hAnsi="Times New Roman"/>
          <w:sz w:val="24"/>
          <w:szCs w:val="24"/>
          <w:lang w:eastAsia="ko-KR"/>
        </w:rPr>
      </w:pPr>
      <w:r>
        <w:rPr>
          <w:rFonts w:ascii="Times New Roman" w:eastAsia="Times New Roman" w:hAnsi="Times New Roman"/>
          <w:b/>
          <w:sz w:val="24"/>
          <w:szCs w:val="24"/>
          <w:lang w:eastAsia="ko-KR"/>
        </w:rPr>
        <w:t>Usability</w:t>
      </w:r>
      <w:r w:rsidR="00D257CC" w:rsidRPr="00D257CC">
        <w:rPr>
          <w:rFonts w:ascii="Times New Roman" w:eastAsia="Times New Roman" w:hAnsi="Times New Roman"/>
          <w:sz w:val="24"/>
          <w:szCs w:val="24"/>
          <w:lang w:eastAsia="ko-KR"/>
        </w:rPr>
        <w:t xml:space="preserve"> – </w:t>
      </w:r>
      <w:r w:rsidR="00C82427">
        <w:rPr>
          <w:rFonts w:ascii="Times New Roman" w:eastAsia="Times New Roman" w:hAnsi="Times New Roman"/>
          <w:sz w:val="24"/>
          <w:szCs w:val="24"/>
          <w:lang w:eastAsia="ko-KR"/>
        </w:rPr>
        <w:t xml:space="preserve">The users has easily </w:t>
      </w:r>
      <w:r w:rsidR="00451031">
        <w:rPr>
          <w:rFonts w:ascii="Times New Roman" w:eastAsia="Times New Roman" w:hAnsi="Times New Roman"/>
          <w:sz w:val="24"/>
          <w:szCs w:val="24"/>
          <w:lang w:eastAsia="ko-KR"/>
        </w:rPr>
        <w:t xml:space="preserve">used or </w:t>
      </w:r>
      <w:r w:rsidR="00451031" w:rsidRPr="00451031">
        <w:rPr>
          <w:rFonts w:ascii="Times New Roman" w:eastAsia="Times New Roman" w:hAnsi="Times New Roman"/>
          <w:sz w:val="24"/>
          <w:szCs w:val="24"/>
          <w:lang w:eastAsia="ko-KR"/>
        </w:rPr>
        <w:t xml:space="preserve">transact </w:t>
      </w:r>
      <w:r w:rsidR="00C82427">
        <w:rPr>
          <w:rFonts w:ascii="Times New Roman" w:eastAsia="Times New Roman" w:hAnsi="Times New Roman"/>
          <w:sz w:val="24"/>
          <w:szCs w:val="24"/>
          <w:lang w:eastAsia="ko-KR"/>
        </w:rPr>
        <w:t xml:space="preserve">the website. </w:t>
      </w:r>
      <w:r w:rsidR="00451031" w:rsidRPr="00451031">
        <w:rPr>
          <w:rFonts w:ascii="Times New Roman" w:eastAsia="Times New Roman" w:hAnsi="Times New Roman"/>
          <w:sz w:val="24"/>
          <w:szCs w:val="24"/>
          <w:lang w:eastAsia="ko-KR"/>
        </w:rPr>
        <w:t>It basically shows how information is presented and let the user view the product in a clear and concise way</w:t>
      </w:r>
      <w:r w:rsidR="00451031">
        <w:rPr>
          <w:rFonts w:ascii="Times New Roman" w:eastAsia="Times New Roman" w:hAnsi="Times New Roman"/>
          <w:sz w:val="24"/>
          <w:szCs w:val="24"/>
          <w:lang w:eastAsia="ko-KR"/>
        </w:rPr>
        <w:t>.</w:t>
      </w:r>
    </w:p>
    <w:p w14:paraId="2A166310" w14:textId="77777777" w:rsidR="00650CC2" w:rsidRDefault="00650CC2" w:rsidP="00451031">
      <w:pPr>
        <w:pStyle w:val="ListParagraph"/>
        <w:numPr>
          <w:ilvl w:val="0"/>
          <w:numId w:val="22"/>
        </w:numPr>
        <w:spacing w:line="360" w:lineRule="auto"/>
        <w:jc w:val="both"/>
        <w:rPr>
          <w:rFonts w:ascii="Times New Roman" w:eastAsia="Times New Roman" w:hAnsi="Times New Roman"/>
          <w:sz w:val="24"/>
          <w:szCs w:val="24"/>
          <w:lang w:eastAsia="ko-KR"/>
        </w:rPr>
      </w:pPr>
      <w:r>
        <w:rPr>
          <w:rFonts w:ascii="Times New Roman" w:eastAsia="Times New Roman" w:hAnsi="Times New Roman"/>
          <w:b/>
          <w:sz w:val="24"/>
          <w:szCs w:val="24"/>
          <w:lang w:eastAsia="ko-KR"/>
        </w:rPr>
        <w:t xml:space="preserve">Secure </w:t>
      </w:r>
      <w:r>
        <w:rPr>
          <w:rFonts w:ascii="Times New Roman" w:eastAsia="Times New Roman" w:hAnsi="Times New Roman"/>
          <w:sz w:val="24"/>
          <w:szCs w:val="24"/>
          <w:lang w:eastAsia="ko-KR"/>
        </w:rPr>
        <w:t>– The personal information of the users is protected and cannot be accessed by unauthorized personnel.</w:t>
      </w:r>
    </w:p>
    <w:p w14:paraId="37E32412" w14:textId="77777777" w:rsidR="00963EA5" w:rsidRDefault="00FE6B18" w:rsidP="00451031">
      <w:pPr>
        <w:pStyle w:val="ListParagraph"/>
        <w:numPr>
          <w:ilvl w:val="0"/>
          <w:numId w:val="22"/>
        </w:numPr>
        <w:spacing w:line="360" w:lineRule="auto"/>
        <w:jc w:val="both"/>
        <w:rPr>
          <w:rFonts w:ascii="Times New Roman" w:eastAsia="Times New Roman" w:hAnsi="Times New Roman"/>
          <w:sz w:val="24"/>
          <w:szCs w:val="24"/>
          <w:lang w:eastAsia="ko-KR"/>
        </w:rPr>
      </w:pPr>
      <w:r>
        <w:rPr>
          <w:rFonts w:ascii="Times New Roman" w:eastAsia="Times New Roman" w:hAnsi="Times New Roman"/>
          <w:b/>
          <w:sz w:val="24"/>
          <w:szCs w:val="24"/>
          <w:lang w:eastAsia="ko-KR"/>
        </w:rPr>
        <w:t xml:space="preserve">Responsive – </w:t>
      </w:r>
      <w:r>
        <w:rPr>
          <w:rFonts w:ascii="Times New Roman" w:eastAsia="Times New Roman" w:hAnsi="Times New Roman"/>
          <w:sz w:val="24"/>
          <w:szCs w:val="24"/>
          <w:lang w:eastAsia="ko-KR"/>
        </w:rPr>
        <w:t xml:space="preserve">The website can adapt to the screen size or orientation of the device used in accessing the website such as </w:t>
      </w:r>
      <w:r w:rsidR="00203FDB">
        <w:rPr>
          <w:rFonts w:ascii="Times New Roman" w:eastAsia="Times New Roman" w:hAnsi="Times New Roman"/>
          <w:sz w:val="24"/>
          <w:szCs w:val="24"/>
          <w:lang w:eastAsia="ko-KR"/>
        </w:rPr>
        <w:t>smart phones</w:t>
      </w:r>
      <w:r>
        <w:rPr>
          <w:rFonts w:ascii="Times New Roman" w:eastAsia="Times New Roman" w:hAnsi="Times New Roman"/>
          <w:sz w:val="24"/>
          <w:szCs w:val="24"/>
          <w:lang w:eastAsia="ko-KR"/>
        </w:rPr>
        <w:t>.</w:t>
      </w:r>
    </w:p>
    <w:p w14:paraId="1FEB966A" w14:textId="77777777" w:rsidR="0036118B" w:rsidRPr="00A07496" w:rsidRDefault="0017098F" w:rsidP="00A07496">
      <w:pPr>
        <w:pStyle w:val="ListParagraph"/>
        <w:numPr>
          <w:ilvl w:val="0"/>
          <w:numId w:val="22"/>
        </w:numPr>
        <w:spacing w:line="360" w:lineRule="auto"/>
        <w:jc w:val="both"/>
        <w:rPr>
          <w:rFonts w:ascii="Times New Roman" w:eastAsia="Times New Roman" w:hAnsi="Times New Roman"/>
          <w:b/>
          <w:sz w:val="24"/>
          <w:szCs w:val="24"/>
          <w:lang w:eastAsia="ko-KR"/>
        </w:rPr>
      </w:pPr>
      <w:r w:rsidRPr="0017098F">
        <w:rPr>
          <w:rFonts w:ascii="Times New Roman" w:eastAsia="Times New Roman" w:hAnsi="Times New Roman"/>
          <w:b/>
          <w:sz w:val="24"/>
          <w:szCs w:val="24"/>
          <w:lang w:eastAsia="ko-KR"/>
        </w:rPr>
        <w:t>Reliability</w:t>
      </w:r>
      <w:r w:rsidR="00607D6A">
        <w:rPr>
          <w:rFonts w:ascii="Times New Roman" w:eastAsia="Times New Roman" w:hAnsi="Times New Roman"/>
          <w:b/>
          <w:sz w:val="24"/>
          <w:szCs w:val="24"/>
          <w:lang w:eastAsia="ko-KR"/>
        </w:rPr>
        <w:t>–</w:t>
      </w:r>
      <w:r w:rsidR="00607D6A">
        <w:rPr>
          <w:rFonts w:ascii="Times New Roman" w:eastAsia="Times New Roman" w:hAnsi="Times New Roman"/>
          <w:sz w:val="24"/>
          <w:szCs w:val="24"/>
          <w:lang w:eastAsia="ko-KR"/>
        </w:rPr>
        <w:t xml:space="preserve">The system is error free. The data </w:t>
      </w:r>
      <w:r w:rsidR="00774F8E">
        <w:rPr>
          <w:rFonts w:ascii="Times New Roman" w:eastAsia="Times New Roman" w:hAnsi="Times New Roman"/>
          <w:sz w:val="24"/>
          <w:szCs w:val="24"/>
          <w:lang w:eastAsia="ko-KR"/>
        </w:rPr>
        <w:t>inputted</w:t>
      </w:r>
      <w:r w:rsidR="00607D6A">
        <w:rPr>
          <w:rFonts w:ascii="Times New Roman" w:eastAsia="Times New Roman" w:hAnsi="Times New Roman"/>
          <w:sz w:val="24"/>
          <w:szCs w:val="24"/>
          <w:lang w:eastAsia="ko-KR"/>
        </w:rPr>
        <w:t xml:space="preserve"> by the users is validated and verified before saving it to the database.</w:t>
      </w:r>
      <w:r w:rsidR="00E72AD7">
        <w:rPr>
          <w:rFonts w:ascii="Times New Roman" w:eastAsia="Times New Roman" w:hAnsi="Times New Roman"/>
          <w:sz w:val="24"/>
          <w:szCs w:val="24"/>
          <w:lang w:eastAsia="ko-KR"/>
        </w:rPr>
        <w:t xml:space="preserve"> The system also implemented business rules in the processes.</w:t>
      </w:r>
    </w:p>
    <w:p w14:paraId="2BF62C1D" w14:textId="77777777" w:rsidR="00A07496" w:rsidRPr="00A07496" w:rsidRDefault="00A07496" w:rsidP="00A07496">
      <w:pPr>
        <w:pStyle w:val="ListParagraph"/>
        <w:spacing w:line="360" w:lineRule="auto"/>
        <w:ind w:left="1530"/>
        <w:jc w:val="both"/>
        <w:rPr>
          <w:rFonts w:ascii="Times New Roman" w:eastAsia="Times New Roman" w:hAnsi="Times New Roman"/>
          <w:b/>
          <w:sz w:val="24"/>
          <w:szCs w:val="24"/>
          <w:lang w:eastAsia="ko-KR"/>
        </w:rPr>
      </w:pPr>
    </w:p>
    <w:p w14:paraId="1E071294" w14:textId="77777777" w:rsidR="00D257CC" w:rsidRDefault="0036118B" w:rsidP="00C75546">
      <w:pPr>
        <w:pStyle w:val="ListParagraph"/>
        <w:widowControl w:val="0"/>
        <w:numPr>
          <w:ilvl w:val="2"/>
          <w:numId w:val="11"/>
        </w:numPr>
        <w:pBdr>
          <w:top w:val="nil"/>
          <w:left w:val="nil"/>
          <w:bottom w:val="nil"/>
          <w:right w:val="nil"/>
          <w:between w:val="nil"/>
        </w:pBdr>
        <w:spacing w:before="100" w:after="100" w:line="360" w:lineRule="auto"/>
        <w:jc w:val="both"/>
        <w:outlineLvl w:val="2"/>
        <w:rPr>
          <w:rFonts w:ascii="Times New Roman" w:eastAsia="Courier New" w:hAnsi="Times New Roman"/>
          <w:b/>
          <w:sz w:val="24"/>
          <w:szCs w:val="24"/>
          <w:lang w:eastAsia="ko-KR"/>
        </w:rPr>
      </w:pPr>
      <w:bookmarkStart w:id="1003" w:name="_Toc18489918"/>
      <w:bookmarkStart w:id="1004" w:name="_Toc18490353"/>
      <w:bookmarkStart w:id="1005" w:name="_Toc18759056"/>
      <w:bookmarkStart w:id="1006" w:name="_Toc18759367"/>
      <w:bookmarkStart w:id="1007" w:name="_Toc20084139"/>
      <w:bookmarkStart w:id="1008" w:name="_Toc20084283"/>
      <w:bookmarkStart w:id="1009" w:name="_Toc20084427"/>
      <w:bookmarkStart w:id="1010" w:name="_Toc20085076"/>
      <w:bookmarkStart w:id="1011" w:name="_Toc20085711"/>
      <w:bookmarkStart w:id="1012" w:name="_Toc20895974"/>
      <w:bookmarkStart w:id="1013" w:name="_Toc21594454"/>
      <w:bookmarkStart w:id="1014" w:name="_Toc21594811"/>
      <w:r w:rsidRPr="00D257CC">
        <w:rPr>
          <w:rFonts w:ascii="Times New Roman" w:eastAsia="Courier New" w:hAnsi="Times New Roman"/>
          <w:b/>
          <w:sz w:val="24"/>
          <w:szCs w:val="24"/>
          <w:lang w:eastAsia="ko-KR"/>
        </w:rPr>
        <w:t>Constraints</w:t>
      </w:r>
      <w:bookmarkStart w:id="1015" w:name="_17dp8vu"/>
      <w:bookmarkEnd w:id="1003"/>
      <w:bookmarkEnd w:id="1004"/>
      <w:bookmarkEnd w:id="1005"/>
      <w:bookmarkEnd w:id="1006"/>
      <w:bookmarkEnd w:id="1007"/>
      <w:bookmarkEnd w:id="1008"/>
      <w:bookmarkEnd w:id="1009"/>
      <w:bookmarkEnd w:id="1010"/>
      <w:bookmarkEnd w:id="1011"/>
      <w:bookmarkEnd w:id="1012"/>
      <w:bookmarkEnd w:id="1015"/>
      <w:bookmarkEnd w:id="1013"/>
      <w:bookmarkEnd w:id="1014"/>
    </w:p>
    <w:p w14:paraId="10607A88" w14:textId="77777777" w:rsidR="0036118B" w:rsidRPr="00D257CC" w:rsidRDefault="0036118B" w:rsidP="00C75546">
      <w:pPr>
        <w:pStyle w:val="ListParagraph"/>
        <w:widowControl w:val="0"/>
        <w:numPr>
          <w:ilvl w:val="0"/>
          <w:numId w:val="24"/>
        </w:numPr>
        <w:pBdr>
          <w:top w:val="nil"/>
          <w:left w:val="nil"/>
          <w:bottom w:val="nil"/>
          <w:right w:val="nil"/>
          <w:between w:val="nil"/>
        </w:pBdr>
        <w:spacing w:before="100" w:after="100" w:line="360" w:lineRule="auto"/>
        <w:jc w:val="both"/>
        <w:rPr>
          <w:rFonts w:ascii="Times New Roman" w:eastAsia="Courier New" w:hAnsi="Times New Roman"/>
          <w:b/>
          <w:sz w:val="24"/>
          <w:szCs w:val="24"/>
          <w:lang w:eastAsia="ko-KR"/>
        </w:rPr>
      </w:pPr>
      <w:r w:rsidRPr="00D257CC">
        <w:rPr>
          <w:rFonts w:ascii="Times New Roman" w:eastAsia="Courier New" w:hAnsi="Times New Roman"/>
          <w:b/>
          <w:sz w:val="24"/>
          <w:szCs w:val="24"/>
          <w:lang w:eastAsia="ar-SA"/>
        </w:rPr>
        <w:t>Time Constraint</w:t>
      </w:r>
      <w:r w:rsidRPr="00D257CC">
        <w:rPr>
          <w:rFonts w:ascii="Times New Roman" w:eastAsia="Courier New" w:hAnsi="Times New Roman"/>
          <w:sz w:val="24"/>
          <w:szCs w:val="24"/>
          <w:lang w:eastAsia="ar-SA"/>
        </w:rPr>
        <w:t xml:space="preserve"> – The team has limited time in developing the system and has to deal with time conflict in individual schedules of the developers.</w:t>
      </w:r>
      <w:bookmarkStart w:id="1016" w:name="_Toc493139497"/>
    </w:p>
    <w:p w14:paraId="604960D0" w14:textId="77777777" w:rsidR="0036118B" w:rsidRPr="0036118B" w:rsidRDefault="0036118B" w:rsidP="00D257CC">
      <w:pPr>
        <w:spacing w:before="100" w:after="100" w:line="360" w:lineRule="auto"/>
        <w:ind w:left="720"/>
        <w:contextualSpacing/>
        <w:jc w:val="both"/>
        <w:rPr>
          <w:rFonts w:ascii="Times New Roman" w:eastAsia="Courier New" w:hAnsi="Times New Roman"/>
          <w:sz w:val="24"/>
          <w:szCs w:val="24"/>
          <w:lang w:eastAsia="ar-SA"/>
        </w:rPr>
      </w:pPr>
    </w:p>
    <w:p w14:paraId="7A13E83F" w14:textId="77777777" w:rsidR="0036118B" w:rsidRPr="00F47C95" w:rsidRDefault="0036118B" w:rsidP="00F47C95">
      <w:pPr>
        <w:pStyle w:val="Heading2"/>
        <w:ind w:firstLine="432"/>
        <w:rPr>
          <w:rFonts w:ascii="Times New Roman" w:eastAsia="Courier New" w:hAnsi="Times New Roman"/>
          <w:b/>
          <w:color w:val="auto"/>
          <w:kern w:val="1"/>
          <w:sz w:val="24"/>
          <w:szCs w:val="24"/>
          <w:lang w:eastAsia="ar-SA"/>
        </w:rPr>
      </w:pPr>
      <w:bookmarkStart w:id="1017" w:name="_Toc18489919"/>
      <w:bookmarkStart w:id="1018" w:name="_Toc18490354"/>
      <w:bookmarkStart w:id="1019" w:name="_Toc18759057"/>
      <w:bookmarkStart w:id="1020" w:name="_Toc18759368"/>
      <w:bookmarkStart w:id="1021" w:name="_Toc20084284"/>
      <w:bookmarkStart w:id="1022" w:name="_Toc20084428"/>
      <w:bookmarkStart w:id="1023" w:name="_Toc20085077"/>
      <w:bookmarkStart w:id="1024" w:name="_Toc20085712"/>
      <w:bookmarkStart w:id="1025" w:name="_Toc20895975"/>
      <w:bookmarkStart w:id="1026" w:name="_Toc21594455"/>
      <w:bookmarkStart w:id="1027" w:name="_Toc21594812"/>
      <w:r w:rsidRPr="00F47C95">
        <w:rPr>
          <w:rFonts w:ascii="Times New Roman" w:eastAsia="Courier New" w:hAnsi="Times New Roman"/>
          <w:b/>
          <w:color w:val="auto"/>
          <w:kern w:val="1"/>
          <w:sz w:val="24"/>
          <w:szCs w:val="24"/>
          <w:lang w:eastAsia="ar-SA"/>
        </w:rPr>
        <w:t>2.3.</w:t>
      </w:r>
      <w:r w:rsidRPr="00F47C95">
        <w:rPr>
          <w:rFonts w:ascii="Times New Roman" w:eastAsia="Courier New" w:hAnsi="Times New Roman"/>
          <w:b/>
          <w:color w:val="auto"/>
          <w:kern w:val="1"/>
          <w:sz w:val="24"/>
          <w:szCs w:val="24"/>
          <w:lang w:eastAsia="ar-SA"/>
        </w:rPr>
        <w:tab/>
        <w:t>System Environment</w:t>
      </w:r>
      <w:bookmarkEnd w:id="1016"/>
      <w:bookmarkEnd w:id="1017"/>
      <w:bookmarkEnd w:id="1018"/>
      <w:bookmarkEnd w:id="1019"/>
      <w:bookmarkEnd w:id="1020"/>
      <w:bookmarkEnd w:id="1021"/>
      <w:bookmarkEnd w:id="1022"/>
      <w:bookmarkEnd w:id="1023"/>
      <w:bookmarkEnd w:id="1024"/>
      <w:bookmarkEnd w:id="1025"/>
      <w:bookmarkEnd w:id="1026"/>
      <w:bookmarkEnd w:id="1027"/>
    </w:p>
    <w:p w14:paraId="68C1AD2C" w14:textId="77777777" w:rsidR="0036118B" w:rsidRPr="00240D48" w:rsidRDefault="0036118B" w:rsidP="00F47C95">
      <w:pPr>
        <w:pStyle w:val="Heading3"/>
        <w:ind w:firstLine="720"/>
        <w:rPr>
          <w:rFonts w:ascii="Times New Roman" w:eastAsia="Courier New" w:hAnsi="Times New Roman"/>
          <w:b/>
          <w:color w:val="auto"/>
          <w:kern w:val="1"/>
          <w:lang w:eastAsia="ar-SA"/>
        </w:rPr>
      </w:pPr>
      <w:bookmarkStart w:id="1028" w:name="_Toc18489920"/>
      <w:bookmarkStart w:id="1029" w:name="_Toc18490355"/>
      <w:bookmarkStart w:id="1030" w:name="_Toc18759058"/>
      <w:bookmarkStart w:id="1031" w:name="_Toc18759369"/>
      <w:bookmarkStart w:id="1032" w:name="_Toc20084285"/>
      <w:bookmarkStart w:id="1033" w:name="_Toc20084429"/>
      <w:bookmarkStart w:id="1034" w:name="_Toc20085078"/>
      <w:bookmarkStart w:id="1035" w:name="_Toc20085713"/>
      <w:bookmarkStart w:id="1036" w:name="_Toc20895976"/>
      <w:bookmarkStart w:id="1037" w:name="_Toc21594456"/>
      <w:bookmarkStart w:id="1038" w:name="_Toc21594813"/>
      <w:r w:rsidRPr="00240D48">
        <w:rPr>
          <w:rFonts w:ascii="Times New Roman" w:eastAsia="Courier New" w:hAnsi="Times New Roman"/>
          <w:b/>
          <w:color w:val="auto"/>
          <w:kern w:val="1"/>
          <w:lang w:eastAsia="ar-SA"/>
        </w:rPr>
        <w:t>2.3.1 Hardware Requirements</w:t>
      </w:r>
      <w:bookmarkEnd w:id="1028"/>
      <w:bookmarkEnd w:id="1029"/>
      <w:bookmarkEnd w:id="1030"/>
      <w:bookmarkEnd w:id="1031"/>
      <w:bookmarkEnd w:id="1032"/>
      <w:bookmarkEnd w:id="1033"/>
      <w:bookmarkEnd w:id="1034"/>
      <w:bookmarkEnd w:id="1035"/>
      <w:bookmarkEnd w:id="1036"/>
      <w:bookmarkEnd w:id="1037"/>
      <w:bookmarkEnd w:id="1038"/>
    </w:p>
    <w:p w14:paraId="691D6D97" w14:textId="77777777" w:rsidR="00B43356" w:rsidRPr="00925D91" w:rsidRDefault="00B43356" w:rsidP="00F47C95">
      <w:pPr>
        <w:rPr>
          <w:rFonts w:ascii="Times New Roman" w:eastAsia="Courier New" w:hAnsi="Times New Roman"/>
          <w:b/>
          <w:kern w:val="1"/>
          <w:lang w:eastAsia="ar-SA"/>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8"/>
        <w:gridCol w:w="5348"/>
      </w:tblGrid>
      <w:tr w:rsidR="00EB6515" w:rsidRPr="002D01D9" w14:paraId="501F00CF" w14:textId="77777777" w:rsidTr="00D12DBF">
        <w:tc>
          <w:tcPr>
            <w:tcW w:w="8270" w:type="dxa"/>
            <w:gridSpan w:val="2"/>
            <w:tcBorders>
              <w:top w:val="single" w:sz="4" w:space="0" w:color="auto"/>
              <w:left w:val="single" w:sz="4" w:space="0" w:color="auto"/>
              <w:bottom w:val="single" w:sz="4" w:space="0" w:color="auto"/>
              <w:right w:val="single" w:sz="4" w:space="0" w:color="auto"/>
            </w:tcBorders>
            <w:hideMark/>
          </w:tcPr>
          <w:p w14:paraId="29021652" w14:textId="77777777" w:rsidR="00EB6515" w:rsidRPr="00EB6515" w:rsidRDefault="00EB6515" w:rsidP="00EB6515">
            <w:pPr>
              <w:spacing w:after="0" w:line="360" w:lineRule="auto"/>
              <w:rPr>
                <w:rFonts w:ascii="Times New Roman" w:eastAsia="Times New Roman" w:hAnsi="Times New Roman"/>
                <w:b/>
                <w:sz w:val="24"/>
                <w:szCs w:val="24"/>
                <w:lang w:eastAsia="en-US"/>
              </w:rPr>
            </w:pPr>
            <w:r w:rsidRPr="00925D91">
              <w:rPr>
                <w:rFonts w:ascii="Times New Roman" w:eastAsia="Times New Roman" w:hAnsi="Times New Roman"/>
                <w:b/>
                <w:sz w:val="24"/>
                <w:szCs w:val="24"/>
                <w:lang w:eastAsia="en-US"/>
              </w:rPr>
              <w:t xml:space="preserve">Server Specifications – </w:t>
            </w:r>
            <w:r w:rsidR="0061191F" w:rsidRPr="0061191F">
              <w:rPr>
                <w:rFonts w:ascii="Times New Roman" w:eastAsia="Times New Roman" w:hAnsi="Times New Roman"/>
                <w:b/>
                <w:sz w:val="24"/>
                <w:szCs w:val="24"/>
                <w:lang w:eastAsia="en-US"/>
              </w:rPr>
              <w:t>Sana Commerce</w:t>
            </w:r>
          </w:p>
        </w:tc>
      </w:tr>
      <w:tr w:rsidR="00EB6515" w:rsidRPr="002D01D9" w14:paraId="583072EF" w14:textId="77777777" w:rsidTr="00D12DBF">
        <w:tc>
          <w:tcPr>
            <w:tcW w:w="2819" w:type="dxa"/>
            <w:tcBorders>
              <w:top w:val="single" w:sz="4" w:space="0" w:color="auto"/>
              <w:left w:val="single" w:sz="4" w:space="0" w:color="auto"/>
              <w:bottom w:val="single" w:sz="4" w:space="0" w:color="auto"/>
              <w:right w:val="single" w:sz="4" w:space="0" w:color="auto"/>
            </w:tcBorders>
            <w:hideMark/>
          </w:tcPr>
          <w:p w14:paraId="506EE7CE" w14:textId="77777777" w:rsidR="00EB6515" w:rsidRPr="00EB6515" w:rsidRDefault="00EB6515" w:rsidP="00EB6515">
            <w:pPr>
              <w:spacing w:after="0" w:line="360" w:lineRule="auto"/>
              <w:jc w:val="center"/>
              <w:rPr>
                <w:rFonts w:ascii="Times New Roman" w:eastAsia="Times New Roman" w:hAnsi="Times New Roman"/>
                <w:b/>
                <w:sz w:val="24"/>
                <w:szCs w:val="24"/>
                <w:lang w:eastAsia="en-US"/>
              </w:rPr>
            </w:pPr>
            <w:r w:rsidRPr="00EB6515">
              <w:rPr>
                <w:rFonts w:ascii="Times New Roman" w:eastAsia="Times New Roman" w:hAnsi="Times New Roman"/>
                <w:b/>
                <w:sz w:val="24"/>
                <w:szCs w:val="24"/>
                <w:lang w:eastAsia="en-US"/>
              </w:rPr>
              <w:t>Database</w:t>
            </w:r>
          </w:p>
        </w:tc>
        <w:tc>
          <w:tcPr>
            <w:tcW w:w="5451" w:type="dxa"/>
            <w:tcBorders>
              <w:top w:val="single" w:sz="4" w:space="0" w:color="auto"/>
              <w:left w:val="single" w:sz="4" w:space="0" w:color="auto"/>
              <w:bottom w:val="single" w:sz="4" w:space="0" w:color="auto"/>
              <w:right w:val="single" w:sz="4" w:space="0" w:color="auto"/>
            </w:tcBorders>
            <w:hideMark/>
          </w:tcPr>
          <w:p w14:paraId="49BFA52C" w14:textId="77777777" w:rsidR="00EB6515" w:rsidRPr="00EB6515" w:rsidRDefault="00EB6515" w:rsidP="00EB6515">
            <w:pPr>
              <w:spacing w:after="0" w:line="360" w:lineRule="auto"/>
              <w:jc w:val="center"/>
              <w:rPr>
                <w:rFonts w:ascii="Times New Roman" w:eastAsia="Times New Roman" w:hAnsi="Times New Roman"/>
                <w:b/>
                <w:sz w:val="24"/>
                <w:szCs w:val="24"/>
                <w:lang w:eastAsia="en-US"/>
              </w:rPr>
            </w:pPr>
            <w:r w:rsidRPr="00EB6515">
              <w:rPr>
                <w:rFonts w:ascii="Times New Roman" w:eastAsia="Times New Roman" w:hAnsi="Times New Roman"/>
                <w:b/>
                <w:sz w:val="24"/>
                <w:szCs w:val="24"/>
                <w:lang w:eastAsia="en-US"/>
              </w:rPr>
              <w:t>Specifications</w:t>
            </w:r>
          </w:p>
        </w:tc>
      </w:tr>
      <w:tr w:rsidR="00EB6515" w:rsidRPr="002D01D9" w14:paraId="79545D50" w14:textId="77777777" w:rsidTr="00D12DBF">
        <w:tc>
          <w:tcPr>
            <w:tcW w:w="2819" w:type="dxa"/>
            <w:tcBorders>
              <w:top w:val="single" w:sz="4" w:space="0" w:color="auto"/>
              <w:left w:val="single" w:sz="4" w:space="0" w:color="auto"/>
              <w:bottom w:val="single" w:sz="4" w:space="0" w:color="auto"/>
              <w:right w:val="single" w:sz="4" w:space="0" w:color="auto"/>
            </w:tcBorders>
            <w:hideMark/>
          </w:tcPr>
          <w:p w14:paraId="55B60E85" w14:textId="77777777" w:rsidR="00EB6515" w:rsidRPr="00EB6515" w:rsidRDefault="0018706E" w:rsidP="00EB6515">
            <w:pPr>
              <w:spacing w:after="0" w:line="360" w:lineRule="auto"/>
              <w:jc w:val="right"/>
              <w:rPr>
                <w:rFonts w:ascii="Times New Roman" w:eastAsia="Times New Roman" w:hAnsi="Times New Roman"/>
                <w:sz w:val="24"/>
                <w:szCs w:val="24"/>
                <w:lang w:eastAsia="en-US"/>
              </w:rPr>
            </w:pPr>
            <w:r w:rsidRPr="0018706E">
              <w:rPr>
                <w:rFonts w:ascii="Times New Roman" w:eastAsia="Times New Roman" w:hAnsi="Times New Roman"/>
                <w:sz w:val="24"/>
                <w:szCs w:val="24"/>
                <w:lang w:eastAsia="en-US"/>
              </w:rPr>
              <w:t>Processor</w:t>
            </w:r>
          </w:p>
        </w:tc>
        <w:tc>
          <w:tcPr>
            <w:tcW w:w="5451" w:type="dxa"/>
            <w:tcBorders>
              <w:top w:val="single" w:sz="4" w:space="0" w:color="auto"/>
              <w:left w:val="single" w:sz="4" w:space="0" w:color="auto"/>
              <w:bottom w:val="single" w:sz="4" w:space="0" w:color="auto"/>
              <w:right w:val="single" w:sz="4" w:space="0" w:color="auto"/>
            </w:tcBorders>
            <w:hideMark/>
          </w:tcPr>
          <w:p w14:paraId="4457DA09" w14:textId="77777777" w:rsidR="00EB6515" w:rsidRPr="00EB6515" w:rsidRDefault="00F068A3" w:rsidP="00EB6515">
            <w:pPr>
              <w:spacing w:after="0" w:line="360" w:lineRule="auto"/>
              <w:rPr>
                <w:rFonts w:ascii="Times New Roman" w:eastAsia="Times New Roman" w:hAnsi="Times New Roman"/>
                <w:sz w:val="24"/>
                <w:szCs w:val="24"/>
                <w:lang w:eastAsia="en-US"/>
              </w:rPr>
            </w:pPr>
            <w:r w:rsidRPr="00F068A3">
              <w:rPr>
                <w:rFonts w:ascii="Times New Roman" w:eastAsia="Times New Roman" w:hAnsi="Times New Roman"/>
                <w:sz w:val="24"/>
                <w:szCs w:val="24"/>
                <w:lang w:eastAsia="en-US"/>
              </w:rPr>
              <w:t>2 x 1,6 GHz CPU</w:t>
            </w:r>
            <w:r w:rsidR="0018706E">
              <w:rPr>
                <w:rFonts w:ascii="Times New Roman" w:eastAsia="Times New Roman" w:hAnsi="Times New Roman"/>
                <w:sz w:val="24"/>
                <w:szCs w:val="24"/>
                <w:lang w:eastAsia="en-US"/>
              </w:rPr>
              <w:t>or higher</w:t>
            </w:r>
          </w:p>
        </w:tc>
      </w:tr>
      <w:tr w:rsidR="0018706E" w:rsidRPr="002D01D9" w14:paraId="72EA3FCC" w14:textId="77777777" w:rsidTr="00D12DBF">
        <w:tc>
          <w:tcPr>
            <w:tcW w:w="2819" w:type="dxa"/>
            <w:tcBorders>
              <w:top w:val="single" w:sz="4" w:space="0" w:color="auto"/>
              <w:left w:val="single" w:sz="4" w:space="0" w:color="auto"/>
              <w:bottom w:val="single" w:sz="4" w:space="0" w:color="auto"/>
              <w:right w:val="single" w:sz="4" w:space="0" w:color="auto"/>
            </w:tcBorders>
          </w:tcPr>
          <w:p w14:paraId="348CC24B" w14:textId="77777777" w:rsidR="0018706E" w:rsidRPr="0018706E" w:rsidRDefault="0018706E" w:rsidP="0018706E">
            <w:pPr>
              <w:spacing w:after="0" w:line="360" w:lineRule="auto"/>
              <w:jc w:val="right"/>
              <w:rPr>
                <w:rFonts w:ascii="Times New Roman" w:eastAsia="Times New Roman" w:hAnsi="Times New Roman"/>
                <w:sz w:val="24"/>
                <w:szCs w:val="24"/>
                <w:lang w:eastAsia="en-US"/>
              </w:rPr>
            </w:pPr>
            <w:r w:rsidRPr="002D01D9">
              <w:rPr>
                <w:rFonts w:ascii="Times New Roman" w:eastAsiaTheme="minorEastAsia" w:hAnsi="Times New Roman"/>
                <w:sz w:val="24"/>
                <w:szCs w:val="24"/>
              </w:rPr>
              <w:t>RAM</w:t>
            </w:r>
          </w:p>
        </w:tc>
        <w:tc>
          <w:tcPr>
            <w:tcW w:w="5451" w:type="dxa"/>
            <w:tcBorders>
              <w:top w:val="single" w:sz="4" w:space="0" w:color="auto"/>
              <w:left w:val="single" w:sz="4" w:space="0" w:color="auto"/>
              <w:bottom w:val="single" w:sz="4" w:space="0" w:color="auto"/>
              <w:right w:val="single" w:sz="4" w:space="0" w:color="auto"/>
            </w:tcBorders>
          </w:tcPr>
          <w:p w14:paraId="17069762" w14:textId="77777777" w:rsidR="0018706E" w:rsidRPr="0018706E" w:rsidRDefault="00853674" w:rsidP="0018706E">
            <w:pPr>
              <w:spacing w:after="0" w:line="360" w:lineRule="auto"/>
              <w:rPr>
                <w:rFonts w:ascii="Times New Roman" w:eastAsia="Times New Roman" w:hAnsi="Times New Roman"/>
                <w:sz w:val="24"/>
                <w:szCs w:val="24"/>
                <w:lang w:eastAsia="en-US"/>
              </w:rPr>
            </w:pPr>
            <w:r w:rsidRPr="002D01D9">
              <w:rPr>
                <w:rFonts w:ascii="Times New Roman" w:eastAsiaTheme="minorEastAsia" w:hAnsi="Times New Roman"/>
              </w:rPr>
              <w:t>3</w:t>
            </w:r>
            <w:r w:rsidR="00F068A3" w:rsidRPr="002D01D9">
              <w:rPr>
                <w:rFonts w:ascii="Times New Roman" w:eastAsiaTheme="minorEastAsia" w:hAnsi="Times New Roman"/>
              </w:rPr>
              <w:t xml:space="preserve"> GB RAM</w:t>
            </w:r>
            <w:r w:rsidR="0018706E" w:rsidRPr="002D01D9">
              <w:rPr>
                <w:rFonts w:ascii="Times New Roman" w:eastAsiaTheme="minorEastAsia" w:hAnsi="Times New Roman"/>
              </w:rPr>
              <w:t>or higher</w:t>
            </w:r>
          </w:p>
        </w:tc>
      </w:tr>
      <w:tr w:rsidR="0018706E" w:rsidRPr="002D01D9" w14:paraId="7B9A2686" w14:textId="77777777" w:rsidTr="00D12DBF">
        <w:tc>
          <w:tcPr>
            <w:tcW w:w="2819" w:type="dxa"/>
            <w:tcBorders>
              <w:top w:val="single" w:sz="4" w:space="0" w:color="auto"/>
              <w:left w:val="single" w:sz="4" w:space="0" w:color="auto"/>
              <w:bottom w:val="single" w:sz="4" w:space="0" w:color="auto"/>
              <w:right w:val="single" w:sz="4" w:space="0" w:color="auto"/>
            </w:tcBorders>
          </w:tcPr>
          <w:p w14:paraId="1F9E73F7" w14:textId="77777777" w:rsidR="0018706E" w:rsidRPr="0018706E" w:rsidRDefault="0018706E" w:rsidP="0018706E">
            <w:pPr>
              <w:spacing w:after="0" w:line="360" w:lineRule="auto"/>
              <w:jc w:val="right"/>
              <w:rPr>
                <w:rFonts w:ascii="Times New Roman" w:eastAsia="Times New Roman" w:hAnsi="Times New Roman"/>
                <w:sz w:val="24"/>
                <w:szCs w:val="24"/>
                <w:lang w:eastAsia="en-US"/>
              </w:rPr>
            </w:pPr>
            <w:r w:rsidRPr="002D01D9">
              <w:rPr>
                <w:rFonts w:ascii="Times New Roman" w:eastAsiaTheme="minorEastAsia" w:hAnsi="Times New Roman"/>
                <w:sz w:val="24"/>
                <w:szCs w:val="24"/>
              </w:rPr>
              <w:lastRenderedPageBreak/>
              <w:t>HDD</w:t>
            </w:r>
          </w:p>
        </w:tc>
        <w:tc>
          <w:tcPr>
            <w:tcW w:w="5451" w:type="dxa"/>
            <w:tcBorders>
              <w:top w:val="single" w:sz="4" w:space="0" w:color="auto"/>
              <w:left w:val="single" w:sz="4" w:space="0" w:color="auto"/>
              <w:bottom w:val="single" w:sz="4" w:space="0" w:color="auto"/>
              <w:right w:val="single" w:sz="4" w:space="0" w:color="auto"/>
            </w:tcBorders>
          </w:tcPr>
          <w:p w14:paraId="1CD39224" w14:textId="77777777" w:rsidR="0018706E" w:rsidRPr="0018706E" w:rsidRDefault="0018706E" w:rsidP="0018706E">
            <w:pPr>
              <w:spacing w:after="0" w:line="360" w:lineRule="auto"/>
              <w:rPr>
                <w:rFonts w:ascii="Times New Roman" w:eastAsia="Times New Roman" w:hAnsi="Times New Roman"/>
                <w:sz w:val="24"/>
                <w:szCs w:val="24"/>
                <w:lang w:eastAsia="en-US"/>
              </w:rPr>
            </w:pPr>
            <w:r w:rsidRPr="002D01D9">
              <w:rPr>
                <w:rFonts w:ascii="Times New Roman" w:eastAsiaTheme="minorEastAsia" w:hAnsi="Times New Roman"/>
                <w:sz w:val="24"/>
                <w:szCs w:val="24"/>
              </w:rPr>
              <w:t>1x 40 GB of free space or higher</w:t>
            </w:r>
          </w:p>
        </w:tc>
      </w:tr>
      <w:tr w:rsidR="00BD6FB1" w:rsidRPr="002D01D9" w14:paraId="7D0852FD" w14:textId="77777777" w:rsidTr="00857A8B">
        <w:trPr>
          <w:trHeight w:val="1242"/>
        </w:trPr>
        <w:tc>
          <w:tcPr>
            <w:tcW w:w="2819" w:type="dxa"/>
            <w:tcBorders>
              <w:top w:val="single" w:sz="4" w:space="0" w:color="auto"/>
              <w:left w:val="single" w:sz="4" w:space="0" w:color="auto"/>
              <w:bottom w:val="single" w:sz="4" w:space="0" w:color="auto"/>
              <w:right w:val="single" w:sz="4" w:space="0" w:color="auto"/>
            </w:tcBorders>
          </w:tcPr>
          <w:p w14:paraId="63C4CC67" w14:textId="77777777" w:rsidR="00BD6FB1" w:rsidRPr="00EB6515" w:rsidRDefault="00BD6FB1" w:rsidP="00EB6515">
            <w:pPr>
              <w:spacing w:after="0" w:line="360" w:lineRule="auto"/>
              <w:jc w:val="right"/>
              <w:rPr>
                <w:rFonts w:ascii="Times New Roman" w:eastAsia="Times New Roman" w:hAnsi="Times New Roman"/>
                <w:sz w:val="24"/>
                <w:szCs w:val="24"/>
                <w:lang w:eastAsia="en-US"/>
              </w:rPr>
            </w:pPr>
            <w:r w:rsidRPr="00BD6FB1">
              <w:rPr>
                <w:rFonts w:ascii="Times New Roman" w:eastAsia="Times New Roman" w:hAnsi="Times New Roman"/>
                <w:sz w:val="24"/>
                <w:szCs w:val="24"/>
                <w:lang w:eastAsia="en-US"/>
              </w:rPr>
              <w:t>Recommended Microsoft Azure Virtual Machine Configuration</w:t>
            </w:r>
          </w:p>
        </w:tc>
        <w:tc>
          <w:tcPr>
            <w:tcW w:w="5451" w:type="dxa"/>
            <w:tcBorders>
              <w:top w:val="single" w:sz="4" w:space="0" w:color="auto"/>
              <w:left w:val="single" w:sz="4" w:space="0" w:color="auto"/>
              <w:bottom w:val="single" w:sz="4" w:space="0" w:color="auto"/>
              <w:right w:val="single" w:sz="4" w:space="0" w:color="auto"/>
            </w:tcBorders>
          </w:tcPr>
          <w:p w14:paraId="0FE270A6" w14:textId="77777777" w:rsidR="00BD6FB1" w:rsidRPr="00EB6515" w:rsidRDefault="00857A8B" w:rsidP="00EB6515">
            <w:pPr>
              <w:spacing w:after="0" w:line="360" w:lineRule="auto"/>
              <w:rPr>
                <w:rFonts w:ascii="Times New Roman" w:eastAsia="Times New Roman" w:hAnsi="Times New Roman"/>
                <w:sz w:val="24"/>
                <w:szCs w:val="24"/>
                <w:lang w:eastAsia="en-US"/>
              </w:rPr>
            </w:pPr>
            <w:r w:rsidRPr="00857A8B">
              <w:rPr>
                <w:rFonts w:ascii="Times New Roman" w:eastAsia="Times New Roman" w:hAnsi="Times New Roman"/>
                <w:sz w:val="24"/>
                <w:szCs w:val="24"/>
                <w:lang w:eastAsia="en-US"/>
              </w:rPr>
              <w:t>Basic Medium VM</w:t>
            </w:r>
          </w:p>
        </w:tc>
      </w:tr>
      <w:tr w:rsidR="00857A8B" w:rsidRPr="002D01D9" w14:paraId="17A9478B" w14:textId="77777777" w:rsidTr="00327BE6">
        <w:trPr>
          <w:trHeight w:val="260"/>
        </w:trPr>
        <w:tc>
          <w:tcPr>
            <w:tcW w:w="2819" w:type="dxa"/>
            <w:tcBorders>
              <w:top w:val="single" w:sz="4" w:space="0" w:color="auto"/>
              <w:left w:val="single" w:sz="4" w:space="0" w:color="auto"/>
              <w:right w:val="single" w:sz="4" w:space="0" w:color="auto"/>
            </w:tcBorders>
          </w:tcPr>
          <w:p w14:paraId="4364A713" w14:textId="77777777" w:rsidR="00857A8B" w:rsidRPr="00BD6FB1" w:rsidRDefault="00857A8B" w:rsidP="00EB6515">
            <w:pPr>
              <w:spacing w:after="0" w:line="360" w:lineRule="auto"/>
              <w:jc w:val="right"/>
              <w:rPr>
                <w:rFonts w:ascii="Times New Roman" w:eastAsia="Times New Roman" w:hAnsi="Times New Roman"/>
                <w:sz w:val="24"/>
                <w:szCs w:val="24"/>
                <w:lang w:eastAsia="en-US"/>
              </w:rPr>
            </w:pPr>
            <w:r>
              <w:rPr>
                <w:rFonts w:ascii="Times New Roman" w:eastAsia="Times New Roman" w:hAnsi="Times New Roman"/>
                <w:sz w:val="24"/>
                <w:szCs w:val="24"/>
                <w:lang w:eastAsia="en-US"/>
              </w:rPr>
              <w:t>OS</w:t>
            </w:r>
          </w:p>
        </w:tc>
        <w:tc>
          <w:tcPr>
            <w:tcW w:w="5451" w:type="dxa"/>
            <w:tcBorders>
              <w:top w:val="single" w:sz="4" w:space="0" w:color="auto"/>
              <w:left w:val="single" w:sz="4" w:space="0" w:color="auto"/>
              <w:right w:val="single" w:sz="4" w:space="0" w:color="auto"/>
            </w:tcBorders>
          </w:tcPr>
          <w:p w14:paraId="076A64CA" w14:textId="77777777" w:rsidR="00857A8B" w:rsidRPr="00857A8B" w:rsidRDefault="00857A8B" w:rsidP="00EB6515">
            <w:pPr>
              <w:spacing w:after="0" w:line="360" w:lineRule="auto"/>
              <w:rPr>
                <w:rFonts w:ascii="Times New Roman" w:eastAsia="Times New Roman" w:hAnsi="Times New Roman"/>
                <w:sz w:val="24"/>
                <w:szCs w:val="24"/>
                <w:lang w:eastAsia="en-US"/>
              </w:rPr>
            </w:pPr>
            <w:r w:rsidRPr="00857A8B">
              <w:rPr>
                <w:rFonts w:ascii="Times New Roman" w:eastAsia="Times New Roman" w:hAnsi="Times New Roman"/>
                <w:sz w:val="24"/>
                <w:szCs w:val="24"/>
                <w:lang w:eastAsia="en-US"/>
              </w:rPr>
              <w:t>Windows Server 2008</w:t>
            </w:r>
          </w:p>
        </w:tc>
      </w:tr>
    </w:tbl>
    <w:p w14:paraId="542A4EC6" w14:textId="77777777" w:rsidR="00B43356" w:rsidRPr="0036118B" w:rsidRDefault="00B43356" w:rsidP="00D257CC">
      <w:pPr>
        <w:suppressAutoHyphens/>
        <w:spacing w:after="0" w:line="360" w:lineRule="auto"/>
        <w:jc w:val="both"/>
        <w:rPr>
          <w:rFonts w:ascii="Times New Roman" w:eastAsia="Times New Roman" w:hAnsi="Times New Roman"/>
          <w:sz w:val="24"/>
          <w:szCs w:val="24"/>
          <w:lang w:eastAsia="ar-SA"/>
        </w:rPr>
      </w:pPr>
    </w:p>
    <w:p w14:paraId="761CF35E" w14:textId="77777777" w:rsidR="004A760C" w:rsidRPr="00F47C95" w:rsidRDefault="0036118B" w:rsidP="00F47C95">
      <w:pPr>
        <w:pStyle w:val="Heading3"/>
        <w:ind w:firstLine="720"/>
        <w:rPr>
          <w:rFonts w:ascii="Times New Roman" w:eastAsia="Courier New" w:hAnsi="Times New Roman"/>
          <w:b/>
          <w:color w:val="auto"/>
          <w:kern w:val="1"/>
          <w:lang w:eastAsia="ar-SA"/>
        </w:rPr>
      </w:pPr>
      <w:bookmarkStart w:id="1039" w:name="_Toc18489921"/>
      <w:bookmarkStart w:id="1040" w:name="_Toc18490356"/>
      <w:bookmarkStart w:id="1041" w:name="_Toc18759059"/>
      <w:bookmarkStart w:id="1042" w:name="_Toc18759370"/>
      <w:bookmarkStart w:id="1043" w:name="_Toc20084286"/>
      <w:bookmarkStart w:id="1044" w:name="_Toc20084430"/>
      <w:bookmarkStart w:id="1045" w:name="_Toc20085079"/>
      <w:bookmarkStart w:id="1046" w:name="_Toc20085714"/>
      <w:bookmarkStart w:id="1047" w:name="_Toc20895977"/>
      <w:bookmarkStart w:id="1048" w:name="_Toc21594457"/>
      <w:bookmarkStart w:id="1049" w:name="_Toc21594814"/>
      <w:r w:rsidRPr="00F47C95">
        <w:rPr>
          <w:rFonts w:ascii="Times New Roman" w:eastAsia="Courier New" w:hAnsi="Times New Roman"/>
          <w:b/>
          <w:color w:val="auto"/>
          <w:kern w:val="1"/>
          <w:lang w:eastAsia="ar-SA"/>
        </w:rPr>
        <w:t>2.3.2 Software Requirements</w:t>
      </w:r>
      <w:bookmarkEnd w:id="1039"/>
      <w:bookmarkEnd w:id="1040"/>
      <w:bookmarkEnd w:id="1041"/>
      <w:bookmarkEnd w:id="1042"/>
      <w:bookmarkEnd w:id="1043"/>
      <w:bookmarkEnd w:id="1044"/>
      <w:bookmarkEnd w:id="1045"/>
      <w:bookmarkEnd w:id="1046"/>
      <w:bookmarkEnd w:id="1047"/>
      <w:bookmarkEnd w:id="1048"/>
      <w:bookmarkEnd w:id="104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3"/>
        <w:gridCol w:w="4013"/>
      </w:tblGrid>
      <w:tr w:rsidR="0036118B" w:rsidRPr="002D01D9" w14:paraId="1EB7FE31" w14:textId="77777777" w:rsidTr="00327BE6">
        <w:tc>
          <w:tcPr>
            <w:tcW w:w="4447" w:type="dxa"/>
            <w:shd w:val="clear" w:color="auto" w:fill="auto"/>
          </w:tcPr>
          <w:p w14:paraId="4FB15D80" w14:textId="77777777" w:rsidR="0036118B" w:rsidRPr="0036118B" w:rsidRDefault="0036118B" w:rsidP="00D257CC">
            <w:pPr>
              <w:suppressAutoHyphens/>
              <w:spacing w:before="100" w:after="100" w:line="360" w:lineRule="auto"/>
              <w:jc w:val="both"/>
              <w:rPr>
                <w:rFonts w:ascii="Times New Roman" w:eastAsia="Times New Roman" w:hAnsi="Times New Roman"/>
                <w:b/>
                <w:sz w:val="24"/>
                <w:szCs w:val="24"/>
                <w:lang w:eastAsia="ar-SA"/>
              </w:rPr>
            </w:pPr>
            <w:r w:rsidRPr="0036118B">
              <w:rPr>
                <w:rFonts w:ascii="Times New Roman" w:eastAsia="Times New Roman" w:hAnsi="Times New Roman"/>
                <w:b/>
                <w:sz w:val="24"/>
                <w:szCs w:val="24"/>
                <w:lang w:eastAsia="ar-SA"/>
              </w:rPr>
              <w:t>System Environment</w:t>
            </w:r>
          </w:p>
        </w:tc>
        <w:tc>
          <w:tcPr>
            <w:tcW w:w="4409" w:type="dxa"/>
            <w:shd w:val="clear" w:color="auto" w:fill="auto"/>
          </w:tcPr>
          <w:p w14:paraId="625CD72F" w14:textId="77777777" w:rsidR="0036118B" w:rsidRPr="0036118B" w:rsidRDefault="0036118B" w:rsidP="00D257CC">
            <w:pPr>
              <w:suppressAutoHyphens/>
              <w:spacing w:before="100" w:after="100" w:line="360" w:lineRule="auto"/>
              <w:jc w:val="both"/>
              <w:rPr>
                <w:rFonts w:ascii="Times New Roman" w:eastAsia="Times New Roman" w:hAnsi="Times New Roman"/>
                <w:b/>
                <w:sz w:val="24"/>
                <w:szCs w:val="24"/>
                <w:lang w:eastAsia="ar-SA"/>
              </w:rPr>
            </w:pPr>
            <w:r w:rsidRPr="0036118B">
              <w:rPr>
                <w:rFonts w:ascii="Times New Roman" w:eastAsia="Times New Roman" w:hAnsi="Times New Roman"/>
                <w:b/>
                <w:sz w:val="24"/>
                <w:szCs w:val="24"/>
                <w:lang w:eastAsia="ar-SA"/>
              </w:rPr>
              <w:t>Software</w:t>
            </w:r>
          </w:p>
        </w:tc>
      </w:tr>
      <w:tr w:rsidR="0036118B" w:rsidRPr="002D01D9" w14:paraId="49B6D682" w14:textId="77777777" w:rsidTr="00327BE6">
        <w:trPr>
          <w:trHeight w:val="390"/>
        </w:trPr>
        <w:tc>
          <w:tcPr>
            <w:tcW w:w="4447" w:type="dxa"/>
            <w:shd w:val="clear" w:color="auto" w:fill="auto"/>
          </w:tcPr>
          <w:p w14:paraId="139F68A8"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Deployment Platform</w:t>
            </w:r>
          </w:p>
        </w:tc>
        <w:tc>
          <w:tcPr>
            <w:tcW w:w="4409" w:type="dxa"/>
            <w:shd w:val="clear" w:color="auto" w:fill="auto"/>
          </w:tcPr>
          <w:p w14:paraId="657EBA1D"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p>
        </w:tc>
      </w:tr>
      <w:tr w:rsidR="0036118B" w:rsidRPr="002D01D9" w14:paraId="096DE28C" w14:textId="77777777" w:rsidTr="00327BE6">
        <w:trPr>
          <w:trHeight w:val="288"/>
        </w:trPr>
        <w:tc>
          <w:tcPr>
            <w:tcW w:w="4447" w:type="dxa"/>
            <w:shd w:val="clear" w:color="auto" w:fill="auto"/>
          </w:tcPr>
          <w:p w14:paraId="06500941" w14:textId="77777777" w:rsidR="0036118B" w:rsidRPr="00500825" w:rsidRDefault="0036118B" w:rsidP="00C75546">
            <w:pPr>
              <w:numPr>
                <w:ilvl w:val="0"/>
                <w:numId w:val="23"/>
              </w:numPr>
              <w:suppressAutoHyphens/>
              <w:spacing w:before="100" w:after="100" w:line="360" w:lineRule="auto"/>
              <w:jc w:val="both"/>
              <w:rPr>
                <w:rFonts w:ascii="Times New Roman" w:eastAsia="Times New Roman" w:hAnsi="Times New Roman"/>
                <w:sz w:val="24"/>
                <w:szCs w:val="24"/>
                <w:lang w:eastAsia="ar-SA"/>
              </w:rPr>
            </w:pPr>
            <w:r w:rsidRPr="00500825">
              <w:rPr>
                <w:rFonts w:ascii="Times New Roman" w:eastAsia="Times New Roman" w:hAnsi="Times New Roman"/>
                <w:sz w:val="24"/>
                <w:szCs w:val="24"/>
                <w:lang w:eastAsia="ar-SA"/>
              </w:rPr>
              <w:t>Client</w:t>
            </w:r>
          </w:p>
        </w:tc>
        <w:tc>
          <w:tcPr>
            <w:tcW w:w="4409" w:type="dxa"/>
            <w:shd w:val="clear" w:color="auto" w:fill="auto"/>
          </w:tcPr>
          <w:p w14:paraId="477FB5CA" w14:textId="77777777" w:rsidR="0036118B" w:rsidRPr="00500825" w:rsidRDefault="0036118B" w:rsidP="00327BE6">
            <w:pPr>
              <w:suppressAutoHyphens/>
              <w:spacing w:before="100" w:after="100" w:line="360" w:lineRule="auto"/>
              <w:jc w:val="both"/>
              <w:rPr>
                <w:rFonts w:ascii="Times New Roman" w:eastAsia="Times New Roman" w:hAnsi="Times New Roman"/>
                <w:sz w:val="24"/>
                <w:szCs w:val="24"/>
                <w:lang w:eastAsia="ar-SA"/>
              </w:rPr>
            </w:pPr>
            <w:r w:rsidRPr="00500825">
              <w:rPr>
                <w:rFonts w:ascii="Times New Roman" w:eastAsia="Times New Roman" w:hAnsi="Times New Roman"/>
                <w:sz w:val="24"/>
                <w:szCs w:val="24"/>
                <w:lang w:eastAsia="ar-SA"/>
              </w:rPr>
              <w:t>Windows 7</w:t>
            </w:r>
            <w:r w:rsidR="00327BE6" w:rsidRPr="00500825">
              <w:rPr>
                <w:rFonts w:ascii="Times New Roman" w:eastAsia="Times New Roman" w:hAnsi="Times New Roman"/>
                <w:sz w:val="24"/>
                <w:szCs w:val="24"/>
                <w:lang w:eastAsia="ar-SA"/>
              </w:rPr>
              <w:t xml:space="preserve"> or higher</w:t>
            </w:r>
          </w:p>
        </w:tc>
      </w:tr>
      <w:tr w:rsidR="0036118B" w:rsidRPr="002D01D9" w14:paraId="3DB7DB00" w14:textId="77777777" w:rsidTr="00327BE6">
        <w:trPr>
          <w:trHeight w:val="303"/>
        </w:trPr>
        <w:tc>
          <w:tcPr>
            <w:tcW w:w="4447" w:type="dxa"/>
            <w:shd w:val="clear" w:color="auto" w:fill="auto"/>
          </w:tcPr>
          <w:p w14:paraId="5798D85E" w14:textId="77777777" w:rsidR="0036118B" w:rsidRPr="00500825" w:rsidRDefault="0036118B" w:rsidP="00C75546">
            <w:pPr>
              <w:numPr>
                <w:ilvl w:val="0"/>
                <w:numId w:val="23"/>
              </w:numPr>
              <w:suppressAutoHyphens/>
              <w:spacing w:before="100" w:after="100" w:line="360" w:lineRule="auto"/>
              <w:jc w:val="both"/>
              <w:rPr>
                <w:rFonts w:ascii="Times New Roman" w:eastAsia="Times New Roman" w:hAnsi="Times New Roman"/>
                <w:sz w:val="24"/>
                <w:szCs w:val="24"/>
                <w:lang w:eastAsia="ar-SA"/>
              </w:rPr>
            </w:pPr>
            <w:r w:rsidRPr="00500825">
              <w:rPr>
                <w:rFonts w:ascii="Times New Roman" w:eastAsia="Times New Roman" w:hAnsi="Times New Roman"/>
                <w:sz w:val="24"/>
                <w:szCs w:val="24"/>
                <w:lang w:eastAsia="ar-SA"/>
              </w:rPr>
              <w:t>Server</w:t>
            </w:r>
          </w:p>
        </w:tc>
        <w:tc>
          <w:tcPr>
            <w:tcW w:w="4409" w:type="dxa"/>
            <w:shd w:val="clear" w:color="auto" w:fill="auto"/>
          </w:tcPr>
          <w:p w14:paraId="1DB1813E" w14:textId="77777777" w:rsidR="0036118B" w:rsidRPr="00500825" w:rsidRDefault="00327BE6" w:rsidP="00D257CC">
            <w:pPr>
              <w:suppressAutoHyphens/>
              <w:spacing w:before="100" w:after="100" w:line="360" w:lineRule="auto"/>
              <w:jc w:val="both"/>
              <w:rPr>
                <w:rFonts w:ascii="Times New Roman" w:eastAsia="Times New Roman" w:hAnsi="Times New Roman"/>
                <w:sz w:val="24"/>
                <w:szCs w:val="24"/>
                <w:lang w:eastAsia="ar-SA"/>
              </w:rPr>
            </w:pPr>
            <w:r w:rsidRPr="00500825">
              <w:rPr>
                <w:rFonts w:ascii="Times New Roman" w:eastAsia="Times New Roman" w:hAnsi="Times New Roman"/>
                <w:sz w:val="24"/>
                <w:szCs w:val="24"/>
                <w:lang w:eastAsia="ar-SA"/>
              </w:rPr>
              <w:t>Microsoft .NET Framework 4.5 or higher</w:t>
            </w:r>
          </w:p>
        </w:tc>
      </w:tr>
      <w:tr w:rsidR="0036118B" w:rsidRPr="002D01D9" w14:paraId="5C8B19B2" w14:textId="77777777" w:rsidTr="00327BE6">
        <w:tc>
          <w:tcPr>
            <w:tcW w:w="4447" w:type="dxa"/>
            <w:shd w:val="clear" w:color="auto" w:fill="auto"/>
          </w:tcPr>
          <w:p w14:paraId="515960AC"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Integrated Development Environment (IDE)</w:t>
            </w:r>
          </w:p>
        </w:tc>
        <w:tc>
          <w:tcPr>
            <w:tcW w:w="4409" w:type="dxa"/>
            <w:shd w:val="clear" w:color="auto" w:fill="auto"/>
          </w:tcPr>
          <w:p w14:paraId="6CDE7FDF" w14:textId="77777777" w:rsidR="0036118B" w:rsidRPr="0036118B" w:rsidRDefault="009169FC" w:rsidP="00D257CC">
            <w:pPr>
              <w:shd w:val="clear" w:color="auto" w:fill="FFFFFF"/>
              <w:spacing w:after="0" w:line="360" w:lineRule="auto"/>
              <w:jc w:val="both"/>
              <w:textAlignment w:val="baseline"/>
              <w:rPr>
                <w:rFonts w:ascii="Times New Roman" w:eastAsia="Times New Roman" w:hAnsi="Times New Roman"/>
                <w:sz w:val="24"/>
                <w:szCs w:val="24"/>
                <w:lang w:eastAsia="en-US"/>
              </w:rPr>
            </w:pPr>
            <w:r>
              <w:rPr>
                <w:rFonts w:ascii="Times New Roman" w:eastAsia="Times New Roman" w:hAnsi="Times New Roman"/>
                <w:sz w:val="24"/>
                <w:szCs w:val="24"/>
                <w:lang w:eastAsia="ar-SA"/>
              </w:rPr>
              <w:t>La</w:t>
            </w:r>
            <w:r w:rsidR="0007283A">
              <w:rPr>
                <w:rFonts w:ascii="Times New Roman" w:eastAsia="Times New Roman" w:hAnsi="Times New Roman"/>
                <w:sz w:val="24"/>
                <w:szCs w:val="24"/>
                <w:lang w:eastAsia="ar-SA"/>
              </w:rPr>
              <w:t>ravel version 5.4 or latest version</w:t>
            </w:r>
          </w:p>
          <w:p w14:paraId="2EDC829A"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p>
        </w:tc>
      </w:tr>
      <w:tr w:rsidR="0036118B" w:rsidRPr="002D01D9" w14:paraId="269A2468" w14:textId="77777777" w:rsidTr="00327BE6">
        <w:tc>
          <w:tcPr>
            <w:tcW w:w="4447" w:type="dxa"/>
            <w:shd w:val="clear" w:color="auto" w:fill="auto"/>
          </w:tcPr>
          <w:p w14:paraId="5F65B401"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Database Management System (DBMS) Software</w:t>
            </w:r>
          </w:p>
        </w:tc>
        <w:tc>
          <w:tcPr>
            <w:tcW w:w="4409" w:type="dxa"/>
            <w:shd w:val="clear" w:color="auto" w:fill="auto"/>
          </w:tcPr>
          <w:p w14:paraId="5BB76B3F"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MySQL version 5.7.20 or latest version</w:t>
            </w:r>
          </w:p>
        </w:tc>
      </w:tr>
      <w:tr w:rsidR="0036118B" w:rsidRPr="002D01D9" w14:paraId="39ED1DD7" w14:textId="77777777" w:rsidTr="00327BE6">
        <w:tc>
          <w:tcPr>
            <w:tcW w:w="4447" w:type="dxa"/>
            <w:shd w:val="clear" w:color="auto" w:fill="auto"/>
          </w:tcPr>
          <w:p w14:paraId="02737F6E"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Programming Language</w:t>
            </w:r>
          </w:p>
        </w:tc>
        <w:tc>
          <w:tcPr>
            <w:tcW w:w="4409" w:type="dxa"/>
            <w:shd w:val="clear" w:color="auto" w:fill="auto"/>
          </w:tcPr>
          <w:p w14:paraId="23EC43AE"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JavaScript, PHP</w:t>
            </w:r>
          </w:p>
        </w:tc>
      </w:tr>
      <w:tr w:rsidR="0036118B" w:rsidRPr="002D01D9" w14:paraId="3419ECE1" w14:textId="77777777" w:rsidTr="00327BE6">
        <w:tc>
          <w:tcPr>
            <w:tcW w:w="4447" w:type="dxa"/>
            <w:shd w:val="clear" w:color="auto" w:fill="auto"/>
          </w:tcPr>
          <w:p w14:paraId="589E915A"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Markup Language</w:t>
            </w:r>
          </w:p>
        </w:tc>
        <w:tc>
          <w:tcPr>
            <w:tcW w:w="4409" w:type="dxa"/>
            <w:shd w:val="clear" w:color="auto" w:fill="auto"/>
          </w:tcPr>
          <w:p w14:paraId="563B1823"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HTML5, CSS3</w:t>
            </w:r>
          </w:p>
        </w:tc>
      </w:tr>
      <w:tr w:rsidR="0036118B" w:rsidRPr="002D01D9" w14:paraId="7E8EB61B" w14:textId="77777777" w:rsidTr="00327BE6">
        <w:tc>
          <w:tcPr>
            <w:tcW w:w="4447" w:type="dxa"/>
            <w:shd w:val="clear" w:color="auto" w:fill="auto"/>
          </w:tcPr>
          <w:p w14:paraId="61A1385F" w14:textId="77777777" w:rsidR="0036118B" w:rsidRP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Cross-platform Web Server Solution Stack Package</w:t>
            </w:r>
          </w:p>
        </w:tc>
        <w:tc>
          <w:tcPr>
            <w:tcW w:w="4409" w:type="dxa"/>
            <w:shd w:val="clear" w:color="auto" w:fill="auto"/>
          </w:tcPr>
          <w:p w14:paraId="00FC7D0A" w14:textId="77777777" w:rsidR="0036118B" w:rsidRDefault="0036118B" w:rsidP="00D257CC">
            <w:pPr>
              <w:suppressAutoHyphens/>
              <w:spacing w:before="100" w:after="100" w:line="360" w:lineRule="auto"/>
              <w:jc w:val="both"/>
              <w:rPr>
                <w:rFonts w:ascii="Times New Roman" w:eastAsia="Times New Roman" w:hAnsi="Times New Roman"/>
                <w:sz w:val="24"/>
                <w:szCs w:val="24"/>
                <w:lang w:eastAsia="ar-SA"/>
              </w:rPr>
            </w:pPr>
            <w:r w:rsidRPr="0036118B">
              <w:rPr>
                <w:rFonts w:ascii="Times New Roman" w:eastAsia="Times New Roman" w:hAnsi="Times New Roman"/>
                <w:sz w:val="24"/>
                <w:szCs w:val="24"/>
                <w:lang w:eastAsia="ar-SA"/>
              </w:rPr>
              <w:t>XAMPP version 5.6.32 or higher version</w:t>
            </w:r>
          </w:p>
          <w:p w14:paraId="7155AB04" w14:textId="77777777" w:rsidR="00654940" w:rsidRPr="0036118B" w:rsidRDefault="00654940" w:rsidP="00654940">
            <w:pPr>
              <w:suppressAutoHyphens/>
              <w:spacing w:before="100" w:after="100" w:line="360" w:lineRule="auto"/>
              <w:jc w:val="both"/>
              <w:rPr>
                <w:rFonts w:ascii="Times New Roman" w:eastAsia="Times New Roman" w:hAnsi="Times New Roman"/>
                <w:sz w:val="24"/>
                <w:szCs w:val="24"/>
                <w:lang w:eastAsia="ar-SA"/>
              </w:rPr>
            </w:pPr>
            <w:r>
              <w:rPr>
                <w:rFonts w:ascii="Times New Roman" w:eastAsia="Times New Roman" w:hAnsi="Times New Roman"/>
                <w:sz w:val="24"/>
                <w:szCs w:val="24"/>
                <w:lang w:eastAsia="ar-SA"/>
              </w:rPr>
              <w:t>Composer version</w:t>
            </w:r>
            <w:r w:rsidRPr="00654940">
              <w:rPr>
                <w:rFonts w:ascii="Times New Roman" w:eastAsia="Times New Roman" w:hAnsi="Times New Roman"/>
                <w:sz w:val="24"/>
                <w:szCs w:val="24"/>
                <w:lang w:eastAsia="ar-SA"/>
              </w:rPr>
              <w:t xml:space="preserve"> v1.9.0</w:t>
            </w:r>
          </w:p>
        </w:tc>
      </w:tr>
    </w:tbl>
    <w:p w14:paraId="43ED26B7" w14:textId="77777777" w:rsidR="000B5333" w:rsidRPr="000047E3" w:rsidRDefault="000B5333" w:rsidP="009B2967">
      <w:pPr>
        <w:suppressAutoHyphens/>
        <w:spacing w:before="100" w:after="100" w:line="360" w:lineRule="auto"/>
        <w:jc w:val="both"/>
        <w:rPr>
          <w:rFonts w:ascii="Times New Roman" w:eastAsia="Courier New" w:hAnsi="Times New Roman"/>
          <w:b/>
          <w:sz w:val="24"/>
          <w:szCs w:val="24"/>
          <w:lang w:eastAsia="ar-SA"/>
        </w:rPr>
      </w:pPr>
    </w:p>
    <w:p w14:paraId="7BF30C86" w14:textId="77777777" w:rsidR="0036118B" w:rsidRPr="00845560" w:rsidRDefault="00F47C95" w:rsidP="00845560">
      <w:pPr>
        <w:pStyle w:val="Heading2"/>
        <w:spacing w:line="360" w:lineRule="auto"/>
        <w:jc w:val="both"/>
        <w:rPr>
          <w:rFonts w:ascii="Times New Roman" w:eastAsia="Courier New" w:hAnsi="Times New Roman"/>
          <w:b/>
          <w:color w:val="auto"/>
          <w:kern w:val="1"/>
          <w:sz w:val="24"/>
          <w:szCs w:val="24"/>
          <w:lang w:eastAsia="ar-SA"/>
        </w:rPr>
      </w:pPr>
      <w:bookmarkStart w:id="1050" w:name="_Toc493139500"/>
      <w:r w:rsidRPr="000047E3">
        <w:rPr>
          <w:rFonts w:ascii="Times New Roman" w:eastAsia="Courier New" w:hAnsi="Times New Roman"/>
          <w:b/>
          <w:color w:val="auto"/>
          <w:kern w:val="1"/>
          <w:sz w:val="24"/>
          <w:szCs w:val="24"/>
          <w:lang w:eastAsia="ar-SA"/>
        </w:rPr>
        <w:tab/>
      </w:r>
      <w:bookmarkStart w:id="1051" w:name="_Toc18489922"/>
      <w:bookmarkStart w:id="1052" w:name="_Toc18490357"/>
      <w:bookmarkStart w:id="1053" w:name="_Toc18759060"/>
      <w:bookmarkStart w:id="1054" w:name="_Toc18759371"/>
      <w:bookmarkStart w:id="1055" w:name="_Toc20084287"/>
      <w:bookmarkStart w:id="1056" w:name="_Toc20084431"/>
      <w:bookmarkStart w:id="1057" w:name="_Toc20085080"/>
      <w:bookmarkStart w:id="1058" w:name="_Toc20085715"/>
      <w:bookmarkStart w:id="1059" w:name="_Toc20895978"/>
      <w:bookmarkStart w:id="1060" w:name="_Toc21594458"/>
      <w:bookmarkStart w:id="1061" w:name="_Toc21594815"/>
      <w:r w:rsidR="0036118B" w:rsidRPr="00171664">
        <w:rPr>
          <w:rFonts w:ascii="Times New Roman" w:eastAsia="Courier New" w:hAnsi="Times New Roman"/>
          <w:b/>
          <w:color w:val="auto"/>
          <w:kern w:val="1"/>
          <w:sz w:val="24"/>
          <w:szCs w:val="24"/>
          <w:lang w:eastAsia="ar-SA"/>
        </w:rPr>
        <w:t>2.4. Risk and Volatile Areas</w:t>
      </w:r>
      <w:bookmarkEnd w:id="1050"/>
      <w:bookmarkEnd w:id="1051"/>
      <w:bookmarkEnd w:id="1052"/>
      <w:bookmarkEnd w:id="1053"/>
      <w:bookmarkEnd w:id="1054"/>
      <w:bookmarkEnd w:id="1055"/>
      <w:bookmarkEnd w:id="1056"/>
      <w:bookmarkEnd w:id="1057"/>
      <w:bookmarkEnd w:id="1058"/>
      <w:bookmarkEnd w:id="1059"/>
      <w:bookmarkEnd w:id="1060"/>
      <w:bookmarkEnd w:id="1061"/>
    </w:p>
    <w:p w14:paraId="36346CE9" w14:textId="77777777" w:rsidR="000B5333" w:rsidRPr="00302106" w:rsidRDefault="00845560" w:rsidP="00B0155B">
      <w:pPr>
        <w:pStyle w:val="ListParagraph"/>
        <w:numPr>
          <w:ilvl w:val="0"/>
          <w:numId w:val="24"/>
        </w:numPr>
        <w:spacing w:line="360" w:lineRule="auto"/>
        <w:jc w:val="both"/>
        <w:rPr>
          <w:rFonts w:ascii="Times New Roman" w:hAnsi="Times New Roman"/>
          <w:b/>
          <w:sz w:val="24"/>
          <w:szCs w:val="24"/>
          <w:lang w:eastAsia="ar-SA"/>
        </w:rPr>
      </w:pPr>
      <w:r w:rsidRPr="00B0155B">
        <w:rPr>
          <w:rFonts w:ascii="Times New Roman" w:hAnsi="Times New Roman"/>
          <w:b/>
          <w:sz w:val="24"/>
          <w:szCs w:val="24"/>
          <w:lang w:eastAsia="ar-SA"/>
        </w:rPr>
        <w:t xml:space="preserve">Power Interruption – </w:t>
      </w:r>
      <w:r w:rsidRPr="00B0155B">
        <w:rPr>
          <w:rFonts w:ascii="Times New Roman" w:hAnsi="Times New Roman"/>
          <w:sz w:val="24"/>
          <w:szCs w:val="24"/>
          <w:lang w:eastAsia="ar-SA"/>
        </w:rPr>
        <w:t xml:space="preserve">Since the system can be accessed through devices, power is important. Without the power which is the source of the device </w:t>
      </w:r>
      <w:r w:rsidRPr="00B0155B">
        <w:rPr>
          <w:rFonts w:ascii="Times New Roman" w:hAnsi="Times New Roman"/>
          <w:sz w:val="24"/>
          <w:szCs w:val="24"/>
          <w:lang w:eastAsia="ar-SA"/>
        </w:rPr>
        <w:lastRenderedPageBreak/>
        <w:t xml:space="preserve">to be used, the users cannot </w:t>
      </w:r>
      <w:r w:rsidR="00203FDB" w:rsidRPr="00B0155B">
        <w:rPr>
          <w:rFonts w:ascii="Times New Roman" w:hAnsi="Times New Roman"/>
          <w:sz w:val="24"/>
          <w:szCs w:val="24"/>
          <w:lang w:eastAsia="ar-SA"/>
        </w:rPr>
        <w:t>access</w:t>
      </w:r>
      <w:r w:rsidRPr="00B0155B">
        <w:rPr>
          <w:rFonts w:ascii="Times New Roman" w:hAnsi="Times New Roman"/>
          <w:sz w:val="24"/>
          <w:szCs w:val="24"/>
          <w:lang w:eastAsia="ar-SA"/>
        </w:rPr>
        <w:t xml:space="preserve"> the system. The power can be referred to the electricity or the battery of the device. </w:t>
      </w:r>
    </w:p>
    <w:p w14:paraId="144306C8" w14:textId="77777777" w:rsidR="00302106" w:rsidRPr="00B0155B" w:rsidRDefault="00302106" w:rsidP="00302106">
      <w:pPr>
        <w:pStyle w:val="ListParagraph"/>
        <w:spacing w:line="360" w:lineRule="auto"/>
        <w:ind w:left="1620"/>
        <w:jc w:val="both"/>
        <w:rPr>
          <w:rFonts w:ascii="Times New Roman" w:hAnsi="Times New Roman"/>
          <w:b/>
          <w:sz w:val="24"/>
          <w:szCs w:val="24"/>
          <w:lang w:eastAsia="ar-SA"/>
        </w:rPr>
      </w:pPr>
    </w:p>
    <w:p w14:paraId="6A67DBDA" w14:textId="77777777" w:rsidR="00845560" w:rsidRDefault="00845560" w:rsidP="00B0155B">
      <w:pPr>
        <w:pStyle w:val="ListParagraph"/>
        <w:numPr>
          <w:ilvl w:val="0"/>
          <w:numId w:val="24"/>
        </w:numPr>
        <w:spacing w:line="360" w:lineRule="auto"/>
        <w:jc w:val="both"/>
        <w:rPr>
          <w:rFonts w:ascii="Times New Roman" w:hAnsi="Times New Roman"/>
          <w:sz w:val="24"/>
          <w:szCs w:val="24"/>
          <w:lang w:eastAsia="ar-SA"/>
        </w:rPr>
      </w:pPr>
      <w:r w:rsidRPr="00134C73">
        <w:rPr>
          <w:rFonts w:ascii="Times New Roman" w:hAnsi="Times New Roman"/>
          <w:b/>
          <w:sz w:val="24"/>
          <w:szCs w:val="24"/>
          <w:lang w:eastAsia="ar-SA"/>
        </w:rPr>
        <w:t>Internet Issue</w:t>
      </w:r>
      <w:r w:rsidR="004C6E87">
        <w:rPr>
          <w:rFonts w:ascii="Times New Roman" w:hAnsi="Times New Roman"/>
          <w:sz w:val="24"/>
          <w:szCs w:val="24"/>
          <w:lang w:eastAsia="ar-SA"/>
        </w:rPr>
        <w:t xml:space="preserve">–To be able to access the system, they should have access to internet. </w:t>
      </w:r>
      <w:r w:rsidR="00134C73">
        <w:rPr>
          <w:rFonts w:ascii="Times New Roman" w:hAnsi="Times New Roman"/>
          <w:sz w:val="24"/>
          <w:szCs w:val="24"/>
          <w:lang w:eastAsia="ar-SA"/>
        </w:rPr>
        <w:t>It can also affect the performance of the website due to internet issues such as slow connection.</w:t>
      </w:r>
    </w:p>
    <w:p w14:paraId="2D6A390D" w14:textId="77777777" w:rsidR="00302106" w:rsidRDefault="00302106" w:rsidP="00302106">
      <w:pPr>
        <w:pStyle w:val="ListParagraph"/>
        <w:spacing w:line="360" w:lineRule="auto"/>
        <w:ind w:left="1620"/>
        <w:jc w:val="both"/>
        <w:rPr>
          <w:rFonts w:ascii="Times New Roman" w:hAnsi="Times New Roman"/>
          <w:sz w:val="24"/>
          <w:szCs w:val="24"/>
          <w:lang w:eastAsia="ar-SA"/>
        </w:rPr>
      </w:pPr>
    </w:p>
    <w:p w14:paraId="5F1B6F0E" w14:textId="77777777" w:rsidR="00BB4E91" w:rsidRPr="00B0155B" w:rsidRDefault="00BB4E91" w:rsidP="00B0155B">
      <w:pPr>
        <w:pStyle w:val="ListParagraph"/>
        <w:numPr>
          <w:ilvl w:val="0"/>
          <w:numId w:val="24"/>
        </w:numPr>
        <w:spacing w:line="360" w:lineRule="auto"/>
        <w:jc w:val="both"/>
        <w:rPr>
          <w:rFonts w:ascii="Times New Roman" w:hAnsi="Times New Roman"/>
          <w:sz w:val="24"/>
          <w:szCs w:val="24"/>
          <w:lang w:eastAsia="ar-SA"/>
        </w:rPr>
      </w:pPr>
      <w:r>
        <w:rPr>
          <w:rFonts w:ascii="Times New Roman" w:hAnsi="Times New Roman"/>
          <w:b/>
          <w:sz w:val="24"/>
          <w:szCs w:val="24"/>
          <w:lang w:eastAsia="ar-SA"/>
        </w:rPr>
        <w:t xml:space="preserve">Server Maintenance </w:t>
      </w:r>
      <w:r w:rsidR="00B21CD4">
        <w:rPr>
          <w:rFonts w:ascii="Times New Roman" w:hAnsi="Times New Roman"/>
          <w:sz w:val="24"/>
          <w:szCs w:val="24"/>
          <w:lang w:eastAsia="ar-SA"/>
        </w:rPr>
        <w:t>–When developers is fixing or updating the server, the users cannot access the system.</w:t>
      </w:r>
    </w:p>
    <w:p w14:paraId="3A8042EE" w14:textId="77777777" w:rsidR="0036118B" w:rsidRPr="0036118B" w:rsidRDefault="00806E63" w:rsidP="00520CBC">
      <w:pPr>
        <w:keepNext/>
        <w:tabs>
          <w:tab w:val="num" w:pos="0"/>
        </w:tabs>
        <w:suppressAutoHyphens/>
        <w:spacing w:before="240" w:after="60" w:line="360" w:lineRule="auto"/>
        <w:ind w:left="432" w:hanging="432"/>
        <w:jc w:val="both"/>
        <w:outlineLvl w:val="0"/>
        <w:rPr>
          <w:rFonts w:ascii="Times New Roman" w:eastAsia="Times New Roman" w:hAnsi="Times New Roman"/>
          <w:b/>
          <w:kern w:val="1"/>
          <w:sz w:val="24"/>
          <w:szCs w:val="24"/>
          <w:lang w:eastAsia="ar-SA"/>
        </w:rPr>
      </w:pPr>
      <w:bookmarkStart w:id="1062" w:name="_Toc493139501"/>
      <w:bookmarkStart w:id="1063" w:name="_Toc18489923"/>
      <w:bookmarkStart w:id="1064" w:name="_Toc18490358"/>
      <w:bookmarkStart w:id="1065" w:name="_Toc18759061"/>
      <w:bookmarkStart w:id="1066" w:name="_Toc18759372"/>
      <w:bookmarkStart w:id="1067" w:name="_Toc20084288"/>
      <w:bookmarkStart w:id="1068" w:name="_Toc20084432"/>
      <w:bookmarkStart w:id="1069" w:name="_Toc20085081"/>
      <w:bookmarkStart w:id="1070" w:name="_Toc20085716"/>
      <w:bookmarkStart w:id="1071" w:name="_Toc20895979"/>
      <w:bookmarkStart w:id="1072" w:name="_Toc21594459"/>
      <w:bookmarkStart w:id="1073" w:name="_Toc21594816"/>
      <w:r w:rsidRPr="0036118B">
        <w:rPr>
          <w:rFonts w:ascii="Times New Roman" w:eastAsia="Courier New" w:hAnsi="Times New Roman"/>
          <w:b/>
          <w:kern w:val="1"/>
          <w:sz w:val="24"/>
          <w:szCs w:val="24"/>
          <w:lang w:eastAsia="ar-SA"/>
        </w:rPr>
        <w:t>3. ARCHITECTURE</w:t>
      </w:r>
      <w:bookmarkEnd w:id="1062"/>
      <w:bookmarkEnd w:id="1063"/>
      <w:bookmarkEnd w:id="1064"/>
      <w:bookmarkEnd w:id="1065"/>
      <w:bookmarkEnd w:id="1066"/>
      <w:bookmarkEnd w:id="1067"/>
      <w:bookmarkEnd w:id="1068"/>
      <w:bookmarkEnd w:id="1069"/>
      <w:bookmarkEnd w:id="1070"/>
      <w:bookmarkEnd w:id="1071"/>
      <w:bookmarkEnd w:id="1072"/>
      <w:bookmarkEnd w:id="1073"/>
    </w:p>
    <w:p w14:paraId="65946BF1" w14:textId="77777777" w:rsidR="0036118B" w:rsidRPr="00F47C95" w:rsidRDefault="0036118B" w:rsidP="000D727F">
      <w:pPr>
        <w:pStyle w:val="Heading2"/>
        <w:ind w:firstLine="432"/>
        <w:rPr>
          <w:rFonts w:ascii="Times New Roman" w:eastAsia="Courier New" w:hAnsi="Times New Roman"/>
          <w:b/>
          <w:color w:val="auto"/>
          <w:kern w:val="1"/>
          <w:sz w:val="24"/>
          <w:szCs w:val="24"/>
          <w:lang w:eastAsia="ar-SA"/>
        </w:rPr>
      </w:pPr>
      <w:bookmarkStart w:id="1074" w:name="_Toc18489924"/>
      <w:bookmarkStart w:id="1075" w:name="_Toc18490359"/>
      <w:bookmarkStart w:id="1076" w:name="_Toc18759062"/>
      <w:bookmarkStart w:id="1077" w:name="_Toc18759373"/>
      <w:bookmarkStart w:id="1078" w:name="_Toc20084289"/>
      <w:bookmarkStart w:id="1079" w:name="_Toc20084433"/>
      <w:bookmarkStart w:id="1080" w:name="_Toc20085082"/>
      <w:bookmarkStart w:id="1081" w:name="_Toc20085717"/>
      <w:bookmarkStart w:id="1082" w:name="_Toc20895980"/>
      <w:bookmarkStart w:id="1083" w:name="_Toc21594460"/>
      <w:bookmarkStart w:id="1084" w:name="_Toc21594817"/>
      <w:r w:rsidRPr="00F47C95">
        <w:rPr>
          <w:rFonts w:ascii="Times New Roman" w:eastAsia="Courier New" w:hAnsi="Times New Roman"/>
          <w:b/>
          <w:color w:val="auto"/>
          <w:kern w:val="1"/>
          <w:sz w:val="24"/>
          <w:szCs w:val="24"/>
          <w:lang w:eastAsia="ar-SA"/>
        </w:rPr>
        <w:t>3.1. Architectural Style</w:t>
      </w:r>
      <w:bookmarkEnd w:id="1074"/>
      <w:bookmarkEnd w:id="1075"/>
      <w:bookmarkEnd w:id="1076"/>
      <w:bookmarkEnd w:id="1077"/>
      <w:bookmarkEnd w:id="1078"/>
      <w:bookmarkEnd w:id="1079"/>
      <w:bookmarkEnd w:id="1080"/>
      <w:bookmarkEnd w:id="1081"/>
      <w:bookmarkEnd w:id="1082"/>
      <w:bookmarkEnd w:id="1083"/>
      <w:bookmarkEnd w:id="1084"/>
    </w:p>
    <w:p w14:paraId="09FDE155" w14:textId="77777777" w:rsidR="0036118B" w:rsidRPr="0036118B" w:rsidRDefault="0036118B" w:rsidP="00D12DBF">
      <w:pPr>
        <w:pStyle w:val="Heading3"/>
        <w:spacing w:line="360" w:lineRule="auto"/>
        <w:ind w:firstLine="720"/>
        <w:jc w:val="both"/>
        <w:rPr>
          <w:rFonts w:ascii="Times New Roman" w:eastAsia="Courier New" w:hAnsi="Times New Roman"/>
          <w:b/>
          <w:color w:val="auto"/>
          <w:lang w:eastAsia="ko-KR"/>
        </w:rPr>
      </w:pPr>
      <w:bookmarkStart w:id="1085" w:name="_Toc18489925"/>
      <w:bookmarkStart w:id="1086" w:name="_Toc18490360"/>
      <w:bookmarkStart w:id="1087" w:name="_Toc18759063"/>
      <w:bookmarkStart w:id="1088" w:name="_Toc18759374"/>
      <w:bookmarkStart w:id="1089" w:name="_Toc20084290"/>
      <w:bookmarkStart w:id="1090" w:name="_Toc20084434"/>
      <w:bookmarkStart w:id="1091" w:name="_Toc20085083"/>
      <w:bookmarkStart w:id="1092" w:name="_Toc20085718"/>
      <w:bookmarkStart w:id="1093" w:name="_Toc20895981"/>
      <w:bookmarkStart w:id="1094" w:name="_Toc21594461"/>
      <w:bookmarkStart w:id="1095" w:name="_Toc21594818"/>
      <w:r w:rsidRPr="0036118B">
        <w:rPr>
          <w:rFonts w:ascii="Times New Roman" w:eastAsia="Courier New" w:hAnsi="Times New Roman"/>
          <w:b/>
          <w:color w:val="auto"/>
          <w:lang w:eastAsia="ko-KR"/>
        </w:rPr>
        <w:t xml:space="preserve">3.1.1 </w:t>
      </w:r>
      <w:r w:rsidR="009473EB">
        <w:rPr>
          <w:rFonts w:ascii="Times New Roman" w:eastAsia="Courier New" w:hAnsi="Times New Roman"/>
          <w:b/>
          <w:color w:val="auto"/>
          <w:lang w:eastAsia="ko-KR"/>
        </w:rPr>
        <w:t>Physical Architecture</w:t>
      </w:r>
      <w:bookmarkEnd w:id="1085"/>
      <w:bookmarkEnd w:id="1086"/>
      <w:bookmarkEnd w:id="1087"/>
      <w:bookmarkEnd w:id="1088"/>
      <w:bookmarkEnd w:id="1089"/>
      <w:bookmarkEnd w:id="1090"/>
      <w:bookmarkEnd w:id="1091"/>
      <w:bookmarkEnd w:id="1092"/>
      <w:bookmarkEnd w:id="1093"/>
      <w:bookmarkEnd w:id="1094"/>
      <w:bookmarkEnd w:id="1095"/>
    </w:p>
    <w:p w14:paraId="6BBA391E" w14:textId="77777777" w:rsidR="0036118B" w:rsidRPr="0036118B" w:rsidRDefault="0036118B" w:rsidP="00520CBC">
      <w:pPr>
        <w:spacing w:line="360" w:lineRule="auto"/>
        <w:ind w:left="720" w:firstLine="720"/>
        <w:jc w:val="both"/>
        <w:rPr>
          <w:rFonts w:ascii="Times New Roman" w:eastAsia="Courier New" w:hAnsi="Times New Roman"/>
          <w:sz w:val="24"/>
          <w:szCs w:val="24"/>
          <w:lang w:eastAsia="ko-KR"/>
        </w:rPr>
      </w:pPr>
      <w:bookmarkStart w:id="1096" w:name="_Toc504592988"/>
      <w:bookmarkStart w:id="1097" w:name="_Toc505685701"/>
      <w:r w:rsidRPr="0036118B">
        <w:rPr>
          <w:rFonts w:ascii="Times New Roman" w:eastAsia="Courier New" w:hAnsi="Times New Roman"/>
          <w:sz w:val="24"/>
          <w:szCs w:val="24"/>
          <w:lang w:eastAsia="ko-KR"/>
        </w:rPr>
        <w:t xml:space="preserve">For the deployment, </w:t>
      </w:r>
      <w:r w:rsidR="00913BCB">
        <w:rPr>
          <w:rFonts w:ascii="Times New Roman" w:eastAsia="Courier New" w:hAnsi="Times New Roman"/>
          <w:sz w:val="24"/>
          <w:szCs w:val="24"/>
          <w:lang w:eastAsia="ko-KR"/>
        </w:rPr>
        <w:t>WJSS</w:t>
      </w:r>
      <w:r w:rsidRPr="0036118B">
        <w:rPr>
          <w:rFonts w:ascii="Times New Roman" w:eastAsia="Courier New" w:hAnsi="Times New Roman"/>
          <w:sz w:val="24"/>
          <w:szCs w:val="24"/>
          <w:lang w:eastAsia="ko-KR"/>
        </w:rPr>
        <w:t xml:space="preserve"> will be using client-server architecture which consists of the client server which reserve the request of the end-users and the server which contains both the application server, containing the instruction of the application and the database server which store and retrieve information.</w:t>
      </w:r>
      <w:bookmarkEnd w:id="1096"/>
      <w:bookmarkEnd w:id="1097"/>
    </w:p>
    <w:p w14:paraId="622E196D" w14:textId="77777777" w:rsidR="0036118B" w:rsidRDefault="001F1E0D" w:rsidP="00520CBC">
      <w:pPr>
        <w:jc w:val="center"/>
        <w:rPr>
          <w:rFonts w:ascii="Times New Roman" w:eastAsia="Courier New" w:hAnsi="Times New Roman"/>
          <w:noProof/>
          <w:sz w:val="24"/>
          <w:szCs w:val="24"/>
          <w:lang w:val="en-PH" w:eastAsia="en-PH"/>
        </w:rPr>
      </w:pPr>
      <w:bookmarkStart w:id="1098" w:name="_Toc504592989"/>
      <w:bookmarkStart w:id="1099" w:name="_Toc505685702"/>
      <w:r>
        <w:rPr>
          <w:rFonts w:ascii="Times New Roman" w:eastAsia="Courier New" w:hAnsi="Times New Roman"/>
          <w:noProof/>
          <w:sz w:val="24"/>
          <w:szCs w:val="24"/>
          <w:lang w:val="en-PH" w:eastAsia="en-PH"/>
        </w:rPr>
        <w:pict w14:anchorId="4D60B937">
          <v:shape id="_x0000_i1031" type="#_x0000_t75" style="width:374.25pt;height:172.5pt;visibility:visible;mso-wrap-style:square">
            <v:imagedata r:id="rId60" o:title=""/>
          </v:shape>
        </w:pict>
      </w:r>
      <w:bookmarkEnd w:id="1098"/>
      <w:bookmarkEnd w:id="1099"/>
    </w:p>
    <w:p w14:paraId="1D92493C" w14:textId="77777777" w:rsidR="00AB72A9" w:rsidRPr="0036118B" w:rsidRDefault="00AB72A9" w:rsidP="00520CBC">
      <w:pPr>
        <w:jc w:val="center"/>
        <w:rPr>
          <w:rFonts w:ascii="Times New Roman" w:eastAsia="Courier New" w:hAnsi="Times New Roman"/>
          <w:sz w:val="24"/>
          <w:szCs w:val="24"/>
          <w:lang w:eastAsia="ko-KR"/>
        </w:rPr>
      </w:pPr>
    </w:p>
    <w:p w14:paraId="10104616" w14:textId="77777777" w:rsidR="0036118B" w:rsidRPr="0036118B" w:rsidRDefault="0036118B" w:rsidP="000D727F">
      <w:pPr>
        <w:widowControl w:val="0"/>
        <w:numPr>
          <w:ilvl w:val="8"/>
          <w:numId w:val="20"/>
        </w:numPr>
        <w:pBdr>
          <w:top w:val="nil"/>
          <w:left w:val="nil"/>
          <w:bottom w:val="nil"/>
          <w:right w:val="nil"/>
          <w:between w:val="nil"/>
        </w:pBdr>
        <w:suppressAutoHyphens/>
        <w:spacing w:before="100" w:after="100" w:line="360" w:lineRule="auto"/>
        <w:ind w:hanging="864"/>
        <w:jc w:val="both"/>
        <w:outlineLvl w:val="2"/>
        <w:rPr>
          <w:rFonts w:ascii="Times New Roman" w:eastAsia="Courier New" w:hAnsi="Times New Roman"/>
          <w:b/>
          <w:sz w:val="24"/>
          <w:szCs w:val="24"/>
          <w:lang w:eastAsia="ko-KR"/>
        </w:rPr>
      </w:pPr>
      <w:bookmarkStart w:id="1100" w:name="_Toc18489926"/>
      <w:bookmarkStart w:id="1101" w:name="_Toc18490361"/>
      <w:bookmarkStart w:id="1102" w:name="_Toc18759064"/>
      <w:bookmarkStart w:id="1103" w:name="_Toc18759375"/>
      <w:bookmarkStart w:id="1104" w:name="_Toc20084147"/>
      <w:bookmarkStart w:id="1105" w:name="_Toc20084291"/>
      <w:bookmarkStart w:id="1106" w:name="_Toc20084435"/>
      <w:bookmarkStart w:id="1107" w:name="_Toc20085084"/>
      <w:bookmarkStart w:id="1108" w:name="_Toc20085719"/>
      <w:bookmarkStart w:id="1109" w:name="_Toc20895982"/>
      <w:bookmarkStart w:id="1110" w:name="_Toc21594462"/>
      <w:bookmarkStart w:id="1111" w:name="_Toc21594819"/>
      <w:r w:rsidRPr="0036118B">
        <w:rPr>
          <w:rFonts w:ascii="Times New Roman" w:eastAsia="Courier New" w:hAnsi="Times New Roman"/>
          <w:b/>
          <w:sz w:val="24"/>
          <w:szCs w:val="24"/>
          <w:lang w:eastAsia="ko-KR"/>
        </w:rPr>
        <w:t xml:space="preserve">3.1.2 </w:t>
      </w:r>
      <w:r w:rsidR="009473EB">
        <w:rPr>
          <w:rFonts w:ascii="Times New Roman" w:eastAsia="Courier New" w:hAnsi="Times New Roman"/>
          <w:b/>
          <w:sz w:val="24"/>
          <w:szCs w:val="24"/>
          <w:lang w:eastAsia="ko-KR"/>
        </w:rPr>
        <w:t>Logical Architecture</w:t>
      </w:r>
      <w:bookmarkEnd w:id="1100"/>
      <w:bookmarkEnd w:id="1101"/>
      <w:bookmarkEnd w:id="1102"/>
      <w:bookmarkEnd w:id="1103"/>
      <w:bookmarkEnd w:id="1104"/>
      <w:bookmarkEnd w:id="1105"/>
      <w:bookmarkEnd w:id="1106"/>
      <w:bookmarkEnd w:id="1107"/>
      <w:bookmarkEnd w:id="1108"/>
      <w:bookmarkEnd w:id="1109"/>
      <w:bookmarkEnd w:id="1110"/>
      <w:bookmarkEnd w:id="1111"/>
    </w:p>
    <w:p w14:paraId="5B5D71D0" w14:textId="77777777" w:rsidR="0036118B" w:rsidRDefault="0036118B" w:rsidP="00D257CC">
      <w:pPr>
        <w:tabs>
          <w:tab w:val="left" w:pos="720"/>
          <w:tab w:val="left" w:pos="1080"/>
        </w:tabs>
        <w:suppressAutoHyphens/>
        <w:spacing w:before="100" w:after="100" w:line="360" w:lineRule="auto"/>
        <w:ind w:left="1080" w:hanging="720"/>
        <w:jc w:val="both"/>
        <w:rPr>
          <w:rFonts w:ascii="Times New Roman" w:eastAsia="Courier New" w:hAnsi="Times New Roman"/>
          <w:sz w:val="24"/>
          <w:szCs w:val="24"/>
          <w:lang w:eastAsia="ko-KR"/>
        </w:rPr>
      </w:pPr>
      <w:r w:rsidRPr="0036118B">
        <w:rPr>
          <w:rFonts w:ascii="Times New Roman" w:eastAsia="Courier New" w:hAnsi="Times New Roman"/>
          <w:sz w:val="24"/>
          <w:szCs w:val="24"/>
          <w:lang w:eastAsia="ko-KR"/>
        </w:rPr>
        <w:tab/>
      </w:r>
      <w:r w:rsidRPr="0036118B">
        <w:rPr>
          <w:rFonts w:ascii="Times New Roman" w:eastAsia="Courier New" w:hAnsi="Times New Roman"/>
          <w:sz w:val="24"/>
          <w:szCs w:val="24"/>
          <w:lang w:eastAsia="ko-KR"/>
        </w:rPr>
        <w:tab/>
      </w:r>
      <w:r w:rsidR="000D727F">
        <w:rPr>
          <w:rFonts w:ascii="Times New Roman" w:eastAsia="Courier New" w:hAnsi="Times New Roman"/>
          <w:sz w:val="24"/>
          <w:szCs w:val="24"/>
          <w:lang w:eastAsia="ko-KR"/>
        </w:rPr>
        <w:tab/>
      </w:r>
      <w:r w:rsidRPr="0036118B">
        <w:rPr>
          <w:rFonts w:ascii="Times New Roman" w:eastAsia="Courier New" w:hAnsi="Times New Roman"/>
          <w:sz w:val="24"/>
          <w:szCs w:val="24"/>
          <w:lang w:eastAsia="ko-KR"/>
        </w:rPr>
        <w:t xml:space="preserve">The </w:t>
      </w:r>
      <w:r w:rsidR="00E269E8">
        <w:rPr>
          <w:rFonts w:ascii="Times New Roman" w:eastAsia="Courier New" w:hAnsi="Times New Roman"/>
          <w:sz w:val="24"/>
          <w:szCs w:val="24"/>
          <w:lang w:eastAsia="ko-KR"/>
        </w:rPr>
        <w:t>WJSS will implement a Model View Controller (MVC)</w:t>
      </w:r>
      <w:r w:rsidRPr="0036118B">
        <w:rPr>
          <w:rFonts w:ascii="Times New Roman" w:eastAsia="Courier New" w:hAnsi="Times New Roman"/>
          <w:sz w:val="24"/>
          <w:szCs w:val="24"/>
          <w:lang w:eastAsia="ko-KR"/>
        </w:rPr>
        <w:t xml:space="preserve"> design pattern for a simpler data design, system maintenance and presentation of data. The </w:t>
      </w:r>
      <w:r w:rsidRPr="0036118B">
        <w:rPr>
          <w:rFonts w:ascii="Times New Roman" w:eastAsia="Courier New" w:hAnsi="Times New Roman"/>
          <w:sz w:val="24"/>
          <w:szCs w:val="24"/>
          <w:lang w:eastAsia="ko-KR"/>
        </w:rPr>
        <w:lastRenderedPageBreak/>
        <w:t>familiarity of the project members to the architecture also helps in developing and maintaining the system.</w:t>
      </w:r>
    </w:p>
    <w:p w14:paraId="2AE41EC4" w14:textId="77777777" w:rsidR="00F47C95" w:rsidRPr="0036118B" w:rsidRDefault="001F1E0D" w:rsidP="000D727F">
      <w:pPr>
        <w:tabs>
          <w:tab w:val="left" w:pos="720"/>
          <w:tab w:val="left" w:pos="1080"/>
        </w:tabs>
        <w:suppressAutoHyphens/>
        <w:spacing w:before="100" w:after="100" w:line="360" w:lineRule="auto"/>
        <w:ind w:left="1080" w:hanging="720"/>
        <w:jc w:val="both"/>
        <w:rPr>
          <w:rFonts w:ascii="Times New Roman" w:eastAsia="Courier New" w:hAnsi="Times New Roman"/>
          <w:sz w:val="24"/>
          <w:szCs w:val="24"/>
          <w:lang w:eastAsia="ko-KR"/>
        </w:rPr>
      </w:pPr>
      <w:r>
        <w:rPr>
          <w:rFonts w:ascii="Times New Roman" w:eastAsia="Courier New" w:hAnsi="Times New Roman"/>
          <w:noProof/>
          <w:sz w:val="24"/>
          <w:szCs w:val="24"/>
        </w:rPr>
        <w:pict w14:anchorId="12AE603B">
          <v:shape id="Picture 14" o:spid="_x0000_s1060" type="#_x0000_t75" style="position:absolute;left:0;text-align:left;margin-left:94.15pt;margin-top:0;width:279.75pt;height:173.35pt;z-index:-251648000;visibility:visible;mso-wrap-style:square;mso-wrap-distance-left:9pt;mso-wrap-distance-top:0;mso-wrap-distance-right:9pt;mso-wrap-distance-bottom:0;mso-position-horizontal:absolute;mso-position-horizontal-relative:text;mso-position-vertical:absolute;mso-position-vertical-relative:text">
            <v:imagedata r:id="rId61" o:title=""/>
            <w10:wrap type="topAndBottom"/>
          </v:shape>
        </w:pict>
      </w:r>
    </w:p>
    <w:p w14:paraId="0C7D15C1" w14:textId="77777777" w:rsidR="0036118B" w:rsidRPr="00F47C95" w:rsidRDefault="0036118B" w:rsidP="000D727F">
      <w:pPr>
        <w:pStyle w:val="Heading2"/>
        <w:ind w:left="450" w:firstLine="360"/>
        <w:rPr>
          <w:rFonts w:ascii="Times New Roman" w:eastAsia="Courier New" w:hAnsi="Times New Roman"/>
          <w:b/>
          <w:color w:val="auto"/>
          <w:sz w:val="24"/>
          <w:szCs w:val="24"/>
          <w:lang w:eastAsia="ar-SA"/>
        </w:rPr>
      </w:pPr>
      <w:bookmarkStart w:id="1112" w:name="_Toc18489927"/>
      <w:bookmarkStart w:id="1113" w:name="_Toc18490362"/>
      <w:bookmarkStart w:id="1114" w:name="_Toc18759065"/>
      <w:bookmarkStart w:id="1115" w:name="_Toc18759376"/>
      <w:bookmarkStart w:id="1116" w:name="_Toc20084148"/>
      <w:bookmarkStart w:id="1117" w:name="_Toc20084292"/>
      <w:bookmarkStart w:id="1118" w:name="_Toc20084436"/>
      <w:bookmarkStart w:id="1119" w:name="_Toc20085085"/>
      <w:bookmarkStart w:id="1120" w:name="_Toc20085720"/>
      <w:bookmarkStart w:id="1121" w:name="_Toc20895983"/>
      <w:bookmarkStart w:id="1122" w:name="_Toc21594463"/>
      <w:bookmarkStart w:id="1123" w:name="_Toc21594820"/>
      <w:r w:rsidRPr="00F47C95">
        <w:rPr>
          <w:rFonts w:ascii="Times New Roman" w:eastAsia="Courier New" w:hAnsi="Times New Roman"/>
          <w:b/>
          <w:color w:val="auto"/>
          <w:sz w:val="24"/>
          <w:szCs w:val="24"/>
          <w:lang w:eastAsia="ko-KR"/>
        </w:rPr>
        <w:t xml:space="preserve">3.2 </w:t>
      </w:r>
      <w:r w:rsidRPr="00F47C95">
        <w:rPr>
          <w:rFonts w:ascii="Times New Roman" w:eastAsia="Courier New" w:hAnsi="Times New Roman"/>
          <w:b/>
          <w:color w:val="auto"/>
          <w:sz w:val="24"/>
          <w:szCs w:val="24"/>
          <w:lang w:eastAsia="ar-SA"/>
        </w:rPr>
        <w:t>Program Structure</w:t>
      </w:r>
      <w:bookmarkEnd w:id="1112"/>
      <w:bookmarkEnd w:id="1113"/>
      <w:bookmarkEnd w:id="1114"/>
      <w:bookmarkEnd w:id="1115"/>
      <w:bookmarkEnd w:id="1116"/>
      <w:bookmarkEnd w:id="1117"/>
      <w:bookmarkEnd w:id="1118"/>
      <w:bookmarkEnd w:id="1119"/>
      <w:bookmarkEnd w:id="1120"/>
      <w:bookmarkEnd w:id="1121"/>
      <w:bookmarkEnd w:id="1122"/>
      <w:bookmarkEnd w:id="1123"/>
    </w:p>
    <w:p w14:paraId="35B84AB5" w14:textId="77777777" w:rsidR="0036118B" w:rsidRPr="00F47C95" w:rsidRDefault="00F47C95" w:rsidP="00F47C95">
      <w:pPr>
        <w:pStyle w:val="Heading3"/>
        <w:rPr>
          <w:rFonts w:ascii="Times New Roman" w:eastAsia="Courier New" w:hAnsi="Times New Roman"/>
          <w:b/>
          <w:color w:val="auto"/>
          <w:kern w:val="1"/>
          <w:lang w:eastAsia="ar-SA"/>
        </w:rPr>
      </w:pPr>
      <w:r>
        <w:rPr>
          <w:rFonts w:ascii="Times New Roman" w:eastAsia="Courier New" w:hAnsi="Times New Roman"/>
          <w:b/>
          <w:color w:val="auto"/>
          <w:kern w:val="1"/>
          <w:lang w:eastAsia="ar-SA"/>
        </w:rPr>
        <w:tab/>
      </w:r>
      <w:bookmarkStart w:id="1124" w:name="_Toc18489928"/>
      <w:bookmarkStart w:id="1125" w:name="_Toc18490363"/>
      <w:bookmarkStart w:id="1126" w:name="_Toc18759066"/>
      <w:bookmarkStart w:id="1127" w:name="_Toc18759377"/>
      <w:bookmarkStart w:id="1128" w:name="_Toc20084149"/>
      <w:bookmarkStart w:id="1129" w:name="_Toc20084293"/>
      <w:bookmarkStart w:id="1130" w:name="_Toc20084437"/>
      <w:bookmarkStart w:id="1131" w:name="_Toc20085086"/>
      <w:r w:rsidR="000D727F">
        <w:rPr>
          <w:rFonts w:ascii="Times New Roman" w:eastAsia="Courier New" w:hAnsi="Times New Roman"/>
          <w:b/>
          <w:color w:val="auto"/>
          <w:kern w:val="1"/>
          <w:lang w:eastAsia="ar-SA"/>
        </w:rPr>
        <w:tab/>
      </w:r>
      <w:bookmarkStart w:id="1132" w:name="_Toc20085721"/>
      <w:bookmarkStart w:id="1133" w:name="_Toc20895984"/>
      <w:bookmarkStart w:id="1134" w:name="_Toc21594464"/>
      <w:bookmarkStart w:id="1135" w:name="_Toc21594821"/>
      <w:r>
        <w:rPr>
          <w:rFonts w:ascii="Times New Roman" w:eastAsia="Courier New" w:hAnsi="Times New Roman"/>
          <w:b/>
          <w:color w:val="auto"/>
          <w:kern w:val="1"/>
          <w:lang w:eastAsia="ar-SA"/>
        </w:rPr>
        <w:t xml:space="preserve">3.2.1 </w:t>
      </w:r>
      <w:r w:rsidR="0036118B" w:rsidRPr="00F47C95">
        <w:rPr>
          <w:rFonts w:ascii="Times New Roman" w:eastAsia="Courier New" w:hAnsi="Times New Roman"/>
          <w:b/>
          <w:color w:val="auto"/>
          <w:kern w:val="1"/>
          <w:lang w:eastAsia="ar-SA"/>
        </w:rPr>
        <w:t xml:space="preserve">Web Structure of </w:t>
      </w:r>
      <w:r w:rsidR="00E269E8" w:rsidRPr="00F47C95">
        <w:rPr>
          <w:rFonts w:ascii="Times New Roman" w:eastAsia="Courier New" w:hAnsi="Times New Roman"/>
          <w:b/>
          <w:color w:val="auto"/>
          <w:kern w:val="1"/>
          <w:lang w:eastAsia="ar-SA"/>
        </w:rPr>
        <w:t>Seller</w:t>
      </w:r>
      <w:bookmarkEnd w:id="1124"/>
      <w:bookmarkEnd w:id="1125"/>
      <w:bookmarkEnd w:id="1126"/>
      <w:bookmarkEnd w:id="1127"/>
      <w:bookmarkEnd w:id="1128"/>
      <w:bookmarkEnd w:id="1129"/>
      <w:bookmarkEnd w:id="1130"/>
      <w:bookmarkEnd w:id="1131"/>
      <w:bookmarkEnd w:id="1132"/>
      <w:bookmarkEnd w:id="1133"/>
      <w:bookmarkEnd w:id="1134"/>
      <w:bookmarkEnd w:id="1135"/>
    </w:p>
    <w:p w14:paraId="7A16C111" w14:textId="77777777" w:rsidR="0036118B" w:rsidRPr="0036118B" w:rsidRDefault="0036118B" w:rsidP="00D257CC">
      <w:pPr>
        <w:jc w:val="both"/>
        <w:rPr>
          <w:rFonts w:ascii="Times New Roman" w:eastAsia="Times New Roman" w:hAnsi="Times New Roman"/>
          <w:b/>
          <w:noProof/>
          <w:kern w:val="1"/>
          <w:sz w:val="24"/>
          <w:szCs w:val="24"/>
          <w:lang w:eastAsia="ar-SA"/>
        </w:rPr>
      </w:pPr>
    </w:p>
    <w:p w14:paraId="55F995AC" w14:textId="77777777" w:rsidR="00F23CF9" w:rsidRPr="0036118B" w:rsidRDefault="007C2F60" w:rsidP="00232CD4">
      <w:pPr>
        <w:suppressAutoHyphens/>
        <w:spacing w:after="0" w:line="360" w:lineRule="auto"/>
        <w:ind w:firstLine="720"/>
        <w:jc w:val="center"/>
        <w:rPr>
          <w:rFonts w:ascii="Times New Roman" w:eastAsia="Times New Roman" w:hAnsi="Times New Roman"/>
          <w:sz w:val="24"/>
          <w:szCs w:val="24"/>
          <w:lang w:eastAsia="ar-SA"/>
        </w:rPr>
      </w:pPr>
      <w:r>
        <w:rPr>
          <w:rFonts w:ascii="Times New Roman" w:eastAsia="Times New Roman" w:hAnsi="Times New Roman"/>
          <w:noProof/>
          <w:sz w:val="24"/>
          <w:szCs w:val="24"/>
          <w:lang w:val="fil-PH" w:eastAsia="fil-PH"/>
        </w:rPr>
        <w:drawing>
          <wp:inline distT="0" distB="0" distL="0" distR="0" wp14:anchorId="46AE6477" wp14:editId="2B510971">
            <wp:extent cx="5194081" cy="4361792"/>
            <wp:effectExtent l="19050" t="0" r="6569" b="0"/>
            <wp:docPr id="9" name="Picture 8" descr="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er.JPG"/>
                    <pic:cNvPicPr/>
                  </pic:nvPicPr>
                  <pic:blipFill>
                    <a:blip r:embed="rId62"/>
                    <a:srcRect l="7127" t="1263" r="10267" b="2223"/>
                    <a:stretch>
                      <a:fillRect/>
                    </a:stretch>
                  </pic:blipFill>
                  <pic:spPr>
                    <a:xfrm>
                      <a:off x="0" y="0"/>
                      <a:ext cx="5196267" cy="4363628"/>
                    </a:xfrm>
                    <a:prstGeom prst="rect">
                      <a:avLst/>
                    </a:prstGeom>
                  </pic:spPr>
                </pic:pic>
              </a:graphicData>
            </a:graphic>
          </wp:inline>
        </w:drawing>
      </w:r>
    </w:p>
    <w:p w14:paraId="62EFC1EC" w14:textId="77777777" w:rsidR="0036118B" w:rsidRPr="00F47C95" w:rsidRDefault="00F47C95" w:rsidP="00F47C95">
      <w:pPr>
        <w:pStyle w:val="Heading3"/>
        <w:rPr>
          <w:rFonts w:ascii="Times New Roman" w:eastAsia="Courier New" w:hAnsi="Times New Roman"/>
          <w:b/>
          <w:color w:val="auto"/>
          <w:kern w:val="1"/>
          <w:lang w:eastAsia="ar-SA"/>
        </w:rPr>
      </w:pPr>
      <w:r>
        <w:rPr>
          <w:rFonts w:ascii="Times New Roman" w:eastAsia="Courier New" w:hAnsi="Times New Roman"/>
          <w:b/>
          <w:color w:val="auto"/>
          <w:kern w:val="1"/>
          <w:lang w:eastAsia="ar-SA"/>
        </w:rPr>
        <w:lastRenderedPageBreak/>
        <w:tab/>
      </w:r>
      <w:bookmarkStart w:id="1136" w:name="_Toc18489929"/>
      <w:bookmarkStart w:id="1137" w:name="_Toc18490364"/>
      <w:bookmarkStart w:id="1138" w:name="_Toc18759067"/>
      <w:bookmarkStart w:id="1139" w:name="_Toc18759378"/>
      <w:bookmarkStart w:id="1140" w:name="_Toc20084150"/>
      <w:bookmarkStart w:id="1141" w:name="_Toc20084294"/>
      <w:bookmarkStart w:id="1142" w:name="_Toc20084438"/>
      <w:bookmarkStart w:id="1143" w:name="_Toc20085087"/>
      <w:r w:rsidR="000D727F">
        <w:rPr>
          <w:rFonts w:ascii="Times New Roman" w:eastAsia="Courier New" w:hAnsi="Times New Roman"/>
          <w:b/>
          <w:color w:val="auto"/>
          <w:kern w:val="1"/>
          <w:lang w:eastAsia="ar-SA"/>
        </w:rPr>
        <w:tab/>
      </w:r>
      <w:bookmarkStart w:id="1144" w:name="_Toc20085722"/>
      <w:bookmarkStart w:id="1145" w:name="_Toc20895985"/>
      <w:bookmarkStart w:id="1146" w:name="_Toc21594465"/>
      <w:bookmarkStart w:id="1147" w:name="_Toc21594822"/>
      <w:r>
        <w:rPr>
          <w:rFonts w:ascii="Times New Roman" w:eastAsia="Courier New" w:hAnsi="Times New Roman"/>
          <w:b/>
          <w:color w:val="auto"/>
          <w:kern w:val="1"/>
          <w:lang w:eastAsia="ar-SA"/>
        </w:rPr>
        <w:t xml:space="preserve">3.2.2 </w:t>
      </w:r>
      <w:r w:rsidR="0036118B" w:rsidRPr="00F47C95">
        <w:rPr>
          <w:rFonts w:ascii="Times New Roman" w:eastAsia="Courier New" w:hAnsi="Times New Roman"/>
          <w:b/>
          <w:color w:val="auto"/>
          <w:kern w:val="1"/>
          <w:lang w:eastAsia="ar-SA"/>
        </w:rPr>
        <w:t xml:space="preserve">Web Structure of </w:t>
      </w:r>
      <w:r w:rsidR="00E269E8" w:rsidRPr="00F47C95">
        <w:rPr>
          <w:rFonts w:ascii="Times New Roman" w:eastAsia="Courier New" w:hAnsi="Times New Roman"/>
          <w:b/>
          <w:color w:val="auto"/>
          <w:kern w:val="1"/>
          <w:lang w:eastAsia="ar-SA"/>
        </w:rPr>
        <w:t>Buyer</w:t>
      </w:r>
      <w:bookmarkEnd w:id="1136"/>
      <w:bookmarkEnd w:id="1137"/>
      <w:bookmarkEnd w:id="1138"/>
      <w:bookmarkEnd w:id="1139"/>
      <w:bookmarkEnd w:id="1140"/>
      <w:bookmarkEnd w:id="1141"/>
      <w:bookmarkEnd w:id="1142"/>
      <w:bookmarkEnd w:id="1143"/>
      <w:bookmarkEnd w:id="1144"/>
      <w:bookmarkEnd w:id="1145"/>
      <w:bookmarkEnd w:id="1146"/>
      <w:bookmarkEnd w:id="1147"/>
    </w:p>
    <w:p w14:paraId="22EF5DCB" w14:textId="77777777" w:rsidR="0036118B" w:rsidRPr="0036118B" w:rsidRDefault="0036118B" w:rsidP="00D257CC">
      <w:pPr>
        <w:jc w:val="both"/>
        <w:rPr>
          <w:rFonts w:ascii="Times New Roman" w:eastAsia="Times New Roman" w:hAnsi="Times New Roman"/>
          <w:b/>
          <w:noProof/>
          <w:kern w:val="1"/>
          <w:sz w:val="24"/>
          <w:szCs w:val="24"/>
          <w:lang w:eastAsia="ar-SA"/>
        </w:rPr>
      </w:pPr>
    </w:p>
    <w:p w14:paraId="53EDED2B" w14:textId="77777777" w:rsidR="0036118B" w:rsidRDefault="007C2F60" w:rsidP="002237A1">
      <w:pPr>
        <w:suppressAutoHyphens/>
        <w:spacing w:after="0" w:line="360" w:lineRule="auto"/>
        <w:ind w:left="720"/>
        <w:jc w:val="center"/>
        <w:rPr>
          <w:rFonts w:ascii="Times New Roman" w:eastAsia="Times New Roman" w:hAnsi="Times New Roman"/>
          <w:sz w:val="24"/>
          <w:szCs w:val="24"/>
          <w:lang w:eastAsia="ar-SA"/>
        </w:rPr>
      </w:pPr>
      <w:r>
        <w:rPr>
          <w:rFonts w:ascii="Times New Roman" w:eastAsia="Times New Roman" w:hAnsi="Times New Roman"/>
          <w:noProof/>
          <w:sz w:val="24"/>
          <w:szCs w:val="24"/>
          <w:lang w:val="fil-PH" w:eastAsia="fil-PH"/>
        </w:rPr>
        <w:drawing>
          <wp:inline distT="0" distB="0" distL="0" distR="0" wp14:anchorId="5EE3F037" wp14:editId="698368B6">
            <wp:extent cx="5210657" cy="6495393"/>
            <wp:effectExtent l="19050" t="0" r="9043" b="0"/>
            <wp:docPr id="10" name="Picture 9" descr="bu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JPG"/>
                    <pic:cNvPicPr/>
                  </pic:nvPicPr>
                  <pic:blipFill>
                    <a:blip r:embed="rId63"/>
                    <a:stretch>
                      <a:fillRect/>
                    </a:stretch>
                  </pic:blipFill>
                  <pic:spPr>
                    <a:xfrm>
                      <a:off x="0" y="0"/>
                      <a:ext cx="5218566" cy="6505252"/>
                    </a:xfrm>
                    <a:prstGeom prst="rect">
                      <a:avLst/>
                    </a:prstGeom>
                  </pic:spPr>
                </pic:pic>
              </a:graphicData>
            </a:graphic>
          </wp:inline>
        </w:drawing>
      </w:r>
    </w:p>
    <w:p w14:paraId="69B05BD7" w14:textId="77777777" w:rsidR="00BC05C9" w:rsidRDefault="00BC05C9" w:rsidP="002237A1">
      <w:pPr>
        <w:suppressAutoHyphens/>
        <w:spacing w:after="0" w:line="360" w:lineRule="auto"/>
        <w:ind w:left="720"/>
        <w:jc w:val="center"/>
        <w:rPr>
          <w:rFonts w:ascii="Times New Roman" w:eastAsia="Times New Roman" w:hAnsi="Times New Roman"/>
          <w:sz w:val="24"/>
          <w:szCs w:val="24"/>
          <w:lang w:eastAsia="ar-SA"/>
        </w:rPr>
      </w:pPr>
    </w:p>
    <w:p w14:paraId="2DC0436A" w14:textId="77777777" w:rsidR="00BC05C9" w:rsidRDefault="00BC05C9" w:rsidP="002237A1">
      <w:pPr>
        <w:suppressAutoHyphens/>
        <w:spacing w:after="0" w:line="360" w:lineRule="auto"/>
        <w:ind w:left="720"/>
        <w:jc w:val="center"/>
        <w:rPr>
          <w:rFonts w:ascii="Times New Roman" w:eastAsia="Times New Roman" w:hAnsi="Times New Roman"/>
          <w:sz w:val="24"/>
          <w:szCs w:val="24"/>
          <w:lang w:eastAsia="ar-SA"/>
        </w:rPr>
      </w:pPr>
    </w:p>
    <w:p w14:paraId="43E6FA19" w14:textId="77777777" w:rsidR="00BC05C9" w:rsidRDefault="00BC05C9" w:rsidP="002237A1">
      <w:pPr>
        <w:suppressAutoHyphens/>
        <w:spacing w:after="0" w:line="360" w:lineRule="auto"/>
        <w:ind w:left="720"/>
        <w:jc w:val="center"/>
        <w:rPr>
          <w:rFonts w:ascii="Times New Roman" w:eastAsia="Times New Roman" w:hAnsi="Times New Roman"/>
          <w:sz w:val="24"/>
          <w:szCs w:val="24"/>
          <w:lang w:eastAsia="ar-SA"/>
        </w:rPr>
      </w:pPr>
    </w:p>
    <w:p w14:paraId="0F155A97" w14:textId="77777777" w:rsidR="000D727F" w:rsidRPr="0036118B" w:rsidRDefault="000D727F" w:rsidP="00552089">
      <w:pPr>
        <w:suppressAutoHyphens/>
        <w:spacing w:after="0" w:line="360" w:lineRule="auto"/>
        <w:rPr>
          <w:rFonts w:ascii="Times New Roman" w:eastAsia="Times New Roman" w:hAnsi="Times New Roman"/>
          <w:sz w:val="24"/>
          <w:szCs w:val="24"/>
          <w:lang w:eastAsia="ar-SA"/>
        </w:rPr>
      </w:pPr>
    </w:p>
    <w:p w14:paraId="41410D99" w14:textId="77777777" w:rsidR="0036118B" w:rsidRPr="00F47C95" w:rsidRDefault="00F47C95" w:rsidP="000D727F">
      <w:pPr>
        <w:pStyle w:val="Heading3"/>
        <w:ind w:left="720" w:firstLine="720"/>
        <w:rPr>
          <w:rFonts w:ascii="Times New Roman" w:eastAsia="Courier New" w:hAnsi="Times New Roman"/>
          <w:b/>
          <w:color w:val="auto"/>
          <w:kern w:val="1"/>
          <w:lang w:eastAsia="ar-SA"/>
        </w:rPr>
      </w:pPr>
      <w:bookmarkStart w:id="1148" w:name="_Toc18489930"/>
      <w:bookmarkStart w:id="1149" w:name="_Toc18490365"/>
      <w:bookmarkStart w:id="1150" w:name="_Toc18759068"/>
      <w:bookmarkStart w:id="1151" w:name="_Toc18759379"/>
      <w:bookmarkStart w:id="1152" w:name="_Toc20084151"/>
      <w:bookmarkStart w:id="1153" w:name="_Toc20084295"/>
      <w:bookmarkStart w:id="1154" w:name="_Toc20084439"/>
      <w:bookmarkStart w:id="1155" w:name="_Toc20085088"/>
      <w:bookmarkStart w:id="1156" w:name="_Toc20085723"/>
      <w:bookmarkStart w:id="1157" w:name="_Toc20895986"/>
      <w:bookmarkStart w:id="1158" w:name="_Toc21594466"/>
      <w:bookmarkStart w:id="1159" w:name="_Toc21594823"/>
      <w:r>
        <w:rPr>
          <w:rFonts w:ascii="Times New Roman" w:eastAsia="Courier New" w:hAnsi="Times New Roman"/>
          <w:b/>
          <w:color w:val="auto"/>
          <w:kern w:val="1"/>
          <w:lang w:eastAsia="ar-SA"/>
        </w:rPr>
        <w:lastRenderedPageBreak/>
        <w:t xml:space="preserve">3.2.3 </w:t>
      </w:r>
      <w:r w:rsidR="0036118B" w:rsidRPr="00F47C95">
        <w:rPr>
          <w:rFonts w:ascii="Times New Roman" w:eastAsia="Courier New" w:hAnsi="Times New Roman"/>
          <w:b/>
          <w:color w:val="auto"/>
          <w:kern w:val="1"/>
          <w:lang w:eastAsia="ar-SA"/>
        </w:rPr>
        <w:t xml:space="preserve">Web Structure of </w:t>
      </w:r>
      <w:r w:rsidR="00E269E8" w:rsidRPr="00F47C95">
        <w:rPr>
          <w:rFonts w:ascii="Times New Roman" w:eastAsia="Courier New" w:hAnsi="Times New Roman"/>
          <w:b/>
          <w:color w:val="auto"/>
          <w:kern w:val="1"/>
          <w:lang w:eastAsia="ar-SA"/>
        </w:rPr>
        <w:t>Administrator</w:t>
      </w:r>
      <w:bookmarkEnd w:id="1148"/>
      <w:bookmarkEnd w:id="1149"/>
      <w:bookmarkEnd w:id="1150"/>
      <w:bookmarkEnd w:id="1151"/>
      <w:bookmarkEnd w:id="1152"/>
      <w:bookmarkEnd w:id="1153"/>
      <w:bookmarkEnd w:id="1154"/>
      <w:bookmarkEnd w:id="1155"/>
      <w:bookmarkEnd w:id="1156"/>
      <w:bookmarkEnd w:id="1157"/>
      <w:bookmarkEnd w:id="1158"/>
      <w:bookmarkEnd w:id="1159"/>
    </w:p>
    <w:p w14:paraId="77B39001" w14:textId="77777777" w:rsidR="0036118B" w:rsidRDefault="0036118B" w:rsidP="00D257CC">
      <w:pPr>
        <w:suppressAutoHyphens/>
        <w:spacing w:after="0" w:line="360" w:lineRule="auto"/>
        <w:ind w:left="720" w:firstLine="720"/>
        <w:jc w:val="both"/>
        <w:rPr>
          <w:rFonts w:ascii="Times New Roman" w:eastAsia="Times New Roman" w:hAnsi="Times New Roman"/>
          <w:sz w:val="24"/>
          <w:szCs w:val="24"/>
          <w:lang w:eastAsia="ar-SA"/>
        </w:rPr>
      </w:pPr>
    </w:p>
    <w:p w14:paraId="3EA86602" w14:textId="77777777" w:rsidR="00BC05C9" w:rsidRDefault="00D50774" w:rsidP="00D257CC">
      <w:pPr>
        <w:suppressAutoHyphens/>
        <w:spacing w:after="0" w:line="360" w:lineRule="auto"/>
        <w:ind w:left="720" w:firstLine="720"/>
        <w:jc w:val="both"/>
        <w:rPr>
          <w:rFonts w:ascii="Times New Roman" w:eastAsia="Times New Roman" w:hAnsi="Times New Roman"/>
          <w:sz w:val="24"/>
          <w:szCs w:val="24"/>
          <w:lang w:eastAsia="ar-SA"/>
        </w:rPr>
      </w:pPr>
      <w:r>
        <w:rPr>
          <w:rFonts w:ascii="Times New Roman" w:eastAsia="Times New Roman" w:hAnsi="Times New Roman"/>
          <w:noProof/>
          <w:sz w:val="24"/>
          <w:szCs w:val="24"/>
          <w:lang w:val="fil-PH" w:eastAsia="fil-PH"/>
        </w:rPr>
        <w:drawing>
          <wp:inline distT="0" distB="0" distL="0" distR="0" wp14:anchorId="7154FC2F" wp14:editId="645B90C2">
            <wp:extent cx="4941833" cy="5358016"/>
            <wp:effectExtent l="19050" t="0" r="0" b="0"/>
            <wp:docPr id="12" name="Picture 11"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64"/>
                    <a:stretch>
                      <a:fillRect/>
                    </a:stretch>
                  </pic:blipFill>
                  <pic:spPr>
                    <a:xfrm>
                      <a:off x="0" y="0"/>
                      <a:ext cx="4944404" cy="5360804"/>
                    </a:xfrm>
                    <a:prstGeom prst="rect">
                      <a:avLst/>
                    </a:prstGeom>
                  </pic:spPr>
                </pic:pic>
              </a:graphicData>
            </a:graphic>
          </wp:inline>
        </w:drawing>
      </w:r>
    </w:p>
    <w:p w14:paraId="5D5E2714" w14:textId="77777777" w:rsidR="00C534BE" w:rsidRDefault="00C534BE" w:rsidP="00D257CC">
      <w:pPr>
        <w:suppressAutoHyphens/>
        <w:spacing w:after="0" w:line="360" w:lineRule="auto"/>
        <w:ind w:left="720" w:firstLine="720"/>
        <w:jc w:val="both"/>
        <w:rPr>
          <w:rFonts w:ascii="Times New Roman" w:eastAsia="Times New Roman" w:hAnsi="Times New Roman"/>
          <w:sz w:val="24"/>
          <w:szCs w:val="24"/>
          <w:lang w:eastAsia="ar-SA"/>
        </w:rPr>
      </w:pPr>
    </w:p>
    <w:p w14:paraId="000E07A1" w14:textId="77777777" w:rsidR="00C534BE" w:rsidRPr="00C534BE" w:rsidRDefault="00C534BE" w:rsidP="00C534BE">
      <w:pPr>
        <w:pStyle w:val="Heading1"/>
        <w:rPr>
          <w:rFonts w:ascii="Times New Roman" w:eastAsia="Times New Roman" w:hAnsi="Times New Roman"/>
          <w:b/>
          <w:color w:val="auto"/>
          <w:sz w:val="24"/>
          <w:szCs w:val="24"/>
          <w:lang w:eastAsia="ar-SA"/>
        </w:rPr>
      </w:pPr>
      <w:bookmarkStart w:id="1160" w:name="_Toc18489931"/>
      <w:bookmarkStart w:id="1161" w:name="_Toc18490366"/>
      <w:bookmarkStart w:id="1162" w:name="_Toc18759069"/>
      <w:bookmarkStart w:id="1163" w:name="_Toc18759380"/>
      <w:bookmarkStart w:id="1164" w:name="_Toc20084152"/>
      <w:bookmarkStart w:id="1165" w:name="_Toc20084296"/>
      <w:bookmarkStart w:id="1166" w:name="_Toc20084440"/>
      <w:bookmarkStart w:id="1167" w:name="_Toc20085089"/>
      <w:bookmarkStart w:id="1168" w:name="_Toc20085724"/>
      <w:bookmarkStart w:id="1169" w:name="_Toc20895987"/>
      <w:bookmarkStart w:id="1170" w:name="_Toc21594467"/>
      <w:bookmarkStart w:id="1171" w:name="_Toc21594824"/>
      <w:r w:rsidRPr="00C534BE">
        <w:rPr>
          <w:rFonts w:ascii="Times New Roman" w:eastAsia="Times New Roman" w:hAnsi="Times New Roman"/>
          <w:b/>
          <w:color w:val="auto"/>
          <w:sz w:val="24"/>
          <w:szCs w:val="24"/>
          <w:lang w:eastAsia="ar-SA"/>
        </w:rPr>
        <w:lastRenderedPageBreak/>
        <w:t>4.</w:t>
      </w:r>
      <w:r w:rsidRPr="00C534BE">
        <w:rPr>
          <w:rFonts w:ascii="Times New Roman" w:eastAsia="Times New Roman" w:hAnsi="Times New Roman"/>
          <w:b/>
          <w:color w:val="auto"/>
          <w:sz w:val="24"/>
          <w:szCs w:val="24"/>
          <w:lang w:eastAsia="ar-SA"/>
        </w:rPr>
        <w:tab/>
        <w:t>Data Design</w:t>
      </w:r>
      <w:bookmarkEnd w:id="1160"/>
      <w:bookmarkEnd w:id="1161"/>
      <w:bookmarkEnd w:id="1162"/>
      <w:bookmarkEnd w:id="1163"/>
      <w:bookmarkEnd w:id="1164"/>
      <w:bookmarkEnd w:id="1165"/>
      <w:bookmarkEnd w:id="1166"/>
      <w:bookmarkEnd w:id="1167"/>
      <w:bookmarkEnd w:id="1168"/>
      <w:bookmarkEnd w:id="1169"/>
      <w:bookmarkEnd w:id="1170"/>
      <w:bookmarkEnd w:id="1171"/>
    </w:p>
    <w:p w14:paraId="35476B67" w14:textId="77777777" w:rsidR="00C534BE" w:rsidRPr="00D82C5A" w:rsidRDefault="0044345E" w:rsidP="00D82C5A">
      <w:pPr>
        <w:pStyle w:val="Heading2"/>
        <w:ind w:firstLine="720"/>
        <w:rPr>
          <w:rFonts w:ascii="Times New Roman" w:eastAsia="Times New Roman" w:hAnsi="Times New Roman"/>
          <w:b/>
          <w:color w:val="auto"/>
          <w:sz w:val="24"/>
          <w:szCs w:val="24"/>
          <w:lang w:eastAsia="ar-SA"/>
        </w:rPr>
      </w:pPr>
      <w:bookmarkStart w:id="1172" w:name="_Toc18759070"/>
      <w:bookmarkStart w:id="1173" w:name="_Toc18759381"/>
      <w:bookmarkStart w:id="1174" w:name="_Toc20084153"/>
      <w:bookmarkStart w:id="1175" w:name="_Toc20084297"/>
      <w:bookmarkStart w:id="1176" w:name="_Toc20084441"/>
      <w:bookmarkStart w:id="1177" w:name="_Toc20085090"/>
      <w:bookmarkStart w:id="1178" w:name="_Toc20085725"/>
      <w:bookmarkStart w:id="1179" w:name="_Toc20895988"/>
      <w:bookmarkStart w:id="1180" w:name="_Toc21594468"/>
      <w:bookmarkStart w:id="1181" w:name="_Toc21594825"/>
      <w:r w:rsidRPr="00D82C5A">
        <w:rPr>
          <w:rFonts w:ascii="Times New Roman" w:eastAsia="Times New Roman" w:hAnsi="Times New Roman"/>
          <w:b/>
          <w:color w:val="auto"/>
          <w:sz w:val="24"/>
          <w:szCs w:val="24"/>
          <w:lang w:eastAsia="ar-SA"/>
        </w:rPr>
        <w:t>4</w:t>
      </w:r>
      <w:commentRangeStart w:id="1182"/>
      <w:r w:rsidRPr="00D82C5A">
        <w:rPr>
          <w:rFonts w:ascii="Times New Roman" w:eastAsia="Times New Roman" w:hAnsi="Times New Roman"/>
          <w:b/>
          <w:color w:val="auto"/>
          <w:sz w:val="24"/>
          <w:szCs w:val="24"/>
          <w:lang w:eastAsia="ar-SA"/>
        </w:rPr>
        <w:t xml:space="preserve">.1 </w:t>
      </w:r>
      <w:r w:rsidR="00C534BE" w:rsidRPr="00D82C5A">
        <w:rPr>
          <w:rFonts w:ascii="Times New Roman" w:eastAsia="Times New Roman" w:hAnsi="Times New Roman"/>
          <w:b/>
          <w:color w:val="auto"/>
          <w:sz w:val="24"/>
          <w:szCs w:val="24"/>
          <w:lang w:eastAsia="ar-SA"/>
        </w:rPr>
        <w:t>Database Model</w:t>
      </w:r>
      <w:bookmarkEnd w:id="1172"/>
      <w:bookmarkEnd w:id="1173"/>
      <w:bookmarkEnd w:id="1174"/>
      <w:bookmarkEnd w:id="1175"/>
      <w:bookmarkEnd w:id="1176"/>
      <w:bookmarkEnd w:id="1177"/>
      <w:bookmarkEnd w:id="1178"/>
      <w:bookmarkEnd w:id="1179"/>
      <w:commentRangeEnd w:id="1182"/>
      <w:r w:rsidR="00EC0D1F">
        <w:rPr>
          <w:rStyle w:val="CommentReference"/>
          <w:rFonts w:ascii="Calibri" w:eastAsia="MS Mincho" w:hAnsi="Calibri"/>
          <w:color w:val="auto"/>
        </w:rPr>
        <w:commentReference w:id="1182"/>
      </w:r>
      <w:bookmarkEnd w:id="1180"/>
      <w:bookmarkEnd w:id="1181"/>
    </w:p>
    <w:p w14:paraId="0FF025F0" w14:textId="451FD019" w:rsidR="0044345E" w:rsidRDefault="00086431" w:rsidP="00C534BE">
      <w:pPr>
        <w:suppressAutoHyphens/>
        <w:spacing w:after="0" w:line="360" w:lineRule="auto"/>
        <w:ind w:firstLine="720"/>
        <w:jc w:val="both"/>
        <w:rPr>
          <w:rFonts w:ascii="Times New Roman" w:eastAsia="Times New Roman" w:hAnsi="Times New Roman"/>
          <w:b/>
          <w:sz w:val="24"/>
          <w:szCs w:val="24"/>
          <w:lang w:eastAsia="ar-SA"/>
        </w:rPr>
      </w:pPr>
      <w:r>
        <w:rPr>
          <w:rFonts w:ascii="Times New Roman" w:eastAsia="Times New Roman" w:hAnsi="Times New Roman"/>
          <w:b/>
          <w:noProof/>
          <w:sz w:val="24"/>
          <w:szCs w:val="24"/>
          <w:lang w:val="fil-PH" w:eastAsia="fil-PH"/>
        </w:rPr>
        <w:drawing>
          <wp:inline distT="0" distB="0" distL="0" distR="0" wp14:anchorId="707F3535" wp14:editId="3AD6A9F8">
            <wp:extent cx="5486400" cy="4764024"/>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erd.png"/>
                    <pic:cNvPicPr preferRelativeResize="0"/>
                  </pic:nvPicPr>
                  <pic:blipFill>
                    <a:blip r:embed="rId65">
                      <a:extLst>
                        <a:ext uri="{28A0092B-C50C-407E-A947-70E740481C1C}">
                          <a14:useLocalDpi xmlns:a14="http://schemas.microsoft.com/office/drawing/2010/main" val="0"/>
                        </a:ext>
                      </a:extLst>
                    </a:blip>
                    <a:stretch>
                      <a:fillRect/>
                    </a:stretch>
                  </pic:blipFill>
                  <pic:spPr>
                    <a:xfrm>
                      <a:off x="0" y="0"/>
                      <a:ext cx="5486400" cy="4764024"/>
                    </a:xfrm>
                    <a:prstGeom prst="rect">
                      <a:avLst/>
                    </a:prstGeom>
                  </pic:spPr>
                </pic:pic>
              </a:graphicData>
            </a:graphic>
          </wp:inline>
        </w:drawing>
      </w:r>
    </w:p>
    <w:p w14:paraId="0AEC2F4C" w14:textId="77777777" w:rsidR="00C84E65" w:rsidRDefault="00C84E65" w:rsidP="00C534BE">
      <w:pPr>
        <w:suppressAutoHyphens/>
        <w:spacing w:after="0" w:line="360" w:lineRule="auto"/>
        <w:ind w:firstLine="720"/>
        <w:jc w:val="both"/>
        <w:rPr>
          <w:rFonts w:ascii="Times New Roman" w:eastAsia="Times New Roman" w:hAnsi="Times New Roman"/>
          <w:b/>
          <w:sz w:val="24"/>
          <w:szCs w:val="24"/>
          <w:lang w:eastAsia="ar-SA"/>
        </w:rPr>
      </w:pPr>
    </w:p>
    <w:p w14:paraId="21DF388C" w14:textId="77777777" w:rsidR="00C84E65" w:rsidRDefault="00C84E65" w:rsidP="00C84E65">
      <w:pPr>
        <w:pStyle w:val="Heading2"/>
        <w:ind w:firstLine="720"/>
        <w:rPr>
          <w:rFonts w:ascii="Times New Roman" w:eastAsia="Times New Roman" w:hAnsi="Times New Roman"/>
          <w:b/>
          <w:color w:val="auto"/>
          <w:sz w:val="24"/>
          <w:szCs w:val="24"/>
          <w:lang w:eastAsia="ar-SA"/>
        </w:rPr>
      </w:pPr>
      <w:bookmarkStart w:id="1183" w:name="_Toc18759071"/>
      <w:bookmarkStart w:id="1184" w:name="_Toc18759382"/>
      <w:bookmarkStart w:id="1185" w:name="_Toc20084154"/>
      <w:bookmarkStart w:id="1186" w:name="_Toc20084298"/>
      <w:bookmarkStart w:id="1187" w:name="_Toc20084442"/>
      <w:bookmarkStart w:id="1188" w:name="_Toc20085091"/>
      <w:bookmarkStart w:id="1189" w:name="_Toc20085726"/>
      <w:bookmarkStart w:id="1190" w:name="_Toc20895989"/>
      <w:bookmarkStart w:id="1191" w:name="_Toc21594469"/>
      <w:bookmarkStart w:id="1192" w:name="_Toc21594826"/>
      <w:r w:rsidRPr="00C84E65">
        <w:rPr>
          <w:rFonts w:ascii="Times New Roman" w:eastAsia="Times New Roman" w:hAnsi="Times New Roman"/>
          <w:b/>
          <w:color w:val="auto"/>
          <w:sz w:val="24"/>
          <w:szCs w:val="24"/>
          <w:lang w:eastAsia="ar-SA"/>
        </w:rPr>
        <w:t>4.2 Database Schema</w:t>
      </w:r>
      <w:bookmarkEnd w:id="1183"/>
      <w:bookmarkEnd w:id="1184"/>
      <w:bookmarkEnd w:id="1185"/>
      <w:bookmarkEnd w:id="1186"/>
      <w:bookmarkEnd w:id="1187"/>
      <w:bookmarkEnd w:id="1188"/>
      <w:bookmarkEnd w:id="1189"/>
      <w:bookmarkEnd w:id="1190"/>
      <w:bookmarkEnd w:id="1191"/>
      <w:bookmarkEnd w:id="1192"/>
    </w:p>
    <w:p w14:paraId="0B8926B5" w14:textId="77777777" w:rsidR="00473BC2" w:rsidRDefault="00473BC2" w:rsidP="00A46546">
      <w:pPr>
        <w:pStyle w:val="Heading3"/>
        <w:ind w:left="720" w:firstLine="720"/>
        <w:rPr>
          <w:rFonts w:ascii="Times New Roman" w:hAnsi="Times New Roman"/>
          <w:b/>
          <w:color w:val="auto"/>
          <w:lang w:eastAsia="ar-SA"/>
        </w:rPr>
      </w:pPr>
      <w:bookmarkStart w:id="1193" w:name="_Toc18759072"/>
      <w:bookmarkStart w:id="1194" w:name="_Toc18759383"/>
      <w:bookmarkStart w:id="1195" w:name="_Toc20084155"/>
      <w:bookmarkStart w:id="1196" w:name="_Toc20084299"/>
      <w:bookmarkStart w:id="1197" w:name="_Toc20084443"/>
      <w:bookmarkStart w:id="1198" w:name="_Toc20085092"/>
      <w:bookmarkStart w:id="1199" w:name="_Toc20085727"/>
      <w:bookmarkStart w:id="1200" w:name="_Toc20895990"/>
      <w:bookmarkStart w:id="1201" w:name="_Toc21594470"/>
      <w:bookmarkStart w:id="1202" w:name="_Toc21594827"/>
      <w:r w:rsidRPr="00473BC2">
        <w:rPr>
          <w:rFonts w:ascii="Times New Roman" w:hAnsi="Times New Roman"/>
          <w:b/>
          <w:color w:val="auto"/>
          <w:lang w:eastAsia="ar-SA"/>
        </w:rPr>
        <w:t>4.2.1 Role</w:t>
      </w:r>
      <w:bookmarkEnd w:id="1193"/>
      <w:bookmarkEnd w:id="1194"/>
      <w:bookmarkEnd w:id="1195"/>
      <w:bookmarkEnd w:id="1196"/>
      <w:bookmarkEnd w:id="1197"/>
      <w:bookmarkEnd w:id="1198"/>
      <w:bookmarkEnd w:id="1199"/>
      <w:bookmarkEnd w:id="1200"/>
      <w:bookmarkEnd w:id="1201"/>
      <w:bookmarkEnd w:id="1202"/>
    </w:p>
    <w:tbl>
      <w:tblPr>
        <w:tblW w:w="8820" w:type="dxa"/>
        <w:tblInd w:w="558" w:type="dxa"/>
        <w:tblLayout w:type="fixed"/>
        <w:tblLook w:val="0000" w:firstRow="0" w:lastRow="0" w:firstColumn="0" w:lastColumn="0" w:noHBand="0" w:noVBand="0"/>
      </w:tblPr>
      <w:tblGrid>
        <w:gridCol w:w="1065"/>
        <w:gridCol w:w="1005"/>
        <w:gridCol w:w="869"/>
        <w:gridCol w:w="1831"/>
        <w:gridCol w:w="2651"/>
        <w:gridCol w:w="1399"/>
      </w:tblGrid>
      <w:tr w:rsidR="00473BC2" w:rsidRPr="002D01D9" w14:paraId="1EDC7549" w14:textId="77777777" w:rsidTr="009F7C94">
        <w:tc>
          <w:tcPr>
            <w:tcW w:w="1065" w:type="dxa"/>
            <w:tcBorders>
              <w:top w:val="single" w:sz="4" w:space="0" w:color="000000"/>
              <w:left w:val="single" w:sz="4" w:space="0" w:color="000000"/>
              <w:bottom w:val="single" w:sz="4" w:space="0" w:color="000000"/>
            </w:tcBorders>
            <w:shd w:val="clear" w:color="auto" w:fill="auto"/>
          </w:tcPr>
          <w:p w14:paraId="279EAB0C" w14:textId="77777777" w:rsidR="00473BC2" w:rsidRPr="00473BC2" w:rsidRDefault="00473BC2" w:rsidP="00473BC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1005" w:type="dxa"/>
            <w:tcBorders>
              <w:top w:val="single" w:sz="4" w:space="0" w:color="000000"/>
              <w:left w:val="single" w:sz="4" w:space="0" w:color="000000"/>
              <w:bottom w:val="single" w:sz="4" w:space="0" w:color="000000"/>
            </w:tcBorders>
            <w:shd w:val="clear" w:color="auto" w:fill="auto"/>
          </w:tcPr>
          <w:p w14:paraId="0D14B52B" w14:textId="77777777" w:rsidR="00473BC2" w:rsidRPr="00473BC2" w:rsidRDefault="00473BC2" w:rsidP="00473BC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869" w:type="dxa"/>
            <w:tcBorders>
              <w:top w:val="single" w:sz="4" w:space="0" w:color="000000"/>
              <w:left w:val="single" w:sz="4" w:space="0" w:color="000000"/>
              <w:bottom w:val="single" w:sz="4" w:space="0" w:color="000000"/>
            </w:tcBorders>
            <w:shd w:val="clear" w:color="auto" w:fill="auto"/>
          </w:tcPr>
          <w:p w14:paraId="6E76E2DF" w14:textId="77777777" w:rsidR="00473BC2" w:rsidRPr="00473BC2" w:rsidRDefault="00473BC2" w:rsidP="00473BC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61EA8450" w14:textId="77777777" w:rsidR="00473BC2" w:rsidRPr="00473BC2" w:rsidRDefault="00473BC2" w:rsidP="00473BC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7CE2E247" w14:textId="77777777" w:rsidR="00473BC2" w:rsidRPr="00473BC2" w:rsidRDefault="00473BC2" w:rsidP="00473BC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70FA93E" w14:textId="77777777" w:rsidR="00473BC2" w:rsidRPr="00473BC2" w:rsidRDefault="00473BC2" w:rsidP="00473BC2">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473BC2" w:rsidRPr="002D01D9" w14:paraId="6F821DA4" w14:textId="77777777" w:rsidTr="009F7C94">
        <w:tc>
          <w:tcPr>
            <w:tcW w:w="1065" w:type="dxa"/>
            <w:tcBorders>
              <w:top w:val="single" w:sz="4" w:space="0" w:color="000000"/>
              <w:left w:val="single" w:sz="4" w:space="0" w:color="000000"/>
              <w:bottom w:val="single" w:sz="4" w:space="0" w:color="000000"/>
            </w:tcBorders>
            <w:shd w:val="clear" w:color="auto" w:fill="auto"/>
          </w:tcPr>
          <w:p w14:paraId="0A8C291F"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Role</w:t>
            </w:r>
            <w:r w:rsidRPr="00473BC2">
              <w:rPr>
                <w:rFonts w:ascii="Times New Roman" w:eastAsia="Courier New" w:hAnsi="Times New Roman"/>
                <w:sz w:val="24"/>
                <w:szCs w:val="24"/>
                <w:lang w:eastAsia="ar-SA"/>
              </w:rPr>
              <w:t>ID</w:t>
            </w:r>
          </w:p>
        </w:tc>
        <w:tc>
          <w:tcPr>
            <w:tcW w:w="1005" w:type="dxa"/>
            <w:tcBorders>
              <w:top w:val="single" w:sz="4" w:space="0" w:color="000000"/>
              <w:left w:val="single" w:sz="4" w:space="0" w:color="000000"/>
              <w:bottom w:val="single" w:sz="4" w:space="0" w:color="000000"/>
            </w:tcBorders>
            <w:shd w:val="clear" w:color="auto" w:fill="auto"/>
          </w:tcPr>
          <w:p w14:paraId="3E123532"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69" w:type="dxa"/>
            <w:tcBorders>
              <w:top w:val="single" w:sz="4" w:space="0" w:color="000000"/>
              <w:left w:val="single" w:sz="4" w:space="0" w:color="000000"/>
              <w:bottom w:val="single" w:sz="4" w:space="0" w:color="000000"/>
            </w:tcBorders>
            <w:shd w:val="clear" w:color="auto" w:fill="auto"/>
          </w:tcPr>
          <w:p w14:paraId="5B8F9C13"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2F6367BC"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138F612E"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7E8FD8EE" w14:textId="77777777" w:rsidR="00473BC2" w:rsidRPr="00473BC2" w:rsidRDefault="00473BC2" w:rsidP="00473BC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473BC2" w:rsidRPr="002D01D9" w14:paraId="6266DFF1" w14:textId="77777777" w:rsidTr="009F7C94">
        <w:tc>
          <w:tcPr>
            <w:tcW w:w="1065" w:type="dxa"/>
            <w:tcBorders>
              <w:top w:val="single" w:sz="4" w:space="0" w:color="000000"/>
              <w:left w:val="single" w:sz="4" w:space="0" w:color="000000"/>
              <w:bottom w:val="single" w:sz="4" w:space="0" w:color="000000"/>
            </w:tcBorders>
            <w:shd w:val="clear" w:color="auto" w:fill="auto"/>
          </w:tcPr>
          <w:p w14:paraId="6DB80E18" w14:textId="77777777" w:rsid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Role</w:t>
            </w:r>
          </w:p>
        </w:tc>
        <w:tc>
          <w:tcPr>
            <w:tcW w:w="1005" w:type="dxa"/>
            <w:tcBorders>
              <w:top w:val="single" w:sz="4" w:space="0" w:color="000000"/>
              <w:left w:val="single" w:sz="4" w:space="0" w:color="000000"/>
              <w:bottom w:val="single" w:sz="4" w:space="0" w:color="000000"/>
            </w:tcBorders>
            <w:shd w:val="clear" w:color="auto" w:fill="auto"/>
          </w:tcPr>
          <w:p w14:paraId="49018FC0"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869" w:type="dxa"/>
            <w:tcBorders>
              <w:top w:val="single" w:sz="4" w:space="0" w:color="000000"/>
              <w:left w:val="single" w:sz="4" w:space="0" w:color="000000"/>
              <w:bottom w:val="single" w:sz="4" w:space="0" w:color="000000"/>
            </w:tcBorders>
            <w:shd w:val="clear" w:color="auto" w:fill="auto"/>
          </w:tcPr>
          <w:p w14:paraId="5BF49B48" w14:textId="77777777" w:rsidR="00473BC2" w:rsidRPr="00473BC2" w:rsidRDefault="00473BC2" w:rsidP="00473BC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Times New Roman" w:hAnsi="Times New Roman"/>
                <w:sz w:val="24"/>
                <w:szCs w:val="24"/>
                <w:lang w:eastAsia="ar-SA"/>
              </w:rPr>
              <w:t>Max-50</w:t>
            </w:r>
          </w:p>
        </w:tc>
        <w:tc>
          <w:tcPr>
            <w:tcW w:w="1831" w:type="dxa"/>
            <w:tcBorders>
              <w:top w:val="single" w:sz="4" w:space="0" w:color="000000"/>
              <w:left w:val="single" w:sz="4" w:space="0" w:color="000000"/>
              <w:bottom w:val="single" w:sz="4" w:space="0" w:color="000000"/>
            </w:tcBorders>
            <w:shd w:val="clear" w:color="auto" w:fill="auto"/>
          </w:tcPr>
          <w:p w14:paraId="51F5ED86" w14:textId="77777777" w:rsid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A-Z, a-z</w:t>
            </w:r>
          </w:p>
          <w:p w14:paraId="62A61BBF"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It can be Admin, Buyer or Seller</w:t>
            </w:r>
          </w:p>
        </w:tc>
        <w:tc>
          <w:tcPr>
            <w:tcW w:w="2651" w:type="dxa"/>
            <w:tcBorders>
              <w:top w:val="single" w:sz="4" w:space="0" w:color="000000"/>
              <w:left w:val="single" w:sz="4" w:space="0" w:color="000000"/>
              <w:bottom w:val="single" w:sz="4" w:space="0" w:color="000000"/>
            </w:tcBorders>
            <w:shd w:val="clear" w:color="auto" w:fill="auto"/>
          </w:tcPr>
          <w:p w14:paraId="19836813"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type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13C53C7" w14:textId="77777777" w:rsidR="00473BC2" w:rsidRPr="00473BC2" w:rsidRDefault="00473BC2" w:rsidP="00473BC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1FAA1AE9" w14:textId="77777777" w:rsidR="00473BC2" w:rsidRDefault="00473BC2" w:rsidP="00473BC2">
      <w:pPr>
        <w:rPr>
          <w:lang w:eastAsia="ar-SA"/>
        </w:rPr>
      </w:pPr>
    </w:p>
    <w:p w14:paraId="5BD727DF" w14:textId="77777777" w:rsidR="0032732B" w:rsidRDefault="0032732B" w:rsidP="00A46546">
      <w:pPr>
        <w:pStyle w:val="Heading3"/>
        <w:ind w:left="720" w:firstLine="720"/>
        <w:rPr>
          <w:rFonts w:ascii="Times New Roman" w:hAnsi="Times New Roman"/>
          <w:b/>
          <w:color w:val="auto"/>
          <w:lang w:eastAsia="ar-SA"/>
        </w:rPr>
      </w:pPr>
      <w:bookmarkStart w:id="1203" w:name="_Toc18759073"/>
      <w:bookmarkStart w:id="1204" w:name="_Toc18759384"/>
      <w:bookmarkStart w:id="1205" w:name="_Toc20084156"/>
      <w:bookmarkStart w:id="1206" w:name="_Toc20084300"/>
      <w:bookmarkStart w:id="1207" w:name="_Toc20084444"/>
      <w:bookmarkStart w:id="1208" w:name="_Toc20085093"/>
      <w:bookmarkStart w:id="1209" w:name="_Toc20085728"/>
      <w:bookmarkStart w:id="1210" w:name="_Toc20895991"/>
      <w:bookmarkStart w:id="1211" w:name="_Toc21594471"/>
      <w:bookmarkStart w:id="1212" w:name="_Toc21594828"/>
      <w:r w:rsidRPr="0032732B">
        <w:rPr>
          <w:rFonts w:ascii="Times New Roman" w:hAnsi="Times New Roman"/>
          <w:b/>
          <w:color w:val="auto"/>
          <w:lang w:eastAsia="ar-SA"/>
        </w:rPr>
        <w:lastRenderedPageBreak/>
        <w:t>4.2.2 UserRole</w:t>
      </w:r>
      <w:bookmarkEnd w:id="1203"/>
      <w:bookmarkEnd w:id="1204"/>
      <w:bookmarkEnd w:id="1205"/>
      <w:bookmarkEnd w:id="1206"/>
      <w:bookmarkEnd w:id="1207"/>
      <w:bookmarkEnd w:id="1208"/>
      <w:bookmarkEnd w:id="1209"/>
      <w:bookmarkEnd w:id="1210"/>
      <w:bookmarkEnd w:id="1211"/>
      <w:bookmarkEnd w:id="1212"/>
    </w:p>
    <w:tbl>
      <w:tblPr>
        <w:tblW w:w="8820" w:type="dxa"/>
        <w:tblInd w:w="558" w:type="dxa"/>
        <w:tblLayout w:type="fixed"/>
        <w:tblLook w:val="0000" w:firstRow="0" w:lastRow="0" w:firstColumn="0" w:lastColumn="0" w:noHBand="0" w:noVBand="0"/>
      </w:tblPr>
      <w:tblGrid>
        <w:gridCol w:w="1170"/>
        <w:gridCol w:w="900"/>
        <w:gridCol w:w="869"/>
        <w:gridCol w:w="1831"/>
        <w:gridCol w:w="2651"/>
        <w:gridCol w:w="1399"/>
      </w:tblGrid>
      <w:tr w:rsidR="0005700C" w:rsidRPr="002D01D9" w14:paraId="39773193" w14:textId="77777777" w:rsidTr="000F573C">
        <w:tc>
          <w:tcPr>
            <w:tcW w:w="1170" w:type="dxa"/>
            <w:tcBorders>
              <w:top w:val="single" w:sz="4" w:space="0" w:color="000000"/>
              <w:left w:val="single" w:sz="4" w:space="0" w:color="000000"/>
              <w:bottom w:val="single" w:sz="4" w:space="0" w:color="000000"/>
            </w:tcBorders>
            <w:shd w:val="clear" w:color="auto" w:fill="auto"/>
          </w:tcPr>
          <w:p w14:paraId="68217DEF" w14:textId="77777777" w:rsidR="0005700C" w:rsidRPr="00473BC2" w:rsidRDefault="0005700C"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900" w:type="dxa"/>
            <w:tcBorders>
              <w:top w:val="single" w:sz="4" w:space="0" w:color="000000"/>
              <w:left w:val="single" w:sz="4" w:space="0" w:color="000000"/>
              <w:bottom w:val="single" w:sz="4" w:space="0" w:color="000000"/>
            </w:tcBorders>
            <w:shd w:val="clear" w:color="auto" w:fill="auto"/>
          </w:tcPr>
          <w:p w14:paraId="67E9378D" w14:textId="77777777" w:rsidR="0005700C" w:rsidRPr="00473BC2" w:rsidRDefault="0005700C"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869" w:type="dxa"/>
            <w:tcBorders>
              <w:top w:val="single" w:sz="4" w:space="0" w:color="000000"/>
              <w:left w:val="single" w:sz="4" w:space="0" w:color="000000"/>
              <w:bottom w:val="single" w:sz="4" w:space="0" w:color="000000"/>
            </w:tcBorders>
            <w:shd w:val="clear" w:color="auto" w:fill="auto"/>
          </w:tcPr>
          <w:p w14:paraId="7905147B" w14:textId="77777777" w:rsidR="0005700C" w:rsidRPr="00473BC2" w:rsidRDefault="0005700C"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52EFA0FA" w14:textId="77777777" w:rsidR="0005700C" w:rsidRPr="00473BC2" w:rsidRDefault="0005700C"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4DFF7F0C" w14:textId="77777777" w:rsidR="0005700C" w:rsidRPr="00473BC2" w:rsidRDefault="0005700C"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DB9BC3C" w14:textId="77777777" w:rsidR="0005700C" w:rsidRPr="00473BC2" w:rsidRDefault="0005700C" w:rsidP="006E3CCB">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05700C" w:rsidRPr="002D01D9" w14:paraId="38DF745E" w14:textId="77777777" w:rsidTr="000F573C">
        <w:tc>
          <w:tcPr>
            <w:tcW w:w="1170" w:type="dxa"/>
            <w:tcBorders>
              <w:top w:val="single" w:sz="4" w:space="0" w:color="000000"/>
              <w:left w:val="single" w:sz="4" w:space="0" w:color="000000"/>
              <w:bottom w:val="single" w:sz="4" w:space="0" w:color="000000"/>
            </w:tcBorders>
            <w:shd w:val="clear" w:color="auto" w:fill="auto"/>
          </w:tcPr>
          <w:p w14:paraId="2CB59DD5" w14:textId="77777777" w:rsidR="0005700C" w:rsidRPr="00473BC2" w:rsidRDefault="000F573C" w:rsidP="006E3CCB">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UserRole</w:t>
            </w:r>
          </w:p>
        </w:tc>
        <w:tc>
          <w:tcPr>
            <w:tcW w:w="900" w:type="dxa"/>
            <w:tcBorders>
              <w:top w:val="single" w:sz="4" w:space="0" w:color="000000"/>
              <w:left w:val="single" w:sz="4" w:space="0" w:color="000000"/>
              <w:bottom w:val="single" w:sz="4" w:space="0" w:color="000000"/>
            </w:tcBorders>
            <w:shd w:val="clear" w:color="auto" w:fill="auto"/>
          </w:tcPr>
          <w:p w14:paraId="4E74CE84" w14:textId="77777777" w:rsidR="0005700C" w:rsidRPr="00473BC2" w:rsidRDefault="0005700C"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69" w:type="dxa"/>
            <w:tcBorders>
              <w:top w:val="single" w:sz="4" w:space="0" w:color="000000"/>
              <w:left w:val="single" w:sz="4" w:space="0" w:color="000000"/>
              <w:bottom w:val="single" w:sz="4" w:space="0" w:color="000000"/>
            </w:tcBorders>
            <w:shd w:val="clear" w:color="auto" w:fill="auto"/>
          </w:tcPr>
          <w:p w14:paraId="72238B7F" w14:textId="77777777" w:rsidR="0005700C" w:rsidRPr="00473BC2" w:rsidRDefault="0005700C"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58AB7667" w14:textId="77777777" w:rsidR="0005700C" w:rsidRPr="00473BC2" w:rsidRDefault="0005700C"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44EA4394" w14:textId="77777777" w:rsidR="0005700C" w:rsidRPr="00473BC2" w:rsidRDefault="0005700C"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A2F6FC3" w14:textId="77777777" w:rsidR="0005700C" w:rsidRPr="00473BC2" w:rsidRDefault="0005700C" w:rsidP="006E3CCB">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0F573C" w:rsidRPr="002D01D9" w14:paraId="284572FA" w14:textId="77777777" w:rsidTr="000F573C">
        <w:tc>
          <w:tcPr>
            <w:tcW w:w="1170" w:type="dxa"/>
            <w:tcBorders>
              <w:top w:val="single" w:sz="4" w:space="0" w:color="000000"/>
              <w:left w:val="single" w:sz="4" w:space="0" w:color="000000"/>
              <w:bottom w:val="single" w:sz="4" w:space="0" w:color="000000"/>
            </w:tcBorders>
            <w:shd w:val="clear" w:color="auto" w:fill="auto"/>
          </w:tcPr>
          <w:p w14:paraId="6F7FFC88"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RoleID</w:t>
            </w:r>
          </w:p>
        </w:tc>
        <w:tc>
          <w:tcPr>
            <w:tcW w:w="900" w:type="dxa"/>
            <w:tcBorders>
              <w:top w:val="single" w:sz="4" w:space="0" w:color="000000"/>
              <w:left w:val="single" w:sz="4" w:space="0" w:color="000000"/>
              <w:bottom w:val="single" w:sz="4" w:space="0" w:color="000000"/>
            </w:tcBorders>
            <w:shd w:val="clear" w:color="auto" w:fill="auto"/>
          </w:tcPr>
          <w:p w14:paraId="1C07EB10"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2D01D9">
              <w:rPr>
                <w:rFonts w:ascii="Times New Roman" w:eastAsiaTheme="minorEastAsia" w:hAnsi="Times New Roman"/>
                <w:sz w:val="24"/>
                <w:szCs w:val="24"/>
              </w:rPr>
              <w:t>Int</w:t>
            </w:r>
          </w:p>
        </w:tc>
        <w:tc>
          <w:tcPr>
            <w:tcW w:w="869" w:type="dxa"/>
            <w:tcBorders>
              <w:top w:val="single" w:sz="4" w:space="0" w:color="000000"/>
              <w:left w:val="single" w:sz="4" w:space="0" w:color="000000"/>
              <w:bottom w:val="single" w:sz="4" w:space="0" w:color="000000"/>
            </w:tcBorders>
            <w:shd w:val="clear" w:color="auto" w:fill="auto"/>
          </w:tcPr>
          <w:p w14:paraId="76D18FD0" w14:textId="77777777" w:rsidR="000F573C" w:rsidRPr="000F573C" w:rsidRDefault="000F573C" w:rsidP="000F573C">
            <w:pPr>
              <w:suppressAutoHyphens/>
              <w:snapToGrid w:val="0"/>
              <w:spacing w:before="100" w:after="100" w:line="360" w:lineRule="auto"/>
              <w:rPr>
                <w:rFonts w:ascii="Times New Roman" w:eastAsia="Times New Roman" w:hAnsi="Times New Roman"/>
                <w:sz w:val="24"/>
                <w:szCs w:val="24"/>
                <w:lang w:eastAsia="ar-SA"/>
              </w:rPr>
            </w:pPr>
            <w:r w:rsidRPr="002D01D9">
              <w:rPr>
                <w:rFonts w:ascii="Times New Roman" w:eastAsiaTheme="minorEastAsia" w:hAnsi="Times New Roman"/>
                <w:sz w:val="24"/>
                <w:szCs w:val="24"/>
              </w:rPr>
              <w:t>Max-5</w:t>
            </w:r>
          </w:p>
        </w:tc>
        <w:tc>
          <w:tcPr>
            <w:tcW w:w="1831" w:type="dxa"/>
            <w:tcBorders>
              <w:top w:val="single" w:sz="4" w:space="0" w:color="000000"/>
              <w:left w:val="single" w:sz="4" w:space="0" w:color="000000"/>
              <w:bottom w:val="single" w:sz="4" w:space="0" w:color="000000"/>
            </w:tcBorders>
            <w:shd w:val="clear" w:color="auto" w:fill="auto"/>
          </w:tcPr>
          <w:p w14:paraId="608717F2"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2D01D9">
              <w:rPr>
                <w:rFonts w:ascii="Times New Roman" w:eastAsiaTheme="minorEastAsia" w:hAnsi="Times New Roman"/>
                <w:sz w:val="24"/>
                <w:szCs w:val="24"/>
              </w:rPr>
              <w:t>0-9</w:t>
            </w:r>
          </w:p>
        </w:tc>
        <w:tc>
          <w:tcPr>
            <w:tcW w:w="2651" w:type="dxa"/>
            <w:tcBorders>
              <w:top w:val="single" w:sz="4" w:space="0" w:color="000000"/>
              <w:left w:val="single" w:sz="4" w:space="0" w:color="000000"/>
              <w:bottom w:val="single" w:sz="4" w:space="0" w:color="000000"/>
            </w:tcBorders>
            <w:shd w:val="clear" w:color="auto" w:fill="auto"/>
          </w:tcPr>
          <w:p w14:paraId="39AE82A5"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This is the foreign key to identify what role the user is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76D6C4B6"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Yes</w:t>
            </w:r>
          </w:p>
        </w:tc>
      </w:tr>
      <w:tr w:rsidR="000F573C" w:rsidRPr="002D01D9" w14:paraId="227711D3" w14:textId="77777777" w:rsidTr="000F573C">
        <w:tc>
          <w:tcPr>
            <w:tcW w:w="1170" w:type="dxa"/>
            <w:tcBorders>
              <w:top w:val="single" w:sz="4" w:space="0" w:color="000000"/>
              <w:left w:val="single" w:sz="4" w:space="0" w:color="000000"/>
              <w:bottom w:val="single" w:sz="4" w:space="0" w:color="000000"/>
            </w:tcBorders>
            <w:shd w:val="clear" w:color="auto" w:fill="auto"/>
          </w:tcPr>
          <w:p w14:paraId="0B58BA37"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UserID</w:t>
            </w:r>
          </w:p>
        </w:tc>
        <w:tc>
          <w:tcPr>
            <w:tcW w:w="900" w:type="dxa"/>
            <w:tcBorders>
              <w:top w:val="single" w:sz="4" w:space="0" w:color="000000"/>
              <w:left w:val="single" w:sz="4" w:space="0" w:color="000000"/>
              <w:bottom w:val="single" w:sz="4" w:space="0" w:color="000000"/>
            </w:tcBorders>
            <w:shd w:val="clear" w:color="auto" w:fill="auto"/>
          </w:tcPr>
          <w:p w14:paraId="65EC77D7" w14:textId="77777777" w:rsidR="000F573C" w:rsidRPr="002D01D9" w:rsidRDefault="000F573C" w:rsidP="000F573C">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Int</w:t>
            </w:r>
          </w:p>
        </w:tc>
        <w:tc>
          <w:tcPr>
            <w:tcW w:w="869" w:type="dxa"/>
            <w:tcBorders>
              <w:top w:val="single" w:sz="4" w:space="0" w:color="000000"/>
              <w:left w:val="single" w:sz="4" w:space="0" w:color="000000"/>
              <w:bottom w:val="single" w:sz="4" w:space="0" w:color="000000"/>
            </w:tcBorders>
            <w:shd w:val="clear" w:color="auto" w:fill="auto"/>
          </w:tcPr>
          <w:p w14:paraId="3BBE6539" w14:textId="77777777" w:rsidR="000F573C" w:rsidRPr="002D01D9" w:rsidRDefault="000F573C" w:rsidP="000F573C">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Max-5</w:t>
            </w:r>
          </w:p>
        </w:tc>
        <w:tc>
          <w:tcPr>
            <w:tcW w:w="1831" w:type="dxa"/>
            <w:tcBorders>
              <w:top w:val="single" w:sz="4" w:space="0" w:color="000000"/>
              <w:left w:val="single" w:sz="4" w:space="0" w:color="000000"/>
              <w:bottom w:val="single" w:sz="4" w:space="0" w:color="000000"/>
            </w:tcBorders>
            <w:shd w:val="clear" w:color="auto" w:fill="auto"/>
          </w:tcPr>
          <w:p w14:paraId="123E07B0" w14:textId="77777777" w:rsidR="000F573C" w:rsidRPr="002D01D9" w:rsidRDefault="000F573C" w:rsidP="000F573C">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0-9</w:t>
            </w:r>
          </w:p>
        </w:tc>
        <w:tc>
          <w:tcPr>
            <w:tcW w:w="2651" w:type="dxa"/>
            <w:tcBorders>
              <w:top w:val="single" w:sz="4" w:space="0" w:color="000000"/>
              <w:left w:val="single" w:sz="4" w:space="0" w:color="000000"/>
              <w:bottom w:val="single" w:sz="4" w:space="0" w:color="000000"/>
            </w:tcBorders>
            <w:shd w:val="clear" w:color="auto" w:fill="auto"/>
          </w:tcPr>
          <w:p w14:paraId="70B9A574"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foreign key to identify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1D0D4E07" w14:textId="77777777" w:rsidR="000F573C" w:rsidRPr="000F573C" w:rsidRDefault="000F573C" w:rsidP="000F573C">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4CF396BB" w14:textId="77777777" w:rsidR="0005700C" w:rsidRDefault="0005700C" w:rsidP="0005700C">
      <w:pPr>
        <w:rPr>
          <w:lang w:eastAsia="ar-SA"/>
        </w:rPr>
      </w:pPr>
    </w:p>
    <w:p w14:paraId="37EA5DEC" w14:textId="77777777" w:rsidR="00A46546" w:rsidRDefault="00A46546" w:rsidP="00325FEA">
      <w:pPr>
        <w:pStyle w:val="Heading3"/>
        <w:ind w:left="720" w:firstLine="720"/>
        <w:rPr>
          <w:rFonts w:ascii="Times New Roman" w:hAnsi="Times New Roman"/>
          <w:b/>
          <w:color w:val="auto"/>
          <w:lang w:eastAsia="ar-SA"/>
        </w:rPr>
      </w:pPr>
      <w:bookmarkStart w:id="1213" w:name="_Toc18759074"/>
      <w:bookmarkStart w:id="1214" w:name="_Toc18759385"/>
      <w:bookmarkStart w:id="1215" w:name="_Toc20084157"/>
      <w:bookmarkStart w:id="1216" w:name="_Toc20084301"/>
      <w:bookmarkStart w:id="1217" w:name="_Toc20084445"/>
      <w:bookmarkStart w:id="1218" w:name="_Toc20085094"/>
      <w:bookmarkStart w:id="1219" w:name="_Toc20085729"/>
      <w:bookmarkStart w:id="1220" w:name="_Toc20895992"/>
      <w:bookmarkStart w:id="1221" w:name="_Toc21594472"/>
      <w:bookmarkStart w:id="1222" w:name="_Toc21594829"/>
      <w:r w:rsidRPr="00A46546">
        <w:rPr>
          <w:rFonts w:ascii="Times New Roman" w:hAnsi="Times New Roman"/>
          <w:b/>
          <w:color w:val="auto"/>
          <w:lang w:eastAsia="ar-SA"/>
        </w:rPr>
        <w:t>4.2.3 Users</w:t>
      </w:r>
      <w:bookmarkEnd w:id="1213"/>
      <w:bookmarkEnd w:id="1214"/>
      <w:bookmarkEnd w:id="1215"/>
      <w:bookmarkEnd w:id="1216"/>
      <w:bookmarkEnd w:id="1217"/>
      <w:bookmarkEnd w:id="1218"/>
      <w:bookmarkEnd w:id="1219"/>
      <w:bookmarkEnd w:id="1220"/>
      <w:bookmarkEnd w:id="1221"/>
      <w:bookmarkEnd w:id="1222"/>
    </w:p>
    <w:tbl>
      <w:tblPr>
        <w:tblW w:w="8820" w:type="dxa"/>
        <w:tblInd w:w="558" w:type="dxa"/>
        <w:tblLayout w:type="fixed"/>
        <w:tblLook w:val="0000" w:firstRow="0" w:lastRow="0" w:firstColumn="0" w:lastColumn="0" w:noHBand="0" w:noVBand="0"/>
      </w:tblPr>
      <w:tblGrid>
        <w:gridCol w:w="1530"/>
        <w:gridCol w:w="1080"/>
        <w:gridCol w:w="810"/>
        <w:gridCol w:w="1890"/>
        <w:gridCol w:w="2111"/>
        <w:gridCol w:w="1399"/>
      </w:tblGrid>
      <w:tr w:rsidR="00A46546" w:rsidRPr="002D01D9" w14:paraId="78D1F2E6" w14:textId="77777777" w:rsidTr="006C37AD">
        <w:tc>
          <w:tcPr>
            <w:tcW w:w="1530" w:type="dxa"/>
            <w:tcBorders>
              <w:top w:val="single" w:sz="4" w:space="0" w:color="000000"/>
              <w:left w:val="single" w:sz="4" w:space="0" w:color="000000"/>
              <w:bottom w:val="single" w:sz="4" w:space="0" w:color="000000"/>
            </w:tcBorders>
            <w:shd w:val="clear" w:color="auto" w:fill="auto"/>
          </w:tcPr>
          <w:p w14:paraId="35220658" w14:textId="77777777" w:rsidR="00A46546" w:rsidRPr="00473BC2" w:rsidRDefault="00A46546"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1080" w:type="dxa"/>
            <w:tcBorders>
              <w:top w:val="single" w:sz="4" w:space="0" w:color="000000"/>
              <w:left w:val="single" w:sz="4" w:space="0" w:color="000000"/>
              <w:bottom w:val="single" w:sz="4" w:space="0" w:color="000000"/>
            </w:tcBorders>
            <w:shd w:val="clear" w:color="auto" w:fill="auto"/>
          </w:tcPr>
          <w:p w14:paraId="755A2F1D" w14:textId="77777777" w:rsidR="00A46546" w:rsidRPr="00473BC2" w:rsidRDefault="00A46546"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810" w:type="dxa"/>
            <w:tcBorders>
              <w:top w:val="single" w:sz="4" w:space="0" w:color="000000"/>
              <w:left w:val="single" w:sz="4" w:space="0" w:color="000000"/>
              <w:bottom w:val="single" w:sz="4" w:space="0" w:color="000000"/>
            </w:tcBorders>
            <w:shd w:val="clear" w:color="auto" w:fill="auto"/>
          </w:tcPr>
          <w:p w14:paraId="1FCE60E0" w14:textId="77777777" w:rsidR="00A46546" w:rsidRPr="00473BC2" w:rsidRDefault="00A46546"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90" w:type="dxa"/>
            <w:tcBorders>
              <w:top w:val="single" w:sz="4" w:space="0" w:color="000000"/>
              <w:left w:val="single" w:sz="4" w:space="0" w:color="000000"/>
              <w:bottom w:val="single" w:sz="4" w:space="0" w:color="000000"/>
            </w:tcBorders>
            <w:shd w:val="clear" w:color="auto" w:fill="auto"/>
          </w:tcPr>
          <w:p w14:paraId="4B67363C" w14:textId="77777777" w:rsidR="00A46546" w:rsidRPr="00473BC2" w:rsidRDefault="00A46546"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111" w:type="dxa"/>
            <w:tcBorders>
              <w:top w:val="single" w:sz="4" w:space="0" w:color="000000"/>
              <w:left w:val="single" w:sz="4" w:space="0" w:color="000000"/>
              <w:bottom w:val="single" w:sz="4" w:space="0" w:color="000000"/>
            </w:tcBorders>
            <w:shd w:val="clear" w:color="auto" w:fill="auto"/>
          </w:tcPr>
          <w:p w14:paraId="519872DD" w14:textId="77777777" w:rsidR="00A46546" w:rsidRPr="00473BC2" w:rsidRDefault="00A46546" w:rsidP="006E3CCB">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07B64AC" w14:textId="77777777" w:rsidR="00A46546" w:rsidRPr="00473BC2" w:rsidRDefault="00A46546" w:rsidP="006E3CCB">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A46546" w:rsidRPr="002D01D9" w14:paraId="3EE3E2FD" w14:textId="77777777" w:rsidTr="006C37AD">
        <w:tc>
          <w:tcPr>
            <w:tcW w:w="1530" w:type="dxa"/>
            <w:tcBorders>
              <w:top w:val="single" w:sz="4" w:space="0" w:color="000000"/>
              <w:left w:val="single" w:sz="4" w:space="0" w:color="000000"/>
              <w:bottom w:val="single" w:sz="4" w:space="0" w:color="000000"/>
            </w:tcBorders>
            <w:shd w:val="clear" w:color="auto" w:fill="auto"/>
          </w:tcPr>
          <w:p w14:paraId="29604848" w14:textId="77777777" w:rsidR="00A46546" w:rsidRPr="00473BC2" w:rsidRDefault="00A46546" w:rsidP="006E3CCB">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w:t>
            </w:r>
            <w:r w:rsidR="006E3CCB">
              <w:rPr>
                <w:rFonts w:ascii="Times New Roman" w:eastAsia="Courier New" w:hAnsi="Times New Roman"/>
                <w:sz w:val="24"/>
                <w:szCs w:val="24"/>
                <w:lang w:eastAsia="ar-SA"/>
              </w:rPr>
              <w:t>ID</w:t>
            </w:r>
          </w:p>
        </w:tc>
        <w:tc>
          <w:tcPr>
            <w:tcW w:w="1080" w:type="dxa"/>
            <w:tcBorders>
              <w:top w:val="single" w:sz="4" w:space="0" w:color="000000"/>
              <w:left w:val="single" w:sz="4" w:space="0" w:color="000000"/>
              <w:bottom w:val="single" w:sz="4" w:space="0" w:color="000000"/>
            </w:tcBorders>
            <w:shd w:val="clear" w:color="auto" w:fill="auto"/>
          </w:tcPr>
          <w:p w14:paraId="6DC1CD31" w14:textId="77777777" w:rsidR="00A46546" w:rsidRPr="00473BC2" w:rsidRDefault="00A46546"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3EE9C53D" w14:textId="77777777" w:rsidR="00A46546" w:rsidRPr="00473BC2" w:rsidRDefault="00A46546"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2940997E" w14:textId="77777777" w:rsidR="00A46546" w:rsidRPr="00473BC2" w:rsidRDefault="00A46546"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2E4D3291" w14:textId="77777777" w:rsidR="00A46546" w:rsidRPr="00473BC2" w:rsidRDefault="00A46546" w:rsidP="006E3CCB">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299BC91" w14:textId="77777777" w:rsidR="00A46546" w:rsidRPr="00473BC2" w:rsidRDefault="00A46546" w:rsidP="006E3CCB">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F112C6" w:rsidRPr="002D01D9" w14:paraId="67EF9EB2" w14:textId="77777777" w:rsidTr="006C37AD">
        <w:tc>
          <w:tcPr>
            <w:tcW w:w="1530" w:type="dxa"/>
            <w:tcBorders>
              <w:top w:val="single" w:sz="4" w:space="0" w:color="000000"/>
              <w:left w:val="single" w:sz="4" w:space="0" w:color="000000"/>
              <w:bottom w:val="single" w:sz="4" w:space="0" w:color="000000"/>
            </w:tcBorders>
            <w:shd w:val="clear" w:color="auto" w:fill="auto"/>
          </w:tcPr>
          <w:p w14:paraId="4787D55B" w14:textId="77777777" w:rsidR="00F112C6" w:rsidRPr="000F573C" w:rsidRDefault="00F112C6" w:rsidP="00F112C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Name</w:t>
            </w:r>
          </w:p>
        </w:tc>
        <w:tc>
          <w:tcPr>
            <w:tcW w:w="1080" w:type="dxa"/>
            <w:tcBorders>
              <w:top w:val="single" w:sz="4" w:space="0" w:color="000000"/>
              <w:left w:val="single" w:sz="4" w:space="0" w:color="000000"/>
              <w:bottom w:val="single" w:sz="4" w:space="0" w:color="000000"/>
            </w:tcBorders>
            <w:shd w:val="clear" w:color="auto" w:fill="auto"/>
          </w:tcPr>
          <w:p w14:paraId="4110EEE8" w14:textId="77777777" w:rsidR="00F112C6" w:rsidRPr="00F112C6" w:rsidRDefault="00F112C6" w:rsidP="00F112C6">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41AA14DF" w14:textId="77777777" w:rsidR="00F112C6" w:rsidRPr="00F112C6" w:rsidRDefault="00F112C6" w:rsidP="00F112C6">
            <w:pPr>
              <w:suppressAutoHyphens/>
              <w:snapToGrid w:val="0"/>
              <w:spacing w:before="100" w:after="100" w:line="360" w:lineRule="auto"/>
              <w:rPr>
                <w:rFonts w:ascii="Times New Roman" w:eastAsia="Times New Roman" w:hAnsi="Times New Roman"/>
                <w:sz w:val="24"/>
                <w:szCs w:val="24"/>
                <w:lang w:eastAsia="ar-SA"/>
              </w:rPr>
            </w:pPr>
            <w:r w:rsidRPr="002D01D9">
              <w:rPr>
                <w:rFonts w:ascii="Times New Roman" w:eastAsiaTheme="minorEastAsia" w:hAnsi="Times New Roman"/>
                <w:sz w:val="24"/>
                <w:szCs w:val="24"/>
              </w:rPr>
              <w:t>Min-8 Max-20</w:t>
            </w:r>
          </w:p>
        </w:tc>
        <w:tc>
          <w:tcPr>
            <w:tcW w:w="1890" w:type="dxa"/>
            <w:tcBorders>
              <w:top w:val="single" w:sz="4" w:space="0" w:color="000000"/>
              <w:left w:val="single" w:sz="4" w:space="0" w:color="000000"/>
              <w:bottom w:val="single" w:sz="4" w:space="0" w:color="000000"/>
            </w:tcBorders>
            <w:shd w:val="clear" w:color="auto" w:fill="auto"/>
          </w:tcPr>
          <w:p w14:paraId="34EF79A4" w14:textId="77777777" w:rsidR="00F112C6" w:rsidRPr="00F112C6" w:rsidRDefault="00F112C6" w:rsidP="00F112C6">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rPr>
              <w:t>A-Z, a-z</w:t>
            </w:r>
          </w:p>
        </w:tc>
        <w:tc>
          <w:tcPr>
            <w:tcW w:w="2111" w:type="dxa"/>
            <w:tcBorders>
              <w:top w:val="single" w:sz="4" w:space="0" w:color="000000"/>
              <w:left w:val="single" w:sz="4" w:space="0" w:color="000000"/>
              <w:bottom w:val="single" w:sz="4" w:space="0" w:color="000000"/>
            </w:tcBorders>
            <w:shd w:val="clear" w:color="auto" w:fill="auto"/>
          </w:tcPr>
          <w:p w14:paraId="621A5F1E" w14:textId="77777777" w:rsidR="00F112C6" w:rsidRPr="00F112C6" w:rsidRDefault="00F112C6" w:rsidP="00F112C6">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name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8BFFA3C" w14:textId="77777777" w:rsidR="00F112C6" w:rsidRPr="000F573C" w:rsidRDefault="00F112C6" w:rsidP="00F112C6">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Yes</w:t>
            </w:r>
          </w:p>
        </w:tc>
      </w:tr>
      <w:tr w:rsidR="00F112C6" w:rsidRPr="002D01D9" w14:paraId="7A257D3E" w14:textId="77777777" w:rsidTr="006C37AD">
        <w:tc>
          <w:tcPr>
            <w:tcW w:w="1530" w:type="dxa"/>
            <w:tcBorders>
              <w:top w:val="single" w:sz="4" w:space="0" w:color="000000"/>
              <w:left w:val="single" w:sz="4" w:space="0" w:color="000000"/>
              <w:bottom w:val="single" w:sz="4" w:space="0" w:color="000000"/>
            </w:tcBorders>
            <w:shd w:val="clear" w:color="auto" w:fill="auto"/>
          </w:tcPr>
          <w:p w14:paraId="6EA7F6C4" w14:textId="77777777" w:rsidR="00F112C6" w:rsidRPr="00F112C6" w:rsidRDefault="00F112C6" w:rsidP="00F112C6">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Password</w:t>
            </w:r>
          </w:p>
        </w:tc>
        <w:tc>
          <w:tcPr>
            <w:tcW w:w="1080" w:type="dxa"/>
            <w:tcBorders>
              <w:top w:val="single" w:sz="4" w:space="0" w:color="000000"/>
              <w:left w:val="single" w:sz="4" w:space="0" w:color="000000"/>
              <w:bottom w:val="single" w:sz="4" w:space="0" w:color="000000"/>
            </w:tcBorders>
            <w:shd w:val="clear" w:color="auto" w:fill="auto"/>
          </w:tcPr>
          <w:p w14:paraId="3CB2B0D1" w14:textId="77777777" w:rsidR="00F112C6" w:rsidRPr="002D01D9" w:rsidRDefault="00F112C6" w:rsidP="00F112C6">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2E362642" w14:textId="77777777" w:rsidR="00F112C6" w:rsidRPr="002D01D9" w:rsidRDefault="004D6AC4" w:rsidP="00F112C6">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Min-8</w:t>
            </w:r>
          </w:p>
        </w:tc>
        <w:tc>
          <w:tcPr>
            <w:tcW w:w="1890" w:type="dxa"/>
            <w:tcBorders>
              <w:top w:val="single" w:sz="4" w:space="0" w:color="000000"/>
              <w:left w:val="single" w:sz="4" w:space="0" w:color="000000"/>
              <w:bottom w:val="single" w:sz="4" w:space="0" w:color="000000"/>
            </w:tcBorders>
            <w:shd w:val="clear" w:color="auto" w:fill="auto"/>
          </w:tcPr>
          <w:p w14:paraId="6E666DC4" w14:textId="77777777" w:rsidR="00F112C6" w:rsidRPr="002D01D9" w:rsidRDefault="00B122AA" w:rsidP="00F112C6">
            <w:pPr>
              <w:suppressAutoHyphens/>
              <w:snapToGrid w:val="0"/>
              <w:spacing w:before="100" w:after="100" w:line="360" w:lineRule="auto"/>
              <w:rPr>
                <w:rFonts w:ascii="Times New Roman" w:eastAsiaTheme="minorEastAsia" w:hAnsi="Times New Roman"/>
                <w:sz w:val="24"/>
                <w:szCs w:val="24"/>
              </w:rPr>
            </w:pPr>
            <w:r w:rsidRPr="00B122AA">
              <w:rPr>
                <w:rFonts w:ascii="Times New Roman" w:eastAsia="Courier New" w:hAnsi="Times New Roman"/>
                <w:sz w:val="24"/>
                <w:szCs w:val="24"/>
              </w:rPr>
              <w:t>A-Z, a-z, 0-9</w:t>
            </w:r>
          </w:p>
        </w:tc>
        <w:tc>
          <w:tcPr>
            <w:tcW w:w="2111" w:type="dxa"/>
            <w:tcBorders>
              <w:top w:val="single" w:sz="4" w:space="0" w:color="000000"/>
              <w:left w:val="single" w:sz="4" w:space="0" w:color="000000"/>
              <w:bottom w:val="single" w:sz="4" w:space="0" w:color="000000"/>
            </w:tcBorders>
            <w:shd w:val="clear" w:color="auto" w:fill="auto"/>
          </w:tcPr>
          <w:p w14:paraId="6A8DF674" w14:textId="77777777" w:rsidR="00F112C6" w:rsidRPr="000F573C" w:rsidRDefault="004D6AC4" w:rsidP="004D6AC4">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password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334C2E3" w14:textId="77777777" w:rsidR="00F112C6" w:rsidRPr="000F573C" w:rsidRDefault="00F112C6" w:rsidP="00F112C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184F46" w:rsidRPr="002D01D9" w14:paraId="5FD6C3CD" w14:textId="77777777" w:rsidTr="006C37AD">
        <w:tc>
          <w:tcPr>
            <w:tcW w:w="1530" w:type="dxa"/>
            <w:tcBorders>
              <w:top w:val="single" w:sz="4" w:space="0" w:color="000000"/>
              <w:left w:val="single" w:sz="4" w:space="0" w:color="000000"/>
              <w:bottom w:val="single" w:sz="4" w:space="0" w:color="000000"/>
            </w:tcBorders>
            <w:shd w:val="clear" w:color="auto" w:fill="auto"/>
          </w:tcPr>
          <w:p w14:paraId="0B429A41" w14:textId="77777777" w:rsidR="00184F46" w:rsidRDefault="00184F46" w:rsidP="00184F4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Email</w:t>
            </w:r>
          </w:p>
        </w:tc>
        <w:tc>
          <w:tcPr>
            <w:tcW w:w="1080" w:type="dxa"/>
            <w:tcBorders>
              <w:top w:val="single" w:sz="4" w:space="0" w:color="000000"/>
              <w:left w:val="single" w:sz="4" w:space="0" w:color="000000"/>
              <w:bottom w:val="single" w:sz="4" w:space="0" w:color="000000"/>
            </w:tcBorders>
            <w:shd w:val="clear" w:color="auto" w:fill="auto"/>
          </w:tcPr>
          <w:p w14:paraId="1524644A" w14:textId="77777777" w:rsidR="00184F46" w:rsidRPr="002D01D9" w:rsidRDefault="00184F46" w:rsidP="00184F46">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302838F6" w14:textId="77777777" w:rsidR="00184F46" w:rsidRPr="002D01D9" w:rsidRDefault="00184F46" w:rsidP="00184F46">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Min-8 Max-20</w:t>
            </w:r>
          </w:p>
        </w:tc>
        <w:tc>
          <w:tcPr>
            <w:tcW w:w="1890" w:type="dxa"/>
            <w:tcBorders>
              <w:top w:val="single" w:sz="4" w:space="0" w:color="000000"/>
              <w:left w:val="single" w:sz="4" w:space="0" w:color="000000"/>
              <w:bottom w:val="single" w:sz="4" w:space="0" w:color="000000"/>
            </w:tcBorders>
            <w:shd w:val="clear" w:color="auto" w:fill="auto"/>
          </w:tcPr>
          <w:p w14:paraId="121DF330" w14:textId="77777777" w:rsidR="00184F46" w:rsidRPr="002D01D9" w:rsidRDefault="00184F46" w:rsidP="00184F46">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A-Z, a-z, 0-9, special characters</w:t>
            </w:r>
          </w:p>
        </w:tc>
        <w:tc>
          <w:tcPr>
            <w:tcW w:w="2111" w:type="dxa"/>
            <w:tcBorders>
              <w:top w:val="single" w:sz="4" w:space="0" w:color="000000"/>
              <w:left w:val="single" w:sz="4" w:space="0" w:color="000000"/>
              <w:bottom w:val="single" w:sz="4" w:space="0" w:color="000000"/>
            </w:tcBorders>
            <w:shd w:val="clear" w:color="auto" w:fill="auto"/>
          </w:tcPr>
          <w:p w14:paraId="2207264C" w14:textId="77777777" w:rsidR="00184F46" w:rsidRDefault="00184F46" w:rsidP="00184F46">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email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754EB62" w14:textId="77777777" w:rsidR="00184F46" w:rsidRDefault="00184F46" w:rsidP="00184F4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9329B9" w:rsidRPr="002D01D9" w14:paraId="78DACE46" w14:textId="77777777" w:rsidTr="006C37AD">
        <w:tc>
          <w:tcPr>
            <w:tcW w:w="1530" w:type="dxa"/>
            <w:tcBorders>
              <w:top w:val="single" w:sz="4" w:space="0" w:color="000000"/>
              <w:left w:val="single" w:sz="4" w:space="0" w:color="000000"/>
              <w:bottom w:val="single" w:sz="4" w:space="0" w:color="000000"/>
            </w:tcBorders>
            <w:shd w:val="clear" w:color="auto" w:fill="auto"/>
          </w:tcPr>
          <w:p w14:paraId="4D2267F6" w14:textId="77777777" w:rsidR="009329B9" w:rsidRDefault="009329B9" w:rsidP="00184F4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Email_Verification</w:t>
            </w:r>
          </w:p>
        </w:tc>
        <w:tc>
          <w:tcPr>
            <w:tcW w:w="1080" w:type="dxa"/>
            <w:tcBorders>
              <w:top w:val="single" w:sz="4" w:space="0" w:color="000000"/>
              <w:left w:val="single" w:sz="4" w:space="0" w:color="000000"/>
              <w:bottom w:val="single" w:sz="4" w:space="0" w:color="000000"/>
            </w:tcBorders>
            <w:shd w:val="clear" w:color="auto" w:fill="auto"/>
          </w:tcPr>
          <w:p w14:paraId="3BFB3610" w14:textId="77777777" w:rsidR="009329B9" w:rsidRPr="002D01D9" w:rsidRDefault="009329B9" w:rsidP="00184F46">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Date</w:t>
            </w:r>
          </w:p>
        </w:tc>
        <w:tc>
          <w:tcPr>
            <w:tcW w:w="810" w:type="dxa"/>
            <w:tcBorders>
              <w:top w:val="single" w:sz="4" w:space="0" w:color="000000"/>
              <w:left w:val="single" w:sz="4" w:space="0" w:color="000000"/>
              <w:bottom w:val="single" w:sz="4" w:space="0" w:color="000000"/>
            </w:tcBorders>
            <w:shd w:val="clear" w:color="auto" w:fill="auto"/>
          </w:tcPr>
          <w:p w14:paraId="2F55DAA8" w14:textId="77777777" w:rsidR="009329B9" w:rsidRPr="002D01D9" w:rsidRDefault="008A485F" w:rsidP="00184F46">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N/A</w:t>
            </w:r>
          </w:p>
        </w:tc>
        <w:tc>
          <w:tcPr>
            <w:tcW w:w="1890" w:type="dxa"/>
            <w:tcBorders>
              <w:top w:val="single" w:sz="4" w:space="0" w:color="000000"/>
              <w:left w:val="single" w:sz="4" w:space="0" w:color="000000"/>
              <w:bottom w:val="single" w:sz="4" w:space="0" w:color="000000"/>
            </w:tcBorders>
            <w:shd w:val="clear" w:color="auto" w:fill="auto"/>
          </w:tcPr>
          <w:p w14:paraId="0BB22684" w14:textId="77777777" w:rsidR="009329B9" w:rsidRPr="008A485F" w:rsidRDefault="008A485F" w:rsidP="00184F46">
            <w:pPr>
              <w:suppressAutoHyphens/>
              <w:snapToGrid w:val="0"/>
              <w:spacing w:before="100" w:after="100" w:line="360" w:lineRule="auto"/>
              <w:rPr>
                <w:rFonts w:ascii="Times New Roman" w:eastAsiaTheme="minorEastAsia" w:hAnsi="Times New Roman"/>
                <w:sz w:val="24"/>
                <w:szCs w:val="24"/>
              </w:rPr>
            </w:pPr>
            <w:r w:rsidRPr="008A485F">
              <w:rPr>
                <w:rFonts w:ascii="Times New Roman" w:eastAsia="Courier New" w:hAnsi="Times New Roman"/>
                <w:sz w:val="24"/>
                <w:szCs w:val="24"/>
              </w:rPr>
              <w:t>yyyy-mm-d</w:t>
            </w:r>
            <w:r>
              <w:rPr>
                <w:rFonts w:ascii="Times New Roman" w:eastAsia="Courier New" w:hAnsi="Times New Roman"/>
                <w:sz w:val="24"/>
                <w:szCs w:val="24"/>
              </w:rPr>
              <w:t>d</w:t>
            </w:r>
          </w:p>
        </w:tc>
        <w:tc>
          <w:tcPr>
            <w:tcW w:w="2111" w:type="dxa"/>
            <w:tcBorders>
              <w:top w:val="single" w:sz="4" w:space="0" w:color="000000"/>
              <w:left w:val="single" w:sz="4" w:space="0" w:color="000000"/>
              <w:bottom w:val="single" w:sz="4" w:space="0" w:color="000000"/>
            </w:tcBorders>
            <w:shd w:val="clear" w:color="auto" w:fill="auto"/>
          </w:tcPr>
          <w:p w14:paraId="4C7C545E" w14:textId="77777777" w:rsidR="009329B9" w:rsidRPr="00F112C6" w:rsidRDefault="002779A5" w:rsidP="00184F4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date when the user verifies his/her email</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8BD7FC0" w14:textId="77777777" w:rsidR="009329B9" w:rsidRDefault="002779A5" w:rsidP="00184F46">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3A3078" w:rsidRPr="002D01D9" w14:paraId="156C59DA" w14:textId="77777777" w:rsidTr="006C37AD">
        <w:tc>
          <w:tcPr>
            <w:tcW w:w="1530" w:type="dxa"/>
            <w:tcBorders>
              <w:top w:val="single" w:sz="4" w:space="0" w:color="000000"/>
              <w:left w:val="single" w:sz="4" w:space="0" w:color="000000"/>
              <w:bottom w:val="single" w:sz="4" w:space="0" w:color="000000"/>
            </w:tcBorders>
            <w:shd w:val="clear" w:color="auto" w:fill="auto"/>
          </w:tcPr>
          <w:p w14:paraId="7D285859" w14:textId="77777777" w:rsidR="003A3078" w:rsidRPr="003A3078" w:rsidRDefault="003A3078" w:rsidP="003A3078">
            <w:pPr>
              <w:suppressAutoHyphens/>
              <w:snapToGrid w:val="0"/>
              <w:spacing w:before="100" w:after="100" w:line="360" w:lineRule="auto"/>
              <w:rPr>
                <w:rFonts w:ascii="Times New Roman" w:eastAsia="Courier New" w:hAnsi="Times New Roman"/>
                <w:sz w:val="24"/>
                <w:szCs w:val="24"/>
                <w:lang w:eastAsia="ar-SA"/>
              </w:rPr>
            </w:pPr>
            <w:r w:rsidRPr="003A3078">
              <w:rPr>
                <w:rFonts w:ascii="Times New Roman" w:eastAsia="Courier New" w:hAnsi="Times New Roman"/>
                <w:sz w:val="24"/>
                <w:szCs w:val="24"/>
                <w:lang w:eastAsia="ar-SA"/>
              </w:rPr>
              <w:t>Contact No.</w:t>
            </w:r>
          </w:p>
        </w:tc>
        <w:tc>
          <w:tcPr>
            <w:tcW w:w="1080" w:type="dxa"/>
            <w:tcBorders>
              <w:top w:val="single" w:sz="4" w:space="0" w:color="000000"/>
              <w:left w:val="single" w:sz="4" w:space="0" w:color="000000"/>
              <w:bottom w:val="single" w:sz="4" w:space="0" w:color="000000"/>
            </w:tcBorders>
            <w:shd w:val="clear" w:color="auto" w:fill="auto"/>
          </w:tcPr>
          <w:p w14:paraId="0FD25787" w14:textId="77777777" w:rsidR="003A3078" w:rsidRPr="002D01D9" w:rsidRDefault="003A3078" w:rsidP="003A3078">
            <w:pPr>
              <w:suppressAutoHyphens/>
              <w:snapToGrid w:val="0"/>
              <w:spacing w:before="100" w:after="100" w:line="360" w:lineRule="auto"/>
              <w:rPr>
                <w:rFonts w:ascii="Times New Roman" w:eastAsiaTheme="minorEastAsia" w:hAnsi="Times New Roman"/>
                <w:sz w:val="24"/>
                <w:szCs w:val="24"/>
              </w:rPr>
            </w:pPr>
            <w:r w:rsidRPr="003A3078">
              <w:rPr>
                <w:rFonts w:ascii="Times New Roman" w:eastAsia="Courier New"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1374A000" w14:textId="77777777" w:rsidR="003A3078" w:rsidRPr="002D01D9" w:rsidRDefault="003A3078" w:rsidP="003A3078">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Min</w:t>
            </w:r>
            <w:r w:rsidR="00860574" w:rsidRPr="002D01D9">
              <w:rPr>
                <w:rFonts w:ascii="Times New Roman" w:eastAsiaTheme="minorEastAsia" w:hAnsi="Times New Roman"/>
                <w:sz w:val="24"/>
                <w:szCs w:val="24"/>
              </w:rPr>
              <w:t>-11</w:t>
            </w:r>
          </w:p>
        </w:tc>
        <w:tc>
          <w:tcPr>
            <w:tcW w:w="1890" w:type="dxa"/>
            <w:tcBorders>
              <w:top w:val="single" w:sz="4" w:space="0" w:color="000000"/>
              <w:left w:val="single" w:sz="4" w:space="0" w:color="000000"/>
              <w:bottom w:val="single" w:sz="4" w:space="0" w:color="000000"/>
            </w:tcBorders>
            <w:shd w:val="clear" w:color="auto" w:fill="auto"/>
          </w:tcPr>
          <w:p w14:paraId="7C2ADE30" w14:textId="77777777" w:rsidR="003A3078" w:rsidRPr="002D01D9" w:rsidRDefault="003A3078" w:rsidP="003A3078">
            <w:pPr>
              <w:suppressAutoHyphens/>
              <w:snapToGrid w:val="0"/>
              <w:spacing w:before="100" w:after="100" w:line="360" w:lineRule="auto"/>
              <w:rPr>
                <w:rFonts w:ascii="Times New Roman" w:eastAsiaTheme="minorEastAsia" w:hAnsi="Times New Roman"/>
                <w:sz w:val="24"/>
                <w:szCs w:val="24"/>
              </w:rPr>
            </w:pPr>
            <w:r w:rsidRPr="003A3078">
              <w:rPr>
                <w:rFonts w:ascii="Times New Roman" w:eastAsia="Courier New" w:hAnsi="Times New Roman"/>
                <w:sz w:val="24"/>
                <w:szCs w:val="24"/>
              </w:rPr>
              <w:t xml:space="preserve">If Phil, start with 0+10 digit # </w:t>
            </w:r>
          </w:p>
        </w:tc>
        <w:tc>
          <w:tcPr>
            <w:tcW w:w="2111" w:type="dxa"/>
            <w:tcBorders>
              <w:top w:val="single" w:sz="4" w:space="0" w:color="000000"/>
              <w:left w:val="single" w:sz="4" w:space="0" w:color="000000"/>
              <w:bottom w:val="single" w:sz="4" w:space="0" w:color="000000"/>
            </w:tcBorders>
            <w:shd w:val="clear" w:color="auto" w:fill="auto"/>
          </w:tcPr>
          <w:p w14:paraId="139ACE80" w14:textId="77777777" w:rsidR="003A3078" w:rsidRDefault="003A3078" w:rsidP="00860574">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sidR="00860574">
              <w:rPr>
                <w:rFonts w:ascii="Times New Roman" w:eastAsia="Courier New" w:hAnsi="Times New Roman"/>
                <w:sz w:val="24"/>
                <w:szCs w:val="24"/>
                <w:lang w:eastAsia="ar-SA"/>
              </w:rPr>
              <w:t>contact number</w:t>
            </w:r>
            <w:r>
              <w:rPr>
                <w:rFonts w:ascii="Times New Roman" w:eastAsia="Courier New" w:hAnsi="Times New Roman"/>
                <w:sz w:val="24"/>
                <w:szCs w:val="24"/>
                <w:lang w:eastAsia="ar-SA"/>
              </w:rPr>
              <w:t xml:space="preserve">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4F0D01B" w14:textId="77777777" w:rsidR="003A3078" w:rsidRDefault="003A3078" w:rsidP="003A3078">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6C37AD" w:rsidRPr="002D01D9" w14:paraId="18379CF1" w14:textId="77777777" w:rsidTr="006C37AD">
        <w:trPr>
          <w:trHeight w:val="611"/>
        </w:trPr>
        <w:tc>
          <w:tcPr>
            <w:tcW w:w="1530" w:type="dxa"/>
            <w:tcBorders>
              <w:top w:val="single" w:sz="4" w:space="0" w:color="000000"/>
              <w:left w:val="single" w:sz="4" w:space="0" w:color="000000"/>
              <w:bottom w:val="single" w:sz="4" w:space="0" w:color="000000"/>
            </w:tcBorders>
            <w:shd w:val="clear" w:color="auto" w:fill="auto"/>
          </w:tcPr>
          <w:p w14:paraId="78BFC2F4" w14:textId="77777777" w:rsidR="006C37AD" w:rsidRPr="006C37AD" w:rsidRDefault="006C37AD" w:rsidP="006C37AD">
            <w:pPr>
              <w:suppressAutoHyphens/>
              <w:snapToGrid w:val="0"/>
              <w:spacing w:before="100" w:after="100" w:line="360" w:lineRule="auto"/>
              <w:rPr>
                <w:rFonts w:ascii="Times New Roman" w:eastAsia="Courier New" w:hAnsi="Times New Roman"/>
                <w:sz w:val="24"/>
                <w:szCs w:val="24"/>
                <w:lang w:eastAsia="ar-SA"/>
              </w:rPr>
            </w:pPr>
            <w:r w:rsidRPr="006C37AD">
              <w:rPr>
                <w:rFonts w:ascii="Times New Roman" w:eastAsia="Courier New" w:hAnsi="Times New Roman"/>
                <w:sz w:val="24"/>
                <w:szCs w:val="24"/>
                <w:lang w:eastAsia="ar-SA"/>
              </w:rPr>
              <w:t>Address</w:t>
            </w:r>
          </w:p>
        </w:tc>
        <w:tc>
          <w:tcPr>
            <w:tcW w:w="1080" w:type="dxa"/>
            <w:tcBorders>
              <w:top w:val="single" w:sz="4" w:space="0" w:color="000000"/>
              <w:left w:val="single" w:sz="4" w:space="0" w:color="000000"/>
              <w:bottom w:val="single" w:sz="4" w:space="0" w:color="000000"/>
            </w:tcBorders>
            <w:shd w:val="clear" w:color="auto" w:fill="auto"/>
          </w:tcPr>
          <w:p w14:paraId="6FA704C5" w14:textId="77777777" w:rsidR="006C37AD" w:rsidRPr="002D01D9" w:rsidRDefault="006C37AD" w:rsidP="006C37AD">
            <w:pPr>
              <w:suppressAutoHyphens/>
              <w:snapToGrid w:val="0"/>
              <w:spacing w:before="100" w:after="100" w:line="360" w:lineRule="auto"/>
              <w:rPr>
                <w:rFonts w:ascii="Times New Roman" w:eastAsiaTheme="minorEastAsia" w:hAnsi="Times New Roman"/>
                <w:sz w:val="24"/>
                <w:szCs w:val="24"/>
              </w:rPr>
            </w:pPr>
            <w:r w:rsidRPr="002D01D9">
              <w:rPr>
                <w:rFonts w:asciiTheme="minorHAnsi" w:eastAsiaTheme="minorEastAsia" w:hAnsiTheme="minorHAnsi" w:cstheme="minorBidi"/>
              </w:rPr>
              <w:t>Varchar</w:t>
            </w:r>
          </w:p>
        </w:tc>
        <w:tc>
          <w:tcPr>
            <w:tcW w:w="810" w:type="dxa"/>
            <w:tcBorders>
              <w:top w:val="single" w:sz="4" w:space="0" w:color="000000"/>
              <w:left w:val="single" w:sz="4" w:space="0" w:color="000000"/>
              <w:bottom w:val="single" w:sz="4" w:space="0" w:color="000000"/>
            </w:tcBorders>
            <w:shd w:val="clear" w:color="auto" w:fill="auto"/>
          </w:tcPr>
          <w:p w14:paraId="756EFCC3" w14:textId="77777777" w:rsidR="006C37AD" w:rsidRPr="002D01D9" w:rsidRDefault="006C37AD" w:rsidP="006C37AD">
            <w:pPr>
              <w:suppressAutoHyphens/>
              <w:snapToGrid w:val="0"/>
              <w:spacing w:before="100" w:after="100" w:line="360" w:lineRule="auto"/>
              <w:rPr>
                <w:rFonts w:ascii="Times New Roman" w:eastAsiaTheme="minorEastAsia" w:hAnsi="Times New Roman"/>
                <w:sz w:val="24"/>
                <w:szCs w:val="24"/>
              </w:rPr>
            </w:pPr>
            <w:r w:rsidRPr="002D01D9">
              <w:rPr>
                <w:rFonts w:asciiTheme="minorHAnsi" w:eastAsiaTheme="minorEastAsia" w:hAnsiTheme="minorHAnsi" w:cstheme="minorBidi"/>
              </w:rPr>
              <w:t>Max-20</w:t>
            </w:r>
          </w:p>
        </w:tc>
        <w:tc>
          <w:tcPr>
            <w:tcW w:w="1890" w:type="dxa"/>
            <w:tcBorders>
              <w:top w:val="single" w:sz="4" w:space="0" w:color="000000"/>
              <w:left w:val="single" w:sz="4" w:space="0" w:color="000000"/>
              <w:bottom w:val="single" w:sz="4" w:space="0" w:color="000000"/>
            </w:tcBorders>
            <w:shd w:val="clear" w:color="auto" w:fill="auto"/>
          </w:tcPr>
          <w:p w14:paraId="3DE3C724" w14:textId="77777777" w:rsidR="006C37AD" w:rsidRPr="002D01D9" w:rsidRDefault="006C37AD" w:rsidP="006C37A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A-Z, 0-9</w:t>
            </w:r>
          </w:p>
          <w:p w14:paraId="665B851F" w14:textId="77777777" w:rsidR="006C37AD" w:rsidRPr="002D01D9" w:rsidRDefault="006C37AD" w:rsidP="006C37A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w/-,.and</w:t>
            </w:r>
          </w:p>
          <w:p w14:paraId="600ED651" w14:textId="77777777" w:rsidR="006C37AD" w:rsidRPr="002D01D9" w:rsidRDefault="006C37AD" w:rsidP="006C37A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 city/province and country</w:t>
            </w:r>
          </w:p>
        </w:tc>
        <w:tc>
          <w:tcPr>
            <w:tcW w:w="2111" w:type="dxa"/>
            <w:tcBorders>
              <w:top w:val="single" w:sz="4" w:space="0" w:color="000000"/>
              <w:left w:val="single" w:sz="4" w:space="0" w:color="000000"/>
              <w:bottom w:val="single" w:sz="4" w:space="0" w:color="000000"/>
            </w:tcBorders>
            <w:shd w:val="clear" w:color="auto" w:fill="auto"/>
          </w:tcPr>
          <w:p w14:paraId="3440DC62" w14:textId="77777777" w:rsidR="006C37AD" w:rsidRPr="006C37AD" w:rsidRDefault="006C37AD" w:rsidP="006C37A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address of the user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7537837" w14:textId="77777777" w:rsidR="006C37AD" w:rsidRPr="006C37AD" w:rsidRDefault="006C37AD" w:rsidP="006C37A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4A250C" w:rsidRPr="002D01D9" w14:paraId="2D552F03" w14:textId="77777777" w:rsidTr="006C37AD">
        <w:trPr>
          <w:trHeight w:val="611"/>
        </w:trPr>
        <w:tc>
          <w:tcPr>
            <w:tcW w:w="1530" w:type="dxa"/>
            <w:tcBorders>
              <w:top w:val="single" w:sz="4" w:space="0" w:color="000000"/>
              <w:left w:val="single" w:sz="4" w:space="0" w:color="000000"/>
              <w:bottom w:val="single" w:sz="4" w:space="0" w:color="000000"/>
            </w:tcBorders>
            <w:shd w:val="clear" w:color="auto" w:fill="auto"/>
          </w:tcPr>
          <w:p w14:paraId="288C7D8E" w14:textId="77777777" w:rsidR="004A250C" w:rsidRPr="006C37AD" w:rsidRDefault="004A250C" w:rsidP="006C37A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Users_Status</w:t>
            </w:r>
          </w:p>
        </w:tc>
        <w:tc>
          <w:tcPr>
            <w:tcW w:w="1080" w:type="dxa"/>
            <w:tcBorders>
              <w:top w:val="single" w:sz="4" w:space="0" w:color="000000"/>
              <w:left w:val="single" w:sz="4" w:space="0" w:color="000000"/>
              <w:bottom w:val="single" w:sz="4" w:space="0" w:color="000000"/>
            </w:tcBorders>
            <w:shd w:val="clear" w:color="auto" w:fill="auto"/>
          </w:tcPr>
          <w:p w14:paraId="30B96650" w14:textId="77777777" w:rsidR="004A250C" w:rsidRPr="002D01D9" w:rsidRDefault="009F7C94" w:rsidP="006C37AD">
            <w:pPr>
              <w:suppressAutoHyphens/>
              <w:snapToGrid w:val="0"/>
              <w:spacing w:before="100" w:after="100" w:line="360" w:lineRule="auto"/>
              <w:rPr>
                <w:rFonts w:asciiTheme="minorHAnsi" w:eastAsiaTheme="minorEastAsia" w:hAnsiTheme="minorHAnsi" w:cstheme="minorBidi"/>
              </w:rPr>
            </w:pPr>
            <w:r>
              <w:rPr>
                <w:rFonts w:asciiTheme="minorHAnsi" w:eastAsiaTheme="minorEastAsia" w:hAnsiTheme="minorHAnsi" w:cstheme="minorBidi"/>
              </w:rPr>
              <w:t>Var</w:t>
            </w:r>
            <w:r w:rsidR="004A250C">
              <w:rPr>
                <w:rFonts w:asciiTheme="minorHAnsi" w:eastAsiaTheme="minorEastAsia" w:hAnsiTheme="minorHAnsi" w:cstheme="minorBidi"/>
              </w:rPr>
              <w:t>char</w:t>
            </w:r>
          </w:p>
        </w:tc>
        <w:tc>
          <w:tcPr>
            <w:tcW w:w="810" w:type="dxa"/>
            <w:tcBorders>
              <w:top w:val="single" w:sz="4" w:space="0" w:color="000000"/>
              <w:left w:val="single" w:sz="4" w:space="0" w:color="000000"/>
              <w:bottom w:val="single" w:sz="4" w:space="0" w:color="000000"/>
            </w:tcBorders>
            <w:shd w:val="clear" w:color="auto" w:fill="auto"/>
          </w:tcPr>
          <w:p w14:paraId="5396C79B" w14:textId="77777777" w:rsidR="004A250C" w:rsidRPr="002D01D9" w:rsidRDefault="004A250C" w:rsidP="006C37AD">
            <w:pPr>
              <w:suppressAutoHyphens/>
              <w:snapToGrid w:val="0"/>
              <w:spacing w:before="100" w:after="100" w:line="360" w:lineRule="auto"/>
              <w:rPr>
                <w:rFonts w:asciiTheme="minorHAnsi" w:eastAsiaTheme="minorEastAsia" w:hAnsiTheme="minorHAnsi" w:cstheme="minorBidi"/>
              </w:rPr>
            </w:pPr>
            <w:r w:rsidRPr="002D01D9">
              <w:rPr>
                <w:rFonts w:asciiTheme="minorHAnsi" w:eastAsiaTheme="minorEastAsia" w:hAnsiTheme="minorHAnsi" w:cstheme="minorBidi"/>
              </w:rPr>
              <w:t>Max-20</w:t>
            </w:r>
          </w:p>
        </w:tc>
        <w:tc>
          <w:tcPr>
            <w:tcW w:w="1890" w:type="dxa"/>
            <w:tcBorders>
              <w:top w:val="single" w:sz="4" w:space="0" w:color="000000"/>
              <w:left w:val="single" w:sz="4" w:space="0" w:color="000000"/>
              <w:bottom w:val="single" w:sz="4" w:space="0" w:color="000000"/>
            </w:tcBorders>
            <w:shd w:val="clear" w:color="auto" w:fill="auto"/>
          </w:tcPr>
          <w:p w14:paraId="5A745628" w14:textId="77777777" w:rsidR="004A250C" w:rsidRPr="002D01D9" w:rsidRDefault="004A250C" w:rsidP="006C37A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A-Z, a-z</w:t>
            </w:r>
            <w:r>
              <w:rPr>
                <w:rFonts w:ascii="Times New Roman" w:eastAsiaTheme="minorEastAsia" w:hAnsi="Times New Roman"/>
                <w:sz w:val="24"/>
                <w:szCs w:val="24"/>
              </w:rPr>
              <w:t>, either active or deactivated</w:t>
            </w:r>
          </w:p>
        </w:tc>
        <w:tc>
          <w:tcPr>
            <w:tcW w:w="2111" w:type="dxa"/>
            <w:tcBorders>
              <w:top w:val="single" w:sz="4" w:space="0" w:color="000000"/>
              <w:left w:val="single" w:sz="4" w:space="0" w:color="000000"/>
              <w:bottom w:val="single" w:sz="4" w:space="0" w:color="000000"/>
            </w:tcBorders>
            <w:shd w:val="clear" w:color="auto" w:fill="auto"/>
          </w:tcPr>
          <w:p w14:paraId="3C1A15FF" w14:textId="77777777" w:rsidR="004A250C" w:rsidRPr="00F112C6" w:rsidRDefault="004A250C" w:rsidP="006C37A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status of the account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FCAACD4" w14:textId="77777777" w:rsidR="004A250C" w:rsidRDefault="004A250C" w:rsidP="006C37A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37F95271" w14:textId="77777777" w:rsidR="00A46546" w:rsidRDefault="00A46546" w:rsidP="00A46546">
      <w:pPr>
        <w:rPr>
          <w:lang w:eastAsia="ar-SA"/>
        </w:rPr>
      </w:pPr>
    </w:p>
    <w:p w14:paraId="72DC9669" w14:textId="77777777" w:rsidR="00B122AA" w:rsidRDefault="00B122AA" w:rsidP="00B122AA">
      <w:pPr>
        <w:pStyle w:val="Heading3"/>
        <w:ind w:left="720" w:firstLine="720"/>
        <w:rPr>
          <w:rFonts w:ascii="Times New Roman" w:hAnsi="Times New Roman"/>
          <w:b/>
          <w:color w:val="auto"/>
          <w:lang w:eastAsia="ar-SA"/>
        </w:rPr>
      </w:pPr>
      <w:bookmarkStart w:id="1223" w:name="_Toc18759075"/>
      <w:bookmarkStart w:id="1224" w:name="_Toc18759386"/>
      <w:bookmarkStart w:id="1225" w:name="_Toc20084158"/>
      <w:bookmarkStart w:id="1226" w:name="_Toc20084302"/>
      <w:bookmarkStart w:id="1227" w:name="_Toc20084446"/>
      <w:bookmarkStart w:id="1228" w:name="_Toc20085095"/>
      <w:bookmarkStart w:id="1229" w:name="_Toc20085730"/>
      <w:bookmarkStart w:id="1230" w:name="_Toc20895993"/>
      <w:bookmarkStart w:id="1231" w:name="_Toc21594473"/>
      <w:bookmarkStart w:id="1232" w:name="_Toc21594830"/>
      <w:r w:rsidRPr="00B122AA">
        <w:rPr>
          <w:rFonts w:ascii="Times New Roman" w:hAnsi="Times New Roman"/>
          <w:b/>
          <w:color w:val="auto"/>
          <w:lang w:eastAsia="ar-SA"/>
        </w:rPr>
        <w:t>4.2.4 Post</w:t>
      </w:r>
      <w:bookmarkEnd w:id="1223"/>
      <w:bookmarkEnd w:id="1224"/>
      <w:bookmarkEnd w:id="1225"/>
      <w:bookmarkEnd w:id="1226"/>
      <w:bookmarkEnd w:id="1227"/>
      <w:bookmarkEnd w:id="1228"/>
      <w:bookmarkEnd w:id="1229"/>
      <w:bookmarkEnd w:id="1230"/>
      <w:bookmarkEnd w:id="1231"/>
      <w:bookmarkEnd w:id="1232"/>
    </w:p>
    <w:tbl>
      <w:tblPr>
        <w:tblW w:w="8820" w:type="dxa"/>
        <w:tblInd w:w="558" w:type="dxa"/>
        <w:tblLayout w:type="fixed"/>
        <w:tblLook w:val="0000" w:firstRow="0" w:lastRow="0" w:firstColumn="0" w:lastColumn="0" w:noHBand="0" w:noVBand="0"/>
      </w:tblPr>
      <w:tblGrid>
        <w:gridCol w:w="1530"/>
        <w:gridCol w:w="1080"/>
        <w:gridCol w:w="810"/>
        <w:gridCol w:w="1890"/>
        <w:gridCol w:w="2111"/>
        <w:gridCol w:w="1399"/>
      </w:tblGrid>
      <w:tr w:rsidR="00B122AA" w:rsidRPr="002D01D9" w14:paraId="5DA95824" w14:textId="77777777" w:rsidTr="00753A22">
        <w:tc>
          <w:tcPr>
            <w:tcW w:w="1530" w:type="dxa"/>
            <w:tcBorders>
              <w:top w:val="single" w:sz="4" w:space="0" w:color="000000"/>
              <w:left w:val="single" w:sz="4" w:space="0" w:color="000000"/>
              <w:bottom w:val="single" w:sz="4" w:space="0" w:color="000000"/>
            </w:tcBorders>
            <w:shd w:val="clear" w:color="auto" w:fill="auto"/>
          </w:tcPr>
          <w:p w14:paraId="1383206D" w14:textId="77777777" w:rsidR="00B122AA" w:rsidRPr="00473BC2" w:rsidRDefault="00B122AA"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1080" w:type="dxa"/>
            <w:tcBorders>
              <w:top w:val="single" w:sz="4" w:space="0" w:color="000000"/>
              <w:left w:val="single" w:sz="4" w:space="0" w:color="000000"/>
              <w:bottom w:val="single" w:sz="4" w:space="0" w:color="000000"/>
            </w:tcBorders>
            <w:shd w:val="clear" w:color="auto" w:fill="auto"/>
          </w:tcPr>
          <w:p w14:paraId="287FA6D4" w14:textId="77777777" w:rsidR="00B122AA" w:rsidRPr="00473BC2" w:rsidRDefault="00B122AA"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810" w:type="dxa"/>
            <w:tcBorders>
              <w:top w:val="single" w:sz="4" w:space="0" w:color="000000"/>
              <w:left w:val="single" w:sz="4" w:space="0" w:color="000000"/>
              <w:bottom w:val="single" w:sz="4" w:space="0" w:color="000000"/>
            </w:tcBorders>
            <w:shd w:val="clear" w:color="auto" w:fill="auto"/>
          </w:tcPr>
          <w:p w14:paraId="442FD374" w14:textId="77777777" w:rsidR="00B122AA" w:rsidRPr="00473BC2" w:rsidRDefault="00B122AA"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90" w:type="dxa"/>
            <w:tcBorders>
              <w:top w:val="single" w:sz="4" w:space="0" w:color="000000"/>
              <w:left w:val="single" w:sz="4" w:space="0" w:color="000000"/>
              <w:bottom w:val="single" w:sz="4" w:space="0" w:color="000000"/>
            </w:tcBorders>
            <w:shd w:val="clear" w:color="auto" w:fill="auto"/>
          </w:tcPr>
          <w:p w14:paraId="79CFEB12" w14:textId="77777777" w:rsidR="00B122AA" w:rsidRPr="00473BC2" w:rsidRDefault="00B122AA"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111" w:type="dxa"/>
            <w:tcBorders>
              <w:top w:val="single" w:sz="4" w:space="0" w:color="000000"/>
              <w:left w:val="single" w:sz="4" w:space="0" w:color="000000"/>
              <w:bottom w:val="single" w:sz="4" w:space="0" w:color="000000"/>
            </w:tcBorders>
            <w:shd w:val="clear" w:color="auto" w:fill="auto"/>
          </w:tcPr>
          <w:p w14:paraId="3879FAE4" w14:textId="77777777" w:rsidR="00B122AA" w:rsidRPr="00473BC2" w:rsidRDefault="00B122AA"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A9ABF4A" w14:textId="77777777" w:rsidR="00B122AA" w:rsidRPr="00473BC2" w:rsidRDefault="00B122AA" w:rsidP="00753A22">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B122AA" w:rsidRPr="002D01D9" w14:paraId="13C9DCFE" w14:textId="77777777" w:rsidTr="00753A22">
        <w:tc>
          <w:tcPr>
            <w:tcW w:w="1530" w:type="dxa"/>
            <w:tcBorders>
              <w:top w:val="single" w:sz="4" w:space="0" w:color="000000"/>
              <w:left w:val="single" w:sz="4" w:space="0" w:color="000000"/>
              <w:bottom w:val="single" w:sz="4" w:space="0" w:color="000000"/>
            </w:tcBorders>
            <w:shd w:val="clear" w:color="auto" w:fill="auto"/>
          </w:tcPr>
          <w:p w14:paraId="44A74A40" w14:textId="77777777" w:rsidR="00B122AA" w:rsidRPr="00473BC2" w:rsidRDefault="00B122AA"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PostID</w:t>
            </w:r>
          </w:p>
        </w:tc>
        <w:tc>
          <w:tcPr>
            <w:tcW w:w="1080" w:type="dxa"/>
            <w:tcBorders>
              <w:top w:val="single" w:sz="4" w:space="0" w:color="000000"/>
              <w:left w:val="single" w:sz="4" w:space="0" w:color="000000"/>
              <w:bottom w:val="single" w:sz="4" w:space="0" w:color="000000"/>
            </w:tcBorders>
            <w:shd w:val="clear" w:color="auto" w:fill="auto"/>
          </w:tcPr>
          <w:p w14:paraId="60D845AD" w14:textId="77777777" w:rsidR="00B122AA" w:rsidRPr="00473BC2" w:rsidRDefault="00B122AA"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63F5E22D" w14:textId="77777777" w:rsidR="00B122AA" w:rsidRPr="00473BC2" w:rsidRDefault="00B122AA"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6AF2BA80" w14:textId="77777777" w:rsidR="00B122AA" w:rsidRPr="00473BC2" w:rsidRDefault="00B122AA"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7CE9BEC0" w14:textId="77777777" w:rsidR="00B122AA" w:rsidRPr="00473BC2" w:rsidRDefault="00B122AA"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E47CE80" w14:textId="77777777" w:rsidR="00B122AA" w:rsidRPr="00473BC2" w:rsidRDefault="00B122AA" w:rsidP="00753A2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B122AA" w:rsidRPr="002D01D9" w14:paraId="18821AEE" w14:textId="77777777" w:rsidTr="00753A22">
        <w:tc>
          <w:tcPr>
            <w:tcW w:w="1530" w:type="dxa"/>
            <w:tcBorders>
              <w:top w:val="single" w:sz="4" w:space="0" w:color="000000"/>
              <w:left w:val="single" w:sz="4" w:space="0" w:color="000000"/>
              <w:bottom w:val="single" w:sz="4" w:space="0" w:color="000000"/>
            </w:tcBorders>
            <w:shd w:val="clear" w:color="auto" w:fill="auto"/>
          </w:tcPr>
          <w:p w14:paraId="422FC39B" w14:textId="77777777" w:rsidR="00B122AA" w:rsidRPr="000F573C" w:rsidRDefault="00B122AA" w:rsidP="00B122AA">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UserRole</w:t>
            </w:r>
          </w:p>
        </w:tc>
        <w:tc>
          <w:tcPr>
            <w:tcW w:w="1080" w:type="dxa"/>
            <w:tcBorders>
              <w:top w:val="single" w:sz="4" w:space="0" w:color="000000"/>
              <w:left w:val="single" w:sz="4" w:space="0" w:color="000000"/>
              <w:bottom w:val="single" w:sz="4" w:space="0" w:color="000000"/>
            </w:tcBorders>
            <w:shd w:val="clear" w:color="auto" w:fill="auto"/>
          </w:tcPr>
          <w:p w14:paraId="3D6FE827" w14:textId="77777777" w:rsidR="00B122AA" w:rsidRPr="00F112C6" w:rsidRDefault="00B122AA" w:rsidP="00B122AA">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0929E7A7" w14:textId="77777777" w:rsidR="00B122AA" w:rsidRPr="00F112C6" w:rsidRDefault="00B122AA" w:rsidP="00B122AA">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27A8B016" w14:textId="77777777" w:rsidR="00B122AA" w:rsidRPr="00F112C6" w:rsidRDefault="00B122AA" w:rsidP="00B122AA">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0D77FB3C" w14:textId="77777777" w:rsidR="00B122AA" w:rsidRPr="00F112C6" w:rsidRDefault="00B122AA" w:rsidP="00B122AA">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foreign key to identify the user that post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EEDEBF6" w14:textId="77777777" w:rsidR="00B122AA" w:rsidRPr="000F573C" w:rsidRDefault="00B122AA" w:rsidP="00B122AA">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Yes</w:t>
            </w:r>
          </w:p>
        </w:tc>
      </w:tr>
      <w:tr w:rsidR="00B122AA" w:rsidRPr="002D01D9" w14:paraId="11D4C8DC" w14:textId="77777777" w:rsidTr="00753A22">
        <w:tc>
          <w:tcPr>
            <w:tcW w:w="1530" w:type="dxa"/>
            <w:tcBorders>
              <w:top w:val="single" w:sz="4" w:space="0" w:color="000000"/>
              <w:left w:val="single" w:sz="4" w:space="0" w:color="000000"/>
              <w:bottom w:val="single" w:sz="4" w:space="0" w:color="000000"/>
            </w:tcBorders>
            <w:shd w:val="clear" w:color="auto" w:fill="auto"/>
          </w:tcPr>
          <w:p w14:paraId="524FD8C7" w14:textId="77777777" w:rsidR="00B122AA" w:rsidRPr="00F112C6" w:rsidRDefault="00E82B5D" w:rsidP="00753A22">
            <w:pPr>
              <w:suppressAutoHyphens/>
              <w:snapToGrid w:val="0"/>
              <w:spacing w:before="100" w:after="100" w:line="360" w:lineRule="auto"/>
              <w:rPr>
                <w:rFonts w:ascii="Times New Roman" w:eastAsia="Courier New" w:hAnsi="Times New Roman"/>
                <w:sz w:val="24"/>
                <w:szCs w:val="24"/>
                <w:lang w:eastAsia="ar-SA"/>
              </w:rPr>
            </w:pPr>
            <w:commentRangeStart w:id="1233"/>
            <w:r>
              <w:rPr>
                <w:rFonts w:ascii="Times New Roman" w:eastAsia="Courier New" w:hAnsi="Times New Roman"/>
                <w:sz w:val="24"/>
                <w:szCs w:val="24"/>
                <w:lang w:eastAsia="ar-SA"/>
              </w:rPr>
              <w:t>Material ID</w:t>
            </w:r>
            <w:commentRangeEnd w:id="1233"/>
            <w:r w:rsidR="0002721D">
              <w:rPr>
                <w:rStyle w:val="CommentReference"/>
              </w:rPr>
              <w:commentReference w:id="1233"/>
            </w:r>
          </w:p>
        </w:tc>
        <w:tc>
          <w:tcPr>
            <w:tcW w:w="1080" w:type="dxa"/>
            <w:tcBorders>
              <w:top w:val="single" w:sz="4" w:space="0" w:color="000000"/>
              <w:left w:val="single" w:sz="4" w:space="0" w:color="000000"/>
              <w:bottom w:val="single" w:sz="4" w:space="0" w:color="000000"/>
            </w:tcBorders>
            <w:shd w:val="clear" w:color="auto" w:fill="auto"/>
          </w:tcPr>
          <w:p w14:paraId="5C3C2C99" w14:textId="77777777" w:rsidR="00B122AA" w:rsidRPr="002D01D9" w:rsidRDefault="00E82B5D" w:rsidP="00753A22">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0B87CF6A" w14:textId="77777777" w:rsidR="00B122AA" w:rsidRPr="002D01D9" w:rsidRDefault="00E82B5D" w:rsidP="00B122AA">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Max-5</w:t>
            </w:r>
          </w:p>
        </w:tc>
        <w:tc>
          <w:tcPr>
            <w:tcW w:w="1890" w:type="dxa"/>
            <w:tcBorders>
              <w:top w:val="single" w:sz="4" w:space="0" w:color="000000"/>
              <w:left w:val="single" w:sz="4" w:space="0" w:color="000000"/>
              <w:bottom w:val="single" w:sz="4" w:space="0" w:color="000000"/>
            </w:tcBorders>
            <w:shd w:val="clear" w:color="auto" w:fill="auto"/>
          </w:tcPr>
          <w:p w14:paraId="742CC336" w14:textId="77777777" w:rsidR="00B122AA" w:rsidRPr="002D01D9" w:rsidRDefault="00E82B5D" w:rsidP="00B122AA">
            <w:pPr>
              <w:suppressAutoHyphens/>
              <w:snapToGrid w:val="0"/>
              <w:spacing w:before="100" w:after="100" w:line="360" w:lineRule="auto"/>
              <w:rPr>
                <w:rFonts w:ascii="Times New Roman" w:eastAsiaTheme="minorEastAsia" w:hAnsi="Times New Roman"/>
                <w:sz w:val="24"/>
                <w:szCs w:val="24"/>
              </w:rPr>
            </w:pPr>
            <w:r>
              <w:rPr>
                <w:rFonts w:ascii="Times New Roman" w:eastAsia="Courier New" w:hAnsi="Times New Roman"/>
                <w:sz w:val="24"/>
                <w:szCs w:val="24"/>
              </w:rPr>
              <w:t>0-9</w:t>
            </w:r>
          </w:p>
        </w:tc>
        <w:tc>
          <w:tcPr>
            <w:tcW w:w="2111" w:type="dxa"/>
            <w:tcBorders>
              <w:top w:val="single" w:sz="4" w:space="0" w:color="000000"/>
              <w:left w:val="single" w:sz="4" w:space="0" w:color="000000"/>
              <w:bottom w:val="single" w:sz="4" w:space="0" w:color="000000"/>
            </w:tcBorders>
            <w:shd w:val="clear" w:color="auto" w:fill="auto"/>
          </w:tcPr>
          <w:p w14:paraId="7449E72D" w14:textId="77777777" w:rsidR="00B122AA" w:rsidRPr="000F573C" w:rsidRDefault="00E82B5D"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a foreign key to identify the material</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2368D3A" w14:textId="77777777" w:rsidR="00B122AA" w:rsidRPr="000F573C" w:rsidRDefault="00B122AA"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B122AA" w:rsidRPr="002D01D9" w14:paraId="1863BB72" w14:textId="77777777" w:rsidTr="00753A22">
        <w:tc>
          <w:tcPr>
            <w:tcW w:w="1530" w:type="dxa"/>
            <w:tcBorders>
              <w:top w:val="single" w:sz="4" w:space="0" w:color="000000"/>
              <w:left w:val="single" w:sz="4" w:space="0" w:color="000000"/>
              <w:bottom w:val="single" w:sz="4" w:space="0" w:color="000000"/>
            </w:tcBorders>
            <w:shd w:val="clear" w:color="auto" w:fill="auto"/>
          </w:tcPr>
          <w:p w14:paraId="2B2A4AC8" w14:textId="77777777" w:rsidR="00B122AA" w:rsidRDefault="00B122AA"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Quantity</w:t>
            </w:r>
          </w:p>
        </w:tc>
        <w:tc>
          <w:tcPr>
            <w:tcW w:w="1080" w:type="dxa"/>
            <w:tcBorders>
              <w:top w:val="single" w:sz="4" w:space="0" w:color="000000"/>
              <w:left w:val="single" w:sz="4" w:space="0" w:color="000000"/>
              <w:bottom w:val="single" w:sz="4" w:space="0" w:color="000000"/>
            </w:tcBorders>
            <w:shd w:val="clear" w:color="auto" w:fill="auto"/>
          </w:tcPr>
          <w:p w14:paraId="1083B09A" w14:textId="77777777" w:rsidR="00B122AA" w:rsidRPr="002D01D9" w:rsidRDefault="003A3A1D"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271AC489" w14:textId="77777777" w:rsidR="00B122AA" w:rsidRPr="002D01D9" w:rsidRDefault="003A3A1D" w:rsidP="00753A22">
            <w:pPr>
              <w:suppressAutoHyphens/>
              <w:snapToGrid w:val="0"/>
              <w:spacing w:before="100" w:after="100" w:line="360" w:lineRule="auto"/>
              <w:rPr>
                <w:rFonts w:ascii="Times New Roman" w:eastAsiaTheme="minorEastAsia" w:hAnsi="Times New Roman"/>
                <w:sz w:val="24"/>
                <w:szCs w:val="24"/>
              </w:rPr>
            </w:pPr>
            <w:r w:rsidRPr="00473BC2">
              <w:rPr>
                <w:rFonts w:ascii="Times New Roman" w:eastAsia="Times New Roman" w:hAnsi="Times New Roman"/>
                <w:sz w:val="24"/>
                <w:szCs w:val="24"/>
                <w:lang w:eastAsia="ar-SA"/>
              </w:rPr>
              <w:t>Max-</w:t>
            </w:r>
            <w:r w:rsidRPr="00473BC2">
              <w:rPr>
                <w:rFonts w:ascii="Times New Roman" w:eastAsia="Times New Roman" w:hAnsi="Times New Roman"/>
                <w:sz w:val="24"/>
                <w:szCs w:val="24"/>
                <w:lang w:eastAsia="ar-SA"/>
              </w:rPr>
              <w:lastRenderedPageBreak/>
              <w:t>5</w:t>
            </w:r>
          </w:p>
        </w:tc>
        <w:tc>
          <w:tcPr>
            <w:tcW w:w="1890" w:type="dxa"/>
            <w:tcBorders>
              <w:top w:val="single" w:sz="4" w:space="0" w:color="000000"/>
              <w:left w:val="single" w:sz="4" w:space="0" w:color="000000"/>
              <w:bottom w:val="single" w:sz="4" w:space="0" w:color="000000"/>
            </w:tcBorders>
            <w:shd w:val="clear" w:color="auto" w:fill="auto"/>
          </w:tcPr>
          <w:p w14:paraId="48F28546" w14:textId="77777777" w:rsidR="00B122AA" w:rsidRPr="002D01D9" w:rsidRDefault="003A3A1D" w:rsidP="00753A22">
            <w:pPr>
              <w:suppressAutoHyphens/>
              <w:snapToGrid w:val="0"/>
              <w:spacing w:before="100" w:after="100" w:line="360" w:lineRule="auto"/>
              <w:rPr>
                <w:rFonts w:ascii="Times New Roman" w:eastAsiaTheme="minorEastAsia" w:hAnsi="Times New Roman"/>
                <w:sz w:val="24"/>
                <w:szCs w:val="24"/>
              </w:rPr>
            </w:pPr>
            <w:r w:rsidRPr="00473BC2">
              <w:rPr>
                <w:rFonts w:ascii="Times New Roman" w:eastAsia="Courier New" w:hAnsi="Times New Roman"/>
                <w:sz w:val="24"/>
                <w:szCs w:val="24"/>
                <w:lang w:eastAsia="ar-SA"/>
              </w:rPr>
              <w:lastRenderedPageBreak/>
              <w:t>0-9</w:t>
            </w:r>
          </w:p>
        </w:tc>
        <w:tc>
          <w:tcPr>
            <w:tcW w:w="2111" w:type="dxa"/>
            <w:tcBorders>
              <w:top w:val="single" w:sz="4" w:space="0" w:color="000000"/>
              <w:left w:val="single" w:sz="4" w:space="0" w:color="000000"/>
              <w:bottom w:val="single" w:sz="4" w:space="0" w:color="000000"/>
            </w:tcBorders>
            <w:shd w:val="clear" w:color="auto" w:fill="auto"/>
          </w:tcPr>
          <w:p w14:paraId="1AEFAF8A" w14:textId="77777777" w:rsidR="00B122AA" w:rsidRDefault="00B122AA" w:rsidP="003A3A1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sidR="003A3A1D">
              <w:rPr>
                <w:rFonts w:ascii="Times New Roman" w:eastAsia="Courier New" w:hAnsi="Times New Roman"/>
                <w:sz w:val="24"/>
                <w:szCs w:val="24"/>
                <w:lang w:eastAsia="ar-SA"/>
              </w:rPr>
              <w:t xml:space="preserve">quantity </w:t>
            </w:r>
            <w:r w:rsidR="003A3A1D">
              <w:rPr>
                <w:rFonts w:ascii="Times New Roman" w:eastAsia="Courier New" w:hAnsi="Times New Roman"/>
                <w:sz w:val="24"/>
                <w:szCs w:val="24"/>
                <w:lang w:eastAsia="ar-SA"/>
              </w:rPr>
              <w:lastRenderedPageBreak/>
              <w:t>of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782E0431" w14:textId="77777777" w:rsidR="00B122AA" w:rsidRDefault="00B122AA"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Yes</w:t>
            </w:r>
          </w:p>
        </w:tc>
      </w:tr>
      <w:tr w:rsidR="003A3A1D" w:rsidRPr="002D01D9" w14:paraId="1234E195" w14:textId="77777777" w:rsidTr="00753A22">
        <w:tc>
          <w:tcPr>
            <w:tcW w:w="1530" w:type="dxa"/>
            <w:tcBorders>
              <w:top w:val="single" w:sz="4" w:space="0" w:color="000000"/>
              <w:left w:val="single" w:sz="4" w:space="0" w:color="000000"/>
              <w:bottom w:val="single" w:sz="4" w:space="0" w:color="000000"/>
            </w:tcBorders>
            <w:shd w:val="clear" w:color="auto" w:fill="auto"/>
          </w:tcPr>
          <w:p w14:paraId="451AD0C4" w14:textId="77777777" w:rsidR="003A3A1D" w:rsidRPr="003A3078" w:rsidRDefault="000A6D29"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Post_</w:t>
            </w:r>
            <w:r w:rsidR="003A3A1D">
              <w:rPr>
                <w:rFonts w:ascii="Times New Roman" w:eastAsia="Courier New" w:hAnsi="Times New Roman"/>
                <w:sz w:val="24"/>
                <w:szCs w:val="24"/>
                <w:lang w:eastAsia="ar-SA"/>
              </w:rPr>
              <w:t>Units</w:t>
            </w:r>
          </w:p>
        </w:tc>
        <w:tc>
          <w:tcPr>
            <w:tcW w:w="1080" w:type="dxa"/>
            <w:tcBorders>
              <w:top w:val="single" w:sz="4" w:space="0" w:color="000000"/>
              <w:left w:val="single" w:sz="4" w:space="0" w:color="000000"/>
              <w:bottom w:val="single" w:sz="4" w:space="0" w:color="000000"/>
            </w:tcBorders>
            <w:shd w:val="clear" w:color="auto" w:fill="auto"/>
          </w:tcPr>
          <w:p w14:paraId="30C7CC91" w14:textId="77777777" w:rsidR="003A3A1D" w:rsidRPr="002D01D9" w:rsidRDefault="003A3A1D" w:rsidP="003A3A1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7BFF9696" w14:textId="77777777" w:rsidR="003A3A1D" w:rsidRPr="002D01D9" w:rsidRDefault="003A3A1D" w:rsidP="003A3A1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Max-20</w:t>
            </w:r>
          </w:p>
        </w:tc>
        <w:tc>
          <w:tcPr>
            <w:tcW w:w="1890" w:type="dxa"/>
            <w:tcBorders>
              <w:top w:val="single" w:sz="4" w:space="0" w:color="000000"/>
              <w:left w:val="single" w:sz="4" w:space="0" w:color="000000"/>
              <w:bottom w:val="single" w:sz="4" w:space="0" w:color="000000"/>
            </w:tcBorders>
            <w:shd w:val="clear" w:color="auto" w:fill="auto"/>
          </w:tcPr>
          <w:p w14:paraId="1740F660" w14:textId="77777777" w:rsidR="003A3A1D" w:rsidRDefault="003A3A1D" w:rsidP="003A3A1D">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p>
          <w:p w14:paraId="32387A59" w14:textId="77777777" w:rsidR="003A3A1D" w:rsidRPr="002D01D9" w:rsidRDefault="003A3A1D" w:rsidP="003A3A1D">
            <w:pPr>
              <w:suppressAutoHyphens/>
              <w:snapToGrid w:val="0"/>
              <w:spacing w:before="100" w:after="100" w:line="360" w:lineRule="auto"/>
              <w:rPr>
                <w:rFonts w:ascii="Times New Roman" w:eastAsiaTheme="minorEastAsia" w:hAnsi="Times New Roman"/>
                <w:sz w:val="24"/>
                <w:szCs w:val="24"/>
              </w:rPr>
            </w:pPr>
            <w:r>
              <w:rPr>
                <w:rFonts w:ascii="Times New Roman" w:eastAsia="Courier New" w:hAnsi="Times New Roman"/>
                <w:sz w:val="24"/>
                <w:szCs w:val="24"/>
              </w:rPr>
              <w:t>It can be by kilos or by pieces</w:t>
            </w:r>
          </w:p>
        </w:tc>
        <w:tc>
          <w:tcPr>
            <w:tcW w:w="2111" w:type="dxa"/>
            <w:tcBorders>
              <w:top w:val="single" w:sz="4" w:space="0" w:color="000000"/>
              <w:left w:val="single" w:sz="4" w:space="0" w:color="000000"/>
              <w:bottom w:val="single" w:sz="4" w:space="0" w:color="000000"/>
            </w:tcBorders>
            <w:shd w:val="clear" w:color="auto" w:fill="auto"/>
          </w:tcPr>
          <w:p w14:paraId="3BBA6806" w14:textId="77777777" w:rsidR="003A3A1D" w:rsidRDefault="003A3A1D" w:rsidP="003A3A1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measurement of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793570CA" w14:textId="77777777" w:rsidR="003A3A1D" w:rsidRDefault="003A3A1D"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9825D4" w:rsidRPr="002D01D9" w14:paraId="211885A2" w14:textId="77777777" w:rsidTr="00753A22">
        <w:tc>
          <w:tcPr>
            <w:tcW w:w="1530" w:type="dxa"/>
            <w:tcBorders>
              <w:top w:val="single" w:sz="4" w:space="0" w:color="000000"/>
              <w:left w:val="single" w:sz="4" w:space="0" w:color="000000"/>
              <w:bottom w:val="single" w:sz="4" w:space="0" w:color="000000"/>
            </w:tcBorders>
            <w:shd w:val="clear" w:color="auto" w:fill="auto"/>
          </w:tcPr>
          <w:p w14:paraId="11BECFB2" w14:textId="77777777" w:rsidR="009825D4" w:rsidRDefault="009825D4"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Post_Rate</w:t>
            </w:r>
          </w:p>
        </w:tc>
        <w:tc>
          <w:tcPr>
            <w:tcW w:w="1080" w:type="dxa"/>
            <w:tcBorders>
              <w:top w:val="single" w:sz="4" w:space="0" w:color="000000"/>
              <w:left w:val="single" w:sz="4" w:space="0" w:color="000000"/>
              <w:bottom w:val="single" w:sz="4" w:space="0" w:color="000000"/>
            </w:tcBorders>
            <w:shd w:val="clear" w:color="auto" w:fill="auto"/>
          </w:tcPr>
          <w:p w14:paraId="6032ACD7" w14:textId="77777777" w:rsidR="009825D4" w:rsidRPr="000F573C" w:rsidRDefault="009825D4" w:rsidP="007C2F60">
            <w:pPr>
              <w:suppressAutoHyphens/>
              <w:snapToGrid w:val="0"/>
              <w:spacing w:before="100" w:after="100" w:line="360" w:lineRule="auto"/>
              <w:rPr>
                <w:rFonts w:ascii="Times New Roman" w:eastAsia="Courier New" w:hAnsi="Times New Roman"/>
                <w:sz w:val="24"/>
                <w:szCs w:val="24"/>
                <w:lang w:eastAsia="ar-SA"/>
              </w:rPr>
            </w:pPr>
            <w:r w:rsidRPr="002D01D9">
              <w:rPr>
                <w:rFonts w:ascii="Times New Roman" w:eastAsiaTheme="minorEastAsia"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131D9165" w14:textId="77777777" w:rsidR="009825D4" w:rsidRPr="000F573C" w:rsidRDefault="009825D4" w:rsidP="007C2F60">
            <w:pPr>
              <w:suppressAutoHyphens/>
              <w:snapToGrid w:val="0"/>
              <w:spacing w:before="100" w:after="100" w:line="360" w:lineRule="auto"/>
              <w:rPr>
                <w:rFonts w:ascii="Times New Roman" w:eastAsia="Times New Roman" w:hAnsi="Times New Roman"/>
                <w:sz w:val="24"/>
                <w:szCs w:val="24"/>
                <w:lang w:eastAsia="ar-SA"/>
              </w:rPr>
            </w:pPr>
            <w:r w:rsidRPr="002D01D9">
              <w:rPr>
                <w:rFonts w:ascii="Times New Roman" w:eastAsiaTheme="minorEastAsia" w:hAnsi="Times New Roman"/>
                <w:sz w:val="24"/>
                <w:szCs w:val="24"/>
              </w:rPr>
              <w:t>Min-5</w:t>
            </w:r>
          </w:p>
        </w:tc>
        <w:tc>
          <w:tcPr>
            <w:tcW w:w="1890" w:type="dxa"/>
            <w:tcBorders>
              <w:top w:val="single" w:sz="4" w:space="0" w:color="000000"/>
              <w:left w:val="single" w:sz="4" w:space="0" w:color="000000"/>
              <w:bottom w:val="single" w:sz="4" w:space="0" w:color="000000"/>
            </w:tcBorders>
            <w:shd w:val="clear" w:color="auto" w:fill="auto"/>
          </w:tcPr>
          <w:p w14:paraId="705F88A2" w14:textId="77777777" w:rsidR="009825D4" w:rsidRPr="006971BD" w:rsidRDefault="009825D4" w:rsidP="007C2F60">
            <w:pPr>
              <w:snapToGrid w:val="0"/>
              <w:spacing w:before="100" w:after="100" w:line="360" w:lineRule="auto"/>
              <w:rPr>
                <w:rFonts w:ascii="Times New Roman" w:eastAsia="Courier New" w:hAnsi="Times New Roman"/>
                <w:sz w:val="24"/>
                <w:szCs w:val="24"/>
              </w:rPr>
            </w:pPr>
            <w:r w:rsidRPr="006971BD">
              <w:rPr>
                <w:rFonts w:ascii="Times New Roman" w:eastAsia="Courier New" w:hAnsi="Times New Roman"/>
                <w:sz w:val="24"/>
                <w:szCs w:val="24"/>
              </w:rPr>
              <w:t xml:space="preserve">0-9,  </w:t>
            </w:r>
          </w:p>
          <w:p w14:paraId="1C09B0DB" w14:textId="77777777" w:rsidR="009825D4" w:rsidRPr="000F573C" w:rsidRDefault="009825D4" w:rsidP="007C2F60">
            <w:pPr>
              <w:suppressAutoHyphens/>
              <w:snapToGrid w:val="0"/>
              <w:spacing w:before="100" w:after="100" w:line="360" w:lineRule="auto"/>
              <w:rPr>
                <w:rFonts w:ascii="Times New Roman" w:eastAsia="Courier New" w:hAnsi="Times New Roman"/>
                <w:sz w:val="24"/>
                <w:szCs w:val="24"/>
                <w:lang w:eastAsia="ar-SA"/>
              </w:rPr>
            </w:pPr>
            <w:r w:rsidRPr="006971BD">
              <w:rPr>
                <w:rFonts w:ascii="Times New Roman" w:eastAsia="Courier New" w:hAnsi="Times New Roman"/>
                <w:sz w:val="24"/>
                <w:szCs w:val="24"/>
              </w:rPr>
              <w:t>Php 00.00</w:t>
            </w:r>
          </w:p>
        </w:tc>
        <w:tc>
          <w:tcPr>
            <w:tcW w:w="2111" w:type="dxa"/>
            <w:tcBorders>
              <w:top w:val="single" w:sz="4" w:space="0" w:color="000000"/>
              <w:left w:val="single" w:sz="4" w:space="0" w:color="000000"/>
              <w:bottom w:val="single" w:sz="4" w:space="0" w:color="000000"/>
            </w:tcBorders>
            <w:shd w:val="clear" w:color="auto" w:fill="auto"/>
          </w:tcPr>
          <w:p w14:paraId="3AD27ABB" w14:textId="77777777" w:rsidR="009825D4" w:rsidRPr="00F112C6" w:rsidRDefault="009825D4"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rate of the posted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7BB221D" w14:textId="77777777" w:rsidR="009825D4" w:rsidRDefault="009825D4"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6A233E" w:rsidRPr="002D01D9" w14:paraId="50C28633" w14:textId="77777777" w:rsidTr="00753A22">
        <w:tc>
          <w:tcPr>
            <w:tcW w:w="1530" w:type="dxa"/>
            <w:tcBorders>
              <w:top w:val="single" w:sz="4" w:space="0" w:color="000000"/>
              <w:left w:val="single" w:sz="4" w:space="0" w:color="000000"/>
              <w:bottom w:val="single" w:sz="4" w:space="0" w:color="000000"/>
            </w:tcBorders>
            <w:shd w:val="clear" w:color="auto" w:fill="auto"/>
          </w:tcPr>
          <w:p w14:paraId="44CB5C30" w14:textId="77777777" w:rsidR="006A233E" w:rsidRDefault="006A233E"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Created_at</w:t>
            </w:r>
          </w:p>
        </w:tc>
        <w:tc>
          <w:tcPr>
            <w:tcW w:w="1080" w:type="dxa"/>
            <w:tcBorders>
              <w:top w:val="single" w:sz="4" w:space="0" w:color="000000"/>
              <w:left w:val="single" w:sz="4" w:space="0" w:color="000000"/>
              <w:bottom w:val="single" w:sz="4" w:space="0" w:color="000000"/>
            </w:tcBorders>
            <w:shd w:val="clear" w:color="auto" w:fill="auto"/>
          </w:tcPr>
          <w:p w14:paraId="489C6A17" w14:textId="77777777" w:rsidR="006A233E" w:rsidRPr="002D01D9" w:rsidRDefault="006A233E" w:rsidP="007C2F60">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Date</w:t>
            </w:r>
          </w:p>
        </w:tc>
        <w:tc>
          <w:tcPr>
            <w:tcW w:w="810" w:type="dxa"/>
            <w:tcBorders>
              <w:top w:val="single" w:sz="4" w:space="0" w:color="000000"/>
              <w:left w:val="single" w:sz="4" w:space="0" w:color="000000"/>
              <w:bottom w:val="single" w:sz="4" w:space="0" w:color="000000"/>
            </w:tcBorders>
            <w:shd w:val="clear" w:color="auto" w:fill="auto"/>
          </w:tcPr>
          <w:p w14:paraId="339EC73A" w14:textId="77777777" w:rsidR="006A233E" w:rsidRPr="002D01D9" w:rsidRDefault="006A233E" w:rsidP="007C2F60">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N/A</w:t>
            </w:r>
          </w:p>
        </w:tc>
        <w:tc>
          <w:tcPr>
            <w:tcW w:w="1890" w:type="dxa"/>
            <w:tcBorders>
              <w:top w:val="single" w:sz="4" w:space="0" w:color="000000"/>
              <w:left w:val="single" w:sz="4" w:space="0" w:color="000000"/>
              <w:bottom w:val="single" w:sz="4" w:space="0" w:color="000000"/>
            </w:tcBorders>
            <w:shd w:val="clear" w:color="auto" w:fill="auto"/>
          </w:tcPr>
          <w:p w14:paraId="6D4DD1DC" w14:textId="77777777" w:rsidR="006A233E" w:rsidRPr="008A485F" w:rsidRDefault="006A233E" w:rsidP="007C2F60">
            <w:pPr>
              <w:suppressAutoHyphens/>
              <w:snapToGrid w:val="0"/>
              <w:spacing w:before="100" w:after="100" w:line="360" w:lineRule="auto"/>
              <w:rPr>
                <w:rFonts w:ascii="Times New Roman" w:eastAsiaTheme="minorEastAsia" w:hAnsi="Times New Roman"/>
                <w:sz w:val="24"/>
                <w:szCs w:val="24"/>
              </w:rPr>
            </w:pPr>
            <w:r w:rsidRPr="008A485F">
              <w:rPr>
                <w:rFonts w:ascii="Times New Roman" w:eastAsia="Courier New" w:hAnsi="Times New Roman"/>
                <w:sz w:val="24"/>
                <w:szCs w:val="24"/>
              </w:rPr>
              <w:t>yyyy-mm-d</w:t>
            </w:r>
            <w:r>
              <w:rPr>
                <w:rFonts w:ascii="Times New Roman" w:eastAsia="Courier New" w:hAnsi="Times New Roman"/>
                <w:sz w:val="24"/>
                <w:szCs w:val="24"/>
              </w:rPr>
              <w:t>d</w:t>
            </w:r>
          </w:p>
        </w:tc>
        <w:tc>
          <w:tcPr>
            <w:tcW w:w="2111" w:type="dxa"/>
            <w:tcBorders>
              <w:top w:val="single" w:sz="4" w:space="0" w:color="000000"/>
              <w:left w:val="single" w:sz="4" w:space="0" w:color="000000"/>
              <w:bottom w:val="single" w:sz="4" w:space="0" w:color="000000"/>
            </w:tcBorders>
            <w:shd w:val="clear" w:color="auto" w:fill="auto"/>
          </w:tcPr>
          <w:p w14:paraId="5D78E44C" w14:textId="77777777" w:rsidR="006A233E" w:rsidRDefault="006A233E"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date when the seller posted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1DB2FB9" w14:textId="77777777" w:rsidR="006A233E" w:rsidRDefault="006A233E"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D315D2" w:rsidRPr="002D01D9" w14:paraId="27A0B2A6" w14:textId="77777777" w:rsidTr="00753A22">
        <w:tc>
          <w:tcPr>
            <w:tcW w:w="1530" w:type="dxa"/>
            <w:tcBorders>
              <w:top w:val="single" w:sz="4" w:space="0" w:color="000000"/>
              <w:left w:val="single" w:sz="4" w:space="0" w:color="000000"/>
              <w:bottom w:val="single" w:sz="4" w:space="0" w:color="000000"/>
            </w:tcBorders>
            <w:shd w:val="clear" w:color="auto" w:fill="auto"/>
          </w:tcPr>
          <w:p w14:paraId="51A342FF" w14:textId="77777777" w:rsidR="00D315D2" w:rsidRDefault="00D315D2"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JunkPic</w:t>
            </w:r>
          </w:p>
        </w:tc>
        <w:tc>
          <w:tcPr>
            <w:tcW w:w="1080" w:type="dxa"/>
            <w:tcBorders>
              <w:top w:val="single" w:sz="4" w:space="0" w:color="000000"/>
              <w:left w:val="single" w:sz="4" w:space="0" w:color="000000"/>
              <w:bottom w:val="single" w:sz="4" w:space="0" w:color="000000"/>
            </w:tcBorders>
            <w:shd w:val="clear" w:color="auto" w:fill="auto"/>
          </w:tcPr>
          <w:p w14:paraId="7F4E13C3" w14:textId="77777777" w:rsidR="00D315D2" w:rsidRDefault="00D315D2" w:rsidP="007C2F60">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71592BF4" w14:textId="77777777" w:rsidR="00D315D2" w:rsidRDefault="00D315D2" w:rsidP="007C2F60">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Max-20</w:t>
            </w:r>
          </w:p>
        </w:tc>
        <w:tc>
          <w:tcPr>
            <w:tcW w:w="1890" w:type="dxa"/>
            <w:tcBorders>
              <w:top w:val="single" w:sz="4" w:space="0" w:color="000000"/>
              <w:left w:val="single" w:sz="4" w:space="0" w:color="000000"/>
              <w:bottom w:val="single" w:sz="4" w:space="0" w:color="000000"/>
            </w:tcBorders>
            <w:shd w:val="clear" w:color="auto" w:fill="auto"/>
          </w:tcPr>
          <w:p w14:paraId="04F82342" w14:textId="77777777" w:rsidR="00D315D2" w:rsidRPr="008A485F" w:rsidRDefault="00D315D2" w:rsidP="00823A77">
            <w:pPr>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r>
              <w:rPr>
                <w:rFonts w:ascii="Times New Roman" w:eastAsia="Courier New" w:hAnsi="Times New Roman"/>
                <w:sz w:val="24"/>
                <w:szCs w:val="24"/>
              </w:rPr>
              <w:t>,0-9, file extension: .jpeg,.jpg,.png</w:t>
            </w:r>
            <w:r w:rsidR="00823A77">
              <w:rPr>
                <w:rFonts w:ascii="Times New Roman" w:eastAsia="Courier New" w:hAnsi="Times New Roman"/>
                <w:sz w:val="24"/>
                <w:szCs w:val="24"/>
              </w:rPr>
              <w:t xml:space="preserve"> and other image file extension</w:t>
            </w:r>
          </w:p>
        </w:tc>
        <w:tc>
          <w:tcPr>
            <w:tcW w:w="2111" w:type="dxa"/>
            <w:tcBorders>
              <w:top w:val="single" w:sz="4" w:space="0" w:color="000000"/>
              <w:left w:val="single" w:sz="4" w:space="0" w:color="000000"/>
              <w:bottom w:val="single" w:sz="4" w:space="0" w:color="000000"/>
            </w:tcBorders>
            <w:shd w:val="clear" w:color="auto" w:fill="auto"/>
          </w:tcPr>
          <w:p w14:paraId="3E6D58F1" w14:textId="77777777" w:rsidR="00D315D2" w:rsidRDefault="00C8501B"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image of the recyclable materials posted by the seller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3F9F7B6" w14:textId="77777777" w:rsidR="00D315D2" w:rsidRDefault="00C8501B" w:rsidP="003A3A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E270DC" w:rsidRPr="002D01D9" w14:paraId="29E54147" w14:textId="77777777" w:rsidTr="00753A22">
        <w:tc>
          <w:tcPr>
            <w:tcW w:w="1530" w:type="dxa"/>
            <w:tcBorders>
              <w:top w:val="single" w:sz="4" w:space="0" w:color="000000"/>
              <w:left w:val="single" w:sz="4" w:space="0" w:color="000000"/>
              <w:bottom w:val="single" w:sz="4" w:space="0" w:color="000000"/>
            </w:tcBorders>
            <w:shd w:val="clear" w:color="auto" w:fill="auto"/>
          </w:tcPr>
          <w:p w14:paraId="5AF24040" w14:textId="77777777" w:rsidR="00E270DC" w:rsidRDefault="00E270DC" w:rsidP="00E270DC">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Type</w:t>
            </w:r>
          </w:p>
        </w:tc>
        <w:tc>
          <w:tcPr>
            <w:tcW w:w="1080" w:type="dxa"/>
            <w:tcBorders>
              <w:top w:val="single" w:sz="4" w:space="0" w:color="000000"/>
              <w:left w:val="single" w:sz="4" w:space="0" w:color="000000"/>
              <w:bottom w:val="single" w:sz="4" w:space="0" w:color="000000"/>
            </w:tcBorders>
            <w:shd w:val="clear" w:color="auto" w:fill="auto"/>
          </w:tcPr>
          <w:p w14:paraId="1A97CF10" w14:textId="77777777" w:rsidR="00E270DC" w:rsidRDefault="00E270DC" w:rsidP="00E270DC">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4CEF5D4C" w14:textId="77777777" w:rsidR="00E270DC" w:rsidRDefault="00E270DC" w:rsidP="00E270DC">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Max-20</w:t>
            </w:r>
          </w:p>
        </w:tc>
        <w:tc>
          <w:tcPr>
            <w:tcW w:w="1890" w:type="dxa"/>
            <w:tcBorders>
              <w:top w:val="single" w:sz="4" w:space="0" w:color="000000"/>
              <w:left w:val="single" w:sz="4" w:space="0" w:color="000000"/>
              <w:bottom w:val="single" w:sz="4" w:space="0" w:color="000000"/>
            </w:tcBorders>
            <w:shd w:val="clear" w:color="auto" w:fill="auto"/>
          </w:tcPr>
          <w:p w14:paraId="15DB0733" w14:textId="77777777" w:rsidR="00E270DC" w:rsidRDefault="00E270DC" w:rsidP="00E270DC">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p>
          <w:p w14:paraId="0EAFFA29" w14:textId="77777777" w:rsidR="00E270DC" w:rsidRPr="00B122AA" w:rsidRDefault="00E270DC" w:rsidP="00E270DC">
            <w:pPr>
              <w:snapToGrid w:val="0"/>
              <w:spacing w:before="100" w:after="100" w:line="360" w:lineRule="auto"/>
              <w:rPr>
                <w:rFonts w:ascii="Times New Roman" w:eastAsia="Courier New" w:hAnsi="Times New Roman"/>
                <w:sz w:val="24"/>
                <w:szCs w:val="24"/>
              </w:rPr>
            </w:pPr>
            <w:r>
              <w:rPr>
                <w:rFonts w:ascii="Times New Roman" w:eastAsia="Courier New" w:hAnsi="Times New Roman"/>
                <w:sz w:val="24"/>
                <w:szCs w:val="24"/>
              </w:rPr>
              <w:t>It can be by bidding or direct sell or first-come first-serve</w:t>
            </w:r>
          </w:p>
        </w:tc>
        <w:tc>
          <w:tcPr>
            <w:tcW w:w="2111" w:type="dxa"/>
            <w:tcBorders>
              <w:top w:val="single" w:sz="4" w:space="0" w:color="000000"/>
              <w:left w:val="single" w:sz="4" w:space="0" w:color="000000"/>
              <w:bottom w:val="single" w:sz="4" w:space="0" w:color="000000"/>
            </w:tcBorders>
            <w:shd w:val="clear" w:color="auto" w:fill="auto"/>
          </w:tcPr>
          <w:p w14:paraId="101CA714" w14:textId="77777777" w:rsidR="00E270DC" w:rsidRDefault="00E270DC" w:rsidP="00E270DC">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type of transaction chosen by the seller</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64255E0" w14:textId="77777777" w:rsidR="00E270DC" w:rsidRDefault="00E270DC" w:rsidP="00E270DC">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5B05FE88" w14:textId="77777777" w:rsidR="00B122AA" w:rsidRDefault="00B122AA" w:rsidP="00B122AA">
      <w:pPr>
        <w:rPr>
          <w:lang w:eastAsia="ar-SA"/>
        </w:rPr>
      </w:pPr>
    </w:p>
    <w:p w14:paraId="10029B06" w14:textId="77777777" w:rsidR="00090F5E" w:rsidRDefault="00090F5E" w:rsidP="00B122AA">
      <w:pPr>
        <w:rPr>
          <w:lang w:eastAsia="ar-SA"/>
        </w:rPr>
      </w:pPr>
    </w:p>
    <w:p w14:paraId="4F01F312" w14:textId="77777777" w:rsidR="00C036B2" w:rsidRDefault="00BC2A9D" w:rsidP="00BC2A9D">
      <w:pPr>
        <w:pStyle w:val="Heading3"/>
        <w:ind w:left="720" w:firstLine="720"/>
        <w:rPr>
          <w:rFonts w:ascii="Times New Roman" w:hAnsi="Times New Roman"/>
          <w:b/>
          <w:color w:val="auto"/>
          <w:lang w:eastAsia="ar-SA"/>
        </w:rPr>
      </w:pPr>
      <w:bookmarkStart w:id="1234" w:name="_Toc18759076"/>
      <w:bookmarkStart w:id="1235" w:name="_Toc18759387"/>
      <w:bookmarkStart w:id="1236" w:name="_Toc20084159"/>
      <w:bookmarkStart w:id="1237" w:name="_Toc20084303"/>
      <w:bookmarkStart w:id="1238" w:name="_Toc20084447"/>
      <w:bookmarkStart w:id="1239" w:name="_Toc20085096"/>
      <w:bookmarkStart w:id="1240" w:name="_Toc20085731"/>
      <w:bookmarkStart w:id="1241" w:name="_Toc20895994"/>
      <w:bookmarkStart w:id="1242" w:name="_Toc21594474"/>
      <w:bookmarkStart w:id="1243" w:name="_Toc21594831"/>
      <w:r w:rsidRPr="00BC2A9D">
        <w:rPr>
          <w:rFonts w:ascii="Times New Roman" w:hAnsi="Times New Roman"/>
          <w:b/>
          <w:color w:val="auto"/>
          <w:lang w:eastAsia="ar-SA"/>
        </w:rPr>
        <w:lastRenderedPageBreak/>
        <w:t>4.2.5 Transaction</w:t>
      </w:r>
      <w:bookmarkEnd w:id="1234"/>
      <w:bookmarkEnd w:id="1235"/>
      <w:bookmarkEnd w:id="1236"/>
      <w:bookmarkEnd w:id="1237"/>
      <w:bookmarkEnd w:id="1238"/>
      <w:bookmarkEnd w:id="1239"/>
      <w:bookmarkEnd w:id="1240"/>
      <w:bookmarkEnd w:id="1241"/>
      <w:bookmarkEnd w:id="1242"/>
      <w:bookmarkEnd w:id="1243"/>
    </w:p>
    <w:tbl>
      <w:tblPr>
        <w:tblW w:w="8820" w:type="dxa"/>
        <w:tblInd w:w="558" w:type="dxa"/>
        <w:tblLayout w:type="fixed"/>
        <w:tblLook w:val="0000" w:firstRow="0" w:lastRow="0" w:firstColumn="0" w:lastColumn="0" w:noHBand="0" w:noVBand="0"/>
      </w:tblPr>
      <w:tblGrid>
        <w:gridCol w:w="1620"/>
        <w:gridCol w:w="990"/>
        <w:gridCol w:w="810"/>
        <w:gridCol w:w="1890"/>
        <w:gridCol w:w="2111"/>
        <w:gridCol w:w="1399"/>
      </w:tblGrid>
      <w:tr w:rsidR="00BC2A9D" w:rsidRPr="002D01D9" w14:paraId="6966FF80" w14:textId="77777777" w:rsidTr="006971BD">
        <w:tc>
          <w:tcPr>
            <w:tcW w:w="1620" w:type="dxa"/>
            <w:tcBorders>
              <w:top w:val="single" w:sz="4" w:space="0" w:color="000000"/>
              <w:left w:val="single" w:sz="4" w:space="0" w:color="000000"/>
              <w:bottom w:val="single" w:sz="4" w:space="0" w:color="000000"/>
            </w:tcBorders>
            <w:shd w:val="clear" w:color="auto" w:fill="auto"/>
          </w:tcPr>
          <w:p w14:paraId="18D6D4BB" w14:textId="77777777" w:rsidR="00BC2A9D" w:rsidRPr="00473BC2" w:rsidRDefault="00BC2A9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990" w:type="dxa"/>
            <w:tcBorders>
              <w:top w:val="single" w:sz="4" w:space="0" w:color="000000"/>
              <w:left w:val="single" w:sz="4" w:space="0" w:color="000000"/>
              <w:bottom w:val="single" w:sz="4" w:space="0" w:color="000000"/>
            </w:tcBorders>
            <w:shd w:val="clear" w:color="auto" w:fill="auto"/>
          </w:tcPr>
          <w:p w14:paraId="04ABBF96" w14:textId="77777777" w:rsidR="00BC2A9D" w:rsidRPr="00473BC2" w:rsidRDefault="00BC2A9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810" w:type="dxa"/>
            <w:tcBorders>
              <w:top w:val="single" w:sz="4" w:space="0" w:color="000000"/>
              <w:left w:val="single" w:sz="4" w:space="0" w:color="000000"/>
              <w:bottom w:val="single" w:sz="4" w:space="0" w:color="000000"/>
            </w:tcBorders>
            <w:shd w:val="clear" w:color="auto" w:fill="auto"/>
          </w:tcPr>
          <w:p w14:paraId="4BE19311" w14:textId="77777777" w:rsidR="00BC2A9D" w:rsidRPr="00473BC2" w:rsidRDefault="00BC2A9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90" w:type="dxa"/>
            <w:tcBorders>
              <w:top w:val="single" w:sz="4" w:space="0" w:color="000000"/>
              <w:left w:val="single" w:sz="4" w:space="0" w:color="000000"/>
              <w:bottom w:val="single" w:sz="4" w:space="0" w:color="000000"/>
            </w:tcBorders>
            <w:shd w:val="clear" w:color="auto" w:fill="auto"/>
          </w:tcPr>
          <w:p w14:paraId="27D3C825" w14:textId="77777777" w:rsidR="00BC2A9D" w:rsidRPr="00473BC2" w:rsidRDefault="00BC2A9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111" w:type="dxa"/>
            <w:tcBorders>
              <w:top w:val="single" w:sz="4" w:space="0" w:color="000000"/>
              <w:left w:val="single" w:sz="4" w:space="0" w:color="000000"/>
              <w:bottom w:val="single" w:sz="4" w:space="0" w:color="000000"/>
            </w:tcBorders>
            <w:shd w:val="clear" w:color="auto" w:fill="auto"/>
          </w:tcPr>
          <w:p w14:paraId="02B20C89" w14:textId="77777777" w:rsidR="00BC2A9D" w:rsidRPr="00473BC2" w:rsidRDefault="00BC2A9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3979620" w14:textId="77777777" w:rsidR="00BC2A9D" w:rsidRPr="00473BC2" w:rsidRDefault="00BC2A9D" w:rsidP="00753A22">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BC2A9D" w:rsidRPr="002D01D9" w14:paraId="2FCD1263" w14:textId="77777777" w:rsidTr="006971BD">
        <w:tc>
          <w:tcPr>
            <w:tcW w:w="1620" w:type="dxa"/>
            <w:tcBorders>
              <w:top w:val="single" w:sz="4" w:space="0" w:color="000000"/>
              <w:left w:val="single" w:sz="4" w:space="0" w:color="000000"/>
              <w:bottom w:val="single" w:sz="4" w:space="0" w:color="000000"/>
            </w:tcBorders>
            <w:shd w:val="clear" w:color="auto" w:fill="auto"/>
          </w:tcPr>
          <w:p w14:paraId="2F64B2F9" w14:textId="77777777" w:rsidR="00BC2A9D" w:rsidRPr="00473BC2" w:rsidRDefault="006971B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Transaction</w:t>
            </w:r>
            <w:r w:rsidR="00BC2A9D">
              <w:rPr>
                <w:rFonts w:ascii="Times New Roman" w:eastAsia="Courier New" w:hAnsi="Times New Roman"/>
                <w:sz w:val="24"/>
                <w:szCs w:val="24"/>
                <w:lang w:eastAsia="ar-SA"/>
              </w:rPr>
              <w:t>ID</w:t>
            </w:r>
          </w:p>
        </w:tc>
        <w:tc>
          <w:tcPr>
            <w:tcW w:w="990" w:type="dxa"/>
            <w:tcBorders>
              <w:top w:val="single" w:sz="4" w:space="0" w:color="000000"/>
              <w:left w:val="single" w:sz="4" w:space="0" w:color="000000"/>
              <w:bottom w:val="single" w:sz="4" w:space="0" w:color="000000"/>
            </w:tcBorders>
            <w:shd w:val="clear" w:color="auto" w:fill="auto"/>
          </w:tcPr>
          <w:p w14:paraId="4532D113" w14:textId="77777777" w:rsidR="00BC2A9D" w:rsidRPr="00473BC2"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498B9ED8" w14:textId="77777777" w:rsidR="00BC2A9D" w:rsidRPr="00473BC2"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0C598F40" w14:textId="77777777" w:rsidR="00BC2A9D" w:rsidRPr="00473BC2"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62D9485D" w14:textId="77777777" w:rsidR="00BC2A9D" w:rsidRPr="00473BC2"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4BA07E1" w14:textId="77777777" w:rsidR="00BC2A9D" w:rsidRPr="00473BC2" w:rsidRDefault="00BC2A9D" w:rsidP="00753A2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BC2A9D" w:rsidRPr="002D01D9" w14:paraId="2F415401" w14:textId="77777777" w:rsidTr="006971BD">
        <w:tc>
          <w:tcPr>
            <w:tcW w:w="1620" w:type="dxa"/>
            <w:tcBorders>
              <w:top w:val="single" w:sz="4" w:space="0" w:color="000000"/>
              <w:left w:val="single" w:sz="4" w:space="0" w:color="000000"/>
              <w:bottom w:val="single" w:sz="4" w:space="0" w:color="000000"/>
            </w:tcBorders>
            <w:shd w:val="clear" w:color="auto" w:fill="auto"/>
          </w:tcPr>
          <w:p w14:paraId="69473D06" w14:textId="77777777" w:rsidR="00BC2A9D" w:rsidRPr="000F573C" w:rsidRDefault="00BC2A9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UserRole</w:t>
            </w:r>
          </w:p>
        </w:tc>
        <w:tc>
          <w:tcPr>
            <w:tcW w:w="990" w:type="dxa"/>
            <w:tcBorders>
              <w:top w:val="single" w:sz="4" w:space="0" w:color="000000"/>
              <w:left w:val="single" w:sz="4" w:space="0" w:color="000000"/>
              <w:bottom w:val="single" w:sz="4" w:space="0" w:color="000000"/>
            </w:tcBorders>
            <w:shd w:val="clear" w:color="auto" w:fill="auto"/>
          </w:tcPr>
          <w:p w14:paraId="6CFCFFF2" w14:textId="77777777" w:rsidR="00BC2A9D" w:rsidRPr="00F112C6"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40F3CEEA" w14:textId="77777777" w:rsidR="00BC2A9D" w:rsidRPr="00F112C6" w:rsidRDefault="00BC2A9D" w:rsidP="00753A2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6455C557" w14:textId="77777777" w:rsidR="00BC2A9D" w:rsidRPr="00F112C6"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49808EBE" w14:textId="77777777" w:rsidR="00BC2A9D" w:rsidRPr="00F112C6" w:rsidRDefault="00BC2A9D" w:rsidP="006971B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 xml:space="preserve">foreign key to identify the user that </w:t>
            </w:r>
            <w:r w:rsidR="006971BD">
              <w:rPr>
                <w:rFonts w:ascii="Times New Roman" w:eastAsia="Courier New" w:hAnsi="Times New Roman"/>
                <w:sz w:val="24"/>
                <w:szCs w:val="24"/>
                <w:lang w:eastAsia="ar-SA"/>
              </w:rPr>
              <w:t>bid or accepted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3F0FDB1" w14:textId="77777777" w:rsidR="00BC2A9D" w:rsidRPr="000F573C" w:rsidRDefault="00BC2A9D" w:rsidP="00753A22">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Yes</w:t>
            </w:r>
          </w:p>
        </w:tc>
      </w:tr>
      <w:tr w:rsidR="006971BD" w:rsidRPr="002D01D9" w14:paraId="46FFE9F2" w14:textId="77777777" w:rsidTr="006971BD">
        <w:tc>
          <w:tcPr>
            <w:tcW w:w="1620" w:type="dxa"/>
            <w:tcBorders>
              <w:top w:val="single" w:sz="4" w:space="0" w:color="000000"/>
              <w:left w:val="single" w:sz="4" w:space="0" w:color="000000"/>
              <w:bottom w:val="single" w:sz="4" w:space="0" w:color="000000"/>
            </w:tcBorders>
            <w:shd w:val="clear" w:color="auto" w:fill="auto"/>
          </w:tcPr>
          <w:p w14:paraId="784088FF" w14:textId="77777777" w:rsidR="006971BD" w:rsidRPr="00F112C6"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PostID</w:t>
            </w:r>
          </w:p>
        </w:tc>
        <w:tc>
          <w:tcPr>
            <w:tcW w:w="990" w:type="dxa"/>
            <w:tcBorders>
              <w:top w:val="single" w:sz="4" w:space="0" w:color="000000"/>
              <w:left w:val="single" w:sz="4" w:space="0" w:color="000000"/>
              <w:bottom w:val="single" w:sz="4" w:space="0" w:color="000000"/>
            </w:tcBorders>
            <w:shd w:val="clear" w:color="auto" w:fill="auto"/>
          </w:tcPr>
          <w:p w14:paraId="5ED48849"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473BC2">
              <w:rPr>
                <w:rFonts w:ascii="Times New Roman" w:eastAsia="Courier New" w:hAnsi="Times New Roman"/>
                <w:sz w:val="24"/>
                <w:szCs w:val="24"/>
                <w:lang w:eastAsia="ar-SA"/>
              </w:rPr>
              <w:t>Int</w:t>
            </w:r>
          </w:p>
        </w:tc>
        <w:tc>
          <w:tcPr>
            <w:tcW w:w="810" w:type="dxa"/>
            <w:tcBorders>
              <w:top w:val="single" w:sz="4" w:space="0" w:color="000000"/>
              <w:left w:val="single" w:sz="4" w:space="0" w:color="000000"/>
              <w:bottom w:val="single" w:sz="4" w:space="0" w:color="000000"/>
            </w:tcBorders>
            <w:shd w:val="clear" w:color="auto" w:fill="auto"/>
          </w:tcPr>
          <w:p w14:paraId="1A7D36DB"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473BC2">
              <w:rPr>
                <w:rFonts w:ascii="Times New Roman" w:eastAsia="Times New Roman" w:hAnsi="Times New Roman"/>
                <w:sz w:val="24"/>
                <w:szCs w:val="24"/>
                <w:lang w:eastAsia="ar-SA"/>
              </w:rPr>
              <w:t>Max-5</w:t>
            </w:r>
          </w:p>
        </w:tc>
        <w:tc>
          <w:tcPr>
            <w:tcW w:w="1890" w:type="dxa"/>
            <w:tcBorders>
              <w:top w:val="single" w:sz="4" w:space="0" w:color="000000"/>
              <w:left w:val="single" w:sz="4" w:space="0" w:color="000000"/>
              <w:bottom w:val="single" w:sz="4" w:space="0" w:color="000000"/>
            </w:tcBorders>
            <w:shd w:val="clear" w:color="auto" w:fill="auto"/>
          </w:tcPr>
          <w:p w14:paraId="50AE3D55"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473BC2">
              <w:rPr>
                <w:rFonts w:ascii="Times New Roman" w:eastAsia="Courier New" w:hAnsi="Times New Roman"/>
                <w:sz w:val="24"/>
                <w:szCs w:val="24"/>
                <w:lang w:eastAsia="ar-SA"/>
              </w:rPr>
              <w:t>0-9</w:t>
            </w:r>
          </w:p>
        </w:tc>
        <w:tc>
          <w:tcPr>
            <w:tcW w:w="2111" w:type="dxa"/>
            <w:tcBorders>
              <w:top w:val="single" w:sz="4" w:space="0" w:color="000000"/>
              <w:left w:val="single" w:sz="4" w:space="0" w:color="000000"/>
              <w:bottom w:val="single" w:sz="4" w:space="0" w:color="000000"/>
            </w:tcBorders>
            <w:shd w:val="clear" w:color="auto" w:fill="auto"/>
          </w:tcPr>
          <w:p w14:paraId="4773D48C" w14:textId="77777777" w:rsidR="006971BD" w:rsidRPr="000F573C" w:rsidRDefault="006971BD" w:rsidP="006971B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foreign key to identify the post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1ADE390" w14:textId="77777777" w:rsidR="006971BD" w:rsidRPr="000F573C"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6971BD" w:rsidRPr="002D01D9" w14:paraId="791B3D02" w14:textId="77777777" w:rsidTr="006971BD">
        <w:tc>
          <w:tcPr>
            <w:tcW w:w="1620" w:type="dxa"/>
            <w:tcBorders>
              <w:top w:val="single" w:sz="4" w:space="0" w:color="000000"/>
              <w:left w:val="single" w:sz="4" w:space="0" w:color="000000"/>
              <w:bottom w:val="single" w:sz="4" w:space="0" w:color="000000"/>
            </w:tcBorders>
            <w:shd w:val="clear" w:color="auto" w:fill="auto"/>
          </w:tcPr>
          <w:p w14:paraId="62BED290" w14:textId="77777777" w:rsidR="006971BD"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Status</w:t>
            </w:r>
          </w:p>
        </w:tc>
        <w:tc>
          <w:tcPr>
            <w:tcW w:w="990" w:type="dxa"/>
            <w:tcBorders>
              <w:top w:val="single" w:sz="4" w:space="0" w:color="000000"/>
              <w:left w:val="single" w:sz="4" w:space="0" w:color="000000"/>
              <w:bottom w:val="single" w:sz="4" w:space="0" w:color="000000"/>
            </w:tcBorders>
            <w:shd w:val="clear" w:color="auto" w:fill="auto"/>
          </w:tcPr>
          <w:p w14:paraId="4DA0BC7F"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810" w:type="dxa"/>
            <w:tcBorders>
              <w:top w:val="single" w:sz="4" w:space="0" w:color="000000"/>
              <w:left w:val="single" w:sz="4" w:space="0" w:color="000000"/>
              <w:bottom w:val="single" w:sz="4" w:space="0" w:color="000000"/>
            </w:tcBorders>
            <w:shd w:val="clear" w:color="auto" w:fill="auto"/>
          </w:tcPr>
          <w:p w14:paraId="2A6C3A57"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Max-20</w:t>
            </w:r>
          </w:p>
        </w:tc>
        <w:tc>
          <w:tcPr>
            <w:tcW w:w="1890" w:type="dxa"/>
            <w:tcBorders>
              <w:top w:val="single" w:sz="4" w:space="0" w:color="000000"/>
              <w:left w:val="single" w:sz="4" w:space="0" w:color="000000"/>
              <w:bottom w:val="single" w:sz="4" w:space="0" w:color="000000"/>
            </w:tcBorders>
            <w:shd w:val="clear" w:color="auto" w:fill="auto"/>
          </w:tcPr>
          <w:p w14:paraId="1506EC28" w14:textId="77777777" w:rsidR="006971BD" w:rsidRDefault="006971BD" w:rsidP="006971BD">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p>
          <w:p w14:paraId="459E781F" w14:textId="77777777" w:rsidR="006971BD" w:rsidRPr="002D01D9" w:rsidRDefault="006971BD" w:rsidP="00E22FD7">
            <w:pPr>
              <w:suppressAutoHyphens/>
              <w:snapToGrid w:val="0"/>
              <w:spacing w:before="100" w:after="100" w:line="360" w:lineRule="auto"/>
              <w:rPr>
                <w:rFonts w:ascii="Times New Roman" w:eastAsiaTheme="minorEastAsia" w:hAnsi="Times New Roman"/>
                <w:sz w:val="24"/>
                <w:szCs w:val="24"/>
              </w:rPr>
            </w:pPr>
            <w:r>
              <w:rPr>
                <w:rFonts w:ascii="Times New Roman" w:eastAsia="Courier New" w:hAnsi="Times New Roman"/>
                <w:sz w:val="24"/>
                <w:szCs w:val="24"/>
              </w:rPr>
              <w:t xml:space="preserve">It can be </w:t>
            </w:r>
            <w:r w:rsidR="00E22FD7">
              <w:rPr>
                <w:rFonts w:ascii="Times New Roman" w:eastAsia="Courier New" w:hAnsi="Times New Roman"/>
                <w:sz w:val="24"/>
                <w:szCs w:val="24"/>
              </w:rPr>
              <w:t>pending or bidding</w:t>
            </w:r>
            <w:r>
              <w:rPr>
                <w:rFonts w:ascii="Times New Roman" w:eastAsia="Courier New" w:hAnsi="Times New Roman"/>
                <w:sz w:val="24"/>
                <w:szCs w:val="24"/>
              </w:rPr>
              <w:t xml:space="preserve"> or </w:t>
            </w:r>
            <w:r w:rsidR="00E22FD7">
              <w:rPr>
                <w:rFonts w:ascii="Times New Roman" w:eastAsia="Courier New" w:hAnsi="Times New Roman"/>
                <w:sz w:val="24"/>
                <w:szCs w:val="24"/>
              </w:rPr>
              <w:t>accepted or</w:t>
            </w:r>
            <w:r>
              <w:rPr>
                <w:rFonts w:ascii="Times New Roman" w:eastAsia="Courier New" w:hAnsi="Times New Roman"/>
                <w:sz w:val="24"/>
                <w:szCs w:val="24"/>
              </w:rPr>
              <w:t xml:space="preserve"> declined </w:t>
            </w:r>
          </w:p>
        </w:tc>
        <w:tc>
          <w:tcPr>
            <w:tcW w:w="2111" w:type="dxa"/>
            <w:tcBorders>
              <w:top w:val="single" w:sz="4" w:space="0" w:color="000000"/>
              <w:left w:val="single" w:sz="4" w:space="0" w:color="000000"/>
              <w:bottom w:val="single" w:sz="4" w:space="0" w:color="000000"/>
            </w:tcBorders>
            <w:shd w:val="clear" w:color="auto" w:fill="auto"/>
          </w:tcPr>
          <w:p w14:paraId="6B7322F0" w14:textId="77777777" w:rsidR="006971BD" w:rsidRDefault="006971BD" w:rsidP="006971BD">
            <w:pPr>
              <w:suppressAutoHyphens/>
              <w:snapToGrid w:val="0"/>
              <w:spacing w:before="100" w:after="100" w:line="360" w:lineRule="auto"/>
              <w:rPr>
                <w:rFonts w:ascii="Times New Roman" w:eastAsia="Courier New" w:hAnsi="Times New Roman"/>
                <w:sz w:val="24"/>
                <w:szCs w:val="24"/>
                <w:lang w:eastAsia="ar-SA"/>
              </w:rPr>
            </w:pPr>
            <w:r w:rsidRPr="00F112C6">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status of the transaction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B103DAF" w14:textId="77777777" w:rsidR="006971BD"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6971BD" w:rsidRPr="002D01D9" w14:paraId="230FE1C8" w14:textId="77777777" w:rsidTr="006971BD">
        <w:tc>
          <w:tcPr>
            <w:tcW w:w="1620" w:type="dxa"/>
            <w:tcBorders>
              <w:top w:val="single" w:sz="4" w:space="0" w:color="000000"/>
              <w:left w:val="single" w:sz="4" w:space="0" w:color="000000"/>
              <w:bottom w:val="single" w:sz="4" w:space="0" w:color="000000"/>
            </w:tcBorders>
            <w:shd w:val="clear" w:color="auto" w:fill="auto"/>
          </w:tcPr>
          <w:p w14:paraId="25007F26" w14:textId="77777777" w:rsidR="006971BD"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Price</w:t>
            </w:r>
          </w:p>
        </w:tc>
        <w:tc>
          <w:tcPr>
            <w:tcW w:w="990" w:type="dxa"/>
            <w:tcBorders>
              <w:top w:val="single" w:sz="4" w:space="0" w:color="000000"/>
              <w:left w:val="single" w:sz="4" w:space="0" w:color="000000"/>
              <w:bottom w:val="single" w:sz="4" w:space="0" w:color="000000"/>
            </w:tcBorders>
            <w:shd w:val="clear" w:color="auto" w:fill="auto"/>
          </w:tcPr>
          <w:p w14:paraId="1F1A8D61"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58AE7B08" w14:textId="77777777" w:rsidR="006971BD" w:rsidRPr="002D01D9" w:rsidRDefault="006971BD" w:rsidP="006971BD">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Min-5</w:t>
            </w:r>
          </w:p>
        </w:tc>
        <w:tc>
          <w:tcPr>
            <w:tcW w:w="1890" w:type="dxa"/>
            <w:tcBorders>
              <w:top w:val="single" w:sz="4" w:space="0" w:color="000000"/>
              <w:left w:val="single" w:sz="4" w:space="0" w:color="000000"/>
              <w:bottom w:val="single" w:sz="4" w:space="0" w:color="000000"/>
            </w:tcBorders>
            <w:shd w:val="clear" w:color="auto" w:fill="auto"/>
          </w:tcPr>
          <w:p w14:paraId="38B2D5F9" w14:textId="77777777" w:rsidR="006971BD" w:rsidRPr="006971BD" w:rsidRDefault="006971BD" w:rsidP="006971BD">
            <w:pPr>
              <w:snapToGrid w:val="0"/>
              <w:spacing w:before="100" w:after="100" w:line="360" w:lineRule="auto"/>
              <w:rPr>
                <w:rFonts w:ascii="Times New Roman" w:eastAsia="Courier New" w:hAnsi="Times New Roman"/>
                <w:sz w:val="24"/>
                <w:szCs w:val="24"/>
              </w:rPr>
            </w:pPr>
            <w:r w:rsidRPr="006971BD">
              <w:rPr>
                <w:rFonts w:ascii="Times New Roman" w:eastAsia="Courier New" w:hAnsi="Times New Roman"/>
                <w:sz w:val="24"/>
                <w:szCs w:val="24"/>
              </w:rPr>
              <w:t xml:space="preserve">0-9,  </w:t>
            </w:r>
          </w:p>
          <w:p w14:paraId="3FC772CB" w14:textId="77777777" w:rsidR="006971BD" w:rsidRPr="006971BD" w:rsidRDefault="006971BD" w:rsidP="006971BD">
            <w:pPr>
              <w:suppressAutoHyphens/>
              <w:snapToGrid w:val="0"/>
              <w:spacing w:before="100" w:after="100" w:line="360" w:lineRule="auto"/>
              <w:rPr>
                <w:rFonts w:ascii="Times New Roman" w:eastAsia="Courier New" w:hAnsi="Times New Roman"/>
                <w:sz w:val="24"/>
                <w:szCs w:val="24"/>
              </w:rPr>
            </w:pPr>
            <w:r w:rsidRPr="006971BD">
              <w:rPr>
                <w:rFonts w:ascii="Times New Roman" w:eastAsia="Courier New" w:hAnsi="Times New Roman"/>
                <w:sz w:val="24"/>
                <w:szCs w:val="24"/>
              </w:rPr>
              <w:t>Php 00.00</w:t>
            </w:r>
          </w:p>
        </w:tc>
        <w:tc>
          <w:tcPr>
            <w:tcW w:w="2111" w:type="dxa"/>
            <w:tcBorders>
              <w:top w:val="single" w:sz="4" w:space="0" w:color="000000"/>
              <w:left w:val="single" w:sz="4" w:space="0" w:color="000000"/>
              <w:bottom w:val="single" w:sz="4" w:space="0" w:color="000000"/>
            </w:tcBorders>
            <w:shd w:val="clear" w:color="auto" w:fill="auto"/>
          </w:tcPr>
          <w:p w14:paraId="618BBE92" w14:textId="77777777" w:rsidR="006971BD" w:rsidRPr="00F112C6"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price of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91AC54C" w14:textId="77777777" w:rsidR="006971BD" w:rsidRDefault="006971B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E82B5D" w:rsidRPr="002D01D9" w14:paraId="6BD6807A" w14:textId="77777777" w:rsidTr="006971BD">
        <w:tc>
          <w:tcPr>
            <w:tcW w:w="1620" w:type="dxa"/>
            <w:tcBorders>
              <w:top w:val="single" w:sz="4" w:space="0" w:color="000000"/>
              <w:left w:val="single" w:sz="4" w:space="0" w:color="000000"/>
              <w:bottom w:val="single" w:sz="4" w:space="0" w:color="000000"/>
            </w:tcBorders>
            <w:shd w:val="clear" w:color="auto" w:fill="auto"/>
          </w:tcPr>
          <w:p w14:paraId="33558216" w14:textId="77777777" w:rsidR="00E82B5D" w:rsidRDefault="00E82B5D" w:rsidP="006971BD">
            <w:pPr>
              <w:suppressAutoHyphens/>
              <w:snapToGrid w:val="0"/>
              <w:spacing w:before="100" w:after="100" w:line="360" w:lineRule="auto"/>
              <w:rPr>
                <w:rFonts w:ascii="Times New Roman" w:eastAsia="Courier New" w:hAnsi="Times New Roman"/>
                <w:sz w:val="24"/>
                <w:szCs w:val="24"/>
                <w:lang w:eastAsia="ar-SA"/>
              </w:rPr>
            </w:pPr>
            <w:commentRangeStart w:id="1244"/>
            <w:r>
              <w:rPr>
                <w:rFonts w:ascii="Times New Roman" w:eastAsia="Courier New" w:hAnsi="Times New Roman"/>
                <w:sz w:val="24"/>
                <w:szCs w:val="24"/>
                <w:lang w:eastAsia="ar-SA"/>
              </w:rPr>
              <w:t>Quantity</w:t>
            </w:r>
            <w:commentRangeEnd w:id="1244"/>
            <w:r w:rsidR="0002721D">
              <w:rPr>
                <w:rStyle w:val="CommentReference"/>
              </w:rPr>
              <w:commentReference w:id="1244"/>
            </w:r>
          </w:p>
        </w:tc>
        <w:tc>
          <w:tcPr>
            <w:tcW w:w="990" w:type="dxa"/>
            <w:tcBorders>
              <w:top w:val="single" w:sz="4" w:space="0" w:color="000000"/>
              <w:left w:val="single" w:sz="4" w:space="0" w:color="000000"/>
              <w:bottom w:val="single" w:sz="4" w:space="0" w:color="000000"/>
            </w:tcBorders>
            <w:shd w:val="clear" w:color="auto" w:fill="auto"/>
          </w:tcPr>
          <w:p w14:paraId="726C43F5" w14:textId="77777777" w:rsidR="00E82B5D" w:rsidRPr="002D01D9" w:rsidRDefault="00E82B5D" w:rsidP="006971BD">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Int</w:t>
            </w:r>
          </w:p>
        </w:tc>
        <w:tc>
          <w:tcPr>
            <w:tcW w:w="810" w:type="dxa"/>
            <w:tcBorders>
              <w:top w:val="single" w:sz="4" w:space="0" w:color="000000"/>
              <w:left w:val="single" w:sz="4" w:space="0" w:color="000000"/>
              <w:bottom w:val="single" w:sz="4" w:space="0" w:color="000000"/>
            </w:tcBorders>
            <w:shd w:val="clear" w:color="auto" w:fill="auto"/>
          </w:tcPr>
          <w:p w14:paraId="3E77F029" w14:textId="77777777" w:rsidR="00E82B5D" w:rsidRPr="002D01D9" w:rsidRDefault="00E82B5D" w:rsidP="006971BD">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Max-20</w:t>
            </w:r>
          </w:p>
        </w:tc>
        <w:tc>
          <w:tcPr>
            <w:tcW w:w="1890" w:type="dxa"/>
            <w:tcBorders>
              <w:top w:val="single" w:sz="4" w:space="0" w:color="000000"/>
              <w:left w:val="single" w:sz="4" w:space="0" w:color="000000"/>
              <w:bottom w:val="single" w:sz="4" w:space="0" w:color="000000"/>
            </w:tcBorders>
            <w:shd w:val="clear" w:color="auto" w:fill="auto"/>
          </w:tcPr>
          <w:p w14:paraId="1A452CF0" w14:textId="77777777" w:rsidR="00E82B5D" w:rsidRPr="006971BD" w:rsidRDefault="00E82B5D" w:rsidP="006971BD">
            <w:pPr>
              <w:snapToGrid w:val="0"/>
              <w:spacing w:before="100" w:after="100" w:line="360" w:lineRule="auto"/>
              <w:rPr>
                <w:rFonts w:ascii="Times New Roman" w:eastAsia="Courier New" w:hAnsi="Times New Roman"/>
                <w:sz w:val="24"/>
                <w:szCs w:val="24"/>
              </w:rPr>
            </w:pPr>
            <w:r>
              <w:rPr>
                <w:rFonts w:ascii="Times New Roman" w:eastAsia="Courier New" w:hAnsi="Times New Roman"/>
                <w:sz w:val="24"/>
                <w:szCs w:val="24"/>
              </w:rPr>
              <w:t>0-9</w:t>
            </w:r>
          </w:p>
        </w:tc>
        <w:tc>
          <w:tcPr>
            <w:tcW w:w="2111" w:type="dxa"/>
            <w:tcBorders>
              <w:top w:val="single" w:sz="4" w:space="0" w:color="000000"/>
              <w:left w:val="single" w:sz="4" w:space="0" w:color="000000"/>
              <w:bottom w:val="single" w:sz="4" w:space="0" w:color="000000"/>
            </w:tcBorders>
            <w:shd w:val="clear" w:color="auto" w:fill="auto"/>
          </w:tcPr>
          <w:p w14:paraId="6AD9B712" w14:textId="77777777" w:rsidR="00E82B5D" w:rsidRDefault="00E82B5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quantity that the buyers want to buy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D511D1C" w14:textId="77777777" w:rsidR="00E82B5D" w:rsidRDefault="00E82B5D"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CF0B0B" w:rsidRPr="002D01D9" w14:paraId="103F3EBA" w14:textId="77777777" w:rsidTr="006971BD">
        <w:tc>
          <w:tcPr>
            <w:tcW w:w="1620" w:type="dxa"/>
            <w:tcBorders>
              <w:top w:val="single" w:sz="4" w:space="0" w:color="000000"/>
              <w:left w:val="single" w:sz="4" w:space="0" w:color="000000"/>
              <w:bottom w:val="single" w:sz="4" w:space="0" w:color="000000"/>
            </w:tcBorders>
            <w:shd w:val="clear" w:color="auto" w:fill="auto"/>
          </w:tcPr>
          <w:p w14:paraId="1F0BC933" w14:textId="77777777" w:rsidR="00CF0B0B" w:rsidRDefault="00CF0B0B"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Accepted_at</w:t>
            </w:r>
          </w:p>
        </w:tc>
        <w:tc>
          <w:tcPr>
            <w:tcW w:w="990" w:type="dxa"/>
            <w:tcBorders>
              <w:top w:val="single" w:sz="4" w:space="0" w:color="000000"/>
              <w:left w:val="single" w:sz="4" w:space="0" w:color="000000"/>
              <w:bottom w:val="single" w:sz="4" w:space="0" w:color="000000"/>
            </w:tcBorders>
            <w:shd w:val="clear" w:color="auto" w:fill="auto"/>
          </w:tcPr>
          <w:p w14:paraId="22326D31" w14:textId="77777777" w:rsidR="00CF0B0B" w:rsidRPr="002D01D9" w:rsidRDefault="00CF0B0B" w:rsidP="006971BD">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Date</w:t>
            </w:r>
          </w:p>
        </w:tc>
        <w:tc>
          <w:tcPr>
            <w:tcW w:w="810" w:type="dxa"/>
            <w:tcBorders>
              <w:top w:val="single" w:sz="4" w:space="0" w:color="000000"/>
              <w:left w:val="single" w:sz="4" w:space="0" w:color="000000"/>
              <w:bottom w:val="single" w:sz="4" w:space="0" w:color="000000"/>
            </w:tcBorders>
            <w:shd w:val="clear" w:color="auto" w:fill="auto"/>
          </w:tcPr>
          <w:p w14:paraId="0393A51B" w14:textId="77777777" w:rsidR="00CF0B0B" w:rsidRPr="002D01D9" w:rsidRDefault="00CF0B0B" w:rsidP="007C2F60">
            <w:pPr>
              <w:suppressAutoHyphens/>
              <w:snapToGrid w:val="0"/>
              <w:spacing w:before="100" w:after="100" w:line="360" w:lineRule="auto"/>
              <w:rPr>
                <w:rFonts w:ascii="Times New Roman" w:eastAsiaTheme="minorEastAsia" w:hAnsi="Times New Roman"/>
                <w:sz w:val="24"/>
                <w:szCs w:val="24"/>
              </w:rPr>
            </w:pPr>
            <w:r>
              <w:rPr>
                <w:rFonts w:ascii="Times New Roman" w:eastAsiaTheme="minorEastAsia" w:hAnsi="Times New Roman"/>
                <w:sz w:val="24"/>
                <w:szCs w:val="24"/>
              </w:rPr>
              <w:t>N/A</w:t>
            </w:r>
          </w:p>
        </w:tc>
        <w:tc>
          <w:tcPr>
            <w:tcW w:w="1890" w:type="dxa"/>
            <w:tcBorders>
              <w:top w:val="single" w:sz="4" w:space="0" w:color="000000"/>
              <w:left w:val="single" w:sz="4" w:space="0" w:color="000000"/>
              <w:bottom w:val="single" w:sz="4" w:space="0" w:color="000000"/>
            </w:tcBorders>
            <w:shd w:val="clear" w:color="auto" w:fill="auto"/>
          </w:tcPr>
          <w:p w14:paraId="5231A80B" w14:textId="77777777" w:rsidR="00CF0B0B" w:rsidRPr="008A485F" w:rsidRDefault="00CF0B0B" w:rsidP="007C2F60">
            <w:pPr>
              <w:suppressAutoHyphens/>
              <w:snapToGrid w:val="0"/>
              <w:spacing w:before="100" w:after="100" w:line="360" w:lineRule="auto"/>
              <w:rPr>
                <w:rFonts w:ascii="Times New Roman" w:eastAsiaTheme="minorEastAsia" w:hAnsi="Times New Roman"/>
                <w:sz w:val="24"/>
                <w:szCs w:val="24"/>
              </w:rPr>
            </w:pPr>
            <w:r w:rsidRPr="008A485F">
              <w:rPr>
                <w:rFonts w:ascii="Times New Roman" w:eastAsia="Courier New" w:hAnsi="Times New Roman"/>
                <w:sz w:val="24"/>
                <w:szCs w:val="24"/>
              </w:rPr>
              <w:t>yyyy-mm-d</w:t>
            </w:r>
            <w:r>
              <w:rPr>
                <w:rFonts w:ascii="Times New Roman" w:eastAsia="Courier New" w:hAnsi="Times New Roman"/>
                <w:sz w:val="24"/>
                <w:szCs w:val="24"/>
              </w:rPr>
              <w:t>d</w:t>
            </w:r>
          </w:p>
        </w:tc>
        <w:tc>
          <w:tcPr>
            <w:tcW w:w="2111" w:type="dxa"/>
            <w:tcBorders>
              <w:top w:val="single" w:sz="4" w:space="0" w:color="000000"/>
              <w:left w:val="single" w:sz="4" w:space="0" w:color="000000"/>
              <w:bottom w:val="single" w:sz="4" w:space="0" w:color="000000"/>
            </w:tcBorders>
            <w:shd w:val="clear" w:color="auto" w:fill="auto"/>
          </w:tcPr>
          <w:p w14:paraId="5608806B" w14:textId="77777777" w:rsidR="00CF0B0B" w:rsidRDefault="00CF0B0B"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 xml:space="preserve">This is the date when the user had </w:t>
            </w:r>
            <w:r>
              <w:rPr>
                <w:rFonts w:ascii="Times New Roman" w:eastAsia="Courier New" w:hAnsi="Times New Roman"/>
                <w:sz w:val="24"/>
                <w:szCs w:val="24"/>
                <w:lang w:eastAsia="ar-SA"/>
              </w:rPr>
              <w:lastRenderedPageBreak/>
              <w:t>accepted</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1F335B38" w14:textId="77777777" w:rsidR="00CF0B0B" w:rsidRDefault="00CF0B0B" w:rsidP="006971B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Yes</w:t>
            </w:r>
          </w:p>
        </w:tc>
      </w:tr>
    </w:tbl>
    <w:p w14:paraId="65560EB4" w14:textId="77777777" w:rsidR="00C05F4B" w:rsidRDefault="00C05F4B" w:rsidP="00BC2A9D">
      <w:pPr>
        <w:rPr>
          <w:lang w:eastAsia="ar-SA"/>
        </w:rPr>
      </w:pPr>
    </w:p>
    <w:p w14:paraId="317F04E1" w14:textId="77777777" w:rsidR="005A555D" w:rsidRDefault="005A555D" w:rsidP="005A555D">
      <w:pPr>
        <w:pStyle w:val="Heading3"/>
        <w:ind w:left="720" w:firstLine="720"/>
        <w:rPr>
          <w:rFonts w:ascii="Times New Roman" w:hAnsi="Times New Roman"/>
          <w:b/>
          <w:color w:val="auto"/>
          <w:lang w:eastAsia="ar-SA"/>
        </w:rPr>
      </w:pPr>
      <w:bookmarkStart w:id="1245" w:name="_Toc18759077"/>
      <w:bookmarkStart w:id="1246" w:name="_Toc18759388"/>
      <w:bookmarkStart w:id="1247" w:name="_Toc20084160"/>
      <w:bookmarkStart w:id="1248" w:name="_Toc20084304"/>
      <w:bookmarkStart w:id="1249" w:name="_Toc20084448"/>
      <w:bookmarkStart w:id="1250" w:name="_Toc20085097"/>
      <w:bookmarkStart w:id="1251" w:name="_Toc20085732"/>
      <w:bookmarkStart w:id="1252" w:name="_Toc20895995"/>
      <w:bookmarkStart w:id="1253" w:name="_Toc21594475"/>
      <w:bookmarkStart w:id="1254" w:name="_Toc21594832"/>
      <w:r w:rsidRPr="005A555D">
        <w:rPr>
          <w:rFonts w:ascii="Times New Roman" w:hAnsi="Times New Roman"/>
          <w:b/>
          <w:color w:val="auto"/>
          <w:lang w:eastAsia="ar-SA"/>
        </w:rPr>
        <w:t>4.2.6 Materials</w:t>
      </w:r>
      <w:bookmarkEnd w:id="1245"/>
      <w:bookmarkEnd w:id="1246"/>
      <w:bookmarkEnd w:id="1247"/>
      <w:bookmarkEnd w:id="1248"/>
      <w:bookmarkEnd w:id="1249"/>
      <w:bookmarkEnd w:id="1250"/>
      <w:bookmarkEnd w:id="1251"/>
      <w:bookmarkEnd w:id="1252"/>
      <w:bookmarkEnd w:id="1253"/>
      <w:bookmarkEnd w:id="1254"/>
    </w:p>
    <w:tbl>
      <w:tblPr>
        <w:tblW w:w="8820" w:type="dxa"/>
        <w:tblInd w:w="558" w:type="dxa"/>
        <w:tblLayout w:type="fixed"/>
        <w:tblLook w:val="0000" w:firstRow="0" w:lastRow="0" w:firstColumn="0" w:lastColumn="0" w:noHBand="0" w:noVBand="0"/>
      </w:tblPr>
      <w:tblGrid>
        <w:gridCol w:w="1170"/>
        <w:gridCol w:w="990"/>
        <w:gridCol w:w="779"/>
        <w:gridCol w:w="1831"/>
        <w:gridCol w:w="2651"/>
        <w:gridCol w:w="1399"/>
      </w:tblGrid>
      <w:tr w:rsidR="005A555D" w:rsidRPr="002D01D9" w14:paraId="211D700B" w14:textId="77777777" w:rsidTr="005A555D">
        <w:tc>
          <w:tcPr>
            <w:tcW w:w="1170" w:type="dxa"/>
            <w:tcBorders>
              <w:top w:val="single" w:sz="4" w:space="0" w:color="000000"/>
              <w:left w:val="single" w:sz="4" w:space="0" w:color="000000"/>
              <w:bottom w:val="single" w:sz="4" w:space="0" w:color="000000"/>
            </w:tcBorders>
            <w:shd w:val="clear" w:color="auto" w:fill="auto"/>
          </w:tcPr>
          <w:p w14:paraId="70EAFE62" w14:textId="77777777" w:rsidR="005A555D" w:rsidRPr="00473BC2" w:rsidRDefault="005A555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990" w:type="dxa"/>
            <w:tcBorders>
              <w:top w:val="single" w:sz="4" w:space="0" w:color="000000"/>
              <w:left w:val="single" w:sz="4" w:space="0" w:color="000000"/>
              <w:bottom w:val="single" w:sz="4" w:space="0" w:color="000000"/>
            </w:tcBorders>
            <w:shd w:val="clear" w:color="auto" w:fill="auto"/>
          </w:tcPr>
          <w:p w14:paraId="022DDCDB" w14:textId="77777777" w:rsidR="005A555D" w:rsidRPr="00473BC2" w:rsidRDefault="005A555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779" w:type="dxa"/>
            <w:tcBorders>
              <w:top w:val="single" w:sz="4" w:space="0" w:color="000000"/>
              <w:left w:val="single" w:sz="4" w:space="0" w:color="000000"/>
              <w:bottom w:val="single" w:sz="4" w:space="0" w:color="000000"/>
            </w:tcBorders>
            <w:shd w:val="clear" w:color="auto" w:fill="auto"/>
          </w:tcPr>
          <w:p w14:paraId="347E7CB9" w14:textId="77777777" w:rsidR="005A555D" w:rsidRPr="00473BC2" w:rsidRDefault="005A555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7383A3C4" w14:textId="77777777" w:rsidR="005A555D" w:rsidRPr="00473BC2" w:rsidRDefault="005A555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1C2E8FE4" w14:textId="77777777" w:rsidR="005A555D" w:rsidRPr="00473BC2" w:rsidRDefault="005A555D"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152D0B4" w14:textId="77777777" w:rsidR="005A555D" w:rsidRPr="00473BC2" w:rsidRDefault="005A555D" w:rsidP="00753A22">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5A555D" w:rsidRPr="002D01D9" w14:paraId="4F92B6DC" w14:textId="77777777" w:rsidTr="005A555D">
        <w:tc>
          <w:tcPr>
            <w:tcW w:w="1170" w:type="dxa"/>
            <w:tcBorders>
              <w:top w:val="single" w:sz="4" w:space="0" w:color="000000"/>
              <w:left w:val="single" w:sz="4" w:space="0" w:color="000000"/>
              <w:bottom w:val="single" w:sz="4" w:space="0" w:color="000000"/>
            </w:tcBorders>
            <w:shd w:val="clear" w:color="auto" w:fill="auto"/>
          </w:tcPr>
          <w:p w14:paraId="016029FF" w14:textId="77777777" w:rsidR="005A555D" w:rsidRPr="00473BC2" w:rsidRDefault="005A555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MaterialsID</w:t>
            </w:r>
          </w:p>
        </w:tc>
        <w:tc>
          <w:tcPr>
            <w:tcW w:w="990" w:type="dxa"/>
            <w:tcBorders>
              <w:top w:val="single" w:sz="4" w:space="0" w:color="000000"/>
              <w:left w:val="single" w:sz="4" w:space="0" w:color="000000"/>
              <w:bottom w:val="single" w:sz="4" w:space="0" w:color="000000"/>
            </w:tcBorders>
            <w:shd w:val="clear" w:color="auto" w:fill="auto"/>
          </w:tcPr>
          <w:p w14:paraId="6137C080" w14:textId="77777777" w:rsidR="005A555D" w:rsidRPr="00473BC2" w:rsidRDefault="005A555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32E0D66E" w14:textId="77777777" w:rsidR="005A555D" w:rsidRPr="00473BC2" w:rsidRDefault="005A555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768EF66D" w14:textId="77777777" w:rsidR="005A555D" w:rsidRPr="00473BC2" w:rsidRDefault="005A555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6590A3D7" w14:textId="77777777" w:rsidR="005A555D" w:rsidRPr="00473BC2" w:rsidRDefault="005A555D"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78EA4CD6" w14:textId="77777777" w:rsidR="005A555D" w:rsidRPr="00473BC2" w:rsidRDefault="005A555D" w:rsidP="00753A2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5A555D" w:rsidRPr="002D01D9" w14:paraId="6C7E8568" w14:textId="77777777" w:rsidTr="005A555D">
        <w:tc>
          <w:tcPr>
            <w:tcW w:w="1170" w:type="dxa"/>
            <w:tcBorders>
              <w:top w:val="single" w:sz="4" w:space="0" w:color="000000"/>
              <w:left w:val="single" w:sz="4" w:space="0" w:color="000000"/>
              <w:bottom w:val="single" w:sz="4" w:space="0" w:color="000000"/>
            </w:tcBorders>
            <w:shd w:val="clear" w:color="auto" w:fill="auto"/>
          </w:tcPr>
          <w:p w14:paraId="4A7DFF58" w14:textId="77777777" w:rsidR="005A555D" w:rsidRDefault="005A555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Materials</w:t>
            </w:r>
          </w:p>
        </w:tc>
        <w:tc>
          <w:tcPr>
            <w:tcW w:w="990" w:type="dxa"/>
            <w:tcBorders>
              <w:top w:val="single" w:sz="4" w:space="0" w:color="000000"/>
              <w:left w:val="single" w:sz="4" w:space="0" w:color="000000"/>
              <w:bottom w:val="single" w:sz="4" w:space="0" w:color="000000"/>
            </w:tcBorders>
            <w:shd w:val="clear" w:color="auto" w:fill="auto"/>
          </w:tcPr>
          <w:p w14:paraId="5EB9C29C" w14:textId="77777777" w:rsidR="005A555D" w:rsidRPr="002D01D9" w:rsidRDefault="005A555D"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Varchar</w:t>
            </w:r>
          </w:p>
        </w:tc>
        <w:tc>
          <w:tcPr>
            <w:tcW w:w="779" w:type="dxa"/>
            <w:tcBorders>
              <w:top w:val="single" w:sz="4" w:space="0" w:color="000000"/>
              <w:left w:val="single" w:sz="4" w:space="0" w:color="000000"/>
              <w:bottom w:val="single" w:sz="4" w:space="0" w:color="000000"/>
            </w:tcBorders>
            <w:shd w:val="clear" w:color="auto" w:fill="auto"/>
          </w:tcPr>
          <w:p w14:paraId="176BCD3D" w14:textId="77777777" w:rsidR="005A555D" w:rsidRPr="002D01D9" w:rsidRDefault="005A555D"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Max-20</w:t>
            </w:r>
          </w:p>
        </w:tc>
        <w:tc>
          <w:tcPr>
            <w:tcW w:w="1831" w:type="dxa"/>
            <w:tcBorders>
              <w:top w:val="single" w:sz="4" w:space="0" w:color="000000"/>
              <w:left w:val="single" w:sz="4" w:space="0" w:color="000000"/>
              <w:bottom w:val="single" w:sz="4" w:space="0" w:color="000000"/>
            </w:tcBorders>
            <w:shd w:val="clear" w:color="auto" w:fill="auto"/>
          </w:tcPr>
          <w:p w14:paraId="1DAD6C96" w14:textId="77777777" w:rsidR="005A555D" w:rsidRDefault="005A555D" w:rsidP="005A555D">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p>
          <w:p w14:paraId="212B7EA6" w14:textId="77777777" w:rsidR="005A555D" w:rsidRPr="002D01D9" w:rsidRDefault="005A555D" w:rsidP="00753A22">
            <w:pPr>
              <w:suppressAutoHyphens/>
              <w:snapToGrid w:val="0"/>
              <w:spacing w:before="100" w:after="100" w:line="360" w:lineRule="auto"/>
              <w:rPr>
                <w:rFonts w:ascii="Times New Roman" w:eastAsiaTheme="minorEastAsia" w:hAnsi="Times New Roman"/>
                <w:sz w:val="24"/>
                <w:szCs w:val="24"/>
              </w:rPr>
            </w:pPr>
          </w:p>
        </w:tc>
        <w:tc>
          <w:tcPr>
            <w:tcW w:w="2651" w:type="dxa"/>
            <w:tcBorders>
              <w:top w:val="single" w:sz="4" w:space="0" w:color="000000"/>
              <w:left w:val="single" w:sz="4" w:space="0" w:color="000000"/>
              <w:bottom w:val="single" w:sz="4" w:space="0" w:color="000000"/>
            </w:tcBorders>
            <w:shd w:val="clear" w:color="auto" w:fill="auto"/>
          </w:tcPr>
          <w:p w14:paraId="1CA67D13" w14:textId="77777777" w:rsidR="005A555D" w:rsidRDefault="005A555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 xml:space="preserve">This identify the junk type </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A19026B" w14:textId="77777777" w:rsidR="005A555D" w:rsidRDefault="005A555D"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4CD0CC02" w14:textId="77777777" w:rsidR="005A555D" w:rsidRDefault="005A555D" w:rsidP="005A555D">
      <w:pPr>
        <w:rPr>
          <w:lang w:eastAsia="ar-SA"/>
        </w:rPr>
      </w:pPr>
    </w:p>
    <w:p w14:paraId="012F51DB" w14:textId="77777777" w:rsidR="00E87158" w:rsidRDefault="00E87158" w:rsidP="00E87158">
      <w:pPr>
        <w:pStyle w:val="Heading3"/>
        <w:ind w:left="720" w:firstLine="720"/>
        <w:rPr>
          <w:rFonts w:ascii="Times New Roman" w:hAnsi="Times New Roman"/>
          <w:b/>
          <w:color w:val="auto"/>
          <w:lang w:eastAsia="ar-SA"/>
        </w:rPr>
      </w:pPr>
      <w:bookmarkStart w:id="1255" w:name="_Toc18759078"/>
      <w:bookmarkStart w:id="1256" w:name="_Toc18759389"/>
      <w:bookmarkStart w:id="1257" w:name="_Toc20084161"/>
      <w:bookmarkStart w:id="1258" w:name="_Toc20084305"/>
      <w:bookmarkStart w:id="1259" w:name="_Toc20084449"/>
      <w:bookmarkStart w:id="1260" w:name="_Toc20085098"/>
      <w:bookmarkStart w:id="1261" w:name="_Toc20085733"/>
      <w:bookmarkStart w:id="1262" w:name="_Toc20895996"/>
      <w:bookmarkStart w:id="1263" w:name="_Toc21594476"/>
      <w:bookmarkStart w:id="1264" w:name="_Toc21594833"/>
      <w:r w:rsidRPr="00E87158">
        <w:rPr>
          <w:rFonts w:ascii="Times New Roman" w:hAnsi="Times New Roman"/>
          <w:b/>
          <w:color w:val="auto"/>
          <w:lang w:eastAsia="ar-SA"/>
        </w:rPr>
        <w:t>4.2.7 Category</w:t>
      </w:r>
      <w:bookmarkEnd w:id="1255"/>
      <w:bookmarkEnd w:id="1256"/>
      <w:bookmarkEnd w:id="1257"/>
      <w:bookmarkEnd w:id="1258"/>
      <w:bookmarkEnd w:id="1259"/>
      <w:bookmarkEnd w:id="1260"/>
      <w:bookmarkEnd w:id="1261"/>
      <w:bookmarkEnd w:id="1262"/>
      <w:bookmarkEnd w:id="1263"/>
      <w:bookmarkEnd w:id="1264"/>
    </w:p>
    <w:tbl>
      <w:tblPr>
        <w:tblW w:w="8820" w:type="dxa"/>
        <w:tblInd w:w="558" w:type="dxa"/>
        <w:tblLayout w:type="fixed"/>
        <w:tblLook w:val="0000" w:firstRow="0" w:lastRow="0" w:firstColumn="0" w:lastColumn="0" w:noHBand="0" w:noVBand="0"/>
      </w:tblPr>
      <w:tblGrid>
        <w:gridCol w:w="1350"/>
        <w:gridCol w:w="810"/>
        <w:gridCol w:w="779"/>
        <w:gridCol w:w="1831"/>
        <w:gridCol w:w="2651"/>
        <w:gridCol w:w="1399"/>
      </w:tblGrid>
      <w:tr w:rsidR="00E87158" w:rsidRPr="002D01D9" w14:paraId="53CA51C1" w14:textId="77777777" w:rsidTr="00090F5E">
        <w:tc>
          <w:tcPr>
            <w:tcW w:w="1350" w:type="dxa"/>
            <w:tcBorders>
              <w:top w:val="single" w:sz="4" w:space="0" w:color="000000"/>
              <w:left w:val="single" w:sz="4" w:space="0" w:color="000000"/>
              <w:bottom w:val="single" w:sz="4" w:space="0" w:color="000000"/>
            </w:tcBorders>
            <w:shd w:val="clear" w:color="auto" w:fill="auto"/>
          </w:tcPr>
          <w:p w14:paraId="0F63EBF8" w14:textId="77777777" w:rsidR="00E87158" w:rsidRPr="00473BC2" w:rsidRDefault="00E87158"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810" w:type="dxa"/>
            <w:tcBorders>
              <w:top w:val="single" w:sz="4" w:space="0" w:color="000000"/>
              <w:left w:val="single" w:sz="4" w:space="0" w:color="000000"/>
              <w:bottom w:val="single" w:sz="4" w:space="0" w:color="000000"/>
            </w:tcBorders>
            <w:shd w:val="clear" w:color="auto" w:fill="auto"/>
          </w:tcPr>
          <w:p w14:paraId="07603F6C" w14:textId="77777777" w:rsidR="00E87158" w:rsidRPr="00473BC2" w:rsidRDefault="00E87158"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779" w:type="dxa"/>
            <w:tcBorders>
              <w:top w:val="single" w:sz="4" w:space="0" w:color="000000"/>
              <w:left w:val="single" w:sz="4" w:space="0" w:color="000000"/>
              <w:bottom w:val="single" w:sz="4" w:space="0" w:color="000000"/>
            </w:tcBorders>
            <w:shd w:val="clear" w:color="auto" w:fill="auto"/>
          </w:tcPr>
          <w:p w14:paraId="126DC54D" w14:textId="77777777" w:rsidR="00E87158" w:rsidRPr="00473BC2" w:rsidRDefault="00E87158"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1836D981" w14:textId="77777777" w:rsidR="00E87158" w:rsidRPr="00473BC2" w:rsidRDefault="00E87158"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0B42E061" w14:textId="77777777" w:rsidR="00E87158" w:rsidRPr="00473BC2" w:rsidRDefault="00E87158" w:rsidP="00753A22">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1FA68F0B" w14:textId="77777777" w:rsidR="00E87158" w:rsidRPr="00473BC2" w:rsidRDefault="00E87158" w:rsidP="00753A22">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E87158" w:rsidRPr="002D01D9" w14:paraId="54A60ADD" w14:textId="77777777" w:rsidTr="00090F5E">
        <w:tc>
          <w:tcPr>
            <w:tcW w:w="1350" w:type="dxa"/>
            <w:tcBorders>
              <w:top w:val="single" w:sz="4" w:space="0" w:color="000000"/>
              <w:left w:val="single" w:sz="4" w:space="0" w:color="000000"/>
              <w:bottom w:val="single" w:sz="4" w:space="0" w:color="000000"/>
            </w:tcBorders>
            <w:shd w:val="clear" w:color="auto" w:fill="auto"/>
          </w:tcPr>
          <w:p w14:paraId="13AF3684" w14:textId="77777777" w:rsidR="00E87158" w:rsidRPr="00473BC2" w:rsidRDefault="00E87158"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CategoryID</w:t>
            </w:r>
          </w:p>
        </w:tc>
        <w:tc>
          <w:tcPr>
            <w:tcW w:w="810" w:type="dxa"/>
            <w:tcBorders>
              <w:top w:val="single" w:sz="4" w:space="0" w:color="000000"/>
              <w:left w:val="single" w:sz="4" w:space="0" w:color="000000"/>
              <w:bottom w:val="single" w:sz="4" w:space="0" w:color="000000"/>
            </w:tcBorders>
            <w:shd w:val="clear" w:color="auto" w:fill="auto"/>
          </w:tcPr>
          <w:p w14:paraId="43CB1635" w14:textId="77777777" w:rsidR="00E87158" w:rsidRPr="00473BC2" w:rsidRDefault="00E87158"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611FC831" w14:textId="77777777" w:rsidR="00E87158" w:rsidRPr="00473BC2" w:rsidRDefault="00E87158"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1B4FF0F2" w14:textId="77777777" w:rsidR="00E87158" w:rsidRPr="00473BC2" w:rsidRDefault="00E87158"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64DB3207" w14:textId="77777777" w:rsidR="00E87158" w:rsidRPr="00473BC2" w:rsidRDefault="00E87158" w:rsidP="00753A22">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81B26A3" w14:textId="77777777" w:rsidR="00E87158" w:rsidRPr="00473BC2" w:rsidRDefault="00E87158" w:rsidP="00753A22">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E87158" w:rsidRPr="002D01D9" w14:paraId="5858ED7A" w14:textId="77777777" w:rsidTr="00090F5E">
        <w:tc>
          <w:tcPr>
            <w:tcW w:w="1350" w:type="dxa"/>
            <w:tcBorders>
              <w:top w:val="single" w:sz="4" w:space="0" w:color="000000"/>
              <w:left w:val="single" w:sz="4" w:space="0" w:color="000000"/>
              <w:bottom w:val="single" w:sz="4" w:space="0" w:color="000000"/>
            </w:tcBorders>
            <w:shd w:val="clear" w:color="auto" w:fill="auto"/>
          </w:tcPr>
          <w:p w14:paraId="00FB9D5A"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Rate</w:t>
            </w:r>
          </w:p>
        </w:tc>
        <w:tc>
          <w:tcPr>
            <w:tcW w:w="810" w:type="dxa"/>
            <w:tcBorders>
              <w:top w:val="single" w:sz="4" w:space="0" w:color="000000"/>
              <w:left w:val="single" w:sz="4" w:space="0" w:color="000000"/>
              <w:bottom w:val="single" w:sz="4" w:space="0" w:color="000000"/>
            </w:tcBorders>
            <w:shd w:val="clear" w:color="auto" w:fill="auto"/>
          </w:tcPr>
          <w:p w14:paraId="4FD029BC"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sidRPr="002D01D9">
              <w:rPr>
                <w:rFonts w:ascii="Times New Roman" w:eastAsiaTheme="minorEastAsia" w:hAnsi="Times New Roman"/>
                <w:sz w:val="24"/>
                <w:szCs w:val="24"/>
              </w:rPr>
              <w:t>Int</w:t>
            </w:r>
          </w:p>
        </w:tc>
        <w:tc>
          <w:tcPr>
            <w:tcW w:w="779" w:type="dxa"/>
            <w:tcBorders>
              <w:top w:val="single" w:sz="4" w:space="0" w:color="000000"/>
              <w:left w:val="single" w:sz="4" w:space="0" w:color="000000"/>
              <w:bottom w:val="single" w:sz="4" w:space="0" w:color="000000"/>
            </w:tcBorders>
            <w:shd w:val="clear" w:color="auto" w:fill="auto"/>
          </w:tcPr>
          <w:p w14:paraId="7FDDF94C" w14:textId="77777777" w:rsidR="00E87158" w:rsidRPr="000F573C" w:rsidRDefault="00E87158" w:rsidP="00E87158">
            <w:pPr>
              <w:suppressAutoHyphens/>
              <w:snapToGrid w:val="0"/>
              <w:spacing w:before="100" w:after="100" w:line="360" w:lineRule="auto"/>
              <w:rPr>
                <w:rFonts w:ascii="Times New Roman" w:eastAsia="Times New Roman" w:hAnsi="Times New Roman"/>
                <w:sz w:val="24"/>
                <w:szCs w:val="24"/>
                <w:lang w:eastAsia="ar-SA"/>
              </w:rPr>
            </w:pPr>
            <w:r w:rsidRPr="002D01D9">
              <w:rPr>
                <w:rFonts w:ascii="Times New Roman" w:eastAsiaTheme="minorEastAsia" w:hAnsi="Times New Roman"/>
                <w:sz w:val="24"/>
                <w:szCs w:val="24"/>
              </w:rPr>
              <w:t>Min-5</w:t>
            </w:r>
          </w:p>
        </w:tc>
        <w:tc>
          <w:tcPr>
            <w:tcW w:w="1831" w:type="dxa"/>
            <w:tcBorders>
              <w:top w:val="single" w:sz="4" w:space="0" w:color="000000"/>
              <w:left w:val="single" w:sz="4" w:space="0" w:color="000000"/>
              <w:bottom w:val="single" w:sz="4" w:space="0" w:color="000000"/>
            </w:tcBorders>
            <w:shd w:val="clear" w:color="auto" w:fill="auto"/>
          </w:tcPr>
          <w:p w14:paraId="01B1C26A" w14:textId="77777777" w:rsidR="00E87158" w:rsidRPr="006971BD" w:rsidRDefault="00E87158" w:rsidP="00E87158">
            <w:pPr>
              <w:snapToGrid w:val="0"/>
              <w:spacing w:before="100" w:after="100" w:line="360" w:lineRule="auto"/>
              <w:rPr>
                <w:rFonts w:ascii="Times New Roman" w:eastAsia="Courier New" w:hAnsi="Times New Roman"/>
                <w:sz w:val="24"/>
                <w:szCs w:val="24"/>
              </w:rPr>
            </w:pPr>
            <w:r w:rsidRPr="006971BD">
              <w:rPr>
                <w:rFonts w:ascii="Times New Roman" w:eastAsia="Courier New" w:hAnsi="Times New Roman"/>
                <w:sz w:val="24"/>
                <w:szCs w:val="24"/>
              </w:rPr>
              <w:t xml:space="preserve">0-9,  </w:t>
            </w:r>
          </w:p>
          <w:p w14:paraId="1B7BFBE8"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sidRPr="006971BD">
              <w:rPr>
                <w:rFonts w:ascii="Times New Roman" w:eastAsia="Courier New" w:hAnsi="Times New Roman"/>
                <w:sz w:val="24"/>
                <w:szCs w:val="24"/>
              </w:rPr>
              <w:t>Php 00.00</w:t>
            </w:r>
          </w:p>
        </w:tc>
        <w:tc>
          <w:tcPr>
            <w:tcW w:w="2651" w:type="dxa"/>
            <w:tcBorders>
              <w:top w:val="single" w:sz="4" w:space="0" w:color="000000"/>
              <w:left w:val="single" w:sz="4" w:space="0" w:color="000000"/>
              <w:bottom w:val="single" w:sz="4" w:space="0" w:color="000000"/>
            </w:tcBorders>
            <w:shd w:val="clear" w:color="auto" w:fill="auto"/>
          </w:tcPr>
          <w:p w14:paraId="7E7BAAE0"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 xml:space="preserve">This is the </w:t>
            </w:r>
            <w:r>
              <w:rPr>
                <w:rFonts w:ascii="Times New Roman" w:eastAsia="Courier New" w:hAnsi="Times New Roman"/>
                <w:sz w:val="24"/>
                <w:szCs w:val="24"/>
                <w:lang w:eastAsia="ar-SA"/>
              </w:rPr>
              <w:t>base price of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9576209"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sidRPr="000F573C">
              <w:rPr>
                <w:rFonts w:ascii="Times New Roman" w:eastAsia="Courier New" w:hAnsi="Times New Roman"/>
                <w:sz w:val="24"/>
                <w:szCs w:val="24"/>
                <w:lang w:eastAsia="ar-SA"/>
              </w:rPr>
              <w:t>Yes</w:t>
            </w:r>
          </w:p>
        </w:tc>
      </w:tr>
      <w:tr w:rsidR="00E87158" w:rsidRPr="002D01D9" w14:paraId="34FE333A" w14:textId="77777777" w:rsidTr="00090F5E">
        <w:tc>
          <w:tcPr>
            <w:tcW w:w="1350" w:type="dxa"/>
            <w:tcBorders>
              <w:top w:val="single" w:sz="4" w:space="0" w:color="000000"/>
              <w:left w:val="single" w:sz="4" w:space="0" w:color="000000"/>
              <w:bottom w:val="single" w:sz="4" w:space="0" w:color="000000"/>
            </w:tcBorders>
            <w:shd w:val="clear" w:color="auto" w:fill="auto"/>
          </w:tcPr>
          <w:p w14:paraId="669B44F9" w14:textId="77777777" w:rsidR="00E87158" w:rsidRPr="000F573C" w:rsidRDefault="00E87158"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Minimum</w:t>
            </w:r>
          </w:p>
        </w:tc>
        <w:tc>
          <w:tcPr>
            <w:tcW w:w="810" w:type="dxa"/>
            <w:tcBorders>
              <w:top w:val="single" w:sz="4" w:space="0" w:color="000000"/>
              <w:left w:val="single" w:sz="4" w:space="0" w:color="000000"/>
              <w:bottom w:val="single" w:sz="4" w:space="0" w:color="000000"/>
            </w:tcBorders>
            <w:shd w:val="clear" w:color="auto" w:fill="auto"/>
          </w:tcPr>
          <w:p w14:paraId="6DB1F49F" w14:textId="77777777" w:rsidR="00E87158" w:rsidRPr="002D01D9" w:rsidRDefault="00E87158"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Int</w:t>
            </w:r>
          </w:p>
        </w:tc>
        <w:tc>
          <w:tcPr>
            <w:tcW w:w="779" w:type="dxa"/>
            <w:tcBorders>
              <w:top w:val="single" w:sz="4" w:space="0" w:color="000000"/>
              <w:left w:val="single" w:sz="4" w:space="0" w:color="000000"/>
              <w:bottom w:val="single" w:sz="4" w:space="0" w:color="000000"/>
            </w:tcBorders>
            <w:shd w:val="clear" w:color="auto" w:fill="auto"/>
          </w:tcPr>
          <w:p w14:paraId="5F0274BE" w14:textId="77777777" w:rsidR="00E87158" w:rsidRPr="002D01D9" w:rsidRDefault="00E87158"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Max-5</w:t>
            </w:r>
          </w:p>
        </w:tc>
        <w:tc>
          <w:tcPr>
            <w:tcW w:w="1831" w:type="dxa"/>
            <w:tcBorders>
              <w:top w:val="single" w:sz="4" w:space="0" w:color="000000"/>
              <w:left w:val="single" w:sz="4" w:space="0" w:color="000000"/>
              <w:bottom w:val="single" w:sz="4" w:space="0" w:color="000000"/>
            </w:tcBorders>
            <w:shd w:val="clear" w:color="auto" w:fill="auto"/>
          </w:tcPr>
          <w:p w14:paraId="7C4575F6" w14:textId="77777777" w:rsidR="00E87158" w:rsidRPr="002D01D9" w:rsidRDefault="00E87158" w:rsidP="00753A22">
            <w:pPr>
              <w:suppressAutoHyphens/>
              <w:snapToGrid w:val="0"/>
              <w:spacing w:before="100" w:after="100" w:line="360" w:lineRule="auto"/>
              <w:rPr>
                <w:rFonts w:ascii="Times New Roman" w:eastAsiaTheme="minorEastAsia" w:hAnsi="Times New Roman"/>
                <w:sz w:val="24"/>
                <w:szCs w:val="24"/>
              </w:rPr>
            </w:pPr>
            <w:r w:rsidRPr="002D01D9">
              <w:rPr>
                <w:rFonts w:ascii="Times New Roman" w:eastAsiaTheme="minorEastAsia" w:hAnsi="Times New Roman"/>
                <w:sz w:val="24"/>
                <w:szCs w:val="24"/>
              </w:rPr>
              <w:t>0-9</w:t>
            </w:r>
          </w:p>
        </w:tc>
        <w:tc>
          <w:tcPr>
            <w:tcW w:w="2651" w:type="dxa"/>
            <w:tcBorders>
              <w:top w:val="single" w:sz="4" w:space="0" w:color="000000"/>
              <w:left w:val="single" w:sz="4" w:space="0" w:color="000000"/>
              <w:bottom w:val="single" w:sz="4" w:space="0" w:color="000000"/>
            </w:tcBorders>
            <w:shd w:val="clear" w:color="auto" w:fill="auto"/>
          </w:tcPr>
          <w:p w14:paraId="0FCB4F83" w14:textId="77777777" w:rsidR="00E87158" w:rsidRPr="000F573C" w:rsidRDefault="00E87158" w:rsidP="00E87158">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minimum the companies accept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5B612DC" w14:textId="77777777" w:rsidR="00E87158" w:rsidRPr="000F573C" w:rsidRDefault="00E87158"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9412E3" w:rsidRPr="002D01D9" w14:paraId="30CAC235" w14:textId="77777777" w:rsidTr="00090F5E">
        <w:tc>
          <w:tcPr>
            <w:tcW w:w="1350" w:type="dxa"/>
            <w:tcBorders>
              <w:top w:val="single" w:sz="4" w:space="0" w:color="000000"/>
              <w:left w:val="single" w:sz="4" w:space="0" w:color="000000"/>
              <w:bottom w:val="single" w:sz="4" w:space="0" w:color="000000"/>
            </w:tcBorders>
            <w:shd w:val="clear" w:color="auto" w:fill="auto"/>
          </w:tcPr>
          <w:p w14:paraId="16FFFF7B" w14:textId="77777777" w:rsidR="009412E3" w:rsidRDefault="009412E3"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UserRole</w:t>
            </w:r>
          </w:p>
        </w:tc>
        <w:tc>
          <w:tcPr>
            <w:tcW w:w="810" w:type="dxa"/>
            <w:tcBorders>
              <w:top w:val="single" w:sz="4" w:space="0" w:color="000000"/>
              <w:left w:val="single" w:sz="4" w:space="0" w:color="000000"/>
              <w:bottom w:val="single" w:sz="4" w:space="0" w:color="000000"/>
            </w:tcBorders>
            <w:shd w:val="clear" w:color="auto" w:fill="auto"/>
          </w:tcPr>
          <w:p w14:paraId="75F8C921"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6448E0B6"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5AE18B58"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19AB9805" w14:textId="77777777" w:rsidR="009412E3" w:rsidRDefault="009412E3" w:rsidP="00E87158">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foreign key to identify the buyer</w:t>
            </w:r>
            <w:r w:rsidR="0002721D">
              <w:rPr>
                <w:rFonts w:ascii="Times New Roman" w:eastAsia="Courier New" w:hAnsi="Times New Roman"/>
                <w:sz w:val="24"/>
                <w:szCs w:val="24"/>
                <w:lang w:eastAsia="ar-SA"/>
              </w:rPr>
              <w:t xml:space="preserve"> or admin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6F3C49E" w14:textId="77777777" w:rsidR="009412E3" w:rsidRDefault="009412E3"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9412E3" w:rsidRPr="002D01D9" w14:paraId="1FCCDD00" w14:textId="77777777" w:rsidTr="00090F5E">
        <w:tc>
          <w:tcPr>
            <w:tcW w:w="1350" w:type="dxa"/>
            <w:tcBorders>
              <w:top w:val="single" w:sz="4" w:space="0" w:color="000000"/>
              <w:left w:val="single" w:sz="4" w:space="0" w:color="000000"/>
              <w:bottom w:val="single" w:sz="4" w:space="0" w:color="000000"/>
            </w:tcBorders>
            <w:shd w:val="clear" w:color="auto" w:fill="auto"/>
          </w:tcPr>
          <w:p w14:paraId="6D8938CD" w14:textId="77777777" w:rsidR="009412E3" w:rsidRDefault="009412E3"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MaterialID</w:t>
            </w:r>
          </w:p>
        </w:tc>
        <w:tc>
          <w:tcPr>
            <w:tcW w:w="810" w:type="dxa"/>
            <w:tcBorders>
              <w:top w:val="single" w:sz="4" w:space="0" w:color="000000"/>
              <w:left w:val="single" w:sz="4" w:space="0" w:color="000000"/>
              <w:bottom w:val="single" w:sz="4" w:space="0" w:color="000000"/>
            </w:tcBorders>
            <w:shd w:val="clear" w:color="auto" w:fill="auto"/>
          </w:tcPr>
          <w:p w14:paraId="4455109A"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0E6AAECD"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2DC0B38F" w14:textId="77777777" w:rsidR="009412E3" w:rsidRPr="00473BC2" w:rsidRDefault="009412E3"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54B53A8F" w14:textId="77777777" w:rsidR="009412E3" w:rsidRDefault="009412E3" w:rsidP="00E87158">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forei</w:t>
            </w:r>
            <w:r w:rsidR="00090F5E">
              <w:rPr>
                <w:rFonts w:ascii="Times New Roman" w:eastAsia="Courier New" w:hAnsi="Times New Roman"/>
                <w:sz w:val="24"/>
                <w:szCs w:val="24"/>
                <w:lang w:eastAsia="ar-SA"/>
              </w:rPr>
              <w:t>gn key to identify the material</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7944FF9" w14:textId="77777777" w:rsidR="009412E3" w:rsidRDefault="009412E3"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090F5E" w:rsidRPr="002D01D9" w14:paraId="53CA14F2" w14:textId="77777777" w:rsidTr="00090F5E">
        <w:tc>
          <w:tcPr>
            <w:tcW w:w="1350" w:type="dxa"/>
            <w:tcBorders>
              <w:top w:val="single" w:sz="4" w:space="0" w:color="000000"/>
              <w:left w:val="single" w:sz="4" w:space="0" w:color="000000"/>
              <w:bottom w:val="single" w:sz="4" w:space="0" w:color="000000"/>
            </w:tcBorders>
            <w:shd w:val="clear" w:color="auto" w:fill="auto"/>
          </w:tcPr>
          <w:p w14:paraId="1146FECD" w14:textId="77777777" w:rsidR="00090F5E" w:rsidRDefault="00090F5E"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UnitsID</w:t>
            </w:r>
          </w:p>
        </w:tc>
        <w:tc>
          <w:tcPr>
            <w:tcW w:w="810" w:type="dxa"/>
            <w:tcBorders>
              <w:top w:val="single" w:sz="4" w:space="0" w:color="000000"/>
              <w:left w:val="single" w:sz="4" w:space="0" w:color="000000"/>
              <w:bottom w:val="single" w:sz="4" w:space="0" w:color="000000"/>
            </w:tcBorders>
            <w:shd w:val="clear" w:color="auto" w:fill="auto"/>
          </w:tcPr>
          <w:p w14:paraId="6BA9C1FB" w14:textId="77777777" w:rsidR="00090F5E" w:rsidRPr="00473BC2" w:rsidRDefault="00090F5E" w:rsidP="00357C69">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6A83AD45" w14:textId="77777777" w:rsidR="00090F5E" w:rsidRPr="00473BC2" w:rsidRDefault="00090F5E" w:rsidP="00357C69">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w:t>
            </w:r>
            <w:r w:rsidRPr="00473BC2">
              <w:rPr>
                <w:rFonts w:ascii="Times New Roman" w:eastAsia="Times New Roman" w:hAnsi="Times New Roman"/>
                <w:sz w:val="24"/>
                <w:szCs w:val="24"/>
                <w:lang w:eastAsia="ar-SA"/>
              </w:rPr>
              <w:lastRenderedPageBreak/>
              <w:t>5</w:t>
            </w:r>
          </w:p>
        </w:tc>
        <w:tc>
          <w:tcPr>
            <w:tcW w:w="1831" w:type="dxa"/>
            <w:tcBorders>
              <w:top w:val="single" w:sz="4" w:space="0" w:color="000000"/>
              <w:left w:val="single" w:sz="4" w:space="0" w:color="000000"/>
              <w:bottom w:val="single" w:sz="4" w:space="0" w:color="000000"/>
            </w:tcBorders>
            <w:shd w:val="clear" w:color="auto" w:fill="auto"/>
          </w:tcPr>
          <w:p w14:paraId="589B3044" w14:textId="77777777" w:rsidR="00090F5E" w:rsidRPr="00473BC2" w:rsidRDefault="00090F5E" w:rsidP="00357C69">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lastRenderedPageBreak/>
              <w:t>0-9</w:t>
            </w:r>
          </w:p>
        </w:tc>
        <w:tc>
          <w:tcPr>
            <w:tcW w:w="2651" w:type="dxa"/>
            <w:tcBorders>
              <w:top w:val="single" w:sz="4" w:space="0" w:color="000000"/>
              <w:left w:val="single" w:sz="4" w:space="0" w:color="000000"/>
              <w:bottom w:val="single" w:sz="4" w:space="0" w:color="000000"/>
            </w:tcBorders>
            <w:shd w:val="clear" w:color="auto" w:fill="auto"/>
          </w:tcPr>
          <w:p w14:paraId="549798BD" w14:textId="77777777" w:rsidR="00090F5E" w:rsidRDefault="00090F5E" w:rsidP="00090F5E">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 xml:space="preserve">This is the foreign key to </w:t>
            </w:r>
            <w:r>
              <w:rPr>
                <w:rFonts w:ascii="Times New Roman" w:eastAsia="Courier New" w:hAnsi="Times New Roman"/>
                <w:sz w:val="24"/>
                <w:szCs w:val="24"/>
                <w:lang w:eastAsia="ar-SA"/>
              </w:rPr>
              <w:lastRenderedPageBreak/>
              <w:t>identify the unit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6CB640C" w14:textId="77777777" w:rsidR="00090F5E" w:rsidRDefault="00090F5E" w:rsidP="00753A22">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Yes</w:t>
            </w:r>
          </w:p>
        </w:tc>
      </w:tr>
    </w:tbl>
    <w:p w14:paraId="0A927A09" w14:textId="77777777" w:rsidR="00225C87" w:rsidRDefault="00225C87" w:rsidP="00E3173A">
      <w:pPr>
        <w:rPr>
          <w:rFonts w:ascii="Times New Roman" w:hAnsi="Times New Roman"/>
          <w:b/>
          <w:lang w:eastAsia="ar-SA"/>
        </w:rPr>
      </w:pPr>
    </w:p>
    <w:p w14:paraId="306050E3" w14:textId="77777777" w:rsidR="00E3173A" w:rsidRDefault="009014BC" w:rsidP="00E3173A">
      <w:pPr>
        <w:pStyle w:val="Heading3"/>
        <w:ind w:left="720" w:firstLine="720"/>
        <w:rPr>
          <w:rFonts w:ascii="Times New Roman" w:hAnsi="Times New Roman"/>
          <w:b/>
          <w:color w:val="auto"/>
          <w:lang w:eastAsia="ar-SA"/>
        </w:rPr>
      </w:pPr>
      <w:bookmarkStart w:id="1265" w:name="_Toc20895997"/>
      <w:bookmarkStart w:id="1266" w:name="_Toc21594477"/>
      <w:bookmarkStart w:id="1267" w:name="_Toc21594834"/>
      <w:r>
        <w:rPr>
          <w:rFonts w:ascii="Times New Roman" w:hAnsi="Times New Roman"/>
          <w:b/>
          <w:color w:val="auto"/>
          <w:lang w:eastAsia="ar-SA"/>
        </w:rPr>
        <w:t>4.2.8</w:t>
      </w:r>
      <w:r w:rsidR="00225C87">
        <w:rPr>
          <w:rFonts w:ascii="Times New Roman" w:hAnsi="Times New Roman"/>
          <w:b/>
          <w:color w:val="auto"/>
          <w:lang w:eastAsia="ar-SA"/>
        </w:rPr>
        <w:t xml:space="preserve"> Units</w:t>
      </w:r>
      <w:bookmarkEnd w:id="1265"/>
      <w:bookmarkEnd w:id="1266"/>
      <w:bookmarkEnd w:id="1267"/>
    </w:p>
    <w:tbl>
      <w:tblPr>
        <w:tblW w:w="8820" w:type="dxa"/>
        <w:tblInd w:w="558" w:type="dxa"/>
        <w:tblLayout w:type="fixed"/>
        <w:tblLook w:val="0000" w:firstRow="0" w:lastRow="0" w:firstColumn="0" w:lastColumn="0" w:noHBand="0" w:noVBand="0"/>
      </w:tblPr>
      <w:tblGrid>
        <w:gridCol w:w="1170"/>
        <w:gridCol w:w="990"/>
        <w:gridCol w:w="779"/>
        <w:gridCol w:w="1831"/>
        <w:gridCol w:w="2651"/>
        <w:gridCol w:w="1399"/>
      </w:tblGrid>
      <w:tr w:rsidR="00E3173A" w:rsidRPr="002D01D9" w14:paraId="4740ED4D" w14:textId="77777777" w:rsidTr="00090F5E">
        <w:tc>
          <w:tcPr>
            <w:tcW w:w="1170" w:type="dxa"/>
            <w:tcBorders>
              <w:top w:val="single" w:sz="4" w:space="0" w:color="000000"/>
              <w:left w:val="single" w:sz="4" w:space="0" w:color="000000"/>
              <w:bottom w:val="single" w:sz="4" w:space="0" w:color="000000"/>
            </w:tcBorders>
            <w:shd w:val="clear" w:color="auto" w:fill="auto"/>
          </w:tcPr>
          <w:p w14:paraId="7A0BCEFB" w14:textId="77777777" w:rsidR="00E3173A" w:rsidRPr="00473BC2" w:rsidRDefault="00E3173A"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990" w:type="dxa"/>
            <w:tcBorders>
              <w:top w:val="single" w:sz="4" w:space="0" w:color="000000"/>
              <w:left w:val="single" w:sz="4" w:space="0" w:color="000000"/>
              <w:bottom w:val="single" w:sz="4" w:space="0" w:color="000000"/>
            </w:tcBorders>
            <w:shd w:val="clear" w:color="auto" w:fill="auto"/>
          </w:tcPr>
          <w:p w14:paraId="32106E11" w14:textId="77777777" w:rsidR="00E3173A" w:rsidRPr="00473BC2" w:rsidRDefault="00E3173A"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779" w:type="dxa"/>
            <w:tcBorders>
              <w:top w:val="single" w:sz="4" w:space="0" w:color="000000"/>
              <w:left w:val="single" w:sz="4" w:space="0" w:color="000000"/>
              <w:bottom w:val="single" w:sz="4" w:space="0" w:color="000000"/>
            </w:tcBorders>
            <w:shd w:val="clear" w:color="auto" w:fill="auto"/>
          </w:tcPr>
          <w:p w14:paraId="3B5B57D2" w14:textId="77777777" w:rsidR="00E3173A" w:rsidRPr="00473BC2" w:rsidRDefault="00E3173A"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3A44DE5E" w14:textId="77777777" w:rsidR="00E3173A" w:rsidRPr="00473BC2" w:rsidRDefault="00E3173A"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7F139622" w14:textId="77777777" w:rsidR="00E3173A" w:rsidRPr="00473BC2" w:rsidRDefault="00E3173A"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D739C53" w14:textId="77777777" w:rsidR="00E3173A" w:rsidRPr="00473BC2" w:rsidRDefault="00E3173A" w:rsidP="007C2F60">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E3173A" w:rsidRPr="002D01D9" w14:paraId="681921FA" w14:textId="77777777" w:rsidTr="00090F5E">
        <w:tc>
          <w:tcPr>
            <w:tcW w:w="1170" w:type="dxa"/>
            <w:tcBorders>
              <w:top w:val="single" w:sz="4" w:space="0" w:color="000000"/>
              <w:left w:val="single" w:sz="4" w:space="0" w:color="000000"/>
              <w:bottom w:val="single" w:sz="4" w:space="0" w:color="000000"/>
            </w:tcBorders>
            <w:shd w:val="clear" w:color="auto" w:fill="auto"/>
          </w:tcPr>
          <w:p w14:paraId="20DC71F3" w14:textId="77777777" w:rsidR="00E3173A" w:rsidRPr="00473BC2" w:rsidRDefault="00E03933"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UnitsID</w:t>
            </w:r>
          </w:p>
        </w:tc>
        <w:tc>
          <w:tcPr>
            <w:tcW w:w="990" w:type="dxa"/>
            <w:tcBorders>
              <w:top w:val="single" w:sz="4" w:space="0" w:color="000000"/>
              <w:left w:val="single" w:sz="4" w:space="0" w:color="000000"/>
              <w:bottom w:val="single" w:sz="4" w:space="0" w:color="000000"/>
            </w:tcBorders>
            <w:shd w:val="clear" w:color="auto" w:fill="auto"/>
          </w:tcPr>
          <w:p w14:paraId="440C3BFD" w14:textId="77777777" w:rsidR="00E3173A" w:rsidRPr="00473BC2" w:rsidRDefault="00E3173A"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2466220B" w14:textId="77777777" w:rsidR="00E3173A" w:rsidRPr="00473BC2" w:rsidRDefault="00E3173A"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7D34BE42" w14:textId="77777777" w:rsidR="00E3173A" w:rsidRPr="00473BC2" w:rsidRDefault="00E3173A"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6B73E801" w14:textId="77777777" w:rsidR="00E3173A" w:rsidRPr="00473BC2" w:rsidRDefault="00E3173A"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8985C48" w14:textId="77777777" w:rsidR="00E3173A" w:rsidRPr="00473BC2" w:rsidRDefault="00E3173A" w:rsidP="007C2F60">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E03933" w:rsidRPr="002D01D9" w14:paraId="530B6B46" w14:textId="77777777" w:rsidTr="007967B0">
        <w:trPr>
          <w:trHeight w:val="1259"/>
        </w:trPr>
        <w:tc>
          <w:tcPr>
            <w:tcW w:w="1170" w:type="dxa"/>
            <w:tcBorders>
              <w:top w:val="single" w:sz="4" w:space="0" w:color="000000"/>
              <w:left w:val="single" w:sz="4" w:space="0" w:color="000000"/>
              <w:bottom w:val="single" w:sz="4" w:space="0" w:color="000000"/>
            </w:tcBorders>
            <w:shd w:val="clear" w:color="auto" w:fill="auto"/>
          </w:tcPr>
          <w:p w14:paraId="27395C46" w14:textId="77777777" w:rsidR="00E03933" w:rsidRDefault="00E03933"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Units</w:t>
            </w:r>
          </w:p>
        </w:tc>
        <w:tc>
          <w:tcPr>
            <w:tcW w:w="990" w:type="dxa"/>
            <w:tcBorders>
              <w:top w:val="single" w:sz="4" w:space="0" w:color="000000"/>
              <w:left w:val="single" w:sz="4" w:space="0" w:color="000000"/>
              <w:bottom w:val="single" w:sz="4" w:space="0" w:color="000000"/>
            </w:tcBorders>
            <w:shd w:val="clear" w:color="auto" w:fill="auto"/>
          </w:tcPr>
          <w:p w14:paraId="5E95A4D9" w14:textId="77777777" w:rsidR="00E03933" w:rsidRPr="00473BC2" w:rsidRDefault="00E03933"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2DE1F43F" w14:textId="77777777" w:rsidR="00E03933" w:rsidRPr="00473BC2" w:rsidRDefault="00E03933" w:rsidP="007C2F60">
            <w:pPr>
              <w:suppressAutoHyphens/>
              <w:snapToGrid w:val="0"/>
              <w:spacing w:before="100" w:after="10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Max-20</w:t>
            </w:r>
          </w:p>
        </w:tc>
        <w:tc>
          <w:tcPr>
            <w:tcW w:w="1831" w:type="dxa"/>
            <w:tcBorders>
              <w:top w:val="single" w:sz="4" w:space="0" w:color="000000"/>
              <w:left w:val="single" w:sz="4" w:space="0" w:color="000000"/>
              <w:bottom w:val="single" w:sz="4" w:space="0" w:color="000000"/>
            </w:tcBorders>
            <w:shd w:val="clear" w:color="auto" w:fill="auto"/>
          </w:tcPr>
          <w:p w14:paraId="5063DF71" w14:textId="77777777" w:rsidR="00E03933" w:rsidRDefault="00E03933" w:rsidP="00E03933">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r>
              <w:rPr>
                <w:rFonts w:ascii="Times New Roman" w:eastAsia="Courier New" w:hAnsi="Times New Roman"/>
                <w:sz w:val="24"/>
                <w:szCs w:val="24"/>
              </w:rPr>
              <w:t>, either kilos or pieces</w:t>
            </w:r>
          </w:p>
          <w:p w14:paraId="227FC1A0" w14:textId="77777777" w:rsidR="00E03933" w:rsidRPr="00473BC2" w:rsidRDefault="00E03933" w:rsidP="007C2F60">
            <w:pPr>
              <w:suppressAutoHyphens/>
              <w:snapToGrid w:val="0"/>
              <w:spacing w:before="100" w:after="100" w:line="360" w:lineRule="auto"/>
              <w:rPr>
                <w:rFonts w:ascii="Times New Roman" w:eastAsia="Courier New" w:hAnsi="Times New Roman"/>
                <w:sz w:val="24"/>
                <w:szCs w:val="24"/>
                <w:lang w:eastAsia="ar-SA"/>
              </w:rPr>
            </w:pPr>
          </w:p>
        </w:tc>
        <w:tc>
          <w:tcPr>
            <w:tcW w:w="2651" w:type="dxa"/>
            <w:tcBorders>
              <w:top w:val="single" w:sz="4" w:space="0" w:color="000000"/>
              <w:left w:val="single" w:sz="4" w:space="0" w:color="000000"/>
              <w:bottom w:val="single" w:sz="4" w:space="0" w:color="000000"/>
            </w:tcBorders>
            <w:shd w:val="clear" w:color="auto" w:fill="auto"/>
          </w:tcPr>
          <w:p w14:paraId="1A33ED38" w14:textId="77777777" w:rsidR="00E03933" w:rsidRDefault="00E03933"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measurement units of the recyclable materials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55204BDE" w14:textId="77777777" w:rsidR="00E03933" w:rsidRDefault="00E03933"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781F3E48" w14:textId="77777777" w:rsidR="00E3173A" w:rsidRDefault="00E3173A" w:rsidP="00E3173A">
      <w:pPr>
        <w:rPr>
          <w:lang w:eastAsia="ar-SA"/>
        </w:rPr>
      </w:pPr>
    </w:p>
    <w:p w14:paraId="61A558E6" w14:textId="77777777" w:rsidR="00045906" w:rsidRDefault="00045906" w:rsidP="00045906">
      <w:pPr>
        <w:pStyle w:val="Heading3"/>
        <w:ind w:left="720" w:firstLine="720"/>
        <w:rPr>
          <w:rFonts w:ascii="Times New Roman" w:hAnsi="Times New Roman"/>
          <w:b/>
          <w:color w:val="auto"/>
          <w:lang w:eastAsia="ar-SA"/>
        </w:rPr>
      </w:pPr>
      <w:bookmarkStart w:id="1268" w:name="_Toc20895998"/>
      <w:bookmarkStart w:id="1269" w:name="_Toc21594478"/>
      <w:bookmarkStart w:id="1270" w:name="_Toc21594835"/>
      <w:r>
        <w:rPr>
          <w:rFonts w:ascii="Times New Roman" w:hAnsi="Times New Roman"/>
          <w:b/>
          <w:color w:val="auto"/>
          <w:lang w:eastAsia="ar-SA"/>
        </w:rPr>
        <w:t>4.2.9 Ads</w:t>
      </w:r>
      <w:bookmarkEnd w:id="1268"/>
      <w:bookmarkEnd w:id="1269"/>
      <w:bookmarkEnd w:id="1270"/>
    </w:p>
    <w:tbl>
      <w:tblPr>
        <w:tblW w:w="8820" w:type="dxa"/>
        <w:tblInd w:w="558" w:type="dxa"/>
        <w:tblLayout w:type="fixed"/>
        <w:tblLook w:val="0000" w:firstRow="0" w:lastRow="0" w:firstColumn="0" w:lastColumn="0" w:noHBand="0" w:noVBand="0"/>
      </w:tblPr>
      <w:tblGrid>
        <w:gridCol w:w="1350"/>
        <w:gridCol w:w="810"/>
        <w:gridCol w:w="779"/>
        <w:gridCol w:w="1831"/>
        <w:gridCol w:w="2651"/>
        <w:gridCol w:w="1399"/>
      </w:tblGrid>
      <w:tr w:rsidR="00045906" w:rsidRPr="002D01D9" w14:paraId="325BEA58" w14:textId="77777777" w:rsidTr="007967B0">
        <w:tc>
          <w:tcPr>
            <w:tcW w:w="1350" w:type="dxa"/>
            <w:tcBorders>
              <w:top w:val="single" w:sz="4" w:space="0" w:color="000000"/>
              <w:left w:val="single" w:sz="4" w:space="0" w:color="000000"/>
              <w:bottom w:val="single" w:sz="4" w:space="0" w:color="000000"/>
            </w:tcBorders>
            <w:shd w:val="clear" w:color="auto" w:fill="auto"/>
          </w:tcPr>
          <w:p w14:paraId="1F505C6E" w14:textId="77777777" w:rsidR="00045906" w:rsidRPr="00473BC2" w:rsidRDefault="00045906"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Fields</w:t>
            </w:r>
          </w:p>
        </w:tc>
        <w:tc>
          <w:tcPr>
            <w:tcW w:w="810" w:type="dxa"/>
            <w:tcBorders>
              <w:top w:val="single" w:sz="4" w:space="0" w:color="000000"/>
              <w:left w:val="single" w:sz="4" w:space="0" w:color="000000"/>
              <w:bottom w:val="single" w:sz="4" w:space="0" w:color="000000"/>
            </w:tcBorders>
            <w:shd w:val="clear" w:color="auto" w:fill="auto"/>
          </w:tcPr>
          <w:p w14:paraId="68F69883" w14:textId="77777777" w:rsidR="00045906" w:rsidRPr="00473BC2" w:rsidRDefault="00045906"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Type</w:t>
            </w:r>
          </w:p>
        </w:tc>
        <w:tc>
          <w:tcPr>
            <w:tcW w:w="779" w:type="dxa"/>
            <w:tcBorders>
              <w:top w:val="single" w:sz="4" w:space="0" w:color="000000"/>
              <w:left w:val="single" w:sz="4" w:space="0" w:color="000000"/>
              <w:bottom w:val="single" w:sz="4" w:space="0" w:color="000000"/>
            </w:tcBorders>
            <w:shd w:val="clear" w:color="auto" w:fill="auto"/>
          </w:tcPr>
          <w:p w14:paraId="5745CE67" w14:textId="77777777" w:rsidR="00045906" w:rsidRPr="00473BC2" w:rsidRDefault="00045906"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Size</w:t>
            </w:r>
          </w:p>
        </w:tc>
        <w:tc>
          <w:tcPr>
            <w:tcW w:w="1831" w:type="dxa"/>
            <w:tcBorders>
              <w:top w:val="single" w:sz="4" w:space="0" w:color="000000"/>
              <w:left w:val="single" w:sz="4" w:space="0" w:color="000000"/>
              <w:bottom w:val="single" w:sz="4" w:space="0" w:color="000000"/>
            </w:tcBorders>
            <w:shd w:val="clear" w:color="auto" w:fill="auto"/>
          </w:tcPr>
          <w:p w14:paraId="2C0C2614" w14:textId="77777777" w:rsidR="00045906" w:rsidRPr="00473BC2" w:rsidRDefault="00045906"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Domain Constraints</w:t>
            </w:r>
          </w:p>
        </w:tc>
        <w:tc>
          <w:tcPr>
            <w:tcW w:w="2651" w:type="dxa"/>
            <w:tcBorders>
              <w:top w:val="single" w:sz="4" w:space="0" w:color="000000"/>
              <w:left w:val="single" w:sz="4" w:space="0" w:color="000000"/>
              <w:bottom w:val="single" w:sz="4" w:space="0" w:color="000000"/>
            </w:tcBorders>
            <w:shd w:val="clear" w:color="auto" w:fill="auto"/>
          </w:tcPr>
          <w:p w14:paraId="691D8CE1" w14:textId="77777777" w:rsidR="00045906" w:rsidRPr="00473BC2" w:rsidRDefault="00045906" w:rsidP="007C2F60">
            <w:pPr>
              <w:suppressAutoHyphens/>
              <w:spacing w:before="100" w:after="100" w:line="360" w:lineRule="auto"/>
              <w:rPr>
                <w:rFonts w:ascii="Times New Roman" w:eastAsia="Courier New" w:hAnsi="Times New Roman"/>
                <w:b/>
                <w:sz w:val="24"/>
                <w:szCs w:val="24"/>
                <w:lang w:eastAsia="ar-SA"/>
              </w:rPr>
            </w:pPr>
            <w:r w:rsidRPr="00473BC2">
              <w:rPr>
                <w:rFonts w:ascii="Times New Roman" w:eastAsia="Courier New" w:hAnsi="Times New Roman"/>
                <w:b/>
                <w:sz w:val="24"/>
                <w:szCs w:val="24"/>
                <w:lang w:eastAsia="ar-SA"/>
              </w:rPr>
              <w:t>Description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DB275BF" w14:textId="77777777" w:rsidR="00045906" w:rsidRPr="00473BC2" w:rsidRDefault="00045906" w:rsidP="007C2F60">
            <w:pPr>
              <w:suppressAutoHyphens/>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b/>
                <w:sz w:val="24"/>
                <w:szCs w:val="24"/>
                <w:lang w:eastAsia="ar-SA"/>
              </w:rPr>
              <w:t>Mandatory</w:t>
            </w:r>
          </w:p>
        </w:tc>
      </w:tr>
      <w:tr w:rsidR="00045906" w:rsidRPr="002D01D9" w14:paraId="1BB86678" w14:textId="77777777" w:rsidTr="007967B0">
        <w:tc>
          <w:tcPr>
            <w:tcW w:w="1350" w:type="dxa"/>
            <w:tcBorders>
              <w:top w:val="single" w:sz="4" w:space="0" w:color="000000"/>
              <w:left w:val="single" w:sz="4" w:space="0" w:color="000000"/>
              <w:bottom w:val="single" w:sz="4" w:space="0" w:color="000000"/>
            </w:tcBorders>
            <w:shd w:val="clear" w:color="auto" w:fill="auto"/>
          </w:tcPr>
          <w:p w14:paraId="0B39F02A" w14:textId="77777777" w:rsidR="00045906" w:rsidRPr="00473BC2" w:rsidRDefault="00EC14FE"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Ads</w:t>
            </w:r>
            <w:r w:rsidR="00045906">
              <w:rPr>
                <w:rFonts w:ascii="Times New Roman" w:eastAsia="Courier New" w:hAnsi="Times New Roman"/>
                <w:sz w:val="24"/>
                <w:szCs w:val="24"/>
                <w:lang w:eastAsia="ar-SA"/>
              </w:rPr>
              <w:t>ID</w:t>
            </w:r>
          </w:p>
        </w:tc>
        <w:tc>
          <w:tcPr>
            <w:tcW w:w="810" w:type="dxa"/>
            <w:tcBorders>
              <w:top w:val="single" w:sz="4" w:space="0" w:color="000000"/>
              <w:left w:val="single" w:sz="4" w:space="0" w:color="000000"/>
              <w:bottom w:val="single" w:sz="4" w:space="0" w:color="000000"/>
            </w:tcBorders>
            <w:shd w:val="clear" w:color="auto" w:fill="auto"/>
          </w:tcPr>
          <w:p w14:paraId="48BF2598"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681203BF"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162693D3"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6101CC88"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This is the primary key</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1D10772B" w14:textId="77777777" w:rsidR="00045906" w:rsidRPr="00473BC2" w:rsidRDefault="00045906" w:rsidP="007C2F60">
            <w:pPr>
              <w:suppressAutoHyphens/>
              <w:snapToGrid w:val="0"/>
              <w:spacing w:before="100" w:after="100" w:line="360" w:lineRule="auto"/>
              <w:rPr>
                <w:rFonts w:ascii="Times New Roman" w:eastAsia="Times New Roman" w:hAnsi="Times New Roman"/>
                <w:sz w:val="24"/>
                <w:szCs w:val="24"/>
                <w:lang w:eastAsia="ar-SA"/>
              </w:rPr>
            </w:pPr>
            <w:r w:rsidRPr="00473BC2">
              <w:rPr>
                <w:rFonts w:ascii="Times New Roman" w:eastAsia="Courier New" w:hAnsi="Times New Roman"/>
                <w:sz w:val="24"/>
                <w:szCs w:val="24"/>
                <w:lang w:eastAsia="ar-SA"/>
              </w:rPr>
              <w:t>Yes</w:t>
            </w:r>
          </w:p>
        </w:tc>
      </w:tr>
      <w:tr w:rsidR="00045906" w:rsidRPr="002D01D9" w14:paraId="7F6C30EB" w14:textId="77777777" w:rsidTr="007967B0">
        <w:tc>
          <w:tcPr>
            <w:tcW w:w="1350" w:type="dxa"/>
            <w:tcBorders>
              <w:top w:val="single" w:sz="4" w:space="0" w:color="000000"/>
              <w:left w:val="single" w:sz="4" w:space="0" w:color="000000"/>
              <w:bottom w:val="single" w:sz="4" w:space="0" w:color="000000"/>
            </w:tcBorders>
            <w:shd w:val="clear" w:color="auto" w:fill="auto"/>
          </w:tcPr>
          <w:p w14:paraId="0C3FC5C4" w14:textId="77777777" w:rsidR="00045906" w:rsidRDefault="00A61491"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AdsPic</w:t>
            </w:r>
          </w:p>
        </w:tc>
        <w:tc>
          <w:tcPr>
            <w:tcW w:w="810" w:type="dxa"/>
            <w:tcBorders>
              <w:top w:val="single" w:sz="4" w:space="0" w:color="000000"/>
              <w:left w:val="single" w:sz="4" w:space="0" w:color="000000"/>
              <w:bottom w:val="single" w:sz="4" w:space="0" w:color="000000"/>
            </w:tcBorders>
            <w:shd w:val="clear" w:color="auto" w:fill="auto"/>
          </w:tcPr>
          <w:p w14:paraId="05929E37" w14:textId="77777777" w:rsidR="00045906" w:rsidRPr="00473BC2" w:rsidRDefault="00711CB9"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64CC4552"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w:t>
            </w:r>
            <w:r w:rsidR="00A61491">
              <w:rPr>
                <w:rFonts w:ascii="Times New Roman" w:eastAsia="Times New Roman" w:hAnsi="Times New Roman"/>
                <w:sz w:val="24"/>
                <w:szCs w:val="24"/>
                <w:lang w:eastAsia="ar-SA"/>
              </w:rPr>
              <w:t>20</w:t>
            </w:r>
          </w:p>
        </w:tc>
        <w:tc>
          <w:tcPr>
            <w:tcW w:w="1831" w:type="dxa"/>
            <w:tcBorders>
              <w:top w:val="single" w:sz="4" w:space="0" w:color="000000"/>
              <w:left w:val="single" w:sz="4" w:space="0" w:color="000000"/>
              <w:bottom w:val="single" w:sz="4" w:space="0" w:color="000000"/>
            </w:tcBorders>
            <w:shd w:val="clear" w:color="auto" w:fill="auto"/>
          </w:tcPr>
          <w:p w14:paraId="0B8C547A" w14:textId="77777777" w:rsidR="00045906" w:rsidRPr="00473BC2" w:rsidRDefault="0098577F" w:rsidP="007C2F60">
            <w:pPr>
              <w:suppressAutoHyphens/>
              <w:snapToGrid w:val="0"/>
              <w:spacing w:before="100" w:after="100" w:line="360" w:lineRule="auto"/>
              <w:rPr>
                <w:rFonts w:ascii="Times New Roman" w:eastAsia="Courier New" w:hAnsi="Times New Roman"/>
                <w:sz w:val="24"/>
                <w:szCs w:val="24"/>
                <w:lang w:eastAsia="ar-SA"/>
              </w:rPr>
            </w:pPr>
            <w:r w:rsidRPr="00B122AA">
              <w:rPr>
                <w:rFonts w:ascii="Times New Roman" w:eastAsia="Courier New" w:hAnsi="Times New Roman"/>
                <w:sz w:val="24"/>
                <w:szCs w:val="24"/>
              </w:rPr>
              <w:t>A-Z, a-z</w:t>
            </w:r>
            <w:r>
              <w:rPr>
                <w:rFonts w:ascii="Times New Roman" w:eastAsia="Courier New" w:hAnsi="Times New Roman"/>
                <w:sz w:val="24"/>
                <w:szCs w:val="24"/>
              </w:rPr>
              <w:t>,0-9, file extension: .jpeg,.jpg,.png and other image file extension</w:t>
            </w:r>
          </w:p>
        </w:tc>
        <w:tc>
          <w:tcPr>
            <w:tcW w:w="2651" w:type="dxa"/>
            <w:tcBorders>
              <w:top w:val="single" w:sz="4" w:space="0" w:color="000000"/>
              <w:left w:val="single" w:sz="4" w:space="0" w:color="000000"/>
              <w:bottom w:val="single" w:sz="4" w:space="0" w:color="000000"/>
            </w:tcBorders>
            <w:shd w:val="clear" w:color="auto" w:fill="auto"/>
          </w:tcPr>
          <w:p w14:paraId="21917F33" w14:textId="77777777" w:rsidR="00045906" w:rsidRDefault="00045906" w:rsidP="0098577F">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 xml:space="preserve">This is the </w:t>
            </w:r>
            <w:r w:rsidR="0098577F">
              <w:rPr>
                <w:rFonts w:ascii="Times New Roman" w:eastAsia="Courier New" w:hAnsi="Times New Roman"/>
                <w:sz w:val="24"/>
                <w:szCs w:val="24"/>
                <w:lang w:eastAsia="ar-SA"/>
              </w:rPr>
              <w:t>image for the ads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65C987D0" w14:textId="77777777" w:rsidR="00045906" w:rsidRDefault="00045906"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045906" w:rsidRPr="002D01D9" w14:paraId="20914EDA" w14:textId="77777777" w:rsidTr="007967B0">
        <w:tc>
          <w:tcPr>
            <w:tcW w:w="1350" w:type="dxa"/>
            <w:tcBorders>
              <w:top w:val="single" w:sz="4" w:space="0" w:color="000000"/>
              <w:left w:val="single" w:sz="4" w:space="0" w:color="000000"/>
              <w:bottom w:val="single" w:sz="4" w:space="0" w:color="000000"/>
            </w:tcBorders>
            <w:shd w:val="clear" w:color="auto" w:fill="auto"/>
          </w:tcPr>
          <w:p w14:paraId="749D98F6" w14:textId="77777777" w:rsidR="00045906" w:rsidRDefault="0098577F"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Description</w:t>
            </w:r>
          </w:p>
        </w:tc>
        <w:tc>
          <w:tcPr>
            <w:tcW w:w="810" w:type="dxa"/>
            <w:tcBorders>
              <w:top w:val="single" w:sz="4" w:space="0" w:color="000000"/>
              <w:left w:val="single" w:sz="4" w:space="0" w:color="000000"/>
              <w:bottom w:val="single" w:sz="4" w:space="0" w:color="000000"/>
            </w:tcBorders>
            <w:shd w:val="clear" w:color="auto" w:fill="auto"/>
          </w:tcPr>
          <w:p w14:paraId="5D01FD4B" w14:textId="77777777" w:rsidR="00045906" w:rsidRPr="00473BC2" w:rsidRDefault="0098577F"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305EFDB0" w14:textId="77777777" w:rsidR="00045906" w:rsidRPr="00473BC2" w:rsidRDefault="0098577F"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Times New Roman" w:hAnsi="Times New Roman"/>
                <w:sz w:val="24"/>
                <w:szCs w:val="24"/>
                <w:lang w:eastAsia="ar-SA"/>
              </w:rPr>
              <w:t>Max-20</w:t>
            </w:r>
          </w:p>
        </w:tc>
        <w:tc>
          <w:tcPr>
            <w:tcW w:w="1831" w:type="dxa"/>
            <w:tcBorders>
              <w:top w:val="single" w:sz="4" w:space="0" w:color="000000"/>
              <w:left w:val="single" w:sz="4" w:space="0" w:color="000000"/>
              <w:bottom w:val="single" w:sz="4" w:space="0" w:color="000000"/>
            </w:tcBorders>
            <w:shd w:val="clear" w:color="auto" w:fill="auto"/>
          </w:tcPr>
          <w:p w14:paraId="473721CD" w14:textId="77777777" w:rsidR="00045906" w:rsidRPr="00473BC2" w:rsidRDefault="0098577F" w:rsidP="007C2F60">
            <w:pPr>
              <w:suppressAutoHyphens/>
              <w:snapToGrid w:val="0"/>
              <w:spacing w:before="100" w:after="100" w:line="360" w:lineRule="auto"/>
              <w:rPr>
                <w:rFonts w:ascii="Times New Roman" w:eastAsia="Courier New" w:hAnsi="Times New Roman"/>
                <w:sz w:val="24"/>
                <w:szCs w:val="24"/>
                <w:lang w:eastAsia="ar-SA"/>
              </w:rPr>
            </w:pPr>
            <w:r w:rsidRPr="00B122AA">
              <w:rPr>
                <w:rFonts w:ascii="Times New Roman" w:eastAsia="Courier New" w:hAnsi="Times New Roman"/>
                <w:sz w:val="24"/>
                <w:szCs w:val="24"/>
              </w:rPr>
              <w:t>A-Z, a-z</w:t>
            </w:r>
            <w:r>
              <w:rPr>
                <w:rFonts w:ascii="Times New Roman" w:eastAsia="Courier New" w:hAnsi="Times New Roman"/>
                <w:sz w:val="24"/>
                <w:szCs w:val="24"/>
              </w:rPr>
              <w:t>,0-9</w:t>
            </w:r>
          </w:p>
        </w:tc>
        <w:tc>
          <w:tcPr>
            <w:tcW w:w="2651" w:type="dxa"/>
            <w:tcBorders>
              <w:top w:val="single" w:sz="4" w:space="0" w:color="000000"/>
              <w:left w:val="single" w:sz="4" w:space="0" w:color="000000"/>
              <w:bottom w:val="single" w:sz="4" w:space="0" w:color="000000"/>
            </w:tcBorders>
            <w:shd w:val="clear" w:color="auto" w:fill="auto"/>
          </w:tcPr>
          <w:p w14:paraId="29189FA6" w14:textId="77777777" w:rsidR="00045906" w:rsidRDefault="0098577F"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description or slogan of the advertisement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30B1658B" w14:textId="77777777" w:rsidR="00045906" w:rsidRDefault="00045906"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045906" w:rsidRPr="002D01D9" w14:paraId="27198572" w14:textId="77777777" w:rsidTr="007967B0">
        <w:tc>
          <w:tcPr>
            <w:tcW w:w="1350" w:type="dxa"/>
            <w:tcBorders>
              <w:top w:val="single" w:sz="4" w:space="0" w:color="000000"/>
              <w:left w:val="single" w:sz="4" w:space="0" w:color="000000"/>
              <w:bottom w:val="single" w:sz="4" w:space="0" w:color="000000"/>
            </w:tcBorders>
            <w:shd w:val="clear" w:color="auto" w:fill="auto"/>
          </w:tcPr>
          <w:p w14:paraId="018AD45F" w14:textId="77777777" w:rsidR="00045906" w:rsidRDefault="0098577F"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URL</w:t>
            </w:r>
          </w:p>
        </w:tc>
        <w:tc>
          <w:tcPr>
            <w:tcW w:w="810" w:type="dxa"/>
            <w:tcBorders>
              <w:top w:val="single" w:sz="4" w:space="0" w:color="000000"/>
              <w:left w:val="single" w:sz="4" w:space="0" w:color="000000"/>
              <w:bottom w:val="single" w:sz="4" w:space="0" w:color="000000"/>
            </w:tcBorders>
            <w:shd w:val="clear" w:color="auto" w:fill="auto"/>
          </w:tcPr>
          <w:p w14:paraId="4601E574"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51CC5BAC" w14:textId="77777777" w:rsidR="00045906" w:rsidRPr="00473BC2" w:rsidRDefault="00045906" w:rsidP="007C2F60">
            <w:pPr>
              <w:suppressAutoHyphens/>
              <w:snapToGrid w:val="0"/>
              <w:spacing w:before="100" w:after="10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Max-20</w:t>
            </w:r>
          </w:p>
        </w:tc>
        <w:tc>
          <w:tcPr>
            <w:tcW w:w="1831" w:type="dxa"/>
            <w:tcBorders>
              <w:top w:val="single" w:sz="4" w:space="0" w:color="000000"/>
              <w:left w:val="single" w:sz="4" w:space="0" w:color="000000"/>
              <w:bottom w:val="single" w:sz="4" w:space="0" w:color="000000"/>
            </w:tcBorders>
            <w:shd w:val="clear" w:color="auto" w:fill="auto"/>
          </w:tcPr>
          <w:p w14:paraId="27E5B432" w14:textId="77777777" w:rsidR="00045906" w:rsidRDefault="00045906" w:rsidP="007C2F60">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r>
              <w:rPr>
                <w:rFonts w:ascii="Times New Roman" w:eastAsia="Courier New" w:hAnsi="Times New Roman"/>
                <w:sz w:val="24"/>
                <w:szCs w:val="24"/>
              </w:rPr>
              <w:t xml:space="preserve">, </w:t>
            </w:r>
            <w:r w:rsidR="0098577F">
              <w:rPr>
                <w:rFonts w:ascii="Times New Roman" w:eastAsia="Courier New" w:hAnsi="Times New Roman"/>
                <w:sz w:val="24"/>
                <w:szCs w:val="24"/>
              </w:rPr>
              <w:t>0-9</w:t>
            </w:r>
          </w:p>
          <w:p w14:paraId="323EAC6B" w14:textId="77777777" w:rsidR="00045906" w:rsidRPr="00473BC2" w:rsidRDefault="00045906" w:rsidP="007C2F60">
            <w:pPr>
              <w:suppressAutoHyphens/>
              <w:snapToGrid w:val="0"/>
              <w:spacing w:before="100" w:after="100" w:line="360" w:lineRule="auto"/>
              <w:rPr>
                <w:rFonts w:ascii="Times New Roman" w:eastAsia="Courier New" w:hAnsi="Times New Roman"/>
                <w:sz w:val="24"/>
                <w:szCs w:val="24"/>
                <w:lang w:eastAsia="ar-SA"/>
              </w:rPr>
            </w:pPr>
          </w:p>
        </w:tc>
        <w:tc>
          <w:tcPr>
            <w:tcW w:w="2651" w:type="dxa"/>
            <w:tcBorders>
              <w:top w:val="single" w:sz="4" w:space="0" w:color="000000"/>
              <w:left w:val="single" w:sz="4" w:space="0" w:color="000000"/>
              <w:bottom w:val="single" w:sz="4" w:space="0" w:color="000000"/>
            </w:tcBorders>
            <w:shd w:val="clear" w:color="auto" w:fill="auto"/>
          </w:tcPr>
          <w:p w14:paraId="29695EF0" w14:textId="77777777" w:rsidR="00045906" w:rsidRDefault="00045906" w:rsidP="0098577F">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 xml:space="preserve">This is the </w:t>
            </w:r>
            <w:r w:rsidR="0098577F">
              <w:rPr>
                <w:rFonts w:ascii="Times New Roman" w:eastAsia="Courier New" w:hAnsi="Times New Roman"/>
                <w:sz w:val="24"/>
                <w:szCs w:val="24"/>
                <w:lang w:eastAsia="ar-SA"/>
              </w:rPr>
              <w:t>website of the ads for redirect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A6BDD67" w14:textId="77777777" w:rsidR="00045906" w:rsidRDefault="00045906"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76143B" w:rsidRPr="002D01D9" w14:paraId="2CDE68CD" w14:textId="77777777" w:rsidTr="007967B0">
        <w:tc>
          <w:tcPr>
            <w:tcW w:w="1350" w:type="dxa"/>
            <w:tcBorders>
              <w:top w:val="single" w:sz="4" w:space="0" w:color="000000"/>
              <w:left w:val="single" w:sz="4" w:space="0" w:color="000000"/>
              <w:bottom w:val="single" w:sz="4" w:space="0" w:color="000000"/>
            </w:tcBorders>
            <w:shd w:val="clear" w:color="auto" w:fill="auto"/>
          </w:tcPr>
          <w:p w14:paraId="192135C4" w14:textId="77777777" w:rsidR="0076143B" w:rsidRDefault="0076143B"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lastRenderedPageBreak/>
              <w:t>Company</w:t>
            </w:r>
          </w:p>
        </w:tc>
        <w:tc>
          <w:tcPr>
            <w:tcW w:w="810" w:type="dxa"/>
            <w:tcBorders>
              <w:top w:val="single" w:sz="4" w:space="0" w:color="000000"/>
              <w:left w:val="single" w:sz="4" w:space="0" w:color="000000"/>
              <w:bottom w:val="single" w:sz="4" w:space="0" w:color="000000"/>
            </w:tcBorders>
            <w:shd w:val="clear" w:color="auto" w:fill="auto"/>
          </w:tcPr>
          <w:p w14:paraId="2A186164" w14:textId="77777777" w:rsidR="0076143B" w:rsidRPr="00473BC2" w:rsidRDefault="0076143B"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045D1438" w14:textId="77777777" w:rsidR="0076143B" w:rsidRPr="00473BC2" w:rsidRDefault="0076143B" w:rsidP="007C2F60">
            <w:pPr>
              <w:suppressAutoHyphens/>
              <w:snapToGrid w:val="0"/>
              <w:spacing w:before="100" w:after="10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Max-20</w:t>
            </w:r>
          </w:p>
        </w:tc>
        <w:tc>
          <w:tcPr>
            <w:tcW w:w="1831" w:type="dxa"/>
            <w:tcBorders>
              <w:top w:val="single" w:sz="4" w:space="0" w:color="000000"/>
              <w:left w:val="single" w:sz="4" w:space="0" w:color="000000"/>
              <w:bottom w:val="single" w:sz="4" w:space="0" w:color="000000"/>
            </w:tcBorders>
            <w:shd w:val="clear" w:color="auto" w:fill="auto"/>
          </w:tcPr>
          <w:p w14:paraId="01DD687D" w14:textId="77777777" w:rsidR="0076143B" w:rsidRDefault="0076143B" w:rsidP="007C2F60">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r>
              <w:rPr>
                <w:rFonts w:ascii="Times New Roman" w:eastAsia="Courier New" w:hAnsi="Times New Roman"/>
                <w:sz w:val="24"/>
                <w:szCs w:val="24"/>
              </w:rPr>
              <w:t>, 0-9</w:t>
            </w:r>
          </w:p>
          <w:p w14:paraId="25FE231B" w14:textId="77777777" w:rsidR="0076143B" w:rsidRPr="00473BC2" w:rsidRDefault="0076143B" w:rsidP="007C2F60">
            <w:pPr>
              <w:suppressAutoHyphens/>
              <w:snapToGrid w:val="0"/>
              <w:spacing w:before="100" w:after="100" w:line="360" w:lineRule="auto"/>
              <w:rPr>
                <w:rFonts w:ascii="Times New Roman" w:eastAsia="Courier New" w:hAnsi="Times New Roman"/>
                <w:sz w:val="24"/>
                <w:szCs w:val="24"/>
                <w:lang w:eastAsia="ar-SA"/>
              </w:rPr>
            </w:pPr>
          </w:p>
        </w:tc>
        <w:tc>
          <w:tcPr>
            <w:tcW w:w="2651" w:type="dxa"/>
            <w:tcBorders>
              <w:top w:val="single" w:sz="4" w:space="0" w:color="000000"/>
              <w:left w:val="single" w:sz="4" w:space="0" w:color="000000"/>
              <w:bottom w:val="single" w:sz="4" w:space="0" w:color="000000"/>
            </w:tcBorders>
            <w:shd w:val="clear" w:color="auto" w:fill="auto"/>
          </w:tcPr>
          <w:p w14:paraId="21959649" w14:textId="77777777" w:rsidR="0076143B" w:rsidRDefault="0076143B" w:rsidP="0098577F">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name of the company who owns the advertisement</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02B31FFA" w14:textId="77777777" w:rsidR="0076143B" w:rsidRDefault="0076143B"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7967B0" w:rsidRPr="002D01D9" w14:paraId="3C2B9DBC" w14:textId="77777777" w:rsidTr="007967B0">
        <w:tc>
          <w:tcPr>
            <w:tcW w:w="1350" w:type="dxa"/>
            <w:tcBorders>
              <w:top w:val="single" w:sz="4" w:space="0" w:color="000000"/>
              <w:left w:val="single" w:sz="4" w:space="0" w:color="000000"/>
              <w:bottom w:val="single" w:sz="4" w:space="0" w:color="000000"/>
            </w:tcBorders>
            <w:shd w:val="clear" w:color="auto" w:fill="auto"/>
          </w:tcPr>
          <w:p w14:paraId="6B67560A" w14:textId="77777777" w:rsidR="007967B0" w:rsidRDefault="007967B0"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Priority</w:t>
            </w:r>
          </w:p>
        </w:tc>
        <w:tc>
          <w:tcPr>
            <w:tcW w:w="810" w:type="dxa"/>
            <w:tcBorders>
              <w:top w:val="single" w:sz="4" w:space="0" w:color="000000"/>
              <w:left w:val="single" w:sz="4" w:space="0" w:color="000000"/>
              <w:bottom w:val="single" w:sz="4" w:space="0" w:color="000000"/>
            </w:tcBorders>
            <w:shd w:val="clear" w:color="auto" w:fill="auto"/>
          </w:tcPr>
          <w:p w14:paraId="765CBF1B" w14:textId="77777777" w:rsidR="007967B0" w:rsidRPr="00473BC2" w:rsidRDefault="007967B0" w:rsidP="00357C69">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Varchar</w:t>
            </w:r>
          </w:p>
        </w:tc>
        <w:tc>
          <w:tcPr>
            <w:tcW w:w="779" w:type="dxa"/>
            <w:tcBorders>
              <w:top w:val="single" w:sz="4" w:space="0" w:color="000000"/>
              <w:left w:val="single" w:sz="4" w:space="0" w:color="000000"/>
              <w:bottom w:val="single" w:sz="4" w:space="0" w:color="000000"/>
            </w:tcBorders>
            <w:shd w:val="clear" w:color="auto" w:fill="auto"/>
          </w:tcPr>
          <w:p w14:paraId="5F1C6A37" w14:textId="77777777" w:rsidR="007967B0" w:rsidRPr="00473BC2" w:rsidRDefault="007967B0" w:rsidP="00357C69">
            <w:pPr>
              <w:suppressAutoHyphens/>
              <w:snapToGrid w:val="0"/>
              <w:spacing w:before="100" w:after="100" w:line="360" w:lineRule="auto"/>
              <w:rPr>
                <w:rFonts w:ascii="Times New Roman" w:eastAsia="Times New Roman" w:hAnsi="Times New Roman"/>
                <w:sz w:val="24"/>
                <w:szCs w:val="24"/>
                <w:lang w:eastAsia="ar-SA"/>
              </w:rPr>
            </w:pPr>
            <w:r>
              <w:rPr>
                <w:rFonts w:ascii="Times New Roman" w:eastAsia="Times New Roman" w:hAnsi="Times New Roman"/>
                <w:sz w:val="24"/>
                <w:szCs w:val="24"/>
                <w:lang w:eastAsia="ar-SA"/>
              </w:rPr>
              <w:t>Max-20</w:t>
            </w:r>
          </w:p>
        </w:tc>
        <w:tc>
          <w:tcPr>
            <w:tcW w:w="1831" w:type="dxa"/>
            <w:tcBorders>
              <w:top w:val="single" w:sz="4" w:space="0" w:color="000000"/>
              <w:left w:val="single" w:sz="4" w:space="0" w:color="000000"/>
              <w:bottom w:val="single" w:sz="4" w:space="0" w:color="000000"/>
            </w:tcBorders>
            <w:shd w:val="clear" w:color="auto" w:fill="auto"/>
          </w:tcPr>
          <w:p w14:paraId="6023A01D" w14:textId="77777777" w:rsidR="007967B0" w:rsidRPr="00B122AA" w:rsidRDefault="007967B0" w:rsidP="007C2F60">
            <w:pPr>
              <w:suppressAutoHyphens/>
              <w:snapToGrid w:val="0"/>
              <w:spacing w:before="100" w:after="100" w:line="360" w:lineRule="auto"/>
              <w:rPr>
                <w:rFonts w:ascii="Times New Roman" w:eastAsia="Courier New" w:hAnsi="Times New Roman"/>
                <w:sz w:val="24"/>
                <w:szCs w:val="24"/>
              </w:rPr>
            </w:pPr>
            <w:r w:rsidRPr="00B122AA">
              <w:rPr>
                <w:rFonts w:ascii="Times New Roman" w:eastAsia="Courier New" w:hAnsi="Times New Roman"/>
                <w:sz w:val="24"/>
                <w:szCs w:val="24"/>
              </w:rPr>
              <w:t>A-Z, a-z</w:t>
            </w:r>
            <w:r>
              <w:rPr>
                <w:rFonts w:ascii="Times New Roman" w:eastAsia="Courier New" w:hAnsi="Times New Roman"/>
                <w:sz w:val="24"/>
                <w:szCs w:val="24"/>
              </w:rPr>
              <w:t>, either Low, Medium, High</w:t>
            </w:r>
          </w:p>
        </w:tc>
        <w:tc>
          <w:tcPr>
            <w:tcW w:w="2651" w:type="dxa"/>
            <w:tcBorders>
              <w:top w:val="single" w:sz="4" w:space="0" w:color="000000"/>
              <w:left w:val="single" w:sz="4" w:space="0" w:color="000000"/>
              <w:bottom w:val="single" w:sz="4" w:space="0" w:color="000000"/>
            </w:tcBorders>
            <w:shd w:val="clear" w:color="auto" w:fill="auto"/>
          </w:tcPr>
          <w:p w14:paraId="51C25419" w14:textId="77777777" w:rsidR="007967B0" w:rsidRDefault="007967B0" w:rsidP="0098577F">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level of the priority of the Ads</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27211B93" w14:textId="77777777" w:rsidR="007967B0" w:rsidRDefault="007967B0"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r w:rsidR="0002721D" w:rsidRPr="002D01D9" w14:paraId="730A9B38" w14:textId="77777777" w:rsidTr="007967B0">
        <w:tc>
          <w:tcPr>
            <w:tcW w:w="1350" w:type="dxa"/>
            <w:tcBorders>
              <w:top w:val="single" w:sz="4" w:space="0" w:color="000000"/>
              <w:left w:val="single" w:sz="4" w:space="0" w:color="000000"/>
              <w:bottom w:val="single" w:sz="4" w:space="0" w:color="000000"/>
            </w:tcBorders>
            <w:shd w:val="clear" w:color="auto" w:fill="auto"/>
          </w:tcPr>
          <w:p w14:paraId="704F0C23" w14:textId="77777777" w:rsidR="0002721D" w:rsidRDefault="0002721D" w:rsidP="007C2F60">
            <w:pPr>
              <w:suppressAutoHyphens/>
              <w:snapToGrid w:val="0"/>
              <w:spacing w:before="100" w:after="100" w:line="360" w:lineRule="auto"/>
              <w:rPr>
                <w:rFonts w:ascii="Times New Roman" w:eastAsia="Courier New" w:hAnsi="Times New Roman"/>
                <w:sz w:val="24"/>
                <w:szCs w:val="24"/>
                <w:lang w:eastAsia="ar-SA"/>
              </w:rPr>
            </w:pPr>
            <w:commentRangeStart w:id="1271"/>
            <w:r>
              <w:rPr>
                <w:rFonts w:ascii="Times New Roman" w:eastAsia="Courier New" w:hAnsi="Times New Roman"/>
                <w:sz w:val="24"/>
                <w:szCs w:val="24"/>
                <w:lang w:eastAsia="ar-SA"/>
              </w:rPr>
              <w:t>UserRole</w:t>
            </w:r>
            <w:commentRangeEnd w:id="1271"/>
            <w:r w:rsidR="002B612C">
              <w:rPr>
                <w:rStyle w:val="CommentReference"/>
              </w:rPr>
              <w:commentReference w:id="1271"/>
            </w:r>
          </w:p>
        </w:tc>
        <w:tc>
          <w:tcPr>
            <w:tcW w:w="810" w:type="dxa"/>
            <w:tcBorders>
              <w:top w:val="single" w:sz="4" w:space="0" w:color="000000"/>
              <w:left w:val="single" w:sz="4" w:space="0" w:color="000000"/>
              <w:bottom w:val="single" w:sz="4" w:space="0" w:color="000000"/>
            </w:tcBorders>
            <w:shd w:val="clear" w:color="auto" w:fill="auto"/>
          </w:tcPr>
          <w:p w14:paraId="23918890" w14:textId="77777777" w:rsidR="0002721D" w:rsidRPr="00473BC2" w:rsidRDefault="0002721D" w:rsidP="002B612C">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Int</w:t>
            </w:r>
          </w:p>
        </w:tc>
        <w:tc>
          <w:tcPr>
            <w:tcW w:w="779" w:type="dxa"/>
            <w:tcBorders>
              <w:top w:val="single" w:sz="4" w:space="0" w:color="000000"/>
              <w:left w:val="single" w:sz="4" w:space="0" w:color="000000"/>
              <w:bottom w:val="single" w:sz="4" w:space="0" w:color="000000"/>
            </w:tcBorders>
            <w:shd w:val="clear" w:color="auto" w:fill="auto"/>
          </w:tcPr>
          <w:p w14:paraId="2130BAE1" w14:textId="77777777" w:rsidR="0002721D" w:rsidRPr="00473BC2" w:rsidRDefault="0002721D" w:rsidP="002B612C">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Times New Roman" w:hAnsi="Times New Roman"/>
                <w:sz w:val="24"/>
                <w:szCs w:val="24"/>
                <w:lang w:eastAsia="ar-SA"/>
              </w:rPr>
              <w:t>Max-5</w:t>
            </w:r>
          </w:p>
        </w:tc>
        <w:tc>
          <w:tcPr>
            <w:tcW w:w="1831" w:type="dxa"/>
            <w:tcBorders>
              <w:top w:val="single" w:sz="4" w:space="0" w:color="000000"/>
              <w:left w:val="single" w:sz="4" w:space="0" w:color="000000"/>
              <w:bottom w:val="single" w:sz="4" w:space="0" w:color="000000"/>
            </w:tcBorders>
            <w:shd w:val="clear" w:color="auto" w:fill="auto"/>
          </w:tcPr>
          <w:p w14:paraId="657E16EA" w14:textId="77777777" w:rsidR="0002721D" w:rsidRPr="00473BC2" w:rsidRDefault="0002721D" w:rsidP="002B612C">
            <w:pPr>
              <w:suppressAutoHyphens/>
              <w:snapToGrid w:val="0"/>
              <w:spacing w:before="100" w:after="100" w:line="360" w:lineRule="auto"/>
              <w:rPr>
                <w:rFonts w:ascii="Times New Roman" w:eastAsia="Courier New" w:hAnsi="Times New Roman"/>
                <w:sz w:val="24"/>
                <w:szCs w:val="24"/>
                <w:lang w:eastAsia="ar-SA"/>
              </w:rPr>
            </w:pPr>
            <w:r w:rsidRPr="00473BC2">
              <w:rPr>
                <w:rFonts w:ascii="Times New Roman" w:eastAsia="Courier New" w:hAnsi="Times New Roman"/>
                <w:sz w:val="24"/>
                <w:szCs w:val="24"/>
                <w:lang w:eastAsia="ar-SA"/>
              </w:rPr>
              <w:t>0-9</w:t>
            </w:r>
          </w:p>
        </w:tc>
        <w:tc>
          <w:tcPr>
            <w:tcW w:w="2651" w:type="dxa"/>
            <w:tcBorders>
              <w:top w:val="single" w:sz="4" w:space="0" w:color="000000"/>
              <w:left w:val="single" w:sz="4" w:space="0" w:color="000000"/>
              <w:bottom w:val="single" w:sz="4" w:space="0" w:color="000000"/>
            </w:tcBorders>
            <w:shd w:val="clear" w:color="auto" w:fill="auto"/>
          </w:tcPr>
          <w:p w14:paraId="3141EC4B" w14:textId="77777777" w:rsidR="0002721D" w:rsidRDefault="0002721D" w:rsidP="0002721D">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This is the foreign key to identify the admin</w:t>
            </w:r>
          </w:p>
        </w:tc>
        <w:tc>
          <w:tcPr>
            <w:tcW w:w="1399" w:type="dxa"/>
            <w:tcBorders>
              <w:top w:val="single" w:sz="4" w:space="0" w:color="000000"/>
              <w:left w:val="single" w:sz="4" w:space="0" w:color="000000"/>
              <w:bottom w:val="single" w:sz="4" w:space="0" w:color="000000"/>
              <w:right w:val="single" w:sz="4" w:space="0" w:color="000000"/>
            </w:tcBorders>
            <w:shd w:val="clear" w:color="auto" w:fill="auto"/>
          </w:tcPr>
          <w:p w14:paraId="4912D88E" w14:textId="77777777" w:rsidR="0002721D" w:rsidRDefault="0002721D" w:rsidP="007C2F60">
            <w:pPr>
              <w:suppressAutoHyphens/>
              <w:snapToGrid w:val="0"/>
              <w:spacing w:before="100" w:after="100" w:line="360" w:lineRule="auto"/>
              <w:rPr>
                <w:rFonts w:ascii="Times New Roman" w:eastAsia="Courier New" w:hAnsi="Times New Roman"/>
                <w:sz w:val="24"/>
                <w:szCs w:val="24"/>
                <w:lang w:eastAsia="ar-SA"/>
              </w:rPr>
            </w:pPr>
            <w:r>
              <w:rPr>
                <w:rFonts w:ascii="Times New Roman" w:eastAsia="Courier New" w:hAnsi="Times New Roman"/>
                <w:sz w:val="24"/>
                <w:szCs w:val="24"/>
                <w:lang w:eastAsia="ar-SA"/>
              </w:rPr>
              <w:t>Yes</w:t>
            </w:r>
          </w:p>
        </w:tc>
      </w:tr>
    </w:tbl>
    <w:p w14:paraId="78F1B92A" w14:textId="77777777" w:rsidR="00E87158" w:rsidRPr="00E87158" w:rsidRDefault="00E87158" w:rsidP="00E87158">
      <w:pPr>
        <w:rPr>
          <w:lang w:eastAsia="ar-SA"/>
        </w:rPr>
      </w:pPr>
    </w:p>
    <w:p w14:paraId="6C5969FB" w14:textId="77777777" w:rsidR="002F0134" w:rsidRPr="0022261F" w:rsidRDefault="00C534BE" w:rsidP="0022261F">
      <w:pPr>
        <w:pStyle w:val="Heading1"/>
        <w:rPr>
          <w:rFonts w:ascii="Times New Roman" w:eastAsia="Times New Roman" w:hAnsi="Times New Roman"/>
          <w:b/>
          <w:color w:val="auto"/>
          <w:sz w:val="24"/>
          <w:szCs w:val="24"/>
          <w:lang w:eastAsia="ar-SA"/>
        </w:rPr>
      </w:pPr>
      <w:bookmarkStart w:id="1272" w:name="_Toc18489932"/>
      <w:bookmarkStart w:id="1273" w:name="_Toc18490367"/>
      <w:bookmarkStart w:id="1274" w:name="_Toc18759079"/>
      <w:bookmarkStart w:id="1275" w:name="_Toc18759390"/>
      <w:bookmarkStart w:id="1276" w:name="_Toc20084162"/>
      <w:bookmarkStart w:id="1277" w:name="_Toc20084306"/>
      <w:bookmarkStart w:id="1278" w:name="_Toc20084450"/>
      <w:bookmarkStart w:id="1279" w:name="_Toc20085099"/>
      <w:bookmarkStart w:id="1280" w:name="_Toc20085734"/>
      <w:bookmarkStart w:id="1281" w:name="_Toc20895999"/>
      <w:bookmarkStart w:id="1282" w:name="_Toc21594479"/>
      <w:bookmarkStart w:id="1283" w:name="_Toc21594836"/>
      <w:r w:rsidRPr="00C534BE">
        <w:rPr>
          <w:rFonts w:ascii="Times New Roman" w:eastAsia="Times New Roman" w:hAnsi="Times New Roman"/>
          <w:b/>
          <w:color w:val="auto"/>
          <w:sz w:val="24"/>
          <w:szCs w:val="24"/>
          <w:lang w:eastAsia="ar-SA"/>
        </w:rPr>
        <w:t>5.</w:t>
      </w:r>
      <w:r w:rsidRPr="00C534BE">
        <w:rPr>
          <w:rFonts w:ascii="Times New Roman" w:eastAsia="Times New Roman" w:hAnsi="Times New Roman"/>
          <w:b/>
          <w:color w:val="auto"/>
          <w:sz w:val="24"/>
          <w:szCs w:val="24"/>
          <w:lang w:eastAsia="ar-SA"/>
        </w:rPr>
        <w:tab/>
        <w:t>Graphical User Interface</w:t>
      </w:r>
      <w:bookmarkEnd w:id="1272"/>
      <w:bookmarkEnd w:id="1273"/>
      <w:bookmarkEnd w:id="1274"/>
      <w:bookmarkEnd w:id="1275"/>
      <w:bookmarkEnd w:id="1276"/>
      <w:bookmarkEnd w:id="1277"/>
      <w:bookmarkEnd w:id="1278"/>
      <w:bookmarkEnd w:id="1279"/>
      <w:bookmarkEnd w:id="1280"/>
      <w:bookmarkEnd w:id="1281"/>
      <w:bookmarkEnd w:id="1282"/>
      <w:bookmarkEnd w:id="1283"/>
    </w:p>
    <w:p w14:paraId="3D43A76A" w14:textId="77777777" w:rsidR="00487E9E" w:rsidRDefault="00487E9E" w:rsidP="00487E9E">
      <w:pPr>
        <w:rPr>
          <w:rFonts w:ascii="Times New Roman" w:hAnsi="Times New Roman"/>
          <w:b/>
          <w:sz w:val="24"/>
          <w:szCs w:val="24"/>
          <w:lang w:eastAsia="ar-SA"/>
        </w:rPr>
      </w:pPr>
    </w:p>
    <w:p w14:paraId="677A5044" w14:textId="77777777" w:rsidR="00487E9E" w:rsidRPr="005361DC" w:rsidRDefault="00487E9E" w:rsidP="00487E9E">
      <w:pPr>
        <w:pStyle w:val="Heading2"/>
        <w:ind w:firstLine="720"/>
        <w:rPr>
          <w:rFonts w:ascii="Times New Roman" w:hAnsi="Times New Roman"/>
          <w:b/>
          <w:color w:val="auto"/>
          <w:sz w:val="24"/>
          <w:szCs w:val="24"/>
          <w:lang w:eastAsia="ar-SA"/>
        </w:rPr>
      </w:pPr>
      <w:bookmarkStart w:id="1284" w:name="_Toc20896000"/>
      <w:bookmarkStart w:id="1285" w:name="_Toc21594480"/>
      <w:bookmarkStart w:id="1286" w:name="_Toc21594837"/>
      <w:r w:rsidRPr="0022261F">
        <w:rPr>
          <w:rFonts w:ascii="Times New Roman" w:hAnsi="Times New Roman"/>
          <w:b/>
          <w:color w:val="auto"/>
          <w:sz w:val="24"/>
          <w:szCs w:val="24"/>
          <w:lang w:eastAsia="ar-SA"/>
        </w:rPr>
        <w:t>5.1   Registration</w:t>
      </w:r>
      <w:bookmarkEnd w:id="1284"/>
      <w:bookmarkEnd w:id="1285"/>
      <w:bookmarkEnd w:id="1286"/>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9"/>
        <w:gridCol w:w="2013"/>
        <w:gridCol w:w="1984"/>
        <w:gridCol w:w="2410"/>
      </w:tblGrid>
      <w:tr w:rsidR="00487E9E" w:rsidRPr="00841F46" w14:paraId="4A087F37" w14:textId="77777777" w:rsidTr="00076ED7">
        <w:trPr>
          <w:trHeight w:val="183"/>
        </w:trPr>
        <w:tc>
          <w:tcPr>
            <w:tcW w:w="2179" w:type="dxa"/>
            <w:tcBorders>
              <w:top w:val="single" w:sz="4" w:space="0" w:color="000000"/>
              <w:left w:val="single" w:sz="4" w:space="0" w:color="000000"/>
              <w:bottom w:val="single" w:sz="4" w:space="0" w:color="000000"/>
              <w:right w:val="single" w:sz="4" w:space="0" w:color="000000"/>
            </w:tcBorders>
            <w:hideMark/>
          </w:tcPr>
          <w:p w14:paraId="5A663AD6" w14:textId="77777777" w:rsidR="00487E9E" w:rsidRPr="00343570" w:rsidRDefault="00487E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13" w:type="dxa"/>
            <w:tcBorders>
              <w:top w:val="single" w:sz="4" w:space="0" w:color="000000"/>
              <w:left w:val="single" w:sz="4" w:space="0" w:color="000000"/>
              <w:bottom w:val="single" w:sz="4" w:space="0" w:color="000000"/>
              <w:right w:val="single" w:sz="4" w:space="0" w:color="000000"/>
            </w:tcBorders>
            <w:hideMark/>
          </w:tcPr>
          <w:p w14:paraId="1EEC006E" w14:textId="77777777" w:rsidR="00487E9E" w:rsidRPr="00343570" w:rsidRDefault="00487E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1984" w:type="dxa"/>
            <w:tcBorders>
              <w:top w:val="single" w:sz="4" w:space="0" w:color="000000"/>
              <w:left w:val="single" w:sz="4" w:space="0" w:color="000000"/>
              <w:bottom w:val="single" w:sz="4" w:space="0" w:color="000000"/>
              <w:right w:val="single" w:sz="4" w:space="0" w:color="000000"/>
            </w:tcBorders>
            <w:hideMark/>
          </w:tcPr>
          <w:p w14:paraId="5ED949E3" w14:textId="77777777" w:rsidR="00487E9E" w:rsidRPr="00343570" w:rsidRDefault="00487E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410" w:type="dxa"/>
            <w:tcBorders>
              <w:top w:val="single" w:sz="4" w:space="0" w:color="000000"/>
              <w:left w:val="single" w:sz="4" w:space="0" w:color="000000"/>
              <w:bottom w:val="single" w:sz="4" w:space="0" w:color="000000"/>
              <w:right w:val="single" w:sz="4" w:space="0" w:color="000000"/>
            </w:tcBorders>
            <w:hideMark/>
          </w:tcPr>
          <w:p w14:paraId="50F45FB5" w14:textId="77777777" w:rsidR="00487E9E" w:rsidRPr="00343570" w:rsidRDefault="00487E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487E9E" w:rsidRPr="00841F46" w14:paraId="3B831264" w14:textId="77777777" w:rsidTr="00076ED7">
        <w:trPr>
          <w:trHeight w:val="479"/>
        </w:trPr>
        <w:tc>
          <w:tcPr>
            <w:tcW w:w="8586" w:type="dxa"/>
            <w:gridSpan w:val="4"/>
            <w:tcBorders>
              <w:top w:val="single" w:sz="4" w:space="0" w:color="auto"/>
              <w:left w:val="single" w:sz="4" w:space="0" w:color="000000"/>
              <w:bottom w:val="single" w:sz="4" w:space="0" w:color="auto"/>
              <w:right w:val="single" w:sz="4" w:space="0" w:color="000000"/>
            </w:tcBorders>
          </w:tcPr>
          <w:p w14:paraId="4305405D" w14:textId="77777777" w:rsidR="00487E9E" w:rsidRPr="00343570" w:rsidRDefault="00487E9E"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487E9E" w:rsidRPr="00841F46" w14:paraId="723A092F" w14:textId="77777777" w:rsidTr="00076ED7">
        <w:trPr>
          <w:trHeight w:val="936"/>
        </w:trPr>
        <w:tc>
          <w:tcPr>
            <w:tcW w:w="2179" w:type="dxa"/>
            <w:tcBorders>
              <w:top w:val="single" w:sz="4" w:space="0" w:color="auto"/>
              <w:left w:val="single" w:sz="4" w:space="0" w:color="000000"/>
              <w:bottom w:val="single" w:sz="4" w:space="0" w:color="auto"/>
              <w:right w:val="single" w:sz="4" w:space="0" w:color="000000"/>
            </w:tcBorders>
          </w:tcPr>
          <w:p w14:paraId="2E6561AB"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Name</w:t>
            </w:r>
          </w:p>
        </w:tc>
        <w:tc>
          <w:tcPr>
            <w:tcW w:w="2013" w:type="dxa"/>
            <w:tcBorders>
              <w:top w:val="single" w:sz="4" w:space="0" w:color="auto"/>
              <w:left w:val="single" w:sz="4" w:space="0" w:color="000000"/>
              <w:bottom w:val="single" w:sz="4" w:space="0" w:color="auto"/>
              <w:right w:val="single" w:sz="4" w:space="0" w:color="000000"/>
            </w:tcBorders>
          </w:tcPr>
          <w:p w14:paraId="0260A0B6" w14:textId="77777777" w:rsidR="00487E9E" w:rsidRPr="00343570"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50021373" w14:textId="77777777" w:rsidR="00487E9E" w:rsidRPr="00343570"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7AB0F87F" w14:textId="77777777" w:rsidR="00487E9E" w:rsidRPr="00343570"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filled-up</w:t>
            </w:r>
          </w:p>
        </w:tc>
      </w:tr>
      <w:tr w:rsidR="00487E9E" w:rsidRPr="00841F46" w14:paraId="0C2D0667" w14:textId="77777777" w:rsidTr="00076ED7">
        <w:trPr>
          <w:trHeight w:val="1248"/>
        </w:trPr>
        <w:tc>
          <w:tcPr>
            <w:tcW w:w="2179" w:type="dxa"/>
            <w:tcBorders>
              <w:top w:val="single" w:sz="4" w:space="0" w:color="auto"/>
              <w:left w:val="single" w:sz="4" w:space="0" w:color="000000"/>
              <w:bottom w:val="single" w:sz="4" w:space="0" w:color="auto"/>
              <w:right w:val="single" w:sz="4" w:space="0" w:color="000000"/>
            </w:tcBorders>
          </w:tcPr>
          <w:p w14:paraId="377F4364"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Email</w:t>
            </w:r>
          </w:p>
        </w:tc>
        <w:tc>
          <w:tcPr>
            <w:tcW w:w="2013" w:type="dxa"/>
            <w:tcBorders>
              <w:top w:val="single" w:sz="4" w:space="0" w:color="auto"/>
              <w:left w:val="single" w:sz="4" w:space="0" w:color="000000"/>
              <w:bottom w:val="single" w:sz="4" w:space="0" w:color="auto"/>
              <w:right w:val="single" w:sz="4" w:space="0" w:color="000000"/>
            </w:tcBorders>
          </w:tcPr>
          <w:p w14:paraId="28491BC9" w14:textId="77777777" w:rsidR="00487E9E" w:rsidRDefault="00487E9E"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17BBBA4D" w14:textId="77777777" w:rsidR="00487E9E" w:rsidRDefault="00487E9E"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17E6CC01" w14:textId="77777777" w:rsidR="00487E9E" w:rsidRPr="00343570"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email is extended by @email.com</w:t>
            </w:r>
          </w:p>
        </w:tc>
      </w:tr>
      <w:tr w:rsidR="00487E9E" w:rsidRPr="00841F46" w14:paraId="56EF335F" w14:textId="77777777" w:rsidTr="00076ED7">
        <w:trPr>
          <w:trHeight w:val="1248"/>
        </w:trPr>
        <w:tc>
          <w:tcPr>
            <w:tcW w:w="2179" w:type="dxa"/>
            <w:tcBorders>
              <w:top w:val="single" w:sz="4" w:space="0" w:color="auto"/>
              <w:left w:val="single" w:sz="4" w:space="0" w:color="000000"/>
              <w:bottom w:val="single" w:sz="4" w:space="0" w:color="auto"/>
              <w:right w:val="single" w:sz="4" w:space="0" w:color="000000"/>
            </w:tcBorders>
          </w:tcPr>
          <w:p w14:paraId="365B4E32"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Contact No.</w:t>
            </w:r>
          </w:p>
        </w:tc>
        <w:tc>
          <w:tcPr>
            <w:tcW w:w="2013" w:type="dxa"/>
            <w:tcBorders>
              <w:top w:val="single" w:sz="4" w:space="0" w:color="auto"/>
              <w:left w:val="single" w:sz="4" w:space="0" w:color="000000"/>
              <w:bottom w:val="single" w:sz="4" w:space="0" w:color="auto"/>
              <w:right w:val="single" w:sz="4" w:space="0" w:color="000000"/>
            </w:tcBorders>
          </w:tcPr>
          <w:p w14:paraId="67D3B784" w14:textId="77777777" w:rsidR="00487E9E" w:rsidRDefault="00487E9E"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40343D9C" w14:textId="77777777" w:rsidR="00487E9E" w:rsidRDefault="00487E9E"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2F2C70C6" w14:textId="77777777" w:rsidR="00487E9E" w:rsidRPr="00343570"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started by 09</w:t>
            </w:r>
          </w:p>
        </w:tc>
      </w:tr>
      <w:tr w:rsidR="00487E9E" w:rsidRPr="00841F46" w14:paraId="086B0B62" w14:textId="77777777" w:rsidTr="00076ED7">
        <w:trPr>
          <w:trHeight w:val="559"/>
        </w:trPr>
        <w:tc>
          <w:tcPr>
            <w:tcW w:w="2179" w:type="dxa"/>
            <w:tcBorders>
              <w:top w:val="single" w:sz="4" w:space="0" w:color="auto"/>
              <w:left w:val="single" w:sz="4" w:space="0" w:color="000000"/>
              <w:bottom w:val="single" w:sz="4" w:space="0" w:color="auto"/>
              <w:right w:val="single" w:sz="4" w:space="0" w:color="000000"/>
            </w:tcBorders>
          </w:tcPr>
          <w:p w14:paraId="31929C61"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Address</w:t>
            </w:r>
          </w:p>
        </w:tc>
        <w:tc>
          <w:tcPr>
            <w:tcW w:w="2013" w:type="dxa"/>
            <w:tcBorders>
              <w:top w:val="single" w:sz="4" w:space="0" w:color="auto"/>
              <w:left w:val="single" w:sz="4" w:space="0" w:color="000000"/>
              <w:bottom w:val="single" w:sz="4" w:space="0" w:color="auto"/>
              <w:right w:val="single" w:sz="4" w:space="0" w:color="000000"/>
            </w:tcBorders>
          </w:tcPr>
          <w:p w14:paraId="6085F90C" w14:textId="77777777" w:rsidR="00487E9E" w:rsidRDefault="00487E9E"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0EB029F6" w14:textId="77777777" w:rsidR="00487E9E" w:rsidRDefault="00487E9E"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17468BBA" w14:textId="77777777" w:rsidR="00487E9E" w:rsidRPr="00343570"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487E9E" w:rsidRPr="00841F46" w14:paraId="6E573797" w14:textId="77777777" w:rsidTr="00076ED7">
        <w:trPr>
          <w:trHeight w:val="1248"/>
        </w:trPr>
        <w:tc>
          <w:tcPr>
            <w:tcW w:w="2179" w:type="dxa"/>
            <w:tcBorders>
              <w:top w:val="single" w:sz="4" w:space="0" w:color="auto"/>
              <w:left w:val="single" w:sz="4" w:space="0" w:color="000000"/>
              <w:bottom w:val="single" w:sz="4" w:space="0" w:color="auto"/>
              <w:right w:val="single" w:sz="4" w:space="0" w:color="000000"/>
            </w:tcBorders>
          </w:tcPr>
          <w:p w14:paraId="0DA0538B"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Password</w:t>
            </w:r>
          </w:p>
        </w:tc>
        <w:tc>
          <w:tcPr>
            <w:tcW w:w="2013" w:type="dxa"/>
            <w:tcBorders>
              <w:top w:val="single" w:sz="4" w:space="0" w:color="auto"/>
              <w:left w:val="single" w:sz="4" w:space="0" w:color="000000"/>
              <w:bottom w:val="single" w:sz="4" w:space="0" w:color="auto"/>
              <w:right w:val="single" w:sz="4" w:space="0" w:color="000000"/>
            </w:tcBorders>
          </w:tcPr>
          <w:p w14:paraId="5AB1C406" w14:textId="77777777" w:rsidR="00487E9E" w:rsidRDefault="00487E9E"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70BA13C9" w14:textId="77777777" w:rsidR="00487E9E" w:rsidRDefault="00487E9E"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2D95FEA8" w14:textId="77777777" w:rsidR="00487E9E" w:rsidRPr="00DB4996" w:rsidRDefault="00487E9E"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p>
        </w:tc>
      </w:tr>
      <w:tr w:rsidR="00487E9E" w:rsidRPr="00841F46" w14:paraId="345A4A6E" w14:textId="77777777" w:rsidTr="00076ED7">
        <w:trPr>
          <w:trHeight w:val="1248"/>
        </w:trPr>
        <w:tc>
          <w:tcPr>
            <w:tcW w:w="2179" w:type="dxa"/>
            <w:tcBorders>
              <w:top w:val="single" w:sz="4" w:space="0" w:color="auto"/>
              <w:left w:val="single" w:sz="4" w:space="0" w:color="000000"/>
              <w:bottom w:val="single" w:sz="4" w:space="0" w:color="auto"/>
              <w:right w:val="single" w:sz="4" w:space="0" w:color="000000"/>
            </w:tcBorders>
          </w:tcPr>
          <w:p w14:paraId="22FC7D6A"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lastRenderedPageBreak/>
              <w:t>Confirm Password</w:t>
            </w:r>
          </w:p>
        </w:tc>
        <w:tc>
          <w:tcPr>
            <w:tcW w:w="2013" w:type="dxa"/>
            <w:tcBorders>
              <w:top w:val="single" w:sz="4" w:space="0" w:color="auto"/>
              <w:left w:val="single" w:sz="4" w:space="0" w:color="000000"/>
              <w:bottom w:val="single" w:sz="4" w:space="0" w:color="auto"/>
              <w:right w:val="single" w:sz="4" w:space="0" w:color="000000"/>
            </w:tcBorders>
          </w:tcPr>
          <w:p w14:paraId="4B64122A" w14:textId="77777777" w:rsidR="00487E9E" w:rsidRDefault="00487E9E"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5919BA1C" w14:textId="77777777" w:rsidR="00487E9E" w:rsidRDefault="00487E9E"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4B05B0BE" w14:textId="77777777" w:rsidR="00487E9E" w:rsidRPr="00343570" w:rsidRDefault="00487E9E"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r>
              <w:rPr>
                <w:rFonts w:ascii="Times New Roman" w:eastAsia="Courier New" w:hAnsi="Times New Roman"/>
                <w:sz w:val="24"/>
                <w:szCs w:val="24"/>
              </w:rPr>
              <w:t xml:space="preserve"> and match the password fields</w:t>
            </w:r>
          </w:p>
        </w:tc>
      </w:tr>
      <w:tr w:rsidR="00487E9E" w:rsidRPr="00841F46" w14:paraId="3D948D27" w14:textId="77777777" w:rsidTr="00086431">
        <w:trPr>
          <w:trHeight w:val="465"/>
        </w:trPr>
        <w:tc>
          <w:tcPr>
            <w:tcW w:w="2179" w:type="dxa"/>
            <w:tcBorders>
              <w:top w:val="single" w:sz="4" w:space="0" w:color="auto"/>
              <w:left w:val="single" w:sz="4" w:space="0" w:color="000000"/>
              <w:bottom w:val="single" w:sz="4" w:space="0" w:color="auto"/>
              <w:right w:val="single" w:sz="4" w:space="0" w:color="000000"/>
            </w:tcBorders>
          </w:tcPr>
          <w:p w14:paraId="06E63CE6" w14:textId="77777777" w:rsidR="00487E9E" w:rsidRPr="00343570" w:rsidRDefault="00487E9E"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Role</w:t>
            </w:r>
          </w:p>
        </w:tc>
        <w:tc>
          <w:tcPr>
            <w:tcW w:w="2013" w:type="dxa"/>
            <w:tcBorders>
              <w:top w:val="single" w:sz="4" w:space="0" w:color="auto"/>
              <w:left w:val="single" w:sz="4" w:space="0" w:color="000000"/>
              <w:bottom w:val="single" w:sz="4" w:space="0" w:color="auto"/>
              <w:right w:val="single" w:sz="4" w:space="0" w:color="000000"/>
            </w:tcBorders>
          </w:tcPr>
          <w:p w14:paraId="49BAFC5A" w14:textId="77777777" w:rsidR="00487E9E" w:rsidRPr="00343570"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Checkbox</w:t>
            </w:r>
          </w:p>
        </w:tc>
        <w:tc>
          <w:tcPr>
            <w:tcW w:w="1984" w:type="dxa"/>
            <w:tcBorders>
              <w:top w:val="single" w:sz="4" w:space="0" w:color="auto"/>
              <w:left w:val="single" w:sz="4" w:space="0" w:color="000000"/>
              <w:bottom w:val="single" w:sz="4" w:space="0" w:color="auto"/>
              <w:right w:val="single" w:sz="4" w:space="0" w:color="000000"/>
            </w:tcBorders>
          </w:tcPr>
          <w:p w14:paraId="256FD666" w14:textId="77777777" w:rsidR="00487E9E" w:rsidRPr="00343570"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OnCheck</w:t>
            </w:r>
          </w:p>
        </w:tc>
        <w:tc>
          <w:tcPr>
            <w:tcW w:w="2410" w:type="dxa"/>
            <w:tcBorders>
              <w:top w:val="single" w:sz="4" w:space="0" w:color="auto"/>
              <w:left w:val="single" w:sz="4" w:space="0" w:color="000000"/>
              <w:bottom w:val="single" w:sz="4" w:space="0" w:color="auto"/>
              <w:right w:val="single" w:sz="4" w:space="0" w:color="000000"/>
            </w:tcBorders>
          </w:tcPr>
          <w:p w14:paraId="4E80C864" w14:textId="77777777" w:rsidR="00487E9E" w:rsidRPr="00343570"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Check the box</w:t>
            </w:r>
          </w:p>
        </w:tc>
      </w:tr>
      <w:tr w:rsidR="00086431" w:rsidRPr="00841F46" w14:paraId="0F3496BD" w14:textId="77777777" w:rsidTr="00076ED7">
        <w:trPr>
          <w:trHeight w:val="217"/>
        </w:trPr>
        <w:tc>
          <w:tcPr>
            <w:tcW w:w="2179" w:type="dxa"/>
            <w:tcBorders>
              <w:top w:val="single" w:sz="4" w:space="0" w:color="auto"/>
              <w:left w:val="single" w:sz="4" w:space="0" w:color="000000"/>
              <w:bottom w:val="single" w:sz="4" w:space="0" w:color="auto"/>
              <w:right w:val="single" w:sz="4" w:space="0" w:color="000000"/>
            </w:tcBorders>
          </w:tcPr>
          <w:p w14:paraId="62F61381" w14:textId="6F877B5E" w:rsidR="00086431" w:rsidRPr="00343570" w:rsidRDefault="00086431"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Avatar</w:t>
            </w:r>
          </w:p>
        </w:tc>
        <w:tc>
          <w:tcPr>
            <w:tcW w:w="2013" w:type="dxa"/>
            <w:tcBorders>
              <w:top w:val="single" w:sz="4" w:space="0" w:color="auto"/>
              <w:left w:val="single" w:sz="4" w:space="0" w:color="000000"/>
              <w:bottom w:val="single" w:sz="4" w:space="0" w:color="auto"/>
              <w:right w:val="single" w:sz="4" w:space="0" w:color="000000"/>
            </w:tcBorders>
          </w:tcPr>
          <w:p w14:paraId="15572105" w14:textId="4234B9A2" w:rsidR="00086431" w:rsidRDefault="00086431" w:rsidP="00086431">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File Textbox</w:t>
            </w:r>
          </w:p>
        </w:tc>
        <w:tc>
          <w:tcPr>
            <w:tcW w:w="1984" w:type="dxa"/>
            <w:tcBorders>
              <w:top w:val="single" w:sz="4" w:space="0" w:color="auto"/>
              <w:left w:val="single" w:sz="4" w:space="0" w:color="000000"/>
              <w:bottom w:val="single" w:sz="4" w:space="0" w:color="auto"/>
              <w:right w:val="single" w:sz="4" w:space="0" w:color="000000"/>
            </w:tcBorders>
          </w:tcPr>
          <w:p w14:paraId="4A9A7889" w14:textId="52B7BE39" w:rsidR="00086431" w:rsidRDefault="00086431"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Upload</w:t>
            </w:r>
          </w:p>
        </w:tc>
        <w:tc>
          <w:tcPr>
            <w:tcW w:w="2410" w:type="dxa"/>
            <w:tcBorders>
              <w:top w:val="single" w:sz="4" w:space="0" w:color="auto"/>
              <w:left w:val="single" w:sz="4" w:space="0" w:color="000000"/>
              <w:bottom w:val="single" w:sz="4" w:space="0" w:color="auto"/>
              <w:right w:val="single" w:sz="4" w:space="0" w:color="000000"/>
            </w:tcBorders>
          </w:tcPr>
          <w:p w14:paraId="230EF0B2" w14:textId="6E09606E" w:rsidR="00086431" w:rsidRDefault="00086431"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extended with image format</w:t>
            </w:r>
          </w:p>
        </w:tc>
      </w:tr>
      <w:tr w:rsidR="00487E9E" w:rsidRPr="00841F46" w14:paraId="70A915C4" w14:textId="77777777" w:rsidTr="00076ED7">
        <w:trPr>
          <w:trHeight w:val="513"/>
        </w:trPr>
        <w:tc>
          <w:tcPr>
            <w:tcW w:w="8586" w:type="dxa"/>
            <w:gridSpan w:val="4"/>
            <w:tcBorders>
              <w:top w:val="single" w:sz="4" w:space="0" w:color="auto"/>
              <w:left w:val="single" w:sz="4" w:space="0" w:color="000000"/>
              <w:bottom w:val="single" w:sz="4" w:space="0" w:color="auto"/>
              <w:right w:val="single" w:sz="4" w:space="0" w:color="000000"/>
            </w:tcBorders>
          </w:tcPr>
          <w:p w14:paraId="06F7EF6E" w14:textId="77777777" w:rsidR="00487E9E"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487E9E" w:rsidRPr="00841F46" w14:paraId="56CCE48E" w14:textId="77777777" w:rsidTr="00076ED7">
        <w:trPr>
          <w:trHeight w:val="513"/>
        </w:trPr>
        <w:tc>
          <w:tcPr>
            <w:tcW w:w="2179" w:type="dxa"/>
            <w:tcBorders>
              <w:top w:val="single" w:sz="4" w:space="0" w:color="auto"/>
              <w:left w:val="single" w:sz="4" w:space="0" w:color="000000"/>
              <w:bottom w:val="single" w:sz="4" w:space="0" w:color="auto"/>
              <w:right w:val="single" w:sz="4" w:space="0" w:color="000000"/>
            </w:tcBorders>
          </w:tcPr>
          <w:p w14:paraId="21B4F2FF" w14:textId="77777777" w:rsidR="00487E9E" w:rsidRDefault="00487E9E"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Submit</w:t>
            </w:r>
          </w:p>
        </w:tc>
        <w:tc>
          <w:tcPr>
            <w:tcW w:w="2013" w:type="dxa"/>
            <w:tcBorders>
              <w:top w:val="single" w:sz="4" w:space="0" w:color="auto"/>
              <w:left w:val="single" w:sz="4" w:space="0" w:color="000000"/>
              <w:bottom w:val="single" w:sz="4" w:space="0" w:color="auto"/>
              <w:right w:val="single" w:sz="4" w:space="0" w:color="000000"/>
            </w:tcBorders>
          </w:tcPr>
          <w:p w14:paraId="35DADE9A" w14:textId="77777777" w:rsidR="00487E9E"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1984" w:type="dxa"/>
            <w:tcBorders>
              <w:top w:val="single" w:sz="4" w:space="0" w:color="auto"/>
              <w:left w:val="single" w:sz="4" w:space="0" w:color="000000"/>
              <w:bottom w:val="single" w:sz="4" w:space="0" w:color="auto"/>
              <w:right w:val="single" w:sz="4" w:space="0" w:color="000000"/>
            </w:tcBorders>
          </w:tcPr>
          <w:p w14:paraId="289A9C1A" w14:textId="77777777" w:rsidR="00487E9E" w:rsidRDefault="00487E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410" w:type="dxa"/>
            <w:tcBorders>
              <w:top w:val="single" w:sz="4" w:space="0" w:color="auto"/>
              <w:left w:val="single" w:sz="4" w:space="0" w:color="000000"/>
              <w:bottom w:val="single" w:sz="4" w:space="0" w:color="auto"/>
              <w:right w:val="single" w:sz="4" w:space="0" w:color="000000"/>
            </w:tcBorders>
          </w:tcPr>
          <w:p w14:paraId="4E636956" w14:textId="77777777" w:rsidR="00487E9E" w:rsidRDefault="00487E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Save to the table of users and redirect the user to log-in page</w:t>
            </w:r>
          </w:p>
        </w:tc>
      </w:tr>
    </w:tbl>
    <w:p w14:paraId="0D68ED09" w14:textId="77777777" w:rsidR="005361DC" w:rsidRDefault="005361DC" w:rsidP="005361DC">
      <w:pPr>
        <w:rPr>
          <w:rFonts w:ascii="Times New Roman" w:hAnsi="Times New Roman"/>
          <w:b/>
          <w:sz w:val="24"/>
          <w:szCs w:val="24"/>
          <w:lang w:eastAsia="ar-SA"/>
        </w:rPr>
      </w:pPr>
    </w:p>
    <w:p w14:paraId="0D5A36C2" w14:textId="77777777" w:rsidR="0038384B" w:rsidRPr="005361DC" w:rsidRDefault="0038384B" w:rsidP="0038384B">
      <w:pPr>
        <w:pStyle w:val="Heading2"/>
        <w:ind w:firstLine="720"/>
        <w:rPr>
          <w:rFonts w:ascii="Times New Roman" w:hAnsi="Times New Roman"/>
          <w:b/>
          <w:color w:val="auto"/>
          <w:sz w:val="24"/>
          <w:szCs w:val="24"/>
          <w:lang w:eastAsia="ar-SA"/>
        </w:rPr>
      </w:pPr>
      <w:bookmarkStart w:id="1287" w:name="_Toc20896001"/>
      <w:bookmarkStart w:id="1288" w:name="_Toc21594481"/>
      <w:bookmarkStart w:id="1289" w:name="_Toc21594838"/>
      <w:r>
        <w:rPr>
          <w:rFonts w:ascii="Times New Roman" w:hAnsi="Times New Roman"/>
          <w:b/>
          <w:color w:val="auto"/>
          <w:sz w:val="24"/>
          <w:szCs w:val="24"/>
          <w:lang w:eastAsia="ar-SA"/>
        </w:rPr>
        <w:t>5.2Log-in</w:t>
      </w:r>
      <w:bookmarkEnd w:id="1287"/>
      <w:bookmarkEnd w:id="1288"/>
      <w:bookmarkEnd w:id="1289"/>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38384B" w:rsidRPr="00841F46" w14:paraId="47087E97" w14:textId="77777777" w:rsidTr="00076ED7">
        <w:tc>
          <w:tcPr>
            <w:tcW w:w="2236" w:type="dxa"/>
            <w:tcBorders>
              <w:top w:val="single" w:sz="4" w:space="0" w:color="000000"/>
              <w:left w:val="single" w:sz="4" w:space="0" w:color="000000"/>
              <w:bottom w:val="single" w:sz="4" w:space="0" w:color="000000"/>
              <w:right w:val="single" w:sz="4" w:space="0" w:color="000000"/>
            </w:tcBorders>
            <w:hideMark/>
          </w:tcPr>
          <w:p w14:paraId="58F364B3" w14:textId="77777777" w:rsidR="0038384B" w:rsidRPr="00343570" w:rsidRDefault="0038384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0C6B1806" w14:textId="77777777" w:rsidR="0038384B" w:rsidRPr="00343570" w:rsidRDefault="0038384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3854E5D" w14:textId="77777777" w:rsidR="0038384B" w:rsidRPr="00343570" w:rsidRDefault="0038384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2C1BF165" w14:textId="77777777" w:rsidR="0038384B" w:rsidRPr="00343570" w:rsidRDefault="0038384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38384B" w:rsidRPr="00841F46" w14:paraId="49618C9E" w14:textId="77777777" w:rsidTr="00076ED7">
        <w:trPr>
          <w:trHeight w:val="377"/>
        </w:trPr>
        <w:tc>
          <w:tcPr>
            <w:tcW w:w="8586" w:type="dxa"/>
            <w:gridSpan w:val="4"/>
            <w:tcBorders>
              <w:top w:val="single" w:sz="4" w:space="0" w:color="auto"/>
              <w:left w:val="single" w:sz="4" w:space="0" w:color="000000"/>
              <w:bottom w:val="single" w:sz="4" w:space="0" w:color="auto"/>
              <w:right w:val="single" w:sz="4" w:space="0" w:color="000000"/>
            </w:tcBorders>
          </w:tcPr>
          <w:p w14:paraId="2BED4AF6" w14:textId="77777777" w:rsidR="0038384B" w:rsidRPr="00343570" w:rsidRDefault="0038384B"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38384B" w:rsidRPr="00841F46" w14:paraId="0D23CECB" w14:textId="77777777" w:rsidTr="00076ED7">
        <w:trPr>
          <w:trHeight w:val="983"/>
        </w:trPr>
        <w:tc>
          <w:tcPr>
            <w:tcW w:w="2236" w:type="dxa"/>
            <w:tcBorders>
              <w:top w:val="single" w:sz="4" w:space="0" w:color="auto"/>
              <w:left w:val="single" w:sz="4" w:space="0" w:color="000000"/>
              <w:bottom w:val="single" w:sz="4" w:space="0" w:color="auto"/>
              <w:right w:val="single" w:sz="4" w:space="0" w:color="000000"/>
            </w:tcBorders>
          </w:tcPr>
          <w:p w14:paraId="3E5C6DA7" w14:textId="77777777" w:rsidR="0038384B" w:rsidRPr="00343570" w:rsidRDefault="0038384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Email</w:t>
            </w:r>
          </w:p>
        </w:tc>
        <w:tc>
          <w:tcPr>
            <w:tcW w:w="2065" w:type="dxa"/>
            <w:tcBorders>
              <w:top w:val="single" w:sz="4" w:space="0" w:color="auto"/>
              <w:left w:val="single" w:sz="4" w:space="0" w:color="000000"/>
              <w:bottom w:val="single" w:sz="4" w:space="0" w:color="auto"/>
              <w:right w:val="single" w:sz="4" w:space="0" w:color="000000"/>
            </w:tcBorders>
          </w:tcPr>
          <w:p w14:paraId="7AE77ADA" w14:textId="77777777" w:rsidR="0038384B" w:rsidRDefault="0038384B"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1D60FF93" w14:textId="77777777" w:rsidR="0038384B" w:rsidRDefault="0038384B"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2D395FFA" w14:textId="77777777" w:rsidR="0038384B" w:rsidRPr="00343570" w:rsidRDefault="0038384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email is extended by @email.com</w:t>
            </w:r>
          </w:p>
        </w:tc>
      </w:tr>
      <w:tr w:rsidR="0038384B" w:rsidRPr="00841F46" w14:paraId="3ADE078B" w14:textId="77777777" w:rsidTr="00076ED7">
        <w:trPr>
          <w:trHeight w:val="983"/>
        </w:trPr>
        <w:tc>
          <w:tcPr>
            <w:tcW w:w="2236" w:type="dxa"/>
            <w:tcBorders>
              <w:top w:val="single" w:sz="4" w:space="0" w:color="auto"/>
              <w:left w:val="single" w:sz="4" w:space="0" w:color="000000"/>
              <w:bottom w:val="single" w:sz="4" w:space="0" w:color="auto"/>
              <w:right w:val="single" w:sz="4" w:space="0" w:color="000000"/>
            </w:tcBorders>
          </w:tcPr>
          <w:p w14:paraId="31C0F479" w14:textId="77777777" w:rsidR="0038384B" w:rsidRPr="00343570" w:rsidRDefault="0038384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Password</w:t>
            </w:r>
          </w:p>
        </w:tc>
        <w:tc>
          <w:tcPr>
            <w:tcW w:w="2065" w:type="dxa"/>
            <w:tcBorders>
              <w:top w:val="single" w:sz="4" w:space="0" w:color="auto"/>
              <w:left w:val="single" w:sz="4" w:space="0" w:color="000000"/>
              <w:bottom w:val="single" w:sz="4" w:space="0" w:color="auto"/>
              <w:right w:val="single" w:sz="4" w:space="0" w:color="000000"/>
            </w:tcBorders>
          </w:tcPr>
          <w:p w14:paraId="526F9EAC" w14:textId="77777777" w:rsidR="0038384B" w:rsidRDefault="0038384B"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1F2708B9" w14:textId="77777777" w:rsidR="0038384B" w:rsidRDefault="0038384B"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37866BB0" w14:textId="77777777" w:rsidR="0038384B" w:rsidRPr="00DB4996" w:rsidRDefault="0038384B"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p>
        </w:tc>
      </w:tr>
      <w:tr w:rsidR="0038384B" w:rsidRPr="00841F46" w14:paraId="52B6C944" w14:textId="77777777" w:rsidTr="00076ED7">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72D439B5" w14:textId="77777777" w:rsidR="0038384B" w:rsidRDefault="0038384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38384B" w:rsidRPr="00841F46" w14:paraId="10D919CA" w14:textId="77777777" w:rsidTr="00076ED7">
        <w:trPr>
          <w:trHeight w:val="404"/>
        </w:trPr>
        <w:tc>
          <w:tcPr>
            <w:tcW w:w="2236" w:type="dxa"/>
            <w:tcBorders>
              <w:top w:val="single" w:sz="4" w:space="0" w:color="auto"/>
              <w:left w:val="single" w:sz="4" w:space="0" w:color="000000"/>
              <w:bottom w:val="single" w:sz="4" w:space="0" w:color="auto"/>
              <w:right w:val="single" w:sz="4" w:space="0" w:color="000000"/>
            </w:tcBorders>
          </w:tcPr>
          <w:p w14:paraId="495420ED" w14:textId="77777777" w:rsidR="0038384B" w:rsidRDefault="0038384B"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Log-in</w:t>
            </w:r>
          </w:p>
        </w:tc>
        <w:tc>
          <w:tcPr>
            <w:tcW w:w="2065" w:type="dxa"/>
            <w:tcBorders>
              <w:top w:val="single" w:sz="4" w:space="0" w:color="auto"/>
              <w:left w:val="single" w:sz="4" w:space="0" w:color="000000"/>
              <w:bottom w:val="single" w:sz="4" w:space="0" w:color="auto"/>
              <w:right w:val="single" w:sz="4" w:space="0" w:color="000000"/>
            </w:tcBorders>
          </w:tcPr>
          <w:p w14:paraId="3B7FFB2A" w14:textId="77777777" w:rsidR="0038384B" w:rsidRDefault="0038384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37D356A5" w14:textId="77777777" w:rsidR="0038384B" w:rsidRDefault="0038384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41AFD05B" w14:textId="77777777" w:rsidR="0038384B" w:rsidRDefault="0038384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Redirect to My Post page if seller, Post page if buyer, or list of account page if admin</w:t>
            </w:r>
          </w:p>
        </w:tc>
      </w:tr>
    </w:tbl>
    <w:p w14:paraId="73BF0EFB" w14:textId="77777777" w:rsidR="00076ED7" w:rsidRDefault="00076ED7" w:rsidP="00076ED7">
      <w:pPr>
        <w:rPr>
          <w:lang w:eastAsia="ar-SA"/>
        </w:rPr>
      </w:pPr>
    </w:p>
    <w:p w14:paraId="03AEA0A8" w14:textId="77777777" w:rsidR="00076ED7" w:rsidRPr="00076ED7" w:rsidRDefault="00076ED7" w:rsidP="00076ED7">
      <w:pPr>
        <w:pStyle w:val="Heading2"/>
        <w:ind w:firstLine="720"/>
        <w:rPr>
          <w:rFonts w:ascii="Times New Roman" w:hAnsi="Times New Roman"/>
          <w:b/>
          <w:color w:val="auto"/>
          <w:sz w:val="24"/>
          <w:szCs w:val="24"/>
          <w:lang w:eastAsia="ar-SA"/>
        </w:rPr>
      </w:pPr>
      <w:bookmarkStart w:id="1290" w:name="_Toc20896002"/>
      <w:bookmarkStart w:id="1291" w:name="_Toc21594482"/>
      <w:bookmarkStart w:id="1292" w:name="_Toc21594839"/>
      <w:r>
        <w:rPr>
          <w:rFonts w:ascii="Times New Roman" w:hAnsi="Times New Roman"/>
          <w:b/>
          <w:color w:val="auto"/>
          <w:sz w:val="24"/>
          <w:szCs w:val="24"/>
          <w:lang w:eastAsia="ar-SA"/>
        </w:rPr>
        <w:lastRenderedPageBreak/>
        <w:t>5.3Log-out</w:t>
      </w:r>
      <w:bookmarkEnd w:id="1290"/>
      <w:bookmarkEnd w:id="1291"/>
      <w:bookmarkEnd w:id="1292"/>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076ED7" w:rsidRPr="00841F46" w14:paraId="74E23C6A"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5D560F0B" w14:textId="77777777" w:rsidR="00076ED7" w:rsidRPr="00343570" w:rsidRDefault="00076ED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498BF3CF" w14:textId="77777777" w:rsidR="00076ED7" w:rsidRPr="00343570" w:rsidRDefault="00076ED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19152BBC" w14:textId="77777777" w:rsidR="00076ED7" w:rsidRPr="00343570" w:rsidRDefault="00076ED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5C3B9579" w14:textId="77777777" w:rsidR="00076ED7" w:rsidRPr="00343570" w:rsidRDefault="00076ED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076ED7" w:rsidRPr="00841F46" w14:paraId="4AE652E8"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26349935" w14:textId="77777777" w:rsidR="00076ED7" w:rsidRDefault="00076ED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076ED7" w:rsidRPr="00841F46" w14:paraId="06EFC7E1"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01076128" w14:textId="77777777" w:rsidR="00076ED7" w:rsidRDefault="00076ED7"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Log-out</w:t>
            </w:r>
          </w:p>
        </w:tc>
        <w:tc>
          <w:tcPr>
            <w:tcW w:w="2065" w:type="dxa"/>
            <w:tcBorders>
              <w:top w:val="single" w:sz="4" w:space="0" w:color="auto"/>
              <w:left w:val="single" w:sz="4" w:space="0" w:color="000000"/>
              <w:bottom w:val="single" w:sz="4" w:space="0" w:color="auto"/>
              <w:right w:val="single" w:sz="4" w:space="0" w:color="000000"/>
            </w:tcBorders>
          </w:tcPr>
          <w:p w14:paraId="1326EAF7" w14:textId="77777777" w:rsidR="00076ED7" w:rsidRDefault="00076ED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5710B862" w14:textId="77777777" w:rsidR="00076ED7" w:rsidRDefault="00076ED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77E64DA" w14:textId="77777777" w:rsidR="00076ED7" w:rsidRDefault="00076ED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Redirect to Home page</w:t>
            </w:r>
          </w:p>
        </w:tc>
      </w:tr>
    </w:tbl>
    <w:p w14:paraId="37D3BD8F" w14:textId="77777777" w:rsidR="0038384B" w:rsidRDefault="0038384B" w:rsidP="0038384B">
      <w:pPr>
        <w:rPr>
          <w:lang w:eastAsia="ar-SA"/>
        </w:rPr>
      </w:pPr>
    </w:p>
    <w:p w14:paraId="511BE0FA" w14:textId="77777777" w:rsidR="00F07F37" w:rsidRPr="00076ED7" w:rsidRDefault="00F07F37" w:rsidP="00F07F37">
      <w:pPr>
        <w:pStyle w:val="Heading2"/>
        <w:ind w:firstLine="720"/>
        <w:rPr>
          <w:rFonts w:ascii="Times New Roman" w:hAnsi="Times New Roman"/>
          <w:b/>
          <w:color w:val="auto"/>
          <w:sz w:val="24"/>
          <w:szCs w:val="24"/>
          <w:lang w:eastAsia="ar-SA"/>
        </w:rPr>
      </w:pPr>
      <w:bookmarkStart w:id="1293" w:name="_Toc20896003"/>
      <w:bookmarkStart w:id="1294" w:name="_Toc21594483"/>
      <w:bookmarkStart w:id="1295" w:name="_Toc21594840"/>
      <w:r>
        <w:rPr>
          <w:rFonts w:ascii="Times New Roman" w:hAnsi="Times New Roman"/>
          <w:b/>
          <w:color w:val="auto"/>
          <w:sz w:val="24"/>
          <w:szCs w:val="24"/>
          <w:lang w:eastAsia="ar-SA"/>
        </w:rPr>
        <w:t>5.4</w:t>
      </w:r>
      <w:r>
        <w:rPr>
          <w:rFonts w:ascii="Times New Roman" w:eastAsia="Courier New" w:hAnsi="Times New Roman"/>
          <w:b/>
          <w:color w:val="auto"/>
          <w:sz w:val="24"/>
          <w:szCs w:val="24"/>
          <w:lang w:eastAsia="en-US"/>
        </w:rPr>
        <w:t>Change Password</w:t>
      </w:r>
      <w:bookmarkEnd w:id="1293"/>
      <w:bookmarkEnd w:id="1294"/>
      <w:bookmarkEnd w:id="1295"/>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F07F37" w:rsidRPr="00841F46" w14:paraId="401112C1"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3592C258" w14:textId="77777777" w:rsidR="00F07F37" w:rsidRPr="00343570" w:rsidRDefault="00F07F3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5A36768B" w14:textId="77777777" w:rsidR="00F07F37" w:rsidRPr="00343570" w:rsidRDefault="00F07F3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766EA4C2" w14:textId="77777777" w:rsidR="00F07F37" w:rsidRPr="00343570" w:rsidRDefault="00F07F3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0DB3A6C2" w14:textId="77777777" w:rsidR="00F07F37" w:rsidRPr="00343570" w:rsidRDefault="00F07F3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F07F37" w:rsidRPr="00841F46" w14:paraId="019DBD35"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6A094B61" w14:textId="77777777" w:rsidR="00F07F37" w:rsidRDefault="00F07F3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Enters the following:</w:t>
            </w:r>
          </w:p>
        </w:tc>
      </w:tr>
      <w:tr w:rsidR="00F07F37" w:rsidRPr="00841F46" w14:paraId="5CBB5BEF"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B703C20" w14:textId="77777777" w:rsidR="00F07F37" w:rsidRDefault="00F07F37" w:rsidP="00791586">
            <w:pPr>
              <w:spacing w:before="100" w:after="280" w:line="276" w:lineRule="auto"/>
              <w:jc w:val="center"/>
              <w:rPr>
                <w:rFonts w:ascii="Times New Roman" w:eastAsia="Courier New" w:hAnsi="Times New Roman"/>
                <w:sz w:val="24"/>
                <w:szCs w:val="24"/>
              </w:rPr>
            </w:pPr>
            <w:r w:rsidRPr="002D01D9">
              <w:rPr>
                <w:rFonts w:ascii="Times New Roman" w:eastAsiaTheme="minorEastAsia" w:hAnsi="Times New Roman"/>
                <w:sz w:val="24"/>
                <w:szCs w:val="24"/>
                <w:lang w:eastAsia="ar-SA"/>
              </w:rPr>
              <w:t>Old Password</w:t>
            </w:r>
          </w:p>
        </w:tc>
        <w:tc>
          <w:tcPr>
            <w:tcW w:w="2065" w:type="dxa"/>
            <w:tcBorders>
              <w:top w:val="single" w:sz="4" w:space="0" w:color="auto"/>
              <w:left w:val="single" w:sz="4" w:space="0" w:color="000000"/>
              <w:bottom w:val="single" w:sz="4" w:space="0" w:color="auto"/>
              <w:right w:val="single" w:sz="4" w:space="0" w:color="000000"/>
            </w:tcBorders>
          </w:tcPr>
          <w:p w14:paraId="3BBF4F00" w14:textId="77777777" w:rsidR="00F07F37" w:rsidRDefault="00F07F3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35467AE5" w14:textId="77777777" w:rsidR="00F07F37" w:rsidRDefault="00F07F3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6BE574B6" w14:textId="77777777" w:rsidR="00F07F37" w:rsidRDefault="00F07F37"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r>
              <w:rPr>
                <w:rFonts w:ascii="Times New Roman" w:eastAsia="Courier New" w:hAnsi="Times New Roman"/>
                <w:sz w:val="24"/>
                <w:szCs w:val="24"/>
              </w:rPr>
              <w:t xml:space="preserve"> and match with the current saved password</w:t>
            </w:r>
          </w:p>
        </w:tc>
      </w:tr>
      <w:tr w:rsidR="00F07F37" w:rsidRPr="00841F46" w14:paraId="289C4441"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AC2B65E" w14:textId="77777777" w:rsidR="00F07F37" w:rsidRPr="002D01D9" w:rsidRDefault="00F07F37" w:rsidP="00791586">
            <w:pPr>
              <w:spacing w:before="100" w:after="280" w:line="276" w:lineRule="auto"/>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New Password</w:t>
            </w:r>
          </w:p>
        </w:tc>
        <w:tc>
          <w:tcPr>
            <w:tcW w:w="2065" w:type="dxa"/>
            <w:tcBorders>
              <w:top w:val="single" w:sz="4" w:space="0" w:color="auto"/>
              <w:left w:val="single" w:sz="4" w:space="0" w:color="000000"/>
              <w:bottom w:val="single" w:sz="4" w:space="0" w:color="auto"/>
              <w:right w:val="single" w:sz="4" w:space="0" w:color="000000"/>
            </w:tcBorders>
          </w:tcPr>
          <w:p w14:paraId="3ADB061F" w14:textId="77777777" w:rsidR="00F07F37" w:rsidRDefault="00F07F3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7F86A228" w14:textId="77777777" w:rsidR="00F07F37" w:rsidRDefault="00F07F37" w:rsidP="00F07F37">
            <w:pPr>
              <w:jc w:val="center"/>
            </w:pPr>
            <w:r w:rsidRPr="00221F21">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6B07E2FF" w14:textId="77777777" w:rsidR="00F07F37" w:rsidRDefault="00F07F37"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p>
        </w:tc>
      </w:tr>
      <w:tr w:rsidR="00F07F37" w:rsidRPr="00841F46" w14:paraId="4E179F22"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0DF32F95" w14:textId="77777777" w:rsidR="00F07F37" w:rsidRPr="002D01D9" w:rsidRDefault="00F07F37" w:rsidP="00791586">
            <w:pPr>
              <w:spacing w:before="100" w:after="280" w:line="276" w:lineRule="auto"/>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w:t>
            </w:r>
          </w:p>
        </w:tc>
        <w:tc>
          <w:tcPr>
            <w:tcW w:w="2065" w:type="dxa"/>
            <w:tcBorders>
              <w:top w:val="single" w:sz="4" w:space="0" w:color="auto"/>
              <w:left w:val="single" w:sz="4" w:space="0" w:color="000000"/>
              <w:bottom w:val="single" w:sz="4" w:space="0" w:color="auto"/>
              <w:right w:val="single" w:sz="4" w:space="0" w:color="000000"/>
            </w:tcBorders>
          </w:tcPr>
          <w:p w14:paraId="457522EC" w14:textId="77777777" w:rsidR="00F07F37" w:rsidRDefault="00F07F3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39C98FA0" w14:textId="77777777" w:rsidR="00F07F37" w:rsidRDefault="00F07F37" w:rsidP="00F07F37">
            <w:pPr>
              <w:jc w:val="center"/>
            </w:pPr>
            <w:r w:rsidRPr="00221F21">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0497C971" w14:textId="77777777" w:rsidR="00F07F37" w:rsidRDefault="00F07F37" w:rsidP="00791586">
            <w:pPr>
              <w:spacing w:before="100" w:after="100" w:line="276" w:lineRule="auto"/>
              <w:rPr>
                <w:rFonts w:ascii="Times New Roman" w:eastAsia="Courier New" w:hAnsi="Times New Roman"/>
                <w:sz w:val="24"/>
                <w:szCs w:val="24"/>
              </w:rPr>
            </w:pPr>
            <w:r w:rsidRPr="00DB4996">
              <w:rPr>
                <w:rFonts w:ascii="Times New Roman" w:eastAsia="Courier New" w:hAnsi="Times New Roman"/>
                <w:sz w:val="24"/>
                <w:szCs w:val="24"/>
              </w:rPr>
              <w:t>Validates if  had 8 length with alphanumeric characters</w:t>
            </w:r>
            <w:r>
              <w:rPr>
                <w:rFonts w:ascii="Times New Roman" w:eastAsia="Courier New" w:hAnsi="Times New Roman"/>
                <w:sz w:val="24"/>
                <w:szCs w:val="24"/>
              </w:rPr>
              <w:t xml:space="preserve"> and match the new password fields</w:t>
            </w:r>
          </w:p>
        </w:tc>
      </w:tr>
      <w:tr w:rsidR="00904617" w:rsidRPr="00841F46" w14:paraId="7F006D1D"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7B40C632" w14:textId="77777777" w:rsidR="00904617" w:rsidRPr="00DB4996" w:rsidRDefault="00904617"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904617" w:rsidRPr="00841F46" w14:paraId="242514BE"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4E66E29A" w14:textId="77777777" w:rsidR="00904617" w:rsidRDefault="00904617"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Save</w:t>
            </w:r>
          </w:p>
        </w:tc>
        <w:tc>
          <w:tcPr>
            <w:tcW w:w="2065" w:type="dxa"/>
            <w:tcBorders>
              <w:top w:val="single" w:sz="4" w:space="0" w:color="auto"/>
              <w:left w:val="single" w:sz="4" w:space="0" w:color="000000"/>
              <w:bottom w:val="single" w:sz="4" w:space="0" w:color="auto"/>
              <w:right w:val="single" w:sz="4" w:space="0" w:color="000000"/>
            </w:tcBorders>
          </w:tcPr>
          <w:p w14:paraId="5C100B88" w14:textId="77777777" w:rsidR="00904617" w:rsidRDefault="0090461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6E973539" w14:textId="77777777" w:rsidR="00904617" w:rsidRPr="00221F21" w:rsidRDefault="00904617" w:rsidP="00F07F37">
            <w:pPr>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9E1BD39" w14:textId="77777777" w:rsidR="00904617" w:rsidRPr="00DB4996" w:rsidRDefault="0090461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the password of the user</w:t>
            </w:r>
          </w:p>
        </w:tc>
      </w:tr>
    </w:tbl>
    <w:p w14:paraId="3D99791E" w14:textId="77777777" w:rsidR="00F07F37" w:rsidRDefault="00F07F37" w:rsidP="00F07F37">
      <w:pPr>
        <w:rPr>
          <w:lang w:eastAsia="ar-SA"/>
        </w:rPr>
      </w:pPr>
    </w:p>
    <w:p w14:paraId="43C8414D" w14:textId="77777777" w:rsidR="00BA0B66" w:rsidRPr="00076ED7" w:rsidRDefault="00BA0B66" w:rsidP="00BA0B66">
      <w:pPr>
        <w:pStyle w:val="Heading2"/>
        <w:ind w:firstLine="720"/>
        <w:rPr>
          <w:rFonts w:ascii="Times New Roman" w:hAnsi="Times New Roman"/>
          <w:b/>
          <w:color w:val="auto"/>
          <w:sz w:val="24"/>
          <w:szCs w:val="24"/>
          <w:lang w:eastAsia="ar-SA"/>
        </w:rPr>
      </w:pPr>
      <w:bookmarkStart w:id="1296" w:name="_Toc20896004"/>
      <w:bookmarkStart w:id="1297" w:name="_Toc21594484"/>
      <w:bookmarkStart w:id="1298" w:name="_Toc21594841"/>
      <w:r>
        <w:rPr>
          <w:rFonts w:ascii="Times New Roman" w:hAnsi="Times New Roman"/>
          <w:b/>
          <w:color w:val="auto"/>
          <w:sz w:val="24"/>
          <w:szCs w:val="24"/>
          <w:lang w:eastAsia="ar-SA"/>
        </w:rPr>
        <w:lastRenderedPageBreak/>
        <w:t>5.5</w:t>
      </w:r>
      <w:r w:rsidR="002B612C">
        <w:rPr>
          <w:rFonts w:ascii="Times New Roman" w:hAnsi="Times New Roman"/>
          <w:b/>
          <w:color w:val="auto"/>
          <w:sz w:val="24"/>
          <w:szCs w:val="24"/>
          <w:lang w:eastAsia="ar-SA"/>
        </w:rPr>
        <w:t xml:space="preserve"> </w:t>
      </w:r>
      <w:r w:rsidR="002B612C">
        <w:rPr>
          <w:rFonts w:ascii="Times New Roman" w:eastAsia="Courier New" w:hAnsi="Times New Roman"/>
          <w:b/>
          <w:color w:val="auto"/>
          <w:sz w:val="24"/>
          <w:szCs w:val="24"/>
          <w:lang w:eastAsia="en-US"/>
        </w:rPr>
        <w:t>Forgot</w:t>
      </w:r>
      <w:r w:rsidR="00904617">
        <w:rPr>
          <w:rFonts w:ascii="Times New Roman" w:eastAsia="Courier New" w:hAnsi="Times New Roman"/>
          <w:b/>
          <w:color w:val="auto"/>
          <w:sz w:val="24"/>
          <w:szCs w:val="24"/>
          <w:lang w:eastAsia="en-US"/>
        </w:rPr>
        <w:t xml:space="preserve"> Password</w:t>
      </w:r>
      <w:bookmarkEnd w:id="1296"/>
      <w:bookmarkEnd w:id="1297"/>
      <w:bookmarkEnd w:id="1298"/>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BA0B66" w:rsidRPr="00841F46" w14:paraId="064FC08D"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747DF2CC" w14:textId="77777777" w:rsidR="00BA0B66" w:rsidRPr="00343570" w:rsidRDefault="00BA0B6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1ED8756C" w14:textId="77777777" w:rsidR="00BA0B66" w:rsidRPr="00343570" w:rsidRDefault="00BA0B6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711D66B4" w14:textId="77777777" w:rsidR="00BA0B66" w:rsidRPr="00343570" w:rsidRDefault="00BA0B6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0FFA099F" w14:textId="77777777" w:rsidR="00BA0B66" w:rsidRPr="00343570" w:rsidRDefault="00BA0B6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BA0B66" w:rsidRPr="00841F46" w14:paraId="13DF6AD4"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3C9AA602" w14:textId="77777777" w:rsidR="00BA0B66" w:rsidRDefault="00BA0B66"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Enters the following:</w:t>
            </w:r>
          </w:p>
        </w:tc>
      </w:tr>
      <w:tr w:rsidR="00BA0B66" w:rsidRPr="00841F46" w14:paraId="12BBCB73"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7D120128" w14:textId="77777777" w:rsidR="00BA0B66" w:rsidRPr="002D01D9" w:rsidRDefault="001F724D"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Email</w:t>
            </w:r>
          </w:p>
        </w:tc>
        <w:tc>
          <w:tcPr>
            <w:tcW w:w="2065" w:type="dxa"/>
            <w:tcBorders>
              <w:top w:val="single" w:sz="4" w:space="0" w:color="auto"/>
              <w:left w:val="single" w:sz="4" w:space="0" w:color="000000"/>
              <w:bottom w:val="single" w:sz="4" w:space="0" w:color="auto"/>
              <w:right w:val="single" w:sz="4" w:space="0" w:color="000000"/>
            </w:tcBorders>
          </w:tcPr>
          <w:p w14:paraId="36C359F0" w14:textId="77777777" w:rsidR="00BA0B66" w:rsidRDefault="00BA0B6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7F5E1025" w14:textId="77777777" w:rsidR="00BA0B66" w:rsidRDefault="00BA0B66" w:rsidP="00791586">
            <w:pPr>
              <w:jc w:val="center"/>
            </w:pPr>
            <w:r w:rsidRPr="00221F21">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569E51FA" w14:textId="77777777" w:rsidR="00BA0B66" w:rsidRDefault="001F724D"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email is extended by @email.com and saved in the database</w:t>
            </w:r>
          </w:p>
        </w:tc>
      </w:tr>
      <w:tr w:rsidR="001F724D" w:rsidRPr="00841F46" w14:paraId="36F55773"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4978B645" w14:textId="77777777" w:rsidR="001F724D" w:rsidRDefault="001F724D"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1F724D" w:rsidRPr="00841F46" w14:paraId="19E8972A"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7D289D35" w14:textId="77777777" w:rsidR="001F724D" w:rsidRDefault="00436712"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Send</w:t>
            </w:r>
          </w:p>
        </w:tc>
        <w:tc>
          <w:tcPr>
            <w:tcW w:w="2065" w:type="dxa"/>
            <w:tcBorders>
              <w:top w:val="single" w:sz="4" w:space="0" w:color="auto"/>
              <w:left w:val="single" w:sz="4" w:space="0" w:color="000000"/>
              <w:bottom w:val="single" w:sz="4" w:space="0" w:color="auto"/>
              <w:right w:val="single" w:sz="4" w:space="0" w:color="000000"/>
            </w:tcBorders>
          </w:tcPr>
          <w:p w14:paraId="1A23F091" w14:textId="77777777" w:rsidR="001F724D" w:rsidRDefault="00436712"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6FD0BD52" w14:textId="77777777" w:rsidR="001F724D" w:rsidRPr="00221F21" w:rsidRDefault="00436712" w:rsidP="00791586">
            <w:pPr>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5FBDA0B" w14:textId="77777777" w:rsidR="001F724D" w:rsidRDefault="00436712"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Send the password to the email</w:t>
            </w:r>
          </w:p>
        </w:tc>
      </w:tr>
    </w:tbl>
    <w:p w14:paraId="0AFBDE75" w14:textId="77777777" w:rsidR="00BA0B66" w:rsidRDefault="00BA0B66" w:rsidP="00BA0B66">
      <w:pPr>
        <w:rPr>
          <w:lang w:eastAsia="ar-SA"/>
        </w:rPr>
      </w:pPr>
    </w:p>
    <w:p w14:paraId="7B91EAD1" w14:textId="77777777" w:rsidR="001D06BB" w:rsidRPr="005361DC" w:rsidRDefault="001D06BB" w:rsidP="001D06BB">
      <w:pPr>
        <w:pStyle w:val="Heading2"/>
        <w:ind w:firstLine="720"/>
        <w:rPr>
          <w:rFonts w:ascii="Times New Roman" w:hAnsi="Times New Roman"/>
          <w:b/>
          <w:color w:val="auto"/>
          <w:sz w:val="24"/>
          <w:szCs w:val="24"/>
          <w:lang w:eastAsia="ar-SA"/>
        </w:rPr>
      </w:pPr>
      <w:bookmarkStart w:id="1299" w:name="_Toc20896005"/>
      <w:bookmarkStart w:id="1300" w:name="_Toc21594485"/>
      <w:bookmarkStart w:id="1301" w:name="_Toc21594842"/>
      <w:r>
        <w:rPr>
          <w:rFonts w:ascii="Times New Roman" w:hAnsi="Times New Roman"/>
          <w:b/>
          <w:color w:val="auto"/>
          <w:sz w:val="24"/>
          <w:szCs w:val="24"/>
          <w:lang w:eastAsia="ar-SA"/>
        </w:rPr>
        <w:t>5.6</w:t>
      </w:r>
      <w:r>
        <w:rPr>
          <w:rFonts w:ascii="Times New Roman" w:eastAsia="Courier New" w:hAnsi="Times New Roman"/>
          <w:b/>
          <w:color w:val="auto"/>
          <w:sz w:val="24"/>
          <w:szCs w:val="24"/>
          <w:lang w:eastAsia="en-US"/>
        </w:rPr>
        <w:t>Edit Profile</w:t>
      </w:r>
      <w:bookmarkEnd w:id="1299"/>
      <w:bookmarkEnd w:id="1300"/>
      <w:bookmarkEnd w:id="1301"/>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9"/>
        <w:gridCol w:w="2013"/>
        <w:gridCol w:w="1984"/>
        <w:gridCol w:w="2410"/>
      </w:tblGrid>
      <w:tr w:rsidR="001D06BB" w:rsidRPr="00841F46" w14:paraId="181B5557" w14:textId="77777777" w:rsidTr="00791586">
        <w:trPr>
          <w:trHeight w:val="183"/>
        </w:trPr>
        <w:tc>
          <w:tcPr>
            <w:tcW w:w="2179" w:type="dxa"/>
            <w:tcBorders>
              <w:top w:val="single" w:sz="4" w:space="0" w:color="000000"/>
              <w:left w:val="single" w:sz="4" w:space="0" w:color="000000"/>
              <w:bottom w:val="single" w:sz="4" w:space="0" w:color="000000"/>
              <w:right w:val="single" w:sz="4" w:space="0" w:color="000000"/>
            </w:tcBorders>
            <w:hideMark/>
          </w:tcPr>
          <w:p w14:paraId="27EA5C99" w14:textId="77777777" w:rsidR="001D06BB" w:rsidRPr="00343570" w:rsidRDefault="001D06B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13" w:type="dxa"/>
            <w:tcBorders>
              <w:top w:val="single" w:sz="4" w:space="0" w:color="000000"/>
              <w:left w:val="single" w:sz="4" w:space="0" w:color="000000"/>
              <w:bottom w:val="single" w:sz="4" w:space="0" w:color="000000"/>
              <w:right w:val="single" w:sz="4" w:space="0" w:color="000000"/>
            </w:tcBorders>
            <w:hideMark/>
          </w:tcPr>
          <w:p w14:paraId="64EF190B" w14:textId="77777777" w:rsidR="001D06BB" w:rsidRPr="00343570" w:rsidRDefault="001D06B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1984" w:type="dxa"/>
            <w:tcBorders>
              <w:top w:val="single" w:sz="4" w:space="0" w:color="000000"/>
              <w:left w:val="single" w:sz="4" w:space="0" w:color="000000"/>
              <w:bottom w:val="single" w:sz="4" w:space="0" w:color="000000"/>
              <w:right w:val="single" w:sz="4" w:space="0" w:color="000000"/>
            </w:tcBorders>
            <w:hideMark/>
          </w:tcPr>
          <w:p w14:paraId="43A0B56E" w14:textId="77777777" w:rsidR="001D06BB" w:rsidRPr="00343570" w:rsidRDefault="001D06B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410" w:type="dxa"/>
            <w:tcBorders>
              <w:top w:val="single" w:sz="4" w:space="0" w:color="000000"/>
              <w:left w:val="single" w:sz="4" w:space="0" w:color="000000"/>
              <w:bottom w:val="single" w:sz="4" w:space="0" w:color="000000"/>
              <w:right w:val="single" w:sz="4" w:space="0" w:color="000000"/>
            </w:tcBorders>
            <w:hideMark/>
          </w:tcPr>
          <w:p w14:paraId="075D0F29" w14:textId="77777777" w:rsidR="001D06BB" w:rsidRPr="00343570" w:rsidRDefault="001D06B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1D06BB" w:rsidRPr="00841F46" w14:paraId="4B5DE0EC" w14:textId="77777777" w:rsidTr="00791586">
        <w:trPr>
          <w:trHeight w:val="479"/>
        </w:trPr>
        <w:tc>
          <w:tcPr>
            <w:tcW w:w="8586" w:type="dxa"/>
            <w:gridSpan w:val="4"/>
            <w:tcBorders>
              <w:top w:val="single" w:sz="4" w:space="0" w:color="auto"/>
              <w:left w:val="single" w:sz="4" w:space="0" w:color="000000"/>
              <w:bottom w:val="single" w:sz="4" w:space="0" w:color="auto"/>
              <w:right w:val="single" w:sz="4" w:space="0" w:color="000000"/>
            </w:tcBorders>
          </w:tcPr>
          <w:p w14:paraId="6BA59BFB" w14:textId="77777777" w:rsidR="001D06BB" w:rsidRPr="00343570" w:rsidRDefault="001D06BB"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1D06BB" w:rsidRPr="00841F46" w14:paraId="0FE3067E" w14:textId="77777777" w:rsidTr="00791586">
        <w:trPr>
          <w:trHeight w:val="936"/>
        </w:trPr>
        <w:tc>
          <w:tcPr>
            <w:tcW w:w="2179" w:type="dxa"/>
            <w:tcBorders>
              <w:top w:val="single" w:sz="4" w:space="0" w:color="auto"/>
              <w:left w:val="single" w:sz="4" w:space="0" w:color="000000"/>
              <w:bottom w:val="single" w:sz="4" w:space="0" w:color="auto"/>
              <w:right w:val="single" w:sz="4" w:space="0" w:color="000000"/>
            </w:tcBorders>
          </w:tcPr>
          <w:p w14:paraId="6B8A9792" w14:textId="77777777" w:rsidR="001D06BB" w:rsidRPr="00343570" w:rsidRDefault="001D06B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Name</w:t>
            </w:r>
          </w:p>
        </w:tc>
        <w:tc>
          <w:tcPr>
            <w:tcW w:w="2013" w:type="dxa"/>
            <w:tcBorders>
              <w:top w:val="single" w:sz="4" w:space="0" w:color="auto"/>
              <w:left w:val="single" w:sz="4" w:space="0" w:color="000000"/>
              <w:bottom w:val="single" w:sz="4" w:space="0" w:color="auto"/>
              <w:right w:val="single" w:sz="4" w:space="0" w:color="000000"/>
            </w:tcBorders>
          </w:tcPr>
          <w:p w14:paraId="3EE5B413" w14:textId="77777777" w:rsidR="001D06BB" w:rsidRPr="00343570" w:rsidRDefault="001D06B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0D3A1672" w14:textId="77777777" w:rsidR="001D06BB" w:rsidRPr="00343570" w:rsidRDefault="001D06B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087BC937" w14:textId="77777777" w:rsidR="001D06BB" w:rsidRPr="00343570" w:rsidRDefault="001D06B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filled-up</w:t>
            </w:r>
          </w:p>
        </w:tc>
      </w:tr>
      <w:tr w:rsidR="001D06BB" w:rsidRPr="00841F46" w14:paraId="7D79F94C"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137CDC81" w14:textId="77777777" w:rsidR="001D06BB" w:rsidRPr="00343570" w:rsidRDefault="001D06B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Email</w:t>
            </w:r>
          </w:p>
        </w:tc>
        <w:tc>
          <w:tcPr>
            <w:tcW w:w="2013" w:type="dxa"/>
            <w:tcBorders>
              <w:top w:val="single" w:sz="4" w:space="0" w:color="auto"/>
              <w:left w:val="single" w:sz="4" w:space="0" w:color="000000"/>
              <w:bottom w:val="single" w:sz="4" w:space="0" w:color="auto"/>
              <w:right w:val="single" w:sz="4" w:space="0" w:color="000000"/>
            </w:tcBorders>
          </w:tcPr>
          <w:p w14:paraId="3823F457" w14:textId="77777777" w:rsidR="001D06BB" w:rsidRDefault="001D06BB"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56617F47" w14:textId="77777777" w:rsidR="001D06BB" w:rsidRDefault="002B612C" w:rsidP="00791586">
            <w:pPr>
              <w:jc w:val="center"/>
            </w:pPr>
            <w:r>
              <w:rPr>
                <w:rFonts w:ascii="Times New Roman" w:eastAsia="Courier New" w:hAnsi="Times New Roman"/>
                <w:sz w:val="24"/>
                <w:szCs w:val="24"/>
              </w:rPr>
              <w:t>Disabled</w:t>
            </w:r>
          </w:p>
        </w:tc>
        <w:tc>
          <w:tcPr>
            <w:tcW w:w="2410" w:type="dxa"/>
            <w:tcBorders>
              <w:top w:val="single" w:sz="4" w:space="0" w:color="auto"/>
              <w:left w:val="single" w:sz="4" w:space="0" w:color="000000"/>
              <w:bottom w:val="single" w:sz="4" w:space="0" w:color="auto"/>
              <w:right w:val="single" w:sz="4" w:space="0" w:color="000000"/>
            </w:tcBorders>
          </w:tcPr>
          <w:p w14:paraId="755CA02E" w14:textId="77777777" w:rsidR="001D06BB" w:rsidRPr="00343570" w:rsidRDefault="002B612C"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1D06BB" w:rsidRPr="00841F46" w14:paraId="115C2758"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4B5DCABA" w14:textId="77777777" w:rsidR="001D06BB" w:rsidRPr="00343570" w:rsidRDefault="001D06B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Contact No.</w:t>
            </w:r>
          </w:p>
        </w:tc>
        <w:tc>
          <w:tcPr>
            <w:tcW w:w="2013" w:type="dxa"/>
            <w:tcBorders>
              <w:top w:val="single" w:sz="4" w:space="0" w:color="auto"/>
              <w:left w:val="single" w:sz="4" w:space="0" w:color="000000"/>
              <w:bottom w:val="single" w:sz="4" w:space="0" w:color="auto"/>
              <w:right w:val="single" w:sz="4" w:space="0" w:color="000000"/>
            </w:tcBorders>
          </w:tcPr>
          <w:p w14:paraId="68370D9F" w14:textId="77777777" w:rsidR="001D06BB" w:rsidRDefault="001D06BB"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2312749D" w14:textId="77777777" w:rsidR="001D06BB" w:rsidRDefault="001D06BB"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16107B70" w14:textId="77777777" w:rsidR="001D06BB" w:rsidRPr="00343570" w:rsidRDefault="001D06B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started by 09</w:t>
            </w:r>
          </w:p>
        </w:tc>
      </w:tr>
      <w:tr w:rsidR="001D06BB" w:rsidRPr="00841F46" w14:paraId="338F6EA9" w14:textId="77777777" w:rsidTr="00791586">
        <w:trPr>
          <w:trHeight w:val="559"/>
        </w:trPr>
        <w:tc>
          <w:tcPr>
            <w:tcW w:w="2179" w:type="dxa"/>
            <w:tcBorders>
              <w:top w:val="single" w:sz="4" w:space="0" w:color="auto"/>
              <w:left w:val="single" w:sz="4" w:space="0" w:color="000000"/>
              <w:bottom w:val="single" w:sz="4" w:space="0" w:color="auto"/>
              <w:right w:val="single" w:sz="4" w:space="0" w:color="000000"/>
            </w:tcBorders>
          </w:tcPr>
          <w:p w14:paraId="175E2287" w14:textId="77777777" w:rsidR="001D06BB" w:rsidRPr="00343570" w:rsidRDefault="001D06BB" w:rsidP="00791586">
            <w:pPr>
              <w:spacing w:before="100" w:after="280" w:line="276" w:lineRule="auto"/>
              <w:jc w:val="center"/>
              <w:rPr>
                <w:rFonts w:ascii="Times New Roman" w:eastAsia="Courier New" w:hAnsi="Times New Roman"/>
                <w:sz w:val="24"/>
                <w:szCs w:val="24"/>
              </w:rPr>
            </w:pPr>
            <w:r w:rsidRPr="00343570">
              <w:rPr>
                <w:rFonts w:ascii="Times New Roman" w:eastAsia="Courier New" w:hAnsi="Times New Roman"/>
                <w:sz w:val="24"/>
                <w:szCs w:val="24"/>
              </w:rPr>
              <w:t>Address</w:t>
            </w:r>
          </w:p>
        </w:tc>
        <w:tc>
          <w:tcPr>
            <w:tcW w:w="2013" w:type="dxa"/>
            <w:tcBorders>
              <w:top w:val="single" w:sz="4" w:space="0" w:color="auto"/>
              <w:left w:val="single" w:sz="4" w:space="0" w:color="000000"/>
              <w:bottom w:val="single" w:sz="4" w:space="0" w:color="auto"/>
              <w:right w:val="single" w:sz="4" w:space="0" w:color="000000"/>
            </w:tcBorders>
          </w:tcPr>
          <w:p w14:paraId="115F5A6E" w14:textId="77777777" w:rsidR="001D06BB" w:rsidRDefault="001D06BB"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121CE915" w14:textId="77777777" w:rsidR="001D06BB" w:rsidRDefault="001D06BB"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7A268A2A" w14:textId="77777777" w:rsidR="001D06BB" w:rsidRPr="00343570" w:rsidRDefault="001D06B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1D06BB" w:rsidRPr="00841F46" w14:paraId="12B51AA6" w14:textId="77777777" w:rsidTr="00791586">
        <w:trPr>
          <w:trHeight w:val="513"/>
        </w:trPr>
        <w:tc>
          <w:tcPr>
            <w:tcW w:w="8586" w:type="dxa"/>
            <w:gridSpan w:val="4"/>
            <w:tcBorders>
              <w:top w:val="single" w:sz="4" w:space="0" w:color="auto"/>
              <w:left w:val="single" w:sz="4" w:space="0" w:color="000000"/>
              <w:bottom w:val="single" w:sz="4" w:space="0" w:color="auto"/>
              <w:right w:val="single" w:sz="4" w:space="0" w:color="000000"/>
            </w:tcBorders>
          </w:tcPr>
          <w:p w14:paraId="2095178C" w14:textId="77777777" w:rsidR="001D06BB" w:rsidRDefault="001D06B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1D06BB" w:rsidRPr="00841F46" w14:paraId="248B2103" w14:textId="77777777" w:rsidTr="00791586">
        <w:trPr>
          <w:trHeight w:val="513"/>
        </w:trPr>
        <w:tc>
          <w:tcPr>
            <w:tcW w:w="2179" w:type="dxa"/>
            <w:tcBorders>
              <w:top w:val="single" w:sz="4" w:space="0" w:color="auto"/>
              <w:left w:val="single" w:sz="4" w:space="0" w:color="000000"/>
              <w:bottom w:val="single" w:sz="4" w:space="0" w:color="auto"/>
              <w:right w:val="single" w:sz="4" w:space="0" w:color="000000"/>
            </w:tcBorders>
          </w:tcPr>
          <w:p w14:paraId="48CBFC0A" w14:textId="77777777" w:rsidR="001D06BB" w:rsidRDefault="001D06BB"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Submit</w:t>
            </w:r>
          </w:p>
        </w:tc>
        <w:tc>
          <w:tcPr>
            <w:tcW w:w="2013" w:type="dxa"/>
            <w:tcBorders>
              <w:top w:val="single" w:sz="4" w:space="0" w:color="auto"/>
              <w:left w:val="single" w:sz="4" w:space="0" w:color="000000"/>
              <w:bottom w:val="single" w:sz="4" w:space="0" w:color="auto"/>
              <w:right w:val="single" w:sz="4" w:space="0" w:color="000000"/>
            </w:tcBorders>
          </w:tcPr>
          <w:p w14:paraId="5490EC24" w14:textId="77777777" w:rsidR="001D06BB" w:rsidRDefault="001D06B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1984" w:type="dxa"/>
            <w:tcBorders>
              <w:top w:val="single" w:sz="4" w:space="0" w:color="auto"/>
              <w:left w:val="single" w:sz="4" w:space="0" w:color="000000"/>
              <w:bottom w:val="single" w:sz="4" w:space="0" w:color="auto"/>
              <w:right w:val="single" w:sz="4" w:space="0" w:color="000000"/>
            </w:tcBorders>
          </w:tcPr>
          <w:p w14:paraId="56BFF91E" w14:textId="77777777" w:rsidR="001D06BB" w:rsidRDefault="001D06B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410" w:type="dxa"/>
            <w:tcBorders>
              <w:top w:val="single" w:sz="4" w:space="0" w:color="auto"/>
              <w:left w:val="single" w:sz="4" w:space="0" w:color="000000"/>
              <w:bottom w:val="single" w:sz="4" w:space="0" w:color="auto"/>
              <w:right w:val="single" w:sz="4" w:space="0" w:color="000000"/>
            </w:tcBorders>
          </w:tcPr>
          <w:p w14:paraId="1DC4DE26" w14:textId="77777777" w:rsidR="001D06BB" w:rsidRDefault="001D06B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the users details and refresh the page</w:t>
            </w:r>
          </w:p>
        </w:tc>
      </w:tr>
    </w:tbl>
    <w:p w14:paraId="087E3554" w14:textId="77777777" w:rsidR="001D06BB" w:rsidRDefault="001D06BB" w:rsidP="001D06BB">
      <w:pPr>
        <w:rPr>
          <w:rFonts w:ascii="Times New Roman" w:hAnsi="Times New Roman"/>
          <w:b/>
          <w:sz w:val="24"/>
          <w:szCs w:val="24"/>
          <w:lang w:eastAsia="ar-SA"/>
        </w:rPr>
      </w:pPr>
    </w:p>
    <w:p w14:paraId="6CD084B2" w14:textId="77777777" w:rsidR="00345A2D" w:rsidRPr="005361DC" w:rsidRDefault="00345A2D" w:rsidP="00345A2D">
      <w:pPr>
        <w:pStyle w:val="Heading2"/>
        <w:ind w:firstLine="720"/>
        <w:rPr>
          <w:rFonts w:ascii="Times New Roman" w:hAnsi="Times New Roman"/>
          <w:b/>
          <w:color w:val="auto"/>
          <w:sz w:val="24"/>
          <w:szCs w:val="24"/>
          <w:lang w:eastAsia="ar-SA"/>
        </w:rPr>
      </w:pPr>
      <w:bookmarkStart w:id="1302" w:name="_Toc20896006"/>
      <w:bookmarkStart w:id="1303" w:name="_Toc21594486"/>
      <w:bookmarkStart w:id="1304" w:name="_Toc21594843"/>
      <w:r>
        <w:rPr>
          <w:rFonts w:ascii="Times New Roman" w:hAnsi="Times New Roman"/>
          <w:b/>
          <w:color w:val="auto"/>
          <w:sz w:val="24"/>
          <w:szCs w:val="24"/>
          <w:lang w:eastAsia="ar-SA"/>
        </w:rPr>
        <w:lastRenderedPageBreak/>
        <w:t>5.7</w:t>
      </w:r>
      <w:r w:rsidRPr="00D8250B">
        <w:rPr>
          <w:rFonts w:ascii="Times New Roman" w:eastAsia="Courier New" w:hAnsi="Times New Roman"/>
          <w:b/>
          <w:color w:val="auto"/>
          <w:sz w:val="24"/>
          <w:szCs w:val="24"/>
          <w:lang w:eastAsia="en-US"/>
        </w:rPr>
        <w:t>Post Recyclable Materials</w:t>
      </w:r>
      <w:bookmarkEnd w:id="1302"/>
      <w:bookmarkEnd w:id="1303"/>
      <w:bookmarkEnd w:id="1304"/>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9"/>
        <w:gridCol w:w="2013"/>
        <w:gridCol w:w="1984"/>
        <w:gridCol w:w="2410"/>
      </w:tblGrid>
      <w:tr w:rsidR="00345A2D" w:rsidRPr="00841F46" w14:paraId="7C2DD66A" w14:textId="77777777" w:rsidTr="00791586">
        <w:trPr>
          <w:trHeight w:val="183"/>
        </w:trPr>
        <w:tc>
          <w:tcPr>
            <w:tcW w:w="2179" w:type="dxa"/>
            <w:tcBorders>
              <w:top w:val="single" w:sz="4" w:space="0" w:color="000000"/>
              <w:left w:val="single" w:sz="4" w:space="0" w:color="000000"/>
              <w:bottom w:val="single" w:sz="4" w:space="0" w:color="000000"/>
              <w:right w:val="single" w:sz="4" w:space="0" w:color="000000"/>
            </w:tcBorders>
            <w:hideMark/>
          </w:tcPr>
          <w:p w14:paraId="167F8ED0" w14:textId="77777777" w:rsidR="00345A2D" w:rsidRPr="00343570" w:rsidRDefault="00345A2D"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13" w:type="dxa"/>
            <w:tcBorders>
              <w:top w:val="single" w:sz="4" w:space="0" w:color="000000"/>
              <w:left w:val="single" w:sz="4" w:space="0" w:color="000000"/>
              <w:bottom w:val="single" w:sz="4" w:space="0" w:color="000000"/>
              <w:right w:val="single" w:sz="4" w:space="0" w:color="000000"/>
            </w:tcBorders>
            <w:hideMark/>
          </w:tcPr>
          <w:p w14:paraId="369675A3" w14:textId="77777777" w:rsidR="00345A2D" w:rsidRPr="00343570" w:rsidRDefault="00345A2D"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1984" w:type="dxa"/>
            <w:tcBorders>
              <w:top w:val="single" w:sz="4" w:space="0" w:color="000000"/>
              <w:left w:val="single" w:sz="4" w:space="0" w:color="000000"/>
              <w:bottom w:val="single" w:sz="4" w:space="0" w:color="000000"/>
              <w:right w:val="single" w:sz="4" w:space="0" w:color="000000"/>
            </w:tcBorders>
            <w:hideMark/>
          </w:tcPr>
          <w:p w14:paraId="452BD145" w14:textId="77777777" w:rsidR="00345A2D" w:rsidRPr="00343570" w:rsidRDefault="00345A2D"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410" w:type="dxa"/>
            <w:tcBorders>
              <w:top w:val="single" w:sz="4" w:space="0" w:color="000000"/>
              <w:left w:val="single" w:sz="4" w:space="0" w:color="000000"/>
              <w:bottom w:val="single" w:sz="4" w:space="0" w:color="000000"/>
              <w:right w:val="single" w:sz="4" w:space="0" w:color="000000"/>
            </w:tcBorders>
            <w:hideMark/>
          </w:tcPr>
          <w:p w14:paraId="3D0822DA" w14:textId="77777777" w:rsidR="00345A2D" w:rsidRPr="00343570" w:rsidRDefault="00345A2D"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345A2D" w:rsidRPr="00841F46" w14:paraId="3E97BE97" w14:textId="77777777" w:rsidTr="00791586">
        <w:trPr>
          <w:trHeight w:val="479"/>
        </w:trPr>
        <w:tc>
          <w:tcPr>
            <w:tcW w:w="8586" w:type="dxa"/>
            <w:gridSpan w:val="4"/>
            <w:tcBorders>
              <w:top w:val="single" w:sz="4" w:space="0" w:color="auto"/>
              <w:left w:val="single" w:sz="4" w:space="0" w:color="000000"/>
              <w:bottom w:val="single" w:sz="4" w:space="0" w:color="auto"/>
              <w:right w:val="single" w:sz="4" w:space="0" w:color="000000"/>
            </w:tcBorders>
          </w:tcPr>
          <w:p w14:paraId="05879CD1" w14:textId="77777777" w:rsidR="00345A2D" w:rsidRPr="00343570" w:rsidRDefault="00345A2D"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345A2D" w:rsidRPr="00841F46" w14:paraId="3762D4E5" w14:textId="77777777" w:rsidTr="00791586">
        <w:trPr>
          <w:trHeight w:val="936"/>
        </w:trPr>
        <w:tc>
          <w:tcPr>
            <w:tcW w:w="2179" w:type="dxa"/>
            <w:tcBorders>
              <w:top w:val="single" w:sz="4" w:space="0" w:color="auto"/>
              <w:left w:val="single" w:sz="4" w:space="0" w:color="000000"/>
              <w:bottom w:val="single" w:sz="4" w:space="0" w:color="auto"/>
              <w:right w:val="single" w:sz="4" w:space="0" w:color="000000"/>
            </w:tcBorders>
          </w:tcPr>
          <w:p w14:paraId="5E777754" w14:textId="77777777" w:rsidR="00345A2D" w:rsidRPr="009C7AC6" w:rsidRDefault="002B612C" w:rsidP="00345A2D">
            <w:pPr>
              <w:spacing w:after="0" w:line="240" w:lineRule="auto"/>
              <w:jc w:val="center"/>
              <w:rPr>
                <w:rFonts w:ascii="Times New Roman" w:hAnsi="Times New Roman"/>
                <w:sz w:val="24"/>
                <w:szCs w:val="24"/>
                <w:lang w:eastAsia="ar-SA"/>
              </w:rPr>
            </w:pPr>
            <w:commentRangeStart w:id="1305"/>
            <w:r>
              <w:rPr>
                <w:rFonts w:ascii="Times New Roman" w:eastAsiaTheme="minorEastAsia" w:hAnsi="Times New Roman"/>
                <w:sz w:val="24"/>
                <w:szCs w:val="24"/>
                <w:lang w:eastAsia="ar-SA"/>
              </w:rPr>
              <w:t>Material</w:t>
            </w:r>
            <w:commentRangeEnd w:id="1305"/>
            <w:r w:rsidR="009F20CD">
              <w:rPr>
                <w:rStyle w:val="CommentReference"/>
              </w:rPr>
              <w:commentReference w:id="1305"/>
            </w:r>
          </w:p>
        </w:tc>
        <w:tc>
          <w:tcPr>
            <w:tcW w:w="2013" w:type="dxa"/>
            <w:tcBorders>
              <w:top w:val="single" w:sz="4" w:space="0" w:color="auto"/>
              <w:left w:val="single" w:sz="4" w:space="0" w:color="000000"/>
              <w:bottom w:val="single" w:sz="4" w:space="0" w:color="auto"/>
              <w:right w:val="single" w:sz="4" w:space="0" w:color="000000"/>
            </w:tcBorders>
          </w:tcPr>
          <w:p w14:paraId="2829AE81" w14:textId="77777777" w:rsidR="00345A2D" w:rsidRPr="00343570" w:rsidRDefault="00254950"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Dropdown</w:t>
            </w:r>
          </w:p>
        </w:tc>
        <w:tc>
          <w:tcPr>
            <w:tcW w:w="1984" w:type="dxa"/>
            <w:tcBorders>
              <w:top w:val="single" w:sz="4" w:space="0" w:color="auto"/>
              <w:left w:val="single" w:sz="4" w:space="0" w:color="000000"/>
              <w:bottom w:val="single" w:sz="4" w:space="0" w:color="auto"/>
              <w:right w:val="single" w:sz="4" w:space="0" w:color="000000"/>
            </w:tcBorders>
          </w:tcPr>
          <w:p w14:paraId="62184E4C" w14:textId="77777777" w:rsidR="00345A2D" w:rsidRPr="00343570" w:rsidRDefault="00582942"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Select</w:t>
            </w:r>
          </w:p>
        </w:tc>
        <w:tc>
          <w:tcPr>
            <w:tcW w:w="2410" w:type="dxa"/>
            <w:tcBorders>
              <w:top w:val="single" w:sz="4" w:space="0" w:color="auto"/>
              <w:left w:val="single" w:sz="4" w:space="0" w:color="000000"/>
              <w:bottom w:val="single" w:sz="4" w:space="0" w:color="auto"/>
              <w:right w:val="single" w:sz="4" w:space="0" w:color="000000"/>
            </w:tcBorders>
          </w:tcPr>
          <w:p w14:paraId="5980A5BB" w14:textId="77777777" w:rsidR="00345A2D" w:rsidRPr="00343570" w:rsidRDefault="00345A2D" w:rsidP="00345A2D">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Validates if exist in the materials table </w:t>
            </w:r>
          </w:p>
        </w:tc>
      </w:tr>
      <w:tr w:rsidR="00345A2D" w:rsidRPr="00841F46" w14:paraId="6FB50429"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658E267D" w14:textId="77777777" w:rsidR="00345A2D" w:rsidRPr="009C7AC6" w:rsidRDefault="00345A2D" w:rsidP="00345A2D">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Post pic</w:t>
            </w:r>
          </w:p>
        </w:tc>
        <w:tc>
          <w:tcPr>
            <w:tcW w:w="2013" w:type="dxa"/>
            <w:tcBorders>
              <w:top w:val="single" w:sz="4" w:space="0" w:color="auto"/>
              <w:left w:val="single" w:sz="4" w:space="0" w:color="000000"/>
              <w:bottom w:val="single" w:sz="4" w:space="0" w:color="auto"/>
              <w:right w:val="single" w:sz="4" w:space="0" w:color="000000"/>
            </w:tcBorders>
          </w:tcPr>
          <w:p w14:paraId="19676653" w14:textId="77777777" w:rsidR="00345A2D" w:rsidRDefault="00345A2D"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2ECD3A9F" w14:textId="77777777" w:rsidR="00345A2D" w:rsidRDefault="00345A2D"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124EAFA5" w14:textId="77777777" w:rsidR="00345A2D" w:rsidRPr="00343570" w:rsidRDefault="00345A2D" w:rsidP="00345A2D">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extended with image format such as .jpg, .png and others</w:t>
            </w:r>
          </w:p>
        </w:tc>
      </w:tr>
      <w:tr w:rsidR="00345A2D" w:rsidRPr="00841F46" w14:paraId="4BEEFD76"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0E6D9414" w14:textId="77777777" w:rsidR="00345A2D" w:rsidRPr="009C7AC6" w:rsidRDefault="00345A2D" w:rsidP="00345A2D">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Quantity</w:t>
            </w:r>
          </w:p>
        </w:tc>
        <w:tc>
          <w:tcPr>
            <w:tcW w:w="2013" w:type="dxa"/>
            <w:tcBorders>
              <w:top w:val="single" w:sz="4" w:space="0" w:color="auto"/>
              <w:left w:val="single" w:sz="4" w:space="0" w:color="000000"/>
              <w:bottom w:val="single" w:sz="4" w:space="0" w:color="auto"/>
              <w:right w:val="single" w:sz="4" w:space="0" w:color="000000"/>
            </w:tcBorders>
          </w:tcPr>
          <w:p w14:paraId="1CD68E6C" w14:textId="77777777" w:rsidR="00345A2D" w:rsidRDefault="00345A2D"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6E227FD3" w14:textId="77777777" w:rsidR="00345A2D" w:rsidRDefault="00345A2D"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3C8EC381" w14:textId="77777777" w:rsidR="00345A2D" w:rsidRPr="00343570" w:rsidRDefault="00345A2D" w:rsidP="00345A2D">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minimum requirement from the categories table</w:t>
            </w:r>
          </w:p>
        </w:tc>
      </w:tr>
      <w:tr w:rsidR="00345A2D" w:rsidRPr="00841F46" w14:paraId="2A3BACF0" w14:textId="77777777" w:rsidTr="009F20CD">
        <w:trPr>
          <w:trHeight w:val="600"/>
        </w:trPr>
        <w:tc>
          <w:tcPr>
            <w:tcW w:w="2179" w:type="dxa"/>
            <w:tcBorders>
              <w:top w:val="single" w:sz="4" w:space="0" w:color="auto"/>
              <w:left w:val="single" w:sz="4" w:space="0" w:color="000000"/>
              <w:bottom w:val="single" w:sz="4" w:space="0" w:color="auto"/>
              <w:right w:val="single" w:sz="4" w:space="0" w:color="000000"/>
            </w:tcBorders>
          </w:tcPr>
          <w:p w14:paraId="2A7E6A4A" w14:textId="77777777" w:rsidR="00345A2D" w:rsidRPr="009C7AC6" w:rsidRDefault="00345A2D" w:rsidP="00345A2D">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Units</w:t>
            </w:r>
          </w:p>
        </w:tc>
        <w:tc>
          <w:tcPr>
            <w:tcW w:w="2013" w:type="dxa"/>
            <w:tcBorders>
              <w:top w:val="single" w:sz="4" w:space="0" w:color="auto"/>
              <w:left w:val="single" w:sz="4" w:space="0" w:color="000000"/>
              <w:bottom w:val="single" w:sz="4" w:space="0" w:color="auto"/>
              <w:right w:val="single" w:sz="4" w:space="0" w:color="000000"/>
            </w:tcBorders>
          </w:tcPr>
          <w:p w14:paraId="4EC06B3A" w14:textId="77777777" w:rsidR="00345A2D" w:rsidRDefault="00254950" w:rsidP="00791586">
            <w:pPr>
              <w:jc w:val="center"/>
            </w:pPr>
            <w:r>
              <w:rPr>
                <w:rFonts w:ascii="Times New Roman" w:eastAsia="Courier New" w:hAnsi="Times New Roman"/>
                <w:sz w:val="24"/>
                <w:szCs w:val="24"/>
              </w:rPr>
              <w:t>Dropdown</w:t>
            </w:r>
          </w:p>
        </w:tc>
        <w:tc>
          <w:tcPr>
            <w:tcW w:w="1984" w:type="dxa"/>
            <w:tcBorders>
              <w:top w:val="single" w:sz="4" w:space="0" w:color="auto"/>
              <w:left w:val="single" w:sz="4" w:space="0" w:color="000000"/>
              <w:bottom w:val="single" w:sz="4" w:space="0" w:color="auto"/>
              <w:right w:val="single" w:sz="4" w:space="0" w:color="000000"/>
            </w:tcBorders>
          </w:tcPr>
          <w:p w14:paraId="46DE81D0" w14:textId="77777777" w:rsidR="00345A2D" w:rsidRDefault="00582942" w:rsidP="00791586">
            <w:pPr>
              <w:jc w:val="center"/>
            </w:pPr>
            <w:r>
              <w:rPr>
                <w:rFonts w:ascii="Times New Roman" w:eastAsia="Courier New" w:hAnsi="Times New Roman"/>
                <w:sz w:val="24"/>
                <w:szCs w:val="24"/>
              </w:rPr>
              <w:t>Select</w:t>
            </w:r>
          </w:p>
        </w:tc>
        <w:tc>
          <w:tcPr>
            <w:tcW w:w="2410" w:type="dxa"/>
            <w:tcBorders>
              <w:top w:val="single" w:sz="4" w:space="0" w:color="auto"/>
              <w:left w:val="single" w:sz="4" w:space="0" w:color="000000"/>
              <w:bottom w:val="single" w:sz="4" w:space="0" w:color="auto"/>
              <w:right w:val="single" w:sz="4" w:space="0" w:color="000000"/>
            </w:tcBorders>
          </w:tcPr>
          <w:p w14:paraId="6126D80F" w14:textId="77777777" w:rsidR="00345A2D" w:rsidRPr="00343570" w:rsidRDefault="00345A2D"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exits in the units table</w:t>
            </w:r>
          </w:p>
        </w:tc>
      </w:tr>
      <w:tr w:rsidR="009F20CD" w:rsidRPr="00841F46" w14:paraId="1AE63EFE" w14:textId="77777777" w:rsidTr="00791586">
        <w:trPr>
          <w:trHeight w:val="220"/>
        </w:trPr>
        <w:tc>
          <w:tcPr>
            <w:tcW w:w="2179" w:type="dxa"/>
            <w:tcBorders>
              <w:top w:val="single" w:sz="4" w:space="0" w:color="auto"/>
              <w:left w:val="single" w:sz="4" w:space="0" w:color="000000"/>
              <w:bottom w:val="single" w:sz="4" w:space="0" w:color="auto"/>
              <w:right w:val="single" w:sz="4" w:space="0" w:color="000000"/>
            </w:tcBorders>
          </w:tcPr>
          <w:p w14:paraId="4E6645D5" w14:textId="77777777" w:rsidR="009F20CD" w:rsidRPr="009C7AC6" w:rsidRDefault="009F20CD" w:rsidP="00345A2D">
            <w:pPr>
              <w:jc w:val="center"/>
              <w:rPr>
                <w:rFonts w:ascii="Times New Roman" w:eastAsiaTheme="minorEastAsia" w:hAnsi="Times New Roman"/>
                <w:sz w:val="24"/>
                <w:szCs w:val="24"/>
                <w:lang w:eastAsia="ar-SA"/>
              </w:rPr>
            </w:pPr>
            <w:commentRangeStart w:id="1306"/>
            <w:r>
              <w:rPr>
                <w:rFonts w:ascii="Times New Roman" w:eastAsiaTheme="minorEastAsia" w:hAnsi="Times New Roman"/>
                <w:sz w:val="24"/>
                <w:szCs w:val="24"/>
                <w:lang w:eastAsia="ar-SA"/>
              </w:rPr>
              <w:t>Type</w:t>
            </w:r>
            <w:commentRangeEnd w:id="1306"/>
            <w:r>
              <w:rPr>
                <w:rStyle w:val="CommentReference"/>
              </w:rPr>
              <w:commentReference w:id="1306"/>
            </w:r>
          </w:p>
        </w:tc>
        <w:tc>
          <w:tcPr>
            <w:tcW w:w="2013" w:type="dxa"/>
            <w:tcBorders>
              <w:top w:val="single" w:sz="4" w:space="0" w:color="auto"/>
              <w:left w:val="single" w:sz="4" w:space="0" w:color="000000"/>
              <w:bottom w:val="single" w:sz="4" w:space="0" w:color="auto"/>
              <w:right w:val="single" w:sz="4" w:space="0" w:color="000000"/>
            </w:tcBorders>
          </w:tcPr>
          <w:p w14:paraId="4491E3A1" w14:textId="77777777" w:rsidR="009F20CD" w:rsidRDefault="009F20CD" w:rsidP="00791586">
            <w:pPr>
              <w:jc w:val="center"/>
              <w:rPr>
                <w:rFonts w:ascii="Times New Roman" w:eastAsia="Courier New" w:hAnsi="Times New Roman"/>
                <w:sz w:val="24"/>
                <w:szCs w:val="24"/>
              </w:rPr>
            </w:pPr>
            <w:r>
              <w:rPr>
                <w:rFonts w:ascii="Times New Roman" w:eastAsia="Courier New" w:hAnsi="Times New Roman"/>
                <w:sz w:val="24"/>
                <w:szCs w:val="24"/>
              </w:rPr>
              <w:t>Dropdown</w:t>
            </w:r>
          </w:p>
        </w:tc>
        <w:tc>
          <w:tcPr>
            <w:tcW w:w="1984" w:type="dxa"/>
            <w:tcBorders>
              <w:top w:val="single" w:sz="4" w:space="0" w:color="auto"/>
              <w:left w:val="single" w:sz="4" w:space="0" w:color="000000"/>
              <w:bottom w:val="single" w:sz="4" w:space="0" w:color="auto"/>
              <w:right w:val="single" w:sz="4" w:space="0" w:color="000000"/>
            </w:tcBorders>
          </w:tcPr>
          <w:p w14:paraId="2BD67CDE" w14:textId="77777777" w:rsidR="009F20CD" w:rsidRDefault="009F20CD" w:rsidP="00791586">
            <w:pPr>
              <w:jc w:val="center"/>
              <w:rPr>
                <w:rFonts w:ascii="Times New Roman" w:eastAsia="Courier New" w:hAnsi="Times New Roman"/>
                <w:sz w:val="24"/>
                <w:szCs w:val="24"/>
              </w:rPr>
            </w:pPr>
            <w:r>
              <w:rPr>
                <w:rFonts w:ascii="Times New Roman" w:eastAsia="Courier New" w:hAnsi="Times New Roman"/>
                <w:sz w:val="24"/>
                <w:szCs w:val="24"/>
              </w:rPr>
              <w:t>Select</w:t>
            </w:r>
          </w:p>
        </w:tc>
        <w:tc>
          <w:tcPr>
            <w:tcW w:w="2410" w:type="dxa"/>
            <w:tcBorders>
              <w:top w:val="single" w:sz="4" w:space="0" w:color="auto"/>
              <w:left w:val="single" w:sz="4" w:space="0" w:color="000000"/>
              <w:bottom w:val="single" w:sz="4" w:space="0" w:color="auto"/>
              <w:right w:val="single" w:sz="4" w:space="0" w:color="000000"/>
            </w:tcBorders>
          </w:tcPr>
          <w:p w14:paraId="5E812145" w14:textId="77777777" w:rsidR="009F20CD" w:rsidRDefault="009F20CD"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filled up</w:t>
            </w:r>
          </w:p>
        </w:tc>
      </w:tr>
      <w:tr w:rsidR="00345A2D" w:rsidRPr="00841F46" w14:paraId="63412F19" w14:textId="77777777" w:rsidTr="00791586">
        <w:trPr>
          <w:trHeight w:val="513"/>
        </w:trPr>
        <w:tc>
          <w:tcPr>
            <w:tcW w:w="8586" w:type="dxa"/>
            <w:gridSpan w:val="4"/>
            <w:tcBorders>
              <w:top w:val="single" w:sz="4" w:space="0" w:color="auto"/>
              <w:left w:val="single" w:sz="4" w:space="0" w:color="000000"/>
              <w:bottom w:val="single" w:sz="4" w:space="0" w:color="auto"/>
              <w:right w:val="single" w:sz="4" w:space="0" w:color="000000"/>
            </w:tcBorders>
          </w:tcPr>
          <w:p w14:paraId="0E0B5178" w14:textId="77777777" w:rsidR="00345A2D" w:rsidRDefault="00345A2D"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345A2D" w:rsidRPr="00841F46" w14:paraId="0CF28BE8" w14:textId="77777777" w:rsidTr="00791586">
        <w:trPr>
          <w:trHeight w:val="513"/>
        </w:trPr>
        <w:tc>
          <w:tcPr>
            <w:tcW w:w="2179" w:type="dxa"/>
            <w:tcBorders>
              <w:top w:val="single" w:sz="4" w:space="0" w:color="auto"/>
              <w:left w:val="single" w:sz="4" w:space="0" w:color="000000"/>
              <w:bottom w:val="single" w:sz="4" w:space="0" w:color="auto"/>
              <w:right w:val="single" w:sz="4" w:space="0" w:color="000000"/>
            </w:tcBorders>
          </w:tcPr>
          <w:p w14:paraId="56B8CF5C" w14:textId="77777777" w:rsidR="00345A2D" w:rsidRDefault="000E105D"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Post</w:t>
            </w:r>
          </w:p>
        </w:tc>
        <w:tc>
          <w:tcPr>
            <w:tcW w:w="2013" w:type="dxa"/>
            <w:tcBorders>
              <w:top w:val="single" w:sz="4" w:space="0" w:color="auto"/>
              <w:left w:val="single" w:sz="4" w:space="0" w:color="000000"/>
              <w:bottom w:val="single" w:sz="4" w:space="0" w:color="auto"/>
              <w:right w:val="single" w:sz="4" w:space="0" w:color="000000"/>
            </w:tcBorders>
          </w:tcPr>
          <w:p w14:paraId="0AF7F13D" w14:textId="77777777" w:rsidR="00345A2D" w:rsidRDefault="00345A2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1984" w:type="dxa"/>
            <w:tcBorders>
              <w:top w:val="single" w:sz="4" w:space="0" w:color="auto"/>
              <w:left w:val="single" w:sz="4" w:space="0" w:color="000000"/>
              <w:bottom w:val="single" w:sz="4" w:space="0" w:color="auto"/>
              <w:right w:val="single" w:sz="4" w:space="0" w:color="000000"/>
            </w:tcBorders>
          </w:tcPr>
          <w:p w14:paraId="64EE6B74" w14:textId="77777777" w:rsidR="00345A2D" w:rsidRDefault="00345A2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410" w:type="dxa"/>
            <w:tcBorders>
              <w:top w:val="single" w:sz="4" w:space="0" w:color="auto"/>
              <w:left w:val="single" w:sz="4" w:space="0" w:color="000000"/>
              <w:bottom w:val="single" w:sz="4" w:space="0" w:color="auto"/>
              <w:right w:val="single" w:sz="4" w:space="0" w:color="000000"/>
            </w:tcBorders>
          </w:tcPr>
          <w:p w14:paraId="299D271F" w14:textId="77777777" w:rsidR="00345A2D" w:rsidRDefault="000E105D"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Add to the post table and redirect to My Post page</w:t>
            </w:r>
          </w:p>
        </w:tc>
      </w:tr>
    </w:tbl>
    <w:p w14:paraId="4FEE0D3C" w14:textId="77777777" w:rsidR="00345A2D" w:rsidRDefault="00345A2D" w:rsidP="00345A2D">
      <w:pPr>
        <w:rPr>
          <w:rFonts w:ascii="Times New Roman" w:hAnsi="Times New Roman"/>
          <w:b/>
          <w:sz w:val="24"/>
          <w:szCs w:val="24"/>
          <w:lang w:eastAsia="ar-SA"/>
        </w:rPr>
      </w:pPr>
    </w:p>
    <w:p w14:paraId="7A7E9B59" w14:textId="77777777" w:rsidR="007D451A" w:rsidRPr="007D451A" w:rsidRDefault="007D451A" w:rsidP="007D451A">
      <w:pPr>
        <w:pStyle w:val="Heading2"/>
        <w:ind w:firstLine="720"/>
        <w:rPr>
          <w:b/>
          <w:color w:val="auto"/>
          <w:lang w:eastAsia="ar-SA"/>
        </w:rPr>
      </w:pPr>
      <w:bookmarkStart w:id="1307" w:name="_Toc20896007"/>
      <w:bookmarkStart w:id="1308" w:name="_Toc21594487"/>
      <w:bookmarkStart w:id="1309" w:name="_Toc21594844"/>
      <w:r>
        <w:rPr>
          <w:rFonts w:ascii="Times New Roman" w:hAnsi="Times New Roman"/>
          <w:b/>
          <w:color w:val="auto"/>
          <w:sz w:val="24"/>
          <w:szCs w:val="24"/>
          <w:lang w:eastAsia="ar-SA"/>
        </w:rPr>
        <w:t>5.8</w:t>
      </w:r>
      <w:r w:rsidRPr="006976BF">
        <w:rPr>
          <w:rFonts w:ascii="Times New Roman" w:eastAsiaTheme="minorHAnsi" w:hAnsi="Times New Roman"/>
          <w:b/>
          <w:color w:val="auto"/>
          <w:sz w:val="24"/>
          <w:szCs w:val="24"/>
          <w:lang w:eastAsia="ar-SA"/>
        </w:rPr>
        <w:t>Cancel Posted Recyclable Materials</w:t>
      </w:r>
      <w:bookmarkEnd w:id="1307"/>
      <w:bookmarkEnd w:id="1308"/>
      <w:bookmarkEnd w:id="1309"/>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7D451A" w:rsidRPr="00841F46" w14:paraId="5CF53FBB"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661A9C64" w14:textId="77777777" w:rsidR="007D451A" w:rsidRPr="00343570" w:rsidRDefault="007D451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25EE9A4C" w14:textId="77777777" w:rsidR="007D451A" w:rsidRPr="00343570" w:rsidRDefault="007D451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4DA213A6" w14:textId="77777777" w:rsidR="007D451A" w:rsidRPr="00343570" w:rsidRDefault="007D451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5DD8B06D" w14:textId="77777777" w:rsidR="007D451A" w:rsidRPr="00343570" w:rsidRDefault="007D451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7D451A" w:rsidRPr="00841F46" w14:paraId="179C32B1"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479AC59F" w14:textId="77777777" w:rsidR="007D451A" w:rsidRDefault="007D451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7D451A" w:rsidRPr="00841F46" w14:paraId="26265353"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5E51602E" w14:textId="77777777" w:rsidR="007D451A" w:rsidRDefault="00080187"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Delete</w:t>
            </w:r>
          </w:p>
        </w:tc>
        <w:tc>
          <w:tcPr>
            <w:tcW w:w="2065" w:type="dxa"/>
            <w:tcBorders>
              <w:top w:val="single" w:sz="4" w:space="0" w:color="auto"/>
              <w:left w:val="single" w:sz="4" w:space="0" w:color="000000"/>
              <w:bottom w:val="single" w:sz="4" w:space="0" w:color="auto"/>
              <w:right w:val="single" w:sz="4" w:space="0" w:color="000000"/>
            </w:tcBorders>
          </w:tcPr>
          <w:p w14:paraId="72E3A12B" w14:textId="77777777" w:rsidR="007D451A" w:rsidRDefault="007D451A"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21AAF45F" w14:textId="77777777" w:rsidR="007D451A" w:rsidRDefault="007D451A"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66D9CD4" w14:textId="77777777" w:rsidR="007D451A" w:rsidRDefault="0008018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Delete from the post table and refresh the page</w:t>
            </w:r>
          </w:p>
        </w:tc>
      </w:tr>
    </w:tbl>
    <w:p w14:paraId="2757569E" w14:textId="77777777" w:rsidR="007D451A" w:rsidRDefault="007D451A" w:rsidP="007D451A">
      <w:pPr>
        <w:rPr>
          <w:lang w:eastAsia="ar-SA"/>
        </w:rPr>
      </w:pPr>
    </w:p>
    <w:p w14:paraId="5CA2BF77" w14:textId="77777777" w:rsidR="00B665BA" w:rsidRPr="005361DC" w:rsidRDefault="00B665BA" w:rsidP="00B665BA">
      <w:pPr>
        <w:pStyle w:val="Heading2"/>
        <w:ind w:firstLine="720"/>
        <w:rPr>
          <w:rFonts w:ascii="Times New Roman" w:hAnsi="Times New Roman"/>
          <w:b/>
          <w:color w:val="auto"/>
          <w:sz w:val="24"/>
          <w:szCs w:val="24"/>
          <w:lang w:eastAsia="ar-SA"/>
        </w:rPr>
      </w:pPr>
      <w:bookmarkStart w:id="1310" w:name="_Toc20896008"/>
      <w:bookmarkStart w:id="1311" w:name="_Toc21594488"/>
      <w:bookmarkStart w:id="1312" w:name="_Toc21594845"/>
      <w:r>
        <w:rPr>
          <w:rFonts w:ascii="Times New Roman" w:hAnsi="Times New Roman"/>
          <w:b/>
          <w:color w:val="auto"/>
          <w:sz w:val="24"/>
          <w:szCs w:val="24"/>
          <w:lang w:eastAsia="ar-SA"/>
        </w:rPr>
        <w:t>5.9</w:t>
      </w:r>
      <w:r w:rsidRPr="005A58AA">
        <w:rPr>
          <w:rFonts w:ascii="Times New Roman" w:eastAsiaTheme="minorHAnsi" w:hAnsi="Times New Roman"/>
          <w:b/>
          <w:color w:val="auto"/>
          <w:sz w:val="24"/>
          <w:szCs w:val="24"/>
          <w:lang w:eastAsia="ar-SA"/>
        </w:rPr>
        <w:t>Edit Posted Recyclable Materials</w:t>
      </w:r>
      <w:bookmarkEnd w:id="1310"/>
      <w:bookmarkEnd w:id="1311"/>
      <w:bookmarkEnd w:id="1312"/>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9"/>
        <w:gridCol w:w="2013"/>
        <w:gridCol w:w="1984"/>
        <w:gridCol w:w="2410"/>
      </w:tblGrid>
      <w:tr w:rsidR="00B665BA" w:rsidRPr="00841F46" w14:paraId="6E9C1A8D" w14:textId="77777777" w:rsidTr="00791586">
        <w:trPr>
          <w:trHeight w:val="183"/>
        </w:trPr>
        <w:tc>
          <w:tcPr>
            <w:tcW w:w="2179" w:type="dxa"/>
            <w:tcBorders>
              <w:top w:val="single" w:sz="4" w:space="0" w:color="000000"/>
              <w:left w:val="single" w:sz="4" w:space="0" w:color="000000"/>
              <w:bottom w:val="single" w:sz="4" w:space="0" w:color="000000"/>
              <w:right w:val="single" w:sz="4" w:space="0" w:color="000000"/>
            </w:tcBorders>
            <w:hideMark/>
          </w:tcPr>
          <w:p w14:paraId="6A9830CA" w14:textId="77777777" w:rsidR="00B665BA" w:rsidRPr="00343570" w:rsidRDefault="00B665B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13" w:type="dxa"/>
            <w:tcBorders>
              <w:top w:val="single" w:sz="4" w:space="0" w:color="000000"/>
              <w:left w:val="single" w:sz="4" w:space="0" w:color="000000"/>
              <w:bottom w:val="single" w:sz="4" w:space="0" w:color="000000"/>
              <w:right w:val="single" w:sz="4" w:space="0" w:color="000000"/>
            </w:tcBorders>
            <w:hideMark/>
          </w:tcPr>
          <w:p w14:paraId="6B94992F" w14:textId="77777777" w:rsidR="00B665BA" w:rsidRPr="00343570" w:rsidRDefault="00B665B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1984" w:type="dxa"/>
            <w:tcBorders>
              <w:top w:val="single" w:sz="4" w:space="0" w:color="000000"/>
              <w:left w:val="single" w:sz="4" w:space="0" w:color="000000"/>
              <w:bottom w:val="single" w:sz="4" w:space="0" w:color="000000"/>
              <w:right w:val="single" w:sz="4" w:space="0" w:color="000000"/>
            </w:tcBorders>
            <w:hideMark/>
          </w:tcPr>
          <w:p w14:paraId="3EC59E2E" w14:textId="77777777" w:rsidR="00B665BA" w:rsidRPr="00343570" w:rsidRDefault="00B665B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410" w:type="dxa"/>
            <w:tcBorders>
              <w:top w:val="single" w:sz="4" w:space="0" w:color="000000"/>
              <w:left w:val="single" w:sz="4" w:space="0" w:color="000000"/>
              <w:bottom w:val="single" w:sz="4" w:space="0" w:color="000000"/>
              <w:right w:val="single" w:sz="4" w:space="0" w:color="000000"/>
            </w:tcBorders>
            <w:hideMark/>
          </w:tcPr>
          <w:p w14:paraId="3E521929" w14:textId="77777777" w:rsidR="00B665BA" w:rsidRPr="00343570" w:rsidRDefault="00B665BA"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B665BA" w:rsidRPr="00841F46" w14:paraId="013D7B9D" w14:textId="77777777" w:rsidTr="00791586">
        <w:trPr>
          <w:trHeight w:val="479"/>
        </w:trPr>
        <w:tc>
          <w:tcPr>
            <w:tcW w:w="8586" w:type="dxa"/>
            <w:gridSpan w:val="4"/>
            <w:tcBorders>
              <w:top w:val="single" w:sz="4" w:space="0" w:color="auto"/>
              <w:left w:val="single" w:sz="4" w:space="0" w:color="000000"/>
              <w:bottom w:val="single" w:sz="4" w:space="0" w:color="auto"/>
              <w:right w:val="single" w:sz="4" w:space="0" w:color="000000"/>
            </w:tcBorders>
          </w:tcPr>
          <w:p w14:paraId="75B37932" w14:textId="77777777" w:rsidR="00B665BA" w:rsidRPr="00343570" w:rsidRDefault="00B665BA"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B665BA" w:rsidRPr="00841F46" w14:paraId="2DAB3021" w14:textId="77777777" w:rsidTr="00791586">
        <w:trPr>
          <w:trHeight w:val="936"/>
        </w:trPr>
        <w:tc>
          <w:tcPr>
            <w:tcW w:w="2179" w:type="dxa"/>
            <w:tcBorders>
              <w:top w:val="single" w:sz="4" w:space="0" w:color="auto"/>
              <w:left w:val="single" w:sz="4" w:space="0" w:color="000000"/>
              <w:bottom w:val="single" w:sz="4" w:space="0" w:color="auto"/>
              <w:right w:val="single" w:sz="4" w:space="0" w:color="000000"/>
            </w:tcBorders>
          </w:tcPr>
          <w:p w14:paraId="2EBBE0AC" w14:textId="77777777" w:rsidR="00B665BA" w:rsidRPr="009C7AC6" w:rsidRDefault="00B665BA" w:rsidP="00791586">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lastRenderedPageBreak/>
              <w:t>Post type</w:t>
            </w:r>
          </w:p>
        </w:tc>
        <w:tc>
          <w:tcPr>
            <w:tcW w:w="2013" w:type="dxa"/>
            <w:tcBorders>
              <w:top w:val="single" w:sz="4" w:space="0" w:color="auto"/>
              <w:left w:val="single" w:sz="4" w:space="0" w:color="000000"/>
              <w:bottom w:val="single" w:sz="4" w:space="0" w:color="auto"/>
              <w:right w:val="single" w:sz="4" w:space="0" w:color="000000"/>
            </w:tcBorders>
          </w:tcPr>
          <w:p w14:paraId="78A6E785" w14:textId="77777777" w:rsidR="00B665BA" w:rsidRPr="00343570" w:rsidRDefault="000D195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Dropdown</w:t>
            </w:r>
          </w:p>
        </w:tc>
        <w:tc>
          <w:tcPr>
            <w:tcW w:w="1984" w:type="dxa"/>
            <w:tcBorders>
              <w:top w:val="single" w:sz="4" w:space="0" w:color="auto"/>
              <w:left w:val="single" w:sz="4" w:space="0" w:color="000000"/>
              <w:bottom w:val="single" w:sz="4" w:space="0" w:color="auto"/>
              <w:right w:val="single" w:sz="4" w:space="0" w:color="000000"/>
            </w:tcBorders>
          </w:tcPr>
          <w:p w14:paraId="360CD822" w14:textId="77777777" w:rsidR="00B665BA" w:rsidRPr="00343570" w:rsidRDefault="009F20C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disabled</w:t>
            </w:r>
          </w:p>
        </w:tc>
        <w:tc>
          <w:tcPr>
            <w:tcW w:w="2410" w:type="dxa"/>
            <w:tcBorders>
              <w:top w:val="single" w:sz="4" w:space="0" w:color="auto"/>
              <w:left w:val="single" w:sz="4" w:space="0" w:color="000000"/>
              <w:bottom w:val="single" w:sz="4" w:space="0" w:color="auto"/>
              <w:right w:val="single" w:sz="4" w:space="0" w:color="000000"/>
            </w:tcBorders>
          </w:tcPr>
          <w:p w14:paraId="25CC677F" w14:textId="77777777" w:rsidR="00B665BA" w:rsidRPr="00343570" w:rsidRDefault="00B665B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Validates if exist in the materials table </w:t>
            </w:r>
          </w:p>
        </w:tc>
      </w:tr>
      <w:tr w:rsidR="00B665BA" w:rsidRPr="00841F46" w14:paraId="5B9B3178"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1B623649" w14:textId="77777777" w:rsidR="00B665BA" w:rsidRPr="009C7AC6" w:rsidRDefault="00B665BA" w:rsidP="00791586">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Post pic</w:t>
            </w:r>
          </w:p>
        </w:tc>
        <w:tc>
          <w:tcPr>
            <w:tcW w:w="2013" w:type="dxa"/>
            <w:tcBorders>
              <w:top w:val="single" w:sz="4" w:space="0" w:color="auto"/>
              <w:left w:val="single" w:sz="4" w:space="0" w:color="000000"/>
              <w:bottom w:val="single" w:sz="4" w:space="0" w:color="auto"/>
              <w:right w:val="single" w:sz="4" w:space="0" w:color="000000"/>
            </w:tcBorders>
          </w:tcPr>
          <w:p w14:paraId="21C94F42" w14:textId="77777777" w:rsidR="00B665BA" w:rsidRDefault="00B665BA"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42F26E6B" w14:textId="77777777" w:rsidR="00B665BA" w:rsidRDefault="00B665BA"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6982D7BC" w14:textId="77777777" w:rsidR="00B665BA" w:rsidRPr="00343570" w:rsidRDefault="00B665B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extended with image format such as .jpg, .png and others</w:t>
            </w:r>
          </w:p>
        </w:tc>
      </w:tr>
      <w:tr w:rsidR="00B665BA" w:rsidRPr="00841F46" w14:paraId="1674B9E8" w14:textId="77777777" w:rsidTr="00791586">
        <w:trPr>
          <w:trHeight w:val="1248"/>
        </w:trPr>
        <w:tc>
          <w:tcPr>
            <w:tcW w:w="2179" w:type="dxa"/>
            <w:tcBorders>
              <w:top w:val="single" w:sz="4" w:space="0" w:color="auto"/>
              <w:left w:val="single" w:sz="4" w:space="0" w:color="000000"/>
              <w:bottom w:val="single" w:sz="4" w:space="0" w:color="auto"/>
              <w:right w:val="single" w:sz="4" w:space="0" w:color="000000"/>
            </w:tcBorders>
          </w:tcPr>
          <w:p w14:paraId="6BC5B131" w14:textId="77777777" w:rsidR="00B665BA" w:rsidRPr="009C7AC6" w:rsidRDefault="00B665BA" w:rsidP="00791586">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Quantity</w:t>
            </w:r>
          </w:p>
        </w:tc>
        <w:tc>
          <w:tcPr>
            <w:tcW w:w="2013" w:type="dxa"/>
            <w:tcBorders>
              <w:top w:val="single" w:sz="4" w:space="0" w:color="auto"/>
              <w:left w:val="single" w:sz="4" w:space="0" w:color="000000"/>
              <w:bottom w:val="single" w:sz="4" w:space="0" w:color="auto"/>
              <w:right w:val="single" w:sz="4" w:space="0" w:color="000000"/>
            </w:tcBorders>
          </w:tcPr>
          <w:p w14:paraId="1A2B9486" w14:textId="77777777" w:rsidR="00B665BA" w:rsidRDefault="00B665BA" w:rsidP="00791586">
            <w:pPr>
              <w:jc w:val="center"/>
            </w:pPr>
            <w:r w:rsidRPr="00B92E41">
              <w:rPr>
                <w:rFonts w:ascii="Times New Roman" w:eastAsia="Courier New" w:hAnsi="Times New Roman"/>
                <w:sz w:val="24"/>
                <w:szCs w:val="24"/>
              </w:rPr>
              <w:t>Textbox</w:t>
            </w:r>
          </w:p>
        </w:tc>
        <w:tc>
          <w:tcPr>
            <w:tcW w:w="1984" w:type="dxa"/>
            <w:tcBorders>
              <w:top w:val="single" w:sz="4" w:space="0" w:color="auto"/>
              <w:left w:val="single" w:sz="4" w:space="0" w:color="000000"/>
              <w:bottom w:val="single" w:sz="4" w:space="0" w:color="auto"/>
              <w:right w:val="single" w:sz="4" w:space="0" w:color="000000"/>
            </w:tcBorders>
          </w:tcPr>
          <w:p w14:paraId="14ED8591" w14:textId="77777777" w:rsidR="00B665BA" w:rsidRDefault="00B665BA" w:rsidP="00791586">
            <w:pPr>
              <w:jc w:val="center"/>
            </w:pPr>
            <w:r w:rsidRPr="00426BD0">
              <w:rPr>
                <w:rFonts w:ascii="Times New Roman" w:eastAsia="Courier New" w:hAnsi="Times New Roman"/>
                <w:sz w:val="24"/>
                <w:szCs w:val="24"/>
              </w:rPr>
              <w:t>None</w:t>
            </w:r>
          </w:p>
        </w:tc>
        <w:tc>
          <w:tcPr>
            <w:tcW w:w="2410" w:type="dxa"/>
            <w:tcBorders>
              <w:top w:val="single" w:sz="4" w:space="0" w:color="auto"/>
              <w:left w:val="single" w:sz="4" w:space="0" w:color="000000"/>
              <w:bottom w:val="single" w:sz="4" w:space="0" w:color="auto"/>
              <w:right w:val="single" w:sz="4" w:space="0" w:color="000000"/>
            </w:tcBorders>
          </w:tcPr>
          <w:p w14:paraId="7729B795" w14:textId="77777777" w:rsidR="00B665BA" w:rsidRPr="00343570" w:rsidRDefault="00B665B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minimum requirement from the categories table</w:t>
            </w:r>
          </w:p>
        </w:tc>
      </w:tr>
      <w:tr w:rsidR="00B665BA" w:rsidRPr="00841F46" w14:paraId="14EA6AD3" w14:textId="77777777" w:rsidTr="00791586">
        <w:trPr>
          <w:trHeight w:val="559"/>
        </w:trPr>
        <w:tc>
          <w:tcPr>
            <w:tcW w:w="2179" w:type="dxa"/>
            <w:tcBorders>
              <w:top w:val="single" w:sz="4" w:space="0" w:color="auto"/>
              <w:left w:val="single" w:sz="4" w:space="0" w:color="000000"/>
              <w:bottom w:val="single" w:sz="4" w:space="0" w:color="auto"/>
              <w:right w:val="single" w:sz="4" w:space="0" w:color="000000"/>
            </w:tcBorders>
          </w:tcPr>
          <w:p w14:paraId="170CA69E" w14:textId="77777777" w:rsidR="00B665BA" w:rsidRPr="009C7AC6" w:rsidRDefault="00B665BA" w:rsidP="00791586">
            <w:pPr>
              <w:spacing w:after="0" w:line="240" w:lineRule="auto"/>
              <w:jc w:val="center"/>
              <w:rPr>
                <w:rFonts w:ascii="Times New Roman" w:hAnsi="Times New Roman"/>
                <w:sz w:val="24"/>
                <w:szCs w:val="24"/>
                <w:lang w:eastAsia="ar-SA"/>
              </w:rPr>
            </w:pPr>
            <w:r w:rsidRPr="009C7AC6">
              <w:rPr>
                <w:rFonts w:ascii="Times New Roman" w:eastAsiaTheme="minorEastAsia" w:hAnsi="Times New Roman"/>
                <w:sz w:val="24"/>
                <w:szCs w:val="24"/>
                <w:lang w:eastAsia="ar-SA"/>
              </w:rPr>
              <w:t>Units</w:t>
            </w:r>
          </w:p>
        </w:tc>
        <w:tc>
          <w:tcPr>
            <w:tcW w:w="2013" w:type="dxa"/>
            <w:tcBorders>
              <w:top w:val="single" w:sz="4" w:space="0" w:color="auto"/>
              <w:left w:val="single" w:sz="4" w:space="0" w:color="000000"/>
              <w:bottom w:val="single" w:sz="4" w:space="0" w:color="auto"/>
              <w:right w:val="single" w:sz="4" w:space="0" w:color="000000"/>
            </w:tcBorders>
          </w:tcPr>
          <w:p w14:paraId="5B60AAC0" w14:textId="77777777" w:rsidR="00B665BA" w:rsidRDefault="000D195D" w:rsidP="00791586">
            <w:pPr>
              <w:jc w:val="center"/>
            </w:pPr>
            <w:r>
              <w:rPr>
                <w:rFonts w:ascii="Times New Roman" w:eastAsia="Courier New" w:hAnsi="Times New Roman"/>
                <w:sz w:val="24"/>
                <w:szCs w:val="24"/>
              </w:rPr>
              <w:t>Dropdown</w:t>
            </w:r>
          </w:p>
        </w:tc>
        <w:tc>
          <w:tcPr>
            <w:tcW w:w="1984" w:type="dxa"/>
            <w:tcBorders>
              <w:top w:val="single" w:sz="4" w:space="0" w:color="auto"/>
              <w:left w:val="single" w:sz="4" w:space="0" w:color="000000"/>
              <w:bottom w:val="single" w:sz="4" w:space="0" w:color="auto"/>
              <w:right w:val="single" w:sz="4" w:space="0" w:color="000000"/>
            </w:tcBorders>
          </w:tcPr>
          <w:p w14:paraId="26838029" w14:textId="77777777" w:rsidR="00B665BA" w:rsidRDefault="009F20CD" w:rsidP="00791586">
            <w:pPr>
              <w:jc w:val="center"/>
            </w:pPr>
            <w:r>
              <w:rPr>
                <w:rFonts w:ascii="Times New Roman" w:eastAsia="Courier New" w:hAnsi="Times New Roman"/>
                <w:sz w:val="24"/>
                <w:szCs w:val="24"/>
              </w:rPr>
              <w:t>disabled</w:t>
            </w:r>
          </w:p>
        </w:tc>
        <w:tc>
          <w:tcPr>
            <w:tcW w:w="2410" w:type="dxa"/>
            <w:tcBorders>
              <w:top w:val="single" w:sz="4" w:space="0" w:color="auto"/>
              <w:left w:val="single" w:sz="4" w:space="0" w:color="000000"/>
              <w:bottom w:val="single" w:sz="4" w:space="0" w:color="auto"/>
              <w:right w:val="single" w:sz="4" w:space="0" w:color="000000"/>
            </w:tcBorders>
          </w:tcPr>
          <w:p w14:paraId="1DD87AC4" w14:textId="77777777" w:rsidR="00B665BA" w:rsidRPr="00343570" w:rsidRDefault="00B665B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Validates if exits in the units table</w:t>
            </w:r>
          </w:p>
        </w:tc>
      </w:tr>
      <w:tr w:rsidR="00B665BA" w:rsidRPr="00841F46" w14:paraId="2491FA87" w14:textId="77777777" w:rsidTr="00791586">
        <w:trPr>
          <w:trHeight w:val="513"/>
        </w:trPr>
        <w:tc>
          <w:tcPr>
            <w:tcW w:w="8586" w:type="dxa"/>
            <w:gridSpan w:val="4"/>
            <w:tcBorders>
              <w:top w:val="single" w:sz="4" w:space="0" w:color="auto"/>
              <w:left w:val="single" w:sz="4" w:space="0" w:color="000000"/>
              <w:bottom w:val="single" w:sz="4" w:space="0" w:color="auto"/>
              <w:right w:val="single" w:sz="4" w:space="0" w:color="000000"/>
            </w:tcBorders>
          </w:tcPr>
          <w:p w14:paraId="0010EE48" w14:textId="77777777" w:rsidR="00B665BA" w:rsidRDefault="00B665BA"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B665BA" w:rsidRPr="00841F46" w14:paraId="7E828A46" w14:textId="77777777" w:rsidTr="00791586">
        <w:trPr>
          <w:trHeight w:val="513"/>
        </w:trPr>
        <w:tc>
          <w:tcPr>
            <w:tcW w:w="2179" w:type="dxa"/>
            <w:tcBorders>
              <w:top w:val="single" w:sz="4" w:space="0" w:color="auto"/>
              <w:left w:val="single" w:sz="4" w:space="0" w:color="000000"/>
              <w:bottom w:val="single" w:sz="4" w:space="0" w:color="auto"/>
              <w:right w:val="single" w:sz="4" w:space="0" w:color="000000"/>
            </w:tcBorders>
          </w:tcPr>
          <w:p w14:paraId="0F44D3A1" w14:textId="77777777" w:rsidR="00B665BA" w:rsidRDefault="00165C42"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Save</w:t>
            </w:r>
          </w:p>
        </w:tc>
        <w:tc>
          <w:tcPr>
            <w:tcW w:w="2013" w:type="dxa"/>
            <w:tcBorders>
              <w:top w:val="single" w:sz="4" w:space="0" w:color="auto"/>
              <w:left w:val="single" w:sz="4" w:space="0" w:color="000000"/>
              <w:bottom w:val="single" w:sz="4" w:space="0" w:color="auto"/>
              <w:right w:val="single" w:sz="4" w:space="0" w:color="000000"/>
            </w:tcBorders>
          </w:tcPr>
          <w:p w14:paraId="5E778CA5" w14:textId="77777777" w:rsidR="00B665BA" w:rsidRDefault="00B665BA"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1984" w:type="dxa"/>
            <w:tcBorders>
              <w:top w:val="single" w:sz="4" w:space="0" w:color="auto"/>
              <w:left w:val="single" w:sz="4" w:space="0" w:color="000000"/>
              <w:bottom w:val="single" w:sz="4" w:space="0" w:color="auto"/>
              <w:right w:val="single" w:sz="4" w:space="0" w:color="000000"/>
            </w:tcBorders>
          </w:tcPr>
          <w:p w14:paraId="2B5B88E2" w14:textId="77777777" w:rsidR="00B665BA" w:rsidRDefault="00B665BA"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410" w:type="dxa"/>
            <w:tcBorders>
              <w:top w:val="single" w:sz="4" w:space="0" w:color="auto"/>
              <w:left w:val="single" w:sz="4" w:space="0" w:color="000000"/>
              <w:bottom w:val="single" w:sz="4" w:space="0" w:color="auto"/>
              <w:right w:val="single" w:sz="4" w:space="0" w:color="000000"/>
            </w:tcBorders>
          </w:tcPr>
          <w:p w14:paraId="719F1200" w14:textId="77777777" w:rsidR="00B665BA" w:rsidRDefault="00165C42"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the post details and redirect to My Post page</w:t>
            </w:r>
          </w:p>
        </w:tc>
      </w:tr>
    </w:tbl>
    <w:p w14:paraId="70FF9E6E" w14:textId="77777777" w:rsidR="00B665BA" w:rsidRDefault="00B665BA" w:rsidP="00B665BA">
      <w:pPr>
        <w:rPr>
          <w:rFonts w:ascii="Times New Roman" w:hAnsi="Times New Roman"/>
          <w:b/>
          <w:sz w:val="24"/>
          <w:szCs w:val="24"/>
          <w:lang w:eastAsia="ar-SA"/>
        </w:rPr>
      </w:pPr>
    </w:p>
    <w:p w14:paraId="196DDDAC" w14:textId="77777777" w:rsidR="006C4045" w:rsidRPr="005361DC" w:rsidRDefault="00896978" w:rsidP="006C4045">
      <w:pPr>
        <w:pStyle w:val="Heading2"/>
        <w:ind w:firstLine="720"/>
        <w:rPr>
          <w:rFonts w:ascii="Times New Roman" w:hAnsi="Times New Roman"/>
          <w:b/>
          <w:color w:val="auto"/>
          <w:sz w:val="24"/>
          <w:szCs w:val="24"/>
          <w:lang w:eastAsia="ar-SA"/>
        </w:rPr>
      </w:pPr>
      <w:bookmarkStart w:id="1313" w:name="_Toc20896009"/>
      <w:bookmarkStart w:id="1314" w:name="_Toc21594489"/>
      <w:bookmarkStart w:id="1315" w:name="_Toc21594846"/>
      <w:r>
        <w:rPr>
          <w:rFonts w:ascii="Times New Roman" w:hAnsi="Times New Roman"/>
          <w:b/>
          <w:color w:val="auto"/>
          <w:sz w:val="24"/>
          <w:szCs w:val="24"/>
          <w:lang w:eastAsia="ar-SA"/>
        </w:rPr>
        <w:t>5.10Search</w:t>
      </w:r>
      <w:r w:rsidR="006C4045" w:rsidRPr="00DE5DD6">
        <w:rPr>
          <w:rFonts w:ascii="Times New Roman" w:eastAsiaTheme="minorHAnsi" w:hAnsi="Times New Roman"/>
          <w:b/>
          <w:color w:val="auto"/>
          <w:sz w:val="24"/>
          <w:szCs w:val="24"/>
          <w:lang w:eastAsia="ar-SA"/>
        </w:rPr>
        <w:t xml:space="preserve"> buyers</w:t>
      </w:r>
      <w:bookmarkEnd w:id="1313"/>
      <w:bookmarkEnd w:id="1314"/>
      <w:bookmarkEnd w:id="1315"/>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6C4045" w:rsidRPr="00841F46" w14:paraId="0B6256E0"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26DDBEC4" w14:textId="77777777" w:rsidR="006C4045" w:rsidRPr="00343570" w:rsidRDefault="006C404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23EC3049" w14:textId="77777777" w:rsidR="006C4045" w:rsidRPr="00343570" w:rsidRDefault="006C404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37051425" w14:textId="77777777" w:rsidR="006C4045" w:rsidRPr="00343570" w:rsidRDefault="006C404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58E2AF0C" w14:textId="77777777" w:rsidR="006C4045" w:rsidRPr="00343570" w:rsidRDefault="006C404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6C4045" w:rsidRPr="00841F46" w14:paraId="0B26E99F" w14:textId="77777777" w:rsidTr="00791586">
        <w:trPr>
          <w:trHeight w:val="377"/>
        </w:trPr>
        <w:tc>
          <w:tcPr>
            <w:tcW w:w="8586" w:type="dxa"/>
            <w:gridSpan w:val="4"/>
            <w:tcBorders>
              <w:top w:val="single" w:sz="4" w:space="0" w:color="auto"/>
              <w:left w:val="single" w:sz="4" w:space="0" w:color="000000"/>
              <w:bottom w:val="single" w:sz="4" w:space="0" w:color="auto"/>
              <w:right w:val="single" w:sz="4" w:space="0" w:color="000000"/>
            </w:tcBorders>
          </w:tcPr>
          <w:p w14:paraId="56AB77FC" w14:textId="77777777" w:rsidR="006C4045" w:rsidRPr="00343570" w:rsidRDefault="006C4045"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6C4045" w:rsidRPr="00841F46" w14:paraId="67AB8307" w14:textId="77777777" w:rsidTr="00791586">
        <w:trPr>
          <w:trHeight w:val="983"/>
        </w:trPr>
        <w:tc>
          <w:tcPr>
            <w:tcW w:w="2236" w:type="dxa"/>
            <w:tcBorders>
              <w:top w:val="single" w:sz="4" w:space="0" w:color="auto"/>
              <w:left w:val="single" w:sz="4" w:space="0" w:color="000000"/>
              <w:bottom w:val="single" w:sz="4" w:space="0" w:color="auto"/>
              <w:right w:val="single" w:sz="4" w:space="0" w:color="000000"/>
            </w:tcBorders>
          </w:tcPr>
          <w:p w14:paraId="6EDD41E4" w14:textId="77777777" w:rsidR="006C4045" w:rsidRPr="00343570" w:rsidRDefault="006C4045"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3935AC75" w14:textId="77777777" w:rsidR="006C4045" w:rsidRDefault="006C4045"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5B25DC3E" w14:textId="77777777" w:rsidR="006C4045" w:rsidRDefault="006C4045"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567F2B43" w14:textId="77777777" w:rsidR="006C4045" w:rsidRPr="00343570" w:rsidRDefault="006C4045"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6C4045" w:rsidRPr="00841F46" w14:paraId="441CAE36"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39CE8DA4" w14:textId="77777777" w:rsidR="006C4045" w:rsidRDefault="006C4045"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6C4045" w:rsidRPr="00841F46" w14:paraId="275DC856"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B541B18" w14:textId="77777777" w:rsidR="006C4045" w:rsidRDefault="006C4045"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04A03A85" w14:textId="77777777" w:rsidR="006C4045" w:rsidRDefault="006C4045"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11F1A8C8" w14:textId="77777777" w:rsidR="006C4045" w:rsidRDefault="006C4045"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7EE4B76D" w14:textId="77777777" w:rsidR="006C4045" w:rsidRDefault="006C4045" w:rsidP="00E35CC1">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Search if </w:t>
            </w:r>
            <w:r w:rsidR="00E35CC1">
              <w:rPr>
                <w:rFonts w:ascii="Times New Roman" w:eastAsia="Courier New" w:hAnsi="Times New Roman"/>
                <w:sz w:val="24"/>
                <w:szCs w:val="24"/>
              </w:rPr>
              <w:t>buyer data</w:t>
            </w:r>
            <w:r>
              <w:rPr>
                <w:rFonts w:ascii="Times New Roman" w:eastAsia="Courier New" w:hAnsi="Times New Roman"/>
                <w:sz w:val="24"/>
                <w:szCs w:val="24"/>
              </w:rPr>
              <w:t xml:space="preserve"> exist and view to the user</w:t>
            </w:r>
          </w:p>
        </w:tc>
      </w:tr>
    </w:tbl>
    <w:p w14:paraId="53DB48E8" w14:textId="77777777" w:rsidR="006C4045" w:rsidRDefault="006C4045" w:rsidP="006C4045">
      <w:pPr>
        <w:rPr>
          <w:lang w:eastAsia="ar-SA"/>
        </w:rPr>
      </w:pPr>
    </w:p>
    <w:p w14:paraId="1E88D8EE" w14:textId="77777777" w:rsidR="00982F76" w:rsidRPr="005361DC" w:rsidRDefault="00982F76" w:rsidP="00B94848">
      <w:pPr>
        <w:pStyle w:val="Heading2"/>
        <w:numPr>
          <w:ilvl w:val="1"/>
          <w:numId w:val="10"/>
        </w:numPr>
        <w:rPr>
          <w:rFonts w:ascii="Times New Roman" w:hAnsi="Times New Roman"/>
          <w:b/>
          <w:color w:val="auto"/>
          <w:sz w:val="24"/>
          <w:szCs w:val="24"/>
          <w:lang w:eastAsia="ar-SA"/>
        </w:rPr>
      </w:pPr>
      <w:bookmarkStart w:id="1316" w:name="_Toc20896010"/>
      <w:bookmarkStart w:id="1317" w:name="_Toc21594490"/>
      <w:bookmarkStart w:id="1318" w:name="_Toc21594847"/>
      <w:r w:rsidRPr="003F0052">
        <w:rPr>
          <w:rFonts w:ascii="Times New Roman" w:eastAsiaTheme="minorHAnsi" w:hAnsi="Times New Roman"/>
          <w:b/>
          <w:color w:val="auto"/>
          <w:sz w:val="24"/>
          <w:szCs w:val="24"/>
          <w:lang w:eastAsia="ar-SA"/>
        </w:rPr>
        <w:t xml:space="preserve">View </w:t>
      </w:r>
      <w:r>
        <w:rPr>
          <w:rFonts w:ascii="Times New Roman" w:eastAsiaTheme="minorHAnsi" w:hAnsi="Times New Roman"/>
          <w:b/>
          <w:color w:val="auto"/>
          <w:sz w:val="24"/>
          <w:szCs w:val="24"/>
          <w:lang w:eastAsia="ar-SA"/>
        </w:rPr>
        <w:t xml:space="preserve">my </w:t>
      </w:r>
      <w:r w:rsidRPr="003F0052">
        <w:rPr>
          <w:rFonts w:ascii="Times New Roman" w:eastAsiaTheme="minorHAnsi" w:hAnsi="Times New Roman"/>
          <w:b/>
          <w:color w:val="auto"/>
          <w:sz w:val="24"/>
          <w:szCs w:val="24"/>
          <w:lang w:eastAsia="ar-SA"/>
        </w:rPr>
        <w:t>posted recyclable materials</w:t>
      </w:r>
      <w:bookmarkEnd w:id="1316"/>
      <w:bookmarkEnd w:id="1317"/>
      <w:bookmarkEnd w:id="1318"/>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982F76" w:rsidRPr="00841F46" w14:paraId="1B423585"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02F6E47A" w14:textId="77777777" w:rsidR="00982F76" w:rsidRPr="00343570" w:rsidRDefault="00982F7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54A7D0C5" w14:textId="77777777" w:rsidR="00982F76" w:rsidRPr="00343570" w:rsidRDefault="00982F7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4500F51A" w14:textId="77777777" w:rsidR="00982F76" w:rsidRPr="00343570" w:rsidRDefault="00982F7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50C7C7A0" w14:textId="77777777" w:rsidR="00982F76" w:rsidRPr="00343570" w:rsidRDefault="00982F7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982F76" w:rsidRPr="00841F46" w14:paraId="23AEB8E6"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560BF479" w14:textId="77777777" w:rsidR="00982F76" w:rsidRDefault="00B94848"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Clicks the My Post</w:t>
            </w:r>
          </w:p>
        </w:tc>
      </w:tr>
      <w:tr w:rsidR="00982F76" w:rsidRPr="00841F46" w14:paraId="4B910EBC" w14:textId="77777777" w:rsidTr="004663E4">
        <w:trPr>
          <w:trHeight w:val="494"/>
        </w:trPr>
        <w:tc>
          <w:tcPr>
            <w:tcW w:w="2236" w:type="dxa"/>
            <w:tcBorders>
              <w:top w:val="single" w:sz="4" w:space="0" w:color="auto"/>
              <w:left w:val="single" w:sz="4" w:space="0" w:color="000000"/>
              <w:bottom w:val="single" w:sz="4" w:space="0" w:color="auto"/>
              <w:right w:val="single" w:sz="4" w:space="0" w:color="000000"/>
            </w:tcBorders>
          </w:tcPr>
          <w:p w14:paraId="00F81B76" w14:textId="77777777" w:rsidR="00982F76" w:rsidRDefault="00B94848"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lastRenderedPageBreak/>
              <w:t>My Post</w:t>
            </w:r>
          </w:p>
        </w:tc>
        <w:tc>
          <w:tcPr>
            <w:tcW w:w="2065" w:type="dxa"/>
            <w:tcBorders>
              <w:top w:val="single" w:sz="4" w:space="0" w:color="auto"/>
              <w:left w:val="single" w:sz="4" w:space="0" w:color="000000"/>
              <w:bottom w:val="single" w:sz="4" w:space="0" w:color="auto"/>
              <w:right w:val="single" w:sz="4" w:space="0" w:color="000000"/>
            </w:tcBorders>
          </w:tcPr>
          <w:p w14:paraId="4942316B" w14:textId="77777777" w:rsidR="00982F76" w:rsidRDefault="00B94848"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Navbar</w:t>
            </w:r>
          </w:p>
        </w:tc>
        <w:tc>
          <w:tcPr>
            <w:tcW w:w="2036" w:type="dxa"/>
            <w:tcBorders>
              <w:top w:val="single" w:sz="4" w:space="0" w:color="auto"/>
              <w:left w:val="single" w:sz="4" w:space="0" w:color="000000"/>
              <w:bottom w:val="single" w:sz="4" w:space="0" w:color="auto"/>
              <w:right w:val="single" w:sz="4" w:space="0" w:color="000000"/>
            </w:tcBorders>
          </w:tcPr>
          <w:p w14:paraId="0B6EAE84" w14:textId="77777777" w:rsidR="00982F76" w:rsidRDefault="00982F7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3029B853" w14:textId="77777777" w:rsidR="00982F76" w:rsidRDefault="00B94848"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View My post table</w:t>
            </w:r>
          </w:p>
        </w:tc>
      </w:tr>
    </w:tbl>
    <w:p w14:paraId="16EF202F" w14:textId="77777777" w:rsidR="00982F76" w:rsidRDefault="00982F76" w:rsidP="00982F76">
      <w:pPr>
        <w:rPr>
          <w:lang w:eastAsia="ar-SA"/>
        </w:rPr>
      </w:pPr>
    </w:p>
    <w:p w14:paraId="6EB27567" w14:textId="77777777" w:rsidR="00EE42E3" w:rsidRPr="00076ED7" w:rsidRDefault="00EE42E3" w:rsidP="00EE42E3">
      <w:pPr>
        <w:pStyle w:val="Heading2"/>
        <w:ind w:firstLine="720"/>
        <w:rPr>
          <w:rFonts w:ascii="Times New Roman" w:hAnsi="Times New Roman"/>
          <w:b/>
          <w:color w:val="auto"/>
          <w:sz w:val="24"/>
          <w:szCs w:val="24"/>
          <w:lang w:eastAsia="ar-SA"/>
        </w:rPr>
      </w:pPr>
      <w:bookmarkStart w:id="1319" w:name="_Toc20896011"/>
      <w:bookmarkStart w:id="1320" w:name="_Toc21594491"/>
      <w:bookmarkStart w:id="1321" w:name="_Toc21594848"/>
      <w:r>
        <w:rPr>
          <w:rFonts w:ascii="Times New Roman" w:hAnsi="Times New Roman"/>
          <w:b/>
          <w:color w:val="auto"/>
          <w:sz w:val="24"/>
          <w:szCs w:val="24"/>
          <w:lang w:eastAsia="ar-SA"/>
        </w:rPr>
        <w:t>5.12</w:t>
      </w:r>
      <w:r w:rsidRPr="00F146EC">
        <w:rPr>
          <w:rFonts w:ascii="Times New Roman" w:eastAsia="Courier New" w:hAnsi="Times New Roman"/>
          <w:b/>
          <w:color w:val="000000"/>
          <w:sz w:val="24"/>
          <w:szCs w:val="24"/>
          <w:lang w:eastAsia="en-US"/>
        </w:rPr>
        <w:t>Accept offered Bid</w:t>
      </w:r>
      <w:bookmarkEnd w:id="1319"/>
      <w:bookmarkEnd w:id="1320"/>
      <w:bookmarkEnd w:id="1321"/>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EE42E3" w:rsidRPr="00841F46" w14:paraId="2BE51035"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4F4ED173" w14:textId="77777777" w:rsidR="00EE42E3" w:rsidRPr="00343570" w:rsidRDefault="00EE42E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1DC60B4F" w14:textId="77777777" w:rsidR="00EE42E3" w:rsidRPr="00343570" w:rsidRDefault="00EE42E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51ACAA11" w14:textId="77777777" w:rsidR="00EE42E3" w:rsidRPr="00343570" w:rsidRDefault="00EE42E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68053C3E" w14:textId="77777777" w:rsidR="00EE42E3" w:rsidRPr="00343570" w:rsidRDefault="00EE42E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EE42E3" w:rsidRPr="00841F46" w14:paraId="0B52BA6E"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0DAB9A7F" w14:textId="77777777" w:rsidR="00EE42E3" w:rsidRDefault="00EE42E3"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EE42E3" w:rsidRPr="00841F46" w14:paraId="4A6AAC5A"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7FC6BB97" w14:textId="77777777" w:rsidR="00EE42E3" w:rsidRDefault="00EE42E3"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Accept</w:t>
            </w:r>
          </w:p>
        </w:tc>
        <w:tc>
          <w:tcPr>
            <w:tcW w:w="2065" w:type="dxa"/>
            <w:tcBorders>
              <w:top w:val="single" w:sz="4" w:space="0" w:color="auto"/>
              <w:left w:val="single" w:sz="4" w:space="0" w:color="000000"/>
              <w:bottom w:val="single" w:sz="4" w:space="0" w:color="auto"/>
              <w:right w:val="single" w:sz="4" w:space="0" w:color="000000"/>
            </w:tcBorders>
          </w:tcPr>
          <w:p w14:paraId="06178173" w14:textId="77777777" w:rsidR="00EE42E3" w:rsidRDefault="00EE42E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4ECDDA57" w14:textId="77777777" w:rsidR="00EE42E3" w:rsidRDefault="00EE42E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4A3E12F9" w14:textId="77777777" w:rsidR="00EE42E3" w:rsidRDefault="006B4D13"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transaction status to accepted and notifies the buyer</w:t>
            </w:r>
          </w:p>
        </w:tc>
      </w:tr>
    </w:tbl>
    <w:p w14:paraId="7962E6FD" w14:textId="77777777" w:rsidR="00EE42E3" w:rsidRDefault="00EE42E3" w:rsidP="00EE42E3">
      <w:pPr>
        <w:rPr>
          <w:lang w:eastAsia="ar-SA"/>
        </w:rPr>
      </w:pPr>
    </w:p>
    <w:p w14:paraId="62446022" w14:textId="77777777" w:rsidR="00E42A9E" w:rsidRPr="00076ED7" w:rsidRDefault="00E42A9E" w:rsidP="00E42A9E">
      <w:pPr>
        <w:pStyle w:val="Heading2"/>
        <w:ind w:firstLine="720"/>
        <w:rPr>
          <w:rFonts w:ascii="Times New Roman" w:hAnsi="Times New Roman"/>
          <w:b/>
          <w:color w:val="auto"/>
          <w:sz w:val="24"/>
          <w:szCs w:val="24"/>
          <w:lang w:eastAsia="ar-SA"/>
        </w:rPr>
      </w:pPr>
      <w:bookmarkStart w:id="1322" w:name="_Toc20896012"/>
      <w:bookmarkStart w:id="1323" w:name="_Toc21594492"/>
      <w:bookmarkStart w:id="1324" w:name="_Toc21594849"/>
      <w:r>
        <w:rPr>
          <w:rFonts w:ascii="Times New Roman" w:hAnsi="Times New Roman"/>
          <w:b/>
          <w:color w:val="auto"/>
          <w:sz w:val="24"/>
          <w:szCs w:val="24"/>
          <w:lang w:eastAsia="ar-SA"/>
        </w:rPr>
        <w:t>5.13</w:t>
      </w:r>
      <w:r w:rsidRPr="00F476EB">
        <w:rPr>
          <w:rFonts w:ascii="Times New Roman" w:eastAsiaTheme="minorHAnsi" w:hAnsi="Times New Roman"/>
          <w:b/>
          <w:color w:val="auto"/>
          <w:sz w:val="24"/>
          <w:szCs w:val="24"/>
          <w:lang w:eastAsia="ar-SA"/>
        </w:rPr>
        <w:t>Offer Bid</w:t>
      </w:r>
      <w:bookmarkEnd w:id="1322"/>
      <w:bookmarkEnd w:id="1323"/>
      <w:bookmarkEnd w:id="1324"/>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E42A9E" w:rsidRPr="00841F46" w14:paraId="03047CF2"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7428EBAA" w14:textId="77777777" w:rsidR="00E42A9E" w:rsidRPr="00343570" w:rsidRDefault="00E42A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60E5C780" w14:textId="77777777" w:rsidR="00E42A9E" w:rsidRPr="00343570" w:rsidRDefault="00E42A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6A236552" w14:textId="77777777" w:rsidR="00E42A9E" w:rsidRPr="00343570" w:rsidRDefault="00E42A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6AF2E33D" w14:textId="77777777" w:rsidR="00E42A9E" w:rsidRPr="00343570" w:rsidRDefault="00E42A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E42A9E" w:rsidRPr="00841F46" w14:paraId="72E02228"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5E3A0509" w14:textId="77777777" w:rsidR="00E42A9E" w:rsidRDefault="00E42A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Enters the following</w:t>
            </w:r>
          </w:p>
        </w:tc>
      </w:tr>
      <w:tr w:rsidR="00E42A9E" w:rsidRPr="00841F46" w14:paraId="0276071A"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B8B3AFD" w14:textId="77777777" w:rsidR="00E42A9E" w:rsidRDefault="00CC2466" w:rsidP="00791586">
            <w:pPr>
              <w:spacing w:before="100" w:after="280" w:line="276" w:lineRule="auto"/>
              <w:jc w:val="center"/>
              <w:rPr>
                <w:rFonts w:ascii="Times New Roman" w:eastAsia="Courier New" w:hAnsi="Times New Roman"/>
                <w:sz w:val="24"/>
                <w:szCs w:val="24"/>
              </w:rPr>
            </w:pPr>
            <w:r>
              <w:rPr>
                <w:rFonts w:ascii="Times New Roman" w:eastAsiaTheme="minorEastAsia" w:hAnsi="Times New Roman"/>
                <w:sz w:val="24"/>
                <w:szCs w:val="24"/>
                <w:lang w:eastAsia="ar-SA"/>
              </w:rPr>
              <w:t>Price</w:t>
            </w:r>
          </w:p>
        </w:tc>
        <w:tc>
          <w:tcPr>
            <w:tcW w:w="2065" w:type="dxa"/>
            <w:tcBorders>
              <w:top w:val="single" w:sz="4" w:space="0" w:color="auto"/>
              <w:left w:val="single" w:sz="4" w:space="0" w:color="000000"/>
              <w:bottom w:val="single" w:sz="4" w:space="0" w:color="auto"/>
              <w:right w:val="single" w:sz="4" w:space="0" w:color="000000"/>
            </w:tcBorders>
          </w:tcPr>
          <w:p w14:paraId="4762C976" w14:textId="77777777" w:rsidR="00E42A9E" w:rsidRDefault="00CC246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w:t>
            </w:r>
            <w:r w:rsidR="00F5655D">
              <w:rPr>
                <w:rFonts w:ascii="Times New Roman" w:eastAsia="Courier New" w:hAnsi="Times New Roman"/>
                <w:sz w:val="24"/>
                <w:szCs w:val="24"/>
              </w:rPr>
              <w:t>t</w:t>
            </w:r>
            <w:r>
              <w:rPr>
                <w:rFonts w:ascii="Times New Roman" w:eastAsia="Courier New" w:hAnsi="Times New Roman"/>
                <w:sz w:val="24"/>
                <w:szCs w:val="24"/>
              </w:rPr>
              <w:t>box</w:t>
            </w:r>
          </w:p>
        </w:tc>
        <w:tc>
          <w:tcPr>
            <w:tcW w:w="2036" w:type="dxa"/>
            <w:tcBorders>
              <w:top w:val="single" w:sz="4" w:space="0" w:color="auto"/>
              <w:left w:val="single" w:sz="4" w:space="0" w:color="000000"/>
              <w:bottom w:val="single" w:sz="4" w:space="0" w:color="auto"/>
              <w:right w:val="single" w:sz="4" w:space="0" w:color="000000"/>
            </w:tcBorders>
          </w:tcPr>
          <w:p w14:paraId="33D78DA2" w14:textId="77777777" w:rsidR="00E42A9E" w:rsidRDefault="00CC246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6F614A8D" w14:textId="77777777" w:rsidR="00E42A9E" w:rsidRDefault="009E5514" w:rsidP="001137DD">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Validate if enters and </w:t>
            </w:r>
            <w:r w:rsidR="001137DD">
              <w:rPr>
                <w:rFonts w:ascii="Times New Roman" w:eastAsia="Courier New" w:hAnsi="Times New Roman"/>
                <w:sz w:val="24"/>
                <w:szCs w:val="24"/>
              </w:rPr>
              <w:t>not less than the minimum price</w:t>
            </w:r>
          </w:p>
        </w:tc>
      </w:tr>
      <w:tr w:rsidR="00F5655D" w:rsidRPr="00841F46" w14:paraId="2FD1FB1A"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04FB17F0" w14:textId="77777777" w:rsidR="00F5655D" w:rsidRDefault="00F5655D" w:rsidP="001137DD">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F5655D" w:rsidRPr="00841F46" w14:paraId="64A656E6"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259AE5A9" w14:textId="77777777" w:rsidR="00F5655D" w:rsidRDefault="00F5655D"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Bid</w:t>
            </w:r>
          </w:p>
        </w:tc>
        <w:tc>
          <w:tcPr>
            <w:tcW w:w="2065" w:type="dxa"/>
            <w:tcBorders>
              <w:top w:val="single" w:sz="4" w:space="0" w:color="auto"/>
              <w:left w:val="single" w:sz="4" w:space="0" w:color="000000"/>
              <w:bottom w:val="single" w:sz="4" w:space="0" w:color="auto"/>
              <w:right w:val="single" w:sz="4" w:space="0" w:color="000000"/>
            </w:tcBorders>
          </w:tcPr>
          <w:p w14:paraId="42694B17" w14:textId="77777777" w:rsidR="00F5655D" w:rsidRDefault="00F5655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5C728683" w14:textId="77777777" w:rsidR="00F5655D" w:rsidRDefault="00F5655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09F26F5" w14:textId="77777777" w:rsidR="00F5655D" w:rsidRDefault="00F5655D" w:rsidP="001137DD">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Save to the transaction table and redirect to the Post pages</w:t>
            </w:r>
          </w:p>
        </w:tc>
      </w:tr>
    </w:tbl>
    <w:p w14:paraId="5C60A3D9" w14:textId="77777777" w:rsidR="00E42A9E" w:rsidRDefault="00E42A9E" w:rsidP="00E42A9E">
      <w:pPr>
        <w:rPr>
          <w:lang w:eastAsia="ar-SA"/>
        </w:rPr>
      </w:pPr>
    </w:p>
    <w:p w14:paraId="027AA410" w14:textId="77777777" w:rsidR="009B6258" w:rsidRPr="00076ED7" w:rsidRDefault="009B6258" w:rsidP="009B6258">
      <w:pPr>
        <w:pStyle w:val="Heading2"/>
        <w:ind w:firstLine="720"/>
        <w:rPr>
          <w:rFonts w:ascii="Times New Roman" w:hAnsi="Times New Roman"/>
          <w:b/>
          <w:color w:val="auto"/>
          <w:sz w:val="24"/>
          <w:szCs w:val="24"/>
          <w:lang w:eastAsia="ar-SA"/>
        </w:rPr>
      </w:pPr>
      <w:bookmarkStart w:id="1325" w:name="_Toc20896013"/>
      <w:bookmarkStart w:id="1326" w:name="_Toc21594493"/>
      <w:bookmarkStart w:id="1327" w:name="_Toc21594850"/>
      <w:r>
        <w:rPr>
          <w:rFonts w:ascii="Times New Roman" w:hAnsi="Times New Roman"/>
          <w:b/>
          <w:color w:val="auto"/>
          <w:sz w:val="24"/>
          <w:szCs w:val="24"/>
          <w:lang w:eastAsia="ar-SA"/>
        </w:rPr>
        <w:t>5.14</w:t>
      </w:r>
      <w:r w:rsidRPr="00EF17C6">
        <w:rPr>
          <w:rFonts w:ascii="Times New Roman" w:eastAsiaTheme="minorHAnsi" w:hAnsi="Times New Roman"/>
          <w:b/>
          <w:color w:val="auto"/>
          <w:sz w:val="24"/>
          <w:szCs w:val="24"/>
          <w:lang w:eastAsia="ar-SA"/>
        </w:rPr>
        <w:t>Cancel Offered Bid</w:t>
      </w:r>
      <w:bookmarkEnd w:id="1325"/>
      <w:bookmarkEnd w:id="1326"/>
      <w:bookmarkEnd w:id="1327"/>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9B6258" w:rsidRPr="00841F46" w14:paraId="20CDFFB6"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35F4A054" w14:textId="77777777" w:rsidR="009B6258" w:rsidRPr="00343570" w:rsidRDefault="009B625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04B777EF" w14:textId="77777777" w:rsidR="009B6258" w:rsidRPr="00343570" w:rsidRDefault="009B625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D80C5E6" w14:textId="77777777" w:rsidR="009B6258" w:rsidRPr="00343570" w:rsidRDefault="009B625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2034B344" w14:textId="77777777" w:rsidR="009B6258" w:rsidRPr="00343570" w:rsidRDefault="009B625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9B6258" w:rsidRPr="00841F46" w14:paraId="02D28009"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19D7B1F3" w14:textId="77777777" w:rsidR="009B6258" w:rsidRDefault="009B6258"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9B6258" w:rsidRPr="00841F46" w14:paraId="209FBBB2"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60869B0E" w14:textId="77777777" w:rsidR="009B6258" w:rsidRDefault="009B6258"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Delete</w:t>
            </w:r>
          </w:p>
        </w:tc>
        <w:tc>
          <w:tcPr>
            <w:tcW w:w="2065" w:type="dxa"/>
            <w:tcBorders>
              <w:top w:val="single" w:sz="4" w:space="0" w:color="auto"/>
              <w:left w:val="single" w:sz="4" w:space="0" w:color="000000"/>
              <w:bottom w:val="single" w:sz="4" w:space="0" w:color="auto"/>
              <w:right w:val="single" w:sz="4" w:space="0" w:color="000000"/>
            </w:tcBorders>
          </w:tcPr>
          <w:p w14:paraId="26F7545D" w14:textId="77777777" w:rsidR="009B6258" w:rsidRDefault="009B6258"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796C29F5" w14:textId="77777777" w:rsidR="009B6258" w:rsidRDefault="009B6258"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4592825B" w14:textId="77777777" w:rsidR="009B6258" w:rsidRDefault="009B6258"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Delete the bid from the transaction page and refresh the page</w:t>
            </w:r>
          </w:p>
        </w:tc>
      </w:tr>
    </w:tbl>
    <w:p w14:paraId="2AF05EF4" w14:textId="77777777" w:rsidR="009B6258" w:rsidRDefault="009B6258" w:rsidP="009B6258">
      <w:pPr>
        <w:rPr>
          <w:lang w:eastAsia="ar-SA"/>
        </w:rPr>
      </w:pPr>
    </w:p>
    <w:p w14:paraId="62776E76" w14:textId="77777777" w:rsidR="00E04A69" w:rsidRPr="00076ED7" w:rsidRDefault="00E04A69" w:rsidP="00E04A69">
      <w:pPr>
        <w:pStyle w:val="Heading2"/>
        <w:ind w:firstLine="720"/>
        <w:rPr>
          <w:rFonts w:ascii="Times New Roman" w:hAnsi="Times New Roman"/>
          <w:b/>
          <w:color w:val="auto"/>
          <w:sz w:val="24"/>
          <w:szCs w:val="24"/>
          <w:lang w:eastAsia="ar-SA"/>
        </w:rPr>
      </w:pPr>
      <w:bookmarkStart w:id="1328" w:name="_Toc20896014"/>
      <w:bookmarkStart w:id="1329" w:name="_Toc21594494"/>
      <w:bookmarkStart w:id="1330" w:name="_Toc21594851"/>
      <w:r>
        <w:rPr>
          <w:rFonts w:ascii="Times New Roman" w:hAnsi="Times New Roman"/>
          <w:b/>
          <w:color w:val="auto"/>
          <w:sz w:val="24"/>
          <w:szCs w:val="24"/>
          <w:lang w:eastAsia="ar-SA"/>
        </w:rPr>
        <w:lastRenderedPageBreak/>
        <w:t>5.</w:t>
      </w:r>
      <w:r w:rsidR="00750E83">
        <w:rPr>
          <w:rFonts w:ascii="Times New Roman" w:hAnsi="Times New Roman"/>
          <w:b/>
          <w:color w:val="auto"/>
          <w:sz w:val="24"/>
          <w:szCs w:val="24"/>
          <w:lang w:eastAsia="ar-SA"/>
        </w:rPr>
        <w:t>15</w:t>
      </w:r>
      <w:r w:rsidRPr="000E7BCD">
        <w:rPr>
          <w:rFonts w:ascii="Times New Roman" w:hAnsi="Times New Roman"/>
          <w:b/>
          <w:color w:val="auto"/>
          <w:sz w:val="24"/>
          <w:szCs w:val="24"/>
        </w:rPr>
        <w:t>Edit offered bid</w:t>
      </w:r>
      <w:bookmarkEnd w:id="1328"/>
      <w:bookmarkEnd w:id="1329"/>
      <w:bookmarkEnd w:id="1330"/>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E04A69" w:rsidRPr="00841F46" w14:paraId="5D66635A"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1AD58B12" w14:textId="77777777" w:rsidR="00E04A69" w:rsidRPr="00343570" w:rsidRDefault="00E04A69"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0D450217" w14:textId="77777777" w:rsidR="00E04A69" w:rsidRPr="00343570" w:rsidRDefault="00E04A69"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2B6DE9F3" w14:textId="77777777" w:rsidR="00E04A69" w:rsidRPr="00343570" w:rsidRDefault="00E04A69"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32B4CE98" w14:textId="77777777" w:rsidR="00E04A69" w:rsidRPr="00343570" w:rsidRDefault="00E04A69"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E04A69" w:rsidRPr="00841F46" w14:paraId="26085169" w14:textId="77777777" w:rsidTr="00791586">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3BFE4E22" w14:textId="77777777" w:rsidR="00E04A69" w:rsidRDefault="00E04A69"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Enters the following</w:t>
            </w:r>
          </w:p>
        </w:tc>
      </w:tr>
      <w:tr w:rsidR="00E04A69" w:rsidRPr="00841F46" w14:paraId="737AEC02"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2827E191" w14:textId="77777777" w:rsidR="00E04A69" w:rsidRDefault="00E04A69" w:rsidP="00791586">
            <w:pPr>
              <w:spacing w:before="100" w:after="280" w:line="276" w:lineRule="auto"/>
              <w:jc w:val="center"/>
              <w:rPr>
                <w:rFonts w:ascii="Times New Roman" w:eastAsia="Courier New" w:hAnsi="Times New Roman"/>
                <w:sz w:val="24"/>
                <w:szCs w:val="24"/>
              </w:rPr>
            </w:pPr>
            <w:r>
              <w:rPr>
                <w:rFonts w:ascii="Times New Roman" w:eastAsiaTheme="minorEastAsia" w:hAnsi="Times New Roman"/>
                <w:sz w:val="24"/>
                <w:szCs w:val="24"/>
                <w:lang w:eastAsia="ar-SA"/>
              </w:rPr>
              <w:t>Price</w:t>
            </w:r>
          </w:p>
        </w:tc>
        <w:tc>
          <w:tcPr>
            <w:tcW w:w="2065" w:type="dxa"/>
            <w:tcBorders>
              <w:top w:val="single" w:sz="4" w:space="0" w:color="auto"/>
              <w:left w:val="single" w:sz="4" w:space="0" w:color="000000"/>
              <w:bottom w:val="single" w:sz="4" w:space="0" w:color="auto"/>
              <w:right w:val="single" w:sz="4" w:space="0" w:color="000000"/>
            </w:tcBorders>
          </w:tcPr>
          <w:p w14:paraId="1D0548E7" w14:textId="77777777" w:rsidR="00E04A69" w:rsidRDefault="00E04A69"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6ECA757F" w14:textId="77777777" w:rsidR="00E04A69" w:rsidRDefault="00E04A69"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auto"/>
              <w:right w:val="single" w:sz="4" w:space="0" w:color="000000"/>
            </w:tcBorders>
          </w:tcPr>
          <w:p w14:paraId="680A7016" w14:textId="77777777" w:rsidR="00E04A69" w:rsidRDefault="00E04A69"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Validate if enters and not less than the minimum price and update the bid details then redirect to the Bid page</w:t>
            </w:r>
          </w:p>
        </w:tc>
      </w:tr>
      <w:tr w:rsidR="00E04A69" w:rsidRPr="00841F46" w14:paraId="657A21E5"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4DBCF7C5" w14:textId="77777777" w:rsidR="00E04A69" w:rsidRDefault="00E04A69"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E04A69" w:rsidRPr="00841F46" w14:paraId="1D6CE9EF"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9734C86" w14:textId="77777777" w:rsidR="00E04A69" w:rsidRDefault="00E04A69"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Bid</w:t>
            </w:r>
          </w:p>
        </w:tc>
        <w:tc>
          <w:tcPr>
            <w:tcW w:w="2065" w:type="dxa"/>
            <w:tcBorders>
              <w:top w:val="single" w:sz="4" w:space="0" w:color="auto"/>
              <w:left w:val="single" w:sz="4" w:space="0" w:color="000000"/>
              <w:bottom w:val="single" w:sz="4" w:space="0" w:color="auto"/>
              <w:right w:val="single" w:sz="4" w:space="0" w:color="000000"/>
            </w:tcBorders>
          </w:tcPr>
          <w:p w14:paraId="774B6D98" w14:textId="77777777" w:rsidR="00E04A69" w:rsidRDefault="00E04A69"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23B853E9" w14:textId="77777777" w:rsidR="00E04A69" w:rsidRDefault="00E04A69"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7177D680" w14:textId="77777777" w:rsidR="00E04A69" w:rsidRDefault="00E04A69"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Save to the transaction table and redirect to the Post pages</w:t>
            </w:r>
          </w:p>
        </w:tc>
      </w:tr>
    </w:tbl>
    <w:p w14:paraId="76572BFF" w14:textId="77777777" w:rsidR="00E04A69" w:rsidRDefault="00E04A69" w:rsidP="00E04A69">
      <w:pPr>
        <w:rPr>
          <w:lang w:eastAsia="ar-SA"/>
        </w:rPr>
      </w:pPr>
    </w:p>
    <w:p w14:paraId="093FBBFE" w14:textId="77777777" w:rsidR="00750E83" w:rsidRPr="0085269A" w:rsidRDefault="00750E83" w:rsidP="0085269A">
      <w:pPr>
        <w:pStyle w:val="Heading2"/>
        <w:ind w:firstLine="720"/>
        <w:rPr>
          <w:b/>
          <w:color w:val="auto"/>
          <w:lang w:eastAsia="ar-SA"/>
        </w:rPr>
      </w:pPr>
      <w:bookmarkStart w:id="1331" w:name="_Toc20896015"/>
      <w:bookmarkStart w:id="1332" w:name="_Toc21594495"/>
      <w:bookmarkStart w:id="1333" w:name="_Toc21594852"/>
      <w:r>
        <w:rPr>
          <w:rFonts w:ascii="Times New Roman" w:hAnsi="Times New Roman"/>
          <w:b/>
          <w:color w:val="auto"/>
          <w:sz w:val="24"/>
          <w:szCs w:val="24"/>
          <w:lang w:eastAsia="ar-SA"/>
        </w:rPr>
        <w:t>5.16</w:t>
      </w:r>
      <w:r w:rsidR="0085269A" w:rsidRPr="00BD3D6C">
        <w:rPr>
          <w:rFonts w:ascii="Times New Roman" w:eastAsiaTheme="minorHAnsi" w:hAnsi="Times New Roman"/>
          <w:b/>
          <w:color w:val="auto"/>
          <w:sz w:val="24"/>
          <w:szCs w:val="24"/>
          <w:lang w:eastAsia="ar-SA"/>
        </w:rPr>
        <w:t>Accept Direct Sell</w:t>
      </w:r>
      <w:bookmarkEnd w:id="1331"/>
      <w:bookmarkEnd w:id="1332"/>
      <w:bookmarkEnd w:id="1333"/>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750E83" w:rsidRPr="00841F46" w14:paraId="159F28D9"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6D1BB78B" w14:textId="77777777" w:rsidR="00750E83" w:rsidRPr="00343570" w:rsidRDefault="00750E8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5B5D3925" w14:textId="77777777" w:rsidR="00750E83" w:rsidRPr="00343570" w:rsidRDefault="00750E8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22661EC7" w14:textId="77777777" w:rsidR="00750E83" w:rsidRPr="00343570" w:rsidRDefault="00750E8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42B78612" w14:textId="77777777" w:rsidR="00750E83" w:rsidRPr="00343570" w:rsidRDefault="00750E8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750E83" w:rsidRPr="00841F46" w14:paraId="04F5359F"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15EECB2D" w14:textId="77777777" w:rsidR="00750E83" w:rsidRDefault="00750E83"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750E83" w:rsidRPr="00841F46" w14:paraId="602FD66E"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4E16D80C" w14:textId="77777777" w:rsidR="00750E83" w:rsidRDefault="00136D99"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Accept</w:t>
            </w:r>
          </w:p>
        </w:tc>
        <w:tc>
          <w:tcPr>
            <w:tcW w:w="2065" w:type="dxa"/>
            <w:tcBorders>
              <w:top w:val="single" w:sz="4" w:space="0" w:color="auto"/>
              <w:left w:val="single" w:sz="4" w:space="0" w:color="000000"/>
              <w:bottom w:val="single" w:sz="4" w:space="0" w:color="auto"/>
              <w:right w:val="single" w:sz="4" w:space="0" w:color="000000"/>
            </w:tcBorders>
          </w:tcPr>
          <w:p w14:paraId="5D6B228B" w14:textId="77777777" w:rsidR="00750E83" w:rsidRDefault="00750E8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721914B2" w14:textId="77777777" w:rsidR="00750E83" w:rsidRDefault="00750E8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473BE793" w14:textId="77777777" w:rsidR="00750E83" w:rsidRDefault="00750E83" w:rsidP="00A121AA">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Save to the transaction table </w:t>
            </w:r>
            <w:r w:rsidR="00136D99">
              <w:rPr>
                <w:rFonts w:ascii="Times New Roman" w:eastAsia="Courier New" w:hAnsi="Times New Roman"/>
                <w:sz w:val="24"/>
                <w:szCs w:val="24"/>
              </w:rPr>
              <w:t xml:space="preserve">then notifies the seller </w:t>
            </w:r>
            <w:r>
              <w:rPr>
                <w:rFonts w:ascii="Times New Roman" w:eastAsia="Courier New" w:hAnsi="Times New Roman"/>
                <w:sz w:val="24"/>
                <w:szCs w:val="24"/>
              </w:rPr>
              <w:t xml:space="preserve">and redirect to the </w:t>
            </w:r>
            <w:r w:rsidR="00A121AA">
              <w:rPr>
                <w:rFonts w:ascii="Times New Roman" w:eastAsia="Courier New" w:hAnsi="Times New Roman"/>
                <w:sz w:val="24"/>
                <w:szCs w:val="24"/>
              </w:rPr>
              <w:t xml:space="preserve">Direct Sell </w:t>
            </w:r>
            <w:r>
              <w:rPr>
                <w:rFonts w:ascii="Times New Roman" w:eastAsia="Courier New" w:hAnsi="Times New Roman"/>
                <w:sz w:val="24"/>
                <w:szCs w:val="24"/>
              </w:rPr>
              <w:t>pages</w:t>
            </w:r>
          </w:p>
        </w:tc>
      </w:tr>
    </w:tbl>
    <w:p w14:paraId="2642269C" w14:textId="77777777" w:rsidR="00750E83" w:rsidRDefault="00750E83" w:rsidP="00750E83">
      <w:pPr>
        <w:rPr>
          <w:lang w:eastAsia="ar-SA"/>
        </w:rPr>
      </w:pPr>
    </w:p>
    <w:p w14:paraId="52CFF0AF" w14:textId="77777777" w:rsidR="009F2BFB" w:rsidRPr="0085269A" w:rsidRDefault="009F2BFB" w:rsidP="009F2BFB">
      <w:pPr>
        <w:pStyle w:val="Heading2"/>
        <w:ind w:firstLine="720"/>
        <w:rPr>
          <w:b/>
          <w:color w:val="auto"/>
          <w:lang w:eastAsia="ar-SA"/>
        </w:rPr>
      </w:pPr>
      <w:bookmarkStart w:id="1334" w:name="_Toc20896016"/>
      <w:bookmarkStart w:id="1335" w:name="_Toc21594496"/>
      <w:bookmarkStart w:id="1336" w:name="_Toc21594853"/>
      <w:r>
        <w:rPr>
          <w:rFonts w:ascii="Times New Roman" w:hAnsi="Times New Roman"/>
          <w:b/>
          <w:color w:val="auto"/>
          <w:sz w:val="24"/>
          <w:szCs w:val="24"/>
          <w:lang w:eastAsia="ar-SA"/>
        </w:rPr>
        <w:t>5.1</w:t>
      </w:r>
      <w:r w:rsidR="001E4C26">
        <w:rPr>
          <w:rFonts w:ascii="Times New Roman" w:hAnsi="Times New Roman"/>
          <w:b/>
          <w:color w:val="auto"/>
          <w:sz w:val="24"/>
          <w:szCs w:val="24"/>
          <w:lang w:eastAsia="ar-SA"/>
        </w:rPr>
        <w:t>7</w:t>
      </w:r>
      <w:r>
        <w:rPr>
          <w:rFonts w:ascii="Times New Roman" w:eastAsiaTheme="minorHAnsi" w:hAnsi="Times New Roman"/>
          <w:b/>
          <w:color w:val="auto"/>
          <w:sz w:val="24"/>
          <w:szCs w:val="24"/>
          <w:lang w:eastAsia="ar-SA"/>
        </w:rPr>
        <w:t>Decline</w:t>
      </w:r>
      <w:r w:rsidRPr="00BD3D6C">
        <w:rPr>
          <w:rFonts w:ascii="Times New Roman" w:eastAsiaTheme="minorHAnsi" w:hAnsi="Times New Roman"/>
          <w:b/>
          <w:color w:val="auto"/>
          <w:sz w:val="24"/>
          <w:szCs w:val="24"/>
          <w:lang w:eastAsia="ar-SA"/>
        </w:rPr>
        <w:t xml:space="preserve"> Direct Sell</w:t>
      </w:r>
      <w:bookmarkEnd w:id="1334"/>
      <w:bookmarkEnd w:id="1335"/>
      <w:bookmarkEnd w:id="1336"/>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9F2BFB" w:rsidRPr="00841F46" w14:paraId="6B36EE08"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0E514464" w14:textId="77777777" w:rsidR="009F2BFB" w:rsidRPr="00343570" w:rsidRDefault="009F2BF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5EB9697F" w14:textId="77777777" w:rsidR="009F2BFB" w:rsidRPr="00343570" w:rsidRDefault="009F2BF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A111DAF" w14:textId="77777777" w:rsidR="009F2BFB" w:rsidRPr="00343570" w:rsidRDefault="009F2BF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4DAC6F4E" w14:textId="77777777" w:rsidR="009F2BFB" w:rsidRPr="00343570" w:rsidRDefault="009F2BFB"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9F2BFB" w:rsidRPr="00841F46" w14:paraId="56A87FAE"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35569BEC" w14:textId="77777777" w:rsidR="009F2BFB" w:rsidRDefault="009F2BFB"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9F2BFB" w:rsidRPr="00841F46" w14:paraId="205E73B4"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193712FA" w14:textId="77777777" w:rsidR="009F2BFB" w:rsidRDefault="009F2BFB"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Decline</w:t>
            </w:r>
          </w:p>
        </w:tc>
        <w:tc>
          <w:tcPr>
            <w:tcW w:w="2065" w:type="dxa"/>
            <w:tcBorders>
              <w:top w:val="single" w:sz="4" w:space="0" w:color="auto"/>
              <w:left w:val="single" w:sz="4" w:space="0" w:color="000000"/>
              <w:bottom w:val="single" w:sz="4" w:space="0" w:color="auto"/>
              <w:right w:val="single" w:sz="4" w:space="0" w:color="000000"/>
            </w:tcBorders>
          </w:tcPr>
          <w:p w14:paraId="70DFAF59" w14:textId="77777777" w:rsidR="009F2BFB" w:rsidRDefault="009F2BF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5056E1D1" w14:textId="77777777" w:rsidR="009F2BFB" w:rsidRDefault="009F2BFB"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3021EBC3" w14:textId="77777777" w:rsidR="009F2BFB" w:rsidRDefault="009F2BFB"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Save to the transaction table then notifies the seller and redirect </w:t>
            </w:r>
            <w:r>
              <w:rPr>
                <w:rFonts w:ascii="Times New Roman" w:eastAsia="Courier New" w:hAnsi="Times New Roman"/>
                <w:sz w:val="24"/>
                <w:szCs w:val="24"/>
              </w:rPr>
              <w:lastRenderedPageBreak/>
              <w:t xml:space="preserve">to the </w:t>
            </w:r>
            <w:r w:rsidR="00A121AA">
              <w:rPr>
                <w:rFonts w:ascii="Times New Roman" w:eastAsia="Courier New" w:hAnsi="Times New Roman"/>
                <w:sz w:val="24"/>
                <w:szCs w:val="24"/>
              </w:rPr>
              <w:t>Direct Sell</w:t>
            </w:r>
            <w:r>
              <w:rPr>
                <w:rFonts w:ascii="Times New Roman" w:eastAsia="Courier New" w:hAnsi="Times New Roman"/>
                <w:sz w:val="24"/>
                <w:szCs w:val="24"/>
              </w:rPr>
              <w:t xml:space="preserve"> pages</w:t>
            </w:r>
          </w:p>
        </w:tc>
      </w:tr>
    </w:tbl>
    <w:p w14:paraId="62898E64" w14:textId="77777777" w:rsidR="009F2BFB" w:rsidRDefault="009F2BFB" w:rsidP="00750E83">
      <w:pPr>
        <w:rPr>
          <w:lang w:eastAsia="ar-SA"/>
        </w:rPr>
      </w:pPr>
    </w:p>
    <w:p w14:paraId="52286F8A" w14:textId="77777777" w:rsidR="001E4C26" w:rsidRPr="0085269A" w:rsidRDefault="001E4C26" w:rsidP="001E4C26">
      <w:pPr>
        <w:pStyle w:val="Heading2"/>
        <w:ind w:firstLine="720"/>
        <w:rPr>
          <w:b/>
          <w:color w:val="auto"/>
          <w:lang w:eastAsia="ar-SA"/>
        </w:rPr>
      </w:pPr>
      <w:bookmarkStart w:id="1337" w:name="_Toc20896017"/>
      <w:bookmarkStart w:id="1338" w:name="_Toc21594497"/>
      <w:bookmarkStart w:id="1339" w:name="_Toc21594854"/>
      <w:r>
        <w:rPr>
          <w:rFonts w:ascii="Times New Roman" w:hAnsi="Times New Roman"/>
          <w:b/>
          <w:color w:val="auto"/>
          <w:sz w:val="24"/>
          <w:szCs w:val="24"/>
          <w:lang w:eastAsia="ar-SA"/>
        </w:rPr>
        <w:t>5.18</w:t>
      </w:r>
      <w:r w:rsidRPr="006E61D5">
        <w:rPr>
          <w:rFonts w:ascii="Times New Roman" w:eastAsiaTheme="minorHAnsi" w:hAnsi="Times New Roman"/>
          <w:b/>
          <w:color w:val="auto"/>
          <w:sz w:val="24"/>
          <w:szCs w:val="24"/>
          <w:lang w:eastAsia="ar-SA"/>
        </w:rPr>
        <w:t>Add recyclable materials</w:t>
      </w:r>
      <w:bookmarkEnd w:id="1337"/>
      <w:bookmarkEnd w:id="1338"/>
      <w:bookmarkEnd w:id="1339"/>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9"/>
        <w:gridCol w:w="2064"/>
        <w:gridCol w:w="16"/>
        <w:gridCol w:w="1991"/>
        <w:gridCol w:w="28"/>
        <w:gridCol w:w="2092"/>
      </w:tblGrid>
      <w:tr w:rsidR="001E4C26" w:rsidRPr="00841F46" w14:paraId="22F84363" w14:textId="77777777" w:rsidTr="00254950">
        <w:tc>
          <w:tcPr>
            <w:tcW w:w="2239" w:type="dxa"/>
            <w:tcBorders>
              <w:top w:val="single" w:sz="4" w:space="0" w:color="000000"/>
              <w:left w:val="single" w:sz="4" w:space="0" w:color="000000"/>
              <w:bottom w:val="single" w:sz="4" w:space="0" w:color="000000"/>
              <w:right w:val="single" w:sz="4" w:space="0" w:color="000000"/>
            </w:tcBorders>
            <w:hideMark/>
          </w:tcPr>
          <w:p w14:paraId="744BD978" w14:textId="77777777" w:rsidR="001E4C26" w:rsidRPr="00343570" w:rsidRDefault="001E4C2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4" w:type="dxa"/>
            <w:tcBorders>
              <w:top w:val="single" w:sz="4" w:space="0" w:color="000000"/>
              <w:left w:val="single" w:sz="4" w:space="0" w:color="000000"/>
              <w:bottom w:val="single" w:sz="4" w:space="0" w:color="000000"/>
              <w:right w:val="single" w:sz="4" w:space="0" w:color="000000"/>
            </w:tcBorders>
            <w:hideMark/>
          </w:tcPr>
          <w:p w14:paraId="1CE2D6B8" w14:textId="77777777" w:rsidR="001E4C26" w:rsidRPr="00343570" w:rsidRDefault="001E4C2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5" w:type="dxa"/>
            <w:gridSpan w:val="3"/>
            <w:tcBorders>
              <w:top w:val="single" w:sz="4" w:space="0" w:color="000000"/>
              <w:left w:val="single" w:sz="4" w:space="0" w:color="000000"/>
              <w:bottom w:val="single" w:sz="4" w:space="0" w:color="000000"/>
              <w:right w:val="single" w:sz="4" w:space="0" w:color="000000"/>
            </w:tcBorders>
            <w:hideMark/>
          </w:tcPr>
          <w:p w14:paraId="455409B7" w14:textId="77777777" w:rsidR="001E4C26" w:rsidRPr="00343570" w:rsidRDefault="001E4C2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2" w:type="dxa"/>
            <w:tcBorders>
              <w:top w:val="single" w:sz="4" w:space="0" w:color="000000"/>
              <w:left w:val="single" w:sz="4" w:space="0" w:color="000000"/>
              <w:bottom w:val="single" w:sz="4" w:space="0" w:color="000000"/>
              <w:right w:val="single" w:sz="4" w:space="0" w:color="000000"/>
            </w:tcBorders>
            <w:hideMark/>
          </w:tcPr>
          <w:p w14:paraId="44058626" w14:textId="77777777" w:rsidR="001E4C26" w:rsidRPr="00343570" w:rsidRDefault="001E4C2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1E4C26" w:rsidRPr="00841F46" w14:paraId="48256636"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293DEFCD" w14:textId="77777777" w:rsidR="001E4C26" w:rsidRDefault="001E4C26"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Enters the following:</w:t>
            </w:r>
          </w:p>
        </w:tc>
      </w:tr>
      <w:tr w:rsidR="00254950" w:rsidRPr="00841F46" w14:paraId="2F8CA2F2" w14:textId="77777777" w:rsidTr="00254950">
        <w:trPr>
          <w:trHeight w:val="277"/>
        </w:trPr>
        <w:tc>
          <w:tcPr>
            <w:tcW w:w="2239" w:type="dxa"/>
            <w:tcBorders>
              <w:top w:val="single" w:sz="4" w:space="0" w:color="auto"/>
              <w:left w:val="single" w:sz="4" w:space="0" w:color="000000"/>
              <w:bottom w:val="single" w:sz="4" w:space="0" w:color="auto"/>
              <w:right w:val="single" w:sz="4" w:space="0" w:color="auto"/>
            </w:tcBorders>
          </w:tcPr>
          <w:p w14:paraId="5DCEFE2E" w14:textId="77777777" w:rsidR="00254950" w:rsidRDefault="00254950" w:rsidP="00254950">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Material</w:t>
            </w:r>
          </w:p>
        </w:tc>
        <w:tc>
          <w:tcPr>
            <w:tcW w:w="2080" w:type="dxa"/>
            <w:gridSpan w:val="2"/>
            <w:tcBorders>
              <w:top w:val="single" w:sz="4" w:space="0" w:color="auto"/>
              <w:left w:val="single" w:sz="4" w:space="0" w:color="auto"/>
              <w:bottom w:val="single" w:sz="4" w:space="0" w:color="auto"/>
              <w:right w:val="single" w:sz="4" w:space="0" w:color="auto"/>
            </w:tcBorders>
          </w:tcPr>
          <w:p w14:paraId="68FA1F5F" w14:textId="77777777" w:rsidR="00254950" w:rsidRDefault="00254950" w:rsidP="000D195D">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Dropdown</w:t>
            </w:r>
            <w:r w:rsidR="00582942">
              <w:rPr>
                <w:rFonts w:ascii="Times New Roman" w:eastAsiaTheme="minorEastAsia" w:hAnsi="Times New Roman"/>
                <w:sz w:val="24"/>
                <w:szCs w:val="24"/>
                <w:lang w:eastAsia="ar-SA"/>
              </w:rPr>
              <w:t xml:space="preserve"> Input</w:t>
            </w:r>
          </w:p>
        </w:tc>
        <w:tc>
          <w:tcPr>
            <w:tcW w:w="1991" w:type="dxa"/>
            <w:tcBorders>
              <w:top w:val="single" w:sz="4" w:space="0" w:color="auto"/>
              <w:left w:val="single" w:sz="4" w:space="0" w:color="auto"/>
              <w:bottom w:val="single" w:sz="4" w:space="0" w:color="auto"/>
              <w:right w:val="single" w:sz="4" w:space="0" w:color="auto"/>
            </w:tcBorders>
          </w:tcPr>
          <w:p w14:paraId="5E927898" w14:textId="77777777" w:rsidR="00254950" w:rsidRDefault="00582942" w:rsidP="000D195D">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Select/ Input</w:t>
            </w:r>
          </w:p>
        </w:tc>
        <w:tc>
          <w:tcPr>
            <w:tcW w:w="2120" w:type="dxa"/>
            <w:gridSpan w:val="2"/>
            <w:tcBorders>
              <w:top w:val="single" w:sz="4" w:space="0" w:color="auto"/>
              <w:left w:val="single" w:sz="4" w:space="0" w:color="auto"/>
              <w:bottom w:val="single" w:sz="4" w:space="0" w:color="auto"/>
              <w:right w:val="single" w:sz="4" w:space="0" w:color="000000"/>
            </w:tcBorders>
          </w:tcPr>
          <w:p w14:paraId="34294D70" w14:textId="77777777" w:rsidR="00254950" w:rsidRDefault="00582942"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series of characters and add to the materials table</w:t>
            </w:r>
          </w:p>
        </w:tc>
      </w:tr>
      <w:tr w:rsidR="00254950" w:rsidRPr="00841F46" w14:paraId="210CF4BA" w14:textId="77777777" w:rsidTr="00254950">
        <w:trPr>
          <w:trHeight w:val="272"/>
        </w:trPr>
        <w:tc>
          <w:tcPr>
            <w:tcW w:w="2239" w:type="dxa"/>
            <w:tcBorders>
              <w:top w:val="single" w:sz="4" w:space="0" w:color="auto"/>
              <w:left w:val="single" w:sz="4" w:space="0" w:color="000000"/>
              <w:bottom w:val="single" w:sz="4" w:space="0" w:color="auto"/>
              <w:right w:val="single" w:sz="4" w:space="0" w:color="auto"/>
            </w:tcBorders>
          </w:tcPr>
          <w:p w14:paraId="4153EEE9" w14:textId="77777777" w:rsidR="00254950" w:rsidRPr="002D01D9" w:rsidRDefault="00254950" w:rsidP="00254950">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w:t>
            </w:r>
          </w:p>
        </w:tc>
        <w:tc>
          <w:tcPr>
            <w:tcW w:w="2080" w:type="dxa"/>
            <w:gridSpan w:val="2"/>
            <w:tcBorders>
              <w:top w:val="single" w:sz="4" w:space="0" w:color="auto"/>
              <w:left w:val="single" w:sz="4" w:space="0" w:color="auto"/>
              <w:bottom w:val="single" w:sz="4" w:space="0" w:color="auto"/>
              <w:right w:val="single" w:sz="4" w:space="0" w:color="auto"/>
            </w:tcBorders>
          </w:tcPr>
          <w:p w14:paraId="4C01480C" w14:textId="77777777" w:rsidR="00254950" w:rsidRDefault="000D195D" w:rsidP="000D195D">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Dropdown</w:t>
            </w:r>
          </w:p>
        </w:tc>
        <w:tc>
          <w:tcPr>
            <w:tcW w:w="1991" w:type="dxa"/>
            <w:tcBorders>
              <w:top w:val="single" w:sz="4" w:space="0" w:color="auto"/>
              <w:left w:val="single" w:sz="4" w:space="0" w:color="auto"/>
              <w:bottom w:val="single" w:sz="4" w:space="0" w:color="auto"/>
              <w:right w:val="single" w:sz="4" w:space="0" w:color="auto"/>
            </w:tcBorders>
          </w:tcPr>
          <w:p w14:paraId="6835C14F" w14:textId="77777777" w:rsidR="00254950" w:rsidRDefault="00582942" w:rsidP="000D195D">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Select</w:t>
            </w:r>
          </w:p>
        </w:tc>
        <w:tc>
          <w:tcPr>
            <w:tcW w:w="2120" w:type="dxa"/>
            <w:gridSpan w:val="2"/>
            <w:tcBorders>
              <w:top w:val="single" w:sz="4" w:space="0" w:color="auto"/>
              <w:left w:val="single" w:sz="4" w:space="0" w:color="auto"/>
              <w:bottom w:val="single" w:sz="4" w:space="0" w:color="auto"/>
              <w:right w:val="single" w:sz="4" w:space="0" w:color="000000"/>
            </w:tcBorders>
          </w:tcPr>
          <w:p w14:paraId="7145E271" w14:textId="77777777" w:rsidR="00254950" w:rsidRDefault="00582942"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Validate if exist in the units table </w:t>
            </w:r>
          </w:p>
        </w:tc>
      </w:tr>
      <w:tr w:rsidR="00254950" w:rsidRPr="00841F46" w14:paraId="5D947D2F" w14:textId="77777777" w:rsidTr="00254950">
        <w:trPr>
          <w:trHeight w:val="444"/>
        </w:trPr>
        <w:tc>
          <w:tcPr>
            <w:tcW w:w="2239" w:type="dxa"/>
            <w:tcBorders>
              <w:top w:val="single" w:sz="4" w:space="0" w:color="auto"/>
              <w:left w:val="single" w:sz="4" w:space="0" w:color="000000"/>
              <w:bottom w:val="single" w:sz="4" w:space="0" w:color="auto"/>
              <w:right w:val="single" w:sz="4" w:space="0" w:color="auto"/>
            </w:tcBorders>
          </w:tcPr>
          <w:p w14:paraId="091537CD" w14:textId="77777777" w:rsidR="00254950" w:rsidRPr="002D01D9" w:rsidRDefault="00254950" w:rsidP="00254950">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Minimum</w:t>
            </w:r>
          </w:p>
        </w:tc>
        <w:tc>
          <w:tcPr>
            <w:tcW w:w="2080" w:type="dxa"/>
            <w:gridSpan w:val="2"/>
            <w:tcBorders>
              <w:top w:val="single" w:sz="4" w:space="0" w:color="auto"/>
              <w:left w:val="single" w:sz="4" w:space="0" w:color="auto"/>
              <w:bottom w:val="single" w:sz="4" w:space="0" w:color="auto"/>
              <w:right w:val="single" w:sz="4" w:space="0" w:color="auto"/>
            </w:tcBorders>
          </w:tcPr>
          <w:p w14:paraId="0E0A57BE" w14:textId="77777777" w:rsidR="00254950" w:rsidRDefault="000D195D" w:rsidP="000D195D">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3DD4C434" w14:textId="77777777" w:rsidR="00254950" w:rsidRDefault="00582942" w:rsidP="000D195D">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2677D0DD" w14:textId="77777777" w:rsidR="00254950" w:rsidRDefault="00582942"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number and not less than zero</w:t>
            </w:r>
          </w:p>
        </w:tc>
      </w:tr>
      <w:tr w:rsidR="001E4C26" w:rsidRPr="00841F46" w14:paraId="43AAA9F6"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2493582E" w14:textId="77777777" w:rsidR="001E4C26" w:rsidRDefault="001E4C26"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1E4C26" w:rsidRPr="00841F46" w14:paraId="3E309955" w14:textId="77777777" w:rsidTr="00254950">
        <w:trPr>
          <w:trHeight w:val="404"/>
        </w:trPr>
        <w:tc>
          <w:tcPr>
            <w:tcW w:w="2239" w:type="dxa"/>
            <w:tcBorders>
              <w:top w:val="single" w:sz="4" w:space="0" w:color="auto"/>
              <w:left w:val="single" w:sz="4" w:space="0" w:color="000000"/>
              <w:bottom w:val="single" w:sz="4" w:space="0" w:color="auto"/>
              <w:right w:val="single" w:sz="4" w:space="0" w:color="000000"/>
            </w:tcBorders>
          </w:tcPr>
          <w:p w14:paraId="054726A0" w14:textId="77777777" w:rsidR="001E4C26" w:rsidRDefault="0016332E"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w:t>
            </w:r>
          </w:p>
        </w:tc>
        <w:tc>
          <w:tcPr>
            <w:tcW w:w="2064" w:type="dxa"/>
            <w:tcBorders>
              <w:top w:val="single" w:sz="4" w:space="0" w:color="auto"/>
              <w:left w:val="single" w:sz="4" w:space="0" w:color="000000"/>
              <w:bottom w:val="single" w:sz="4" w:space="0" w:color="auto"/>
              <w:right w:val="single" w:sz="4" w:space="0" w:color="000000"/>
            </w:tcBorders>
          </w:tcPr>
          <w:p w14:paraId="15A17CF4" w14:textId="77777777" w:rsidR="001E4C26" w:rsidRDefault="001E4C2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5" w:type="dxa"/>
            <w:gridSpan w:val="3"/>
            <w:tcBorders>
              <w:top w:val="single" w:sz="4" w:space="0" w:color="auto"/>
              <w:left w:val="single" w:sz="4" w:space="0" w:color="000000"/>
              <w:bottom w:val="single" w:sz="4" w:space="0" w:color="auto"/>
              <w:right w:val="single" w:sz="4" w:space="0" w:color="000000"/>
            </w:tcBorders>
          </w:tcPr>
          <w:p w14:paraId="6F435249" w14:textId="77777777" w:rsidR="001E4C26" w:rsidRDefault="001E4C2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2" w:type="dxa"/>
            <w:tcBorders>
              <w:top w:val="single" w:sz="4" w:space="0" w:color="auto"/>
              <w:left w:val="single" w:sz="4" w:space="0" w:color="000000"/>
              <w:bottom w:val="single" w:sz="4" w:space="0" w:color="auto"/>
              <w:right w:val="single" w:sz="4" w:space="0" w:color="000000"/>
            </w:tcBorders>
          </w:tcPr>
          <w:p w14:paraId="04B8BCD3" w14:textId="77777777" w:rsidR="001E4C26" w:rsidRDefault="0016332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Add to the materials table and redirect to materials page</w:t>
            </w:r>
          </w:p>
        </w:tc>
      </w:tr>
    </w:tbl>
    <w:p w14:paraId="697731EF" w14:textId="77777777" w:rsidR="001E4C26" w:rsidRDefault="001E4C26" w:rsidP="001E4C26">
      <w:pPr>
        <w:rPr>
          <w:lang w:eastAsia="ar-SA"/>
        </w:rPr>
      </w:pPr>
    </w:p>
    <w:p w14:paraId="1CC398C9" w14:textId="77777777" w:rsidR="00646AA1" w:rsidRPr="0085269A" w:rsidRDefault="00646AA1" w:rsidP="00646AA1">
      <w:pPr>
        <w:pStyle w:val="Heading2"/>
        <w:ind w:firstLine="720"/>
        <w:rPr>
          <w:b/>
          <w:color w:val="auto"/>
          <w:lang w:eastAsia="ar-SA"/>
        </w:rPr>
      </w:pPr>
      <w:bookmarkStart w:id="1340" w:name="_Toc20896018"/>
      <w:bookmarkStart w:id="1341" w:name="_Toc21594498"/>
      <w:bookmarkStart w:id="1342" w:name="_Toc21594855"/>
      <w:r>
        <w:rPr>
          <w:rFonts w:ascii="Times New Roman" w:hAnsi="Times New Roman"/>
          <w:b/>
          <w:color w:val="auto"/>
          <w:sz w:val="24"/>
          <w:szCs w:val="24"/>
          <w:lang w:eastAsia="ar-SA"/>
        </w:rPr>
        <w:t>5.19</w:t>
      </w:r>
      <w:r>
        <w:rPr>
          <w:rFonts w:ascii="Times New Roman" w:eastAsiaTheme="minorHAnsi" w:hAnsi="Times New Roman"/>
          <w:b/>
          <w:color w:val="auto"/>
          <w:sz w:val="24"/>
          <w:szCs w:val="24"/>
          <w:lang w:eastAsia="ar-SA"/>
        </w:rPr>
        <w:t>Edit</w:t>
      </w:r>
      <w:r w:rsidRPr="006E61D5">
        <w:rPr>
          <w:rFonts w:ascii="Times New Roman" w:eastAsiaTheme="minorHAnsi" w:hAnsi="Times New Roman"/>
          <w:b/>
          <w:color w:val="auto"/>
          <w:sz w:val="24"/>
          <w:szCs w:val="24"/>
          <w:lang w:eastAsia="ar-SA"/>
        </w:rPr>
        <w:t xml:space="preserve"> recyclable materials</w:t>
      </w:r>
      <w:bookmarkEnd w:id="1340"/>
      <w:bookmarkEnd w:id="1341"/>
      <w:bookmarkEnd w:id="1342"/>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9"/>
        <w:gridCol w:w="2064"/>
        <w:gridCol w:w="16"/>
        <w:gridCol w:w="1991"/>
        <w:gridCol w:w="28"/>
        <w:gridCol w:w="2092"/>
      </w:tblGrid>
      <w:tr w:rsidR="00646AA1" w:rsidRPr="00841F46" w14:paraId="0A4E1A0A" w14:textId="77777777" w:rsidTr="00791586">
        <w:tc>
          <w:tcPr>
            <w:tcW w:w="2239" w:type="dxa"/>
            <w:tcBorders>
              <w:top w:val="single" w:sz="4" w:space="0" w:color="000000"/>
              <w:left w:val="single" w:sz="4" w:space="0" w:color="000000"/>
              <w:bottom w:val="single" w:sz="4" w:space="0" w:color="000000"/>
              <w:right w:val="single" w:sz="4" w:space="0" w:color="000000"/>
            </w:tcBorders>
            <w:hideMark/>
          </w:tcPr>
          <w:p w14:paraId="16C90D45" w14:textId="77777777" w:rsidR="00646AA1" w:rsidRPr="00343570" w:rsidRDefault="00646AA1"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4" w:type="dxa"/>
            <w:tcBorders>
              <w:top w:val="single" w:sz="4" w:space="0" w:color="000000"/>
              <w:left w:val="single" w:sz="4" w:space="0" w:color="000000"/>
              <w:bottom w:val="single" w:sz="4" w:space="0" w:color="000000"/>
              <w:right w:val="single" w:sz="4" w:space="0" w:color="000000"/>
            </w:tcBorders>
            <w:hideMark/>
          </w:tcPr>
          <w:p w14:paraId="3A0ED706" w14:textId="77777777" w:rsidR="00646AA1" w:rsidRPr="00343570" w:rsidRDefault="00646AA1"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5" w:type="dxa"/>
            <w:gridSpan w:val="3"/>
            <w:tcBorders>
              <w:top w:val="single" w:sz="4" w:space="0" w:color="000000"/>
              <w:left w:val="single" w:sz="4" w:space="0" w:color="000000"/>
              <w:bottom w:val="single" w:sz="4" w:space="0" w:color="000000"/>
              <w:right w:val="single" w:sz="4" w:space="0" w:color="000000"/>
            </w:tcBorders>
            <w:hideMark/>
          </w:tcPr>
          <w:p w14:paraId="665BDB8B" w14:textId="77777777" w:rsidR="00646AA1" w:rsidRPr="00343570" w:rsidRDefault="00646AA1"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2" w:type="dxa"/>
            <w:tcBorders>
              <w:top w:val="single" w:sz="4" w:space="0" w:color="000000"/>
              <w:left w:val="single" w:sz="4" w:space="0" w:color="000000"/>
              <w:bottom w:val="single" w:sz="4" w:space="0" w:color="000000"/>
              <w:right w:val="single" w:sz="4" w:space="0" w:color="000000"/>
            </w:tcBorders>
            <w:hideMark/>
          </w:tcPr>
          <w:p w14:paraId="6D023F95" w14:textId="77777777" w:rsidR="00646AA1" w:rsidRPr="00343570" w:rsidRDefault="00646AA1"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646AA1" w:rsidRPr="00841F46" w14:paraId="2FF7045D"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71499C1D" w14:textId="77777777" w:rsidR="00646AA1" w:rsidRDefault="00646AA1"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Enters the following:</w:t>
            </w:r>
          </w:p>
        </w:tc>
      </w:tr>
      <w:tr w:rsidR="00646AA1" w:rsidRPr="00841F46" w14:paraId="0541640F" w14:textId="77777777" w:rsidTr="00791586">
        <w:trPr>
          <w:trHeight w:val="277"/>
        </w:trPr>
        <w:tc>
          <w:tcPr>
            <w:tcW w:w="2239" w:type="dxa"/>
            <w:tcBorders>
              <w:top w:val="single" w:sz="4" w:space="0" w:color="auto"/>
              <w:left w:val="single" w:sz="4" w:space="0" w:color="000000"/>
              <w:bottom w:val="single" w:sz="4" w:space="0" w:color="auto"/>
              <w:right w:val="single" w:sz="4" w:space="0" w:color="auto"/>
            </w:tcBorders>
          </w:tcPr>
          <w:p w14:paraId="326F3921" w14:textId="77777777" w:rsidR="00646AA1" w:rsidRDefault="00646AA1" w:rsidP="00791586">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Material</w:t>
            </w:r>
          </w:p>
        </w:tc>
        <w:tc>
          <w:tcPr>
            <w:tcW w:w="2080" w:type="dxa"/>
            <w:gridSpan w:val="2"/>
            <w:tcBorders>
              <w:top w:val="single" w:sz="4" w:space="0" w:color="auto"/>
              <w:left w:val="single" w:sz="4" w:space="0" w:color="auto"/>
              <w:bottom w:val="single" w:sz="4" w:space="0" w:color="auto"/>
              <w:right w:val="single" w:sz="4" w:space="0" w:color="auto"/>
            </w:tcBorders>
          </w:tcPr>
          <w:p w14:paraId="6FEF7C8E"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Dropdown Input</w:t>
            </w:r>
          </w:p>
        </w:tc>
        <w:tc>
          <w:tcPr>
            <w:tcW w:w="1991" w:type="dxa"/>
            <w:tcBorders>
              <w:top w:val="single" w:sz="4" w:space="0" w:color="auto"/>
              <w:left w:val="single" w:sz="4" w:space="0" w:color="auto"/>
              <w:bottom w:val="single" w:sz="4" w:space="0" w:color="auto"/>
              <w:right w:val="single" w:sz="4" w:space="0" w:color="auto"/>
            </w:tcBorders>
          </w:tcPr>
          <w:p w14:paraId="518A3E0F"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Select/ Input</w:t>
            </w:r>
          </w:p>
        </w:tc>
        <w:tc>
          <w:tcPr>
            <w:tcW w:w="2120" w:type="dxa"/>
            <w:gridSpan w:val="2"/>
            <w:tcBorders>
              <w:top w:val="single" w:sz="4" w:space="0" w:color="auto"/>
              <w:left w:val="single" w:sz="4" w:space="0" w:color="auto"/>
              <w:bottom w:val="single" w:sz="4" w:space="0" w:color="auto"/>
              <w:right w:val="single" w:sz="4" w:space="0" w:color="000000"/>
            </w:tcBorders>
          </w:tcPr>
          <w:p w14:paraId="3F7BA3A2" w14:textId="77777777" w:rsidR="00646AA1" w:rsidRDefault="00646AA1"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series of characters and add to the materials table</w:t>
            </w:r>
          </w:p>
        </w:tc>
      </w:tr>
      <w:tr w:rsidR="00646AA1" w:rsidRPr="00841F46" w14:paraId="6C773F6E" w14:textId="77777777" w:rsidTr="00791586">
        <w:trPr>
          <w:trHeight w:val="272"/>
        </w:trPr>
        <w:tc>
          <w:tcPr>
            <w:tcW w:w="2239" w:type="dxa"/>
            <w:tcBorders>
              <w:top w:val="single" w:sz="4" w:space="0" w:color="auto"/>
              <w:left w:val="single" w:sz="4" w:space="0" w:color="000000"/>
              <w:bottom w:val="single" w:sz="4" w:space="0" w:color="auto"/>
              <w:right w:val="single" w:sz="4" w:space="0" w:color="auto"/>
            </w:tcBorders>
          </w:tcPr>
          <w:p w14:paraId="38A83DA2" w14:textId="77777777" w:rsidR="00646AA1" w:rsidRPr="002D01D9" w:rsidRDefault="00646AA1" w:rsidP="00791586">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w:t>
            </w:r>
          </w:p>
        </w:tc>
        <w:tc>
          <w:tcPr>
            <w:tcW w:w="2080" w:type="dxa"/>
            <w:gridSpan w:val="2"/>
            <w:tcBorders>
              <w:top w:val="single" w:sz="4" w:space="0" w:color="auto"/>
              <w:left w:val="single" w:sz="4" w:space="0" w:color="auto"/>
              <w:bottom w:val="single" w:sz="4" w:space="0" w:color="auto"/>
              <w:right w:val="single" w:sz="4" w:space="0" w:color="auto"/>
            </w:tcBorders>
          </w:tcPr>
          <w:p w14:paraId="295153CF"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Dropdown</w:t>
            </w:r>
          </w:p>
        </w:tc>
        <w:tc>
          <w:tcPr>
            <w:tcW w:w="1991" w:type="dxa"/>
            <w:tcBorders>
              <w:top w:val="single" w:sz="4" w:space="0" w:color="auto"/>
              <w:left w:val="single" w:sz="4" w:space="0" w:color="auto"/>
              <w:bottom w:val="single" w:sz="4" w:space="0" w:color="auto"/>
              <w:right w:val="single" w:sz="4" w:space="0" w:color="auto"/>
            </w:tcBorders>
          </w:tcPr>
          <w:p w14:paraId="3008EB84"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Courier New" w:hAnsi="Times New Roman"/>
                <w:sz w:val="24"/>
                <w:szCs w:val="24"/>
              </w:rPr>
              <w:t>Select</w:t>
            </w:r>
          </w:p>
        </w:tc>
        <w:tc>
          <w:tcPr>
            <w:tcW w:w="2120" w:type="dxa"/>
            <w:gridSpan w:val="2"/>
            <w:tcBorders>
              <w:top w:val="single" w:sz="4" w:space="0" w:color="auto"/>
              <w:left w:val="single" w:sz="4" w:space="0" w:color="auto"/>
              <w:bottom w:val="single" w:sz="4" w:space="0" w:color="auto"/>
              <w:right w:val="single" w:sz="4" w:space="0" w:color="000000"/>
            </w:tcBorders>
          </w:tcPr>
          <w:p w14:paraId="613FED16" w14:textId="77777777" w:rsidR="00646AA1" w:rsidRDefault="00646AA1"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Validate if exist in the units table </w:t>
            </w:r>
          </w:p>
        </w:tc>
      </w:tr>
      <w:tr w:rsidR="00646AA1" w:rsidRPr="00841F46" w14:paraId="6D7643ED" w14:textId="77777777" w:rsidTr="00791586">
        <w:trPr>
          <w:trHeight w:val="444"/>
        </w:trPr>
        <w:tc>
          <w:tcPr>
            <w:tcW w:w="2239" w:type="dxa"/>
            <w:tcBorders>
              <w:top w:val="single" w:sz="4" w:space="0" w:color="auto"/>
              <w:left w:val="single" w:sz="4" w:space="0" w:color="000000"/>
              <w:bottom w:val="single" w:sz="4" w:space="0" w:color="auto"/>
              <w:right w:val="single" w:sz="4" w:space="0" w:color="auto"/>
            </w:tcBorders>
          </w:tcPr>
          <w:p w14:paraId="35C94204" w14:textId="77777777" w:rsidR="00646AA1" w:rsidRPr="002D01D9" w:rsidRDefault="00646AA1" w:rsidP="00791586">
            <w:pPr>
              <w:jc w:val="cente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Minimum</w:t>
            </w:r>
          </w:p>
        </w:tc>
        <w:tc>
          <w:tcPr>
            <w:tcW w:w="2080" w:type="dxa"/>
            <w:gridSpan w:val="2"/>
            <w:tcBorders>
              <w:top w:val="single" w:sz="4" w:space="0" w:color="auto"/>
              <w:left w:val="single" w:sz="4" w:space="0" w:color="auto"/>
              <w:bottom w:val="single" w:sz="4" w:space="0" w:color="auto"/>
              <w:right w:val="single" w:sz="4" w:space="0" w:color="auto"/>
            </w:tcBorders>
          </w:tcPr>
          <w:p w14:paraId="04F67264"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7D8F1F1F" w14:textId="77777777" w:rsidR="00646AA1" w:rsidRDefault="00646AA1"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76A9DC53" w14:textId="77777777" w:rsidR="00646AA1" w:rsidRDefault="00646AA1"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Validate if number and not less than </w:t>
            </w:r>
            <w:r>
              <w:rPr>
                <w:rFonts w:ascii="Times New Roman" w:eastAsiaTheme="minorEastAsia" w:hAnsi="Times New Roman"/>
                <w:sz w:val="24"/>
                <w:szCs w:val="24"/>
                <w:lang w:eastAsia="ar-SA"/>
              </w:rPr>
              <w:lastRenderedPageBreak/>
              <w:t>zero</w:t>
            </w:r>
          </w:p>
        </w:tc>
      </w:tr>
      <w:tr w:rsidR="00646AA1" w:rsidRPr="00841F46" w14:paraId="6B2F46E9"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6D18CAF7" w14:textId="77777777" w:rsidR="00646AA1" w:rsidRDefault="00646AA1"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lastRenderedPageBreak/>
              <w:t>Submit the form</w:t>
            </w:r>
          </w:p>
        </w:tc>
      </w:tr>
      <w:tr w:rsidR="00646AA1" w:rsidRPr="00841F46" w14:paraId="5317CB92" w14:textId="77777777" w:rsidTr="00791586">
        <w:trPr>
          <w:trHeight w:val="404"/>
        </w:trPr>
        <w:tc>
          <w:tcPr>
            <w:tcW w:w="2239" w:type="dxa"/>
            <w:tcBorders>
              <w:top w:val="single" w:sz="4" w:space="0" w:color="auto"/>
              <w:left w:val="single" w:sz="4" w:space="0" w:color="000000"/>
              <w:bottom w:val="single" w:sz="4" w:space="0" w:color="auto"/>
              <w:right w:val="single" w:sz="4" w:space="0" w:color="000000"/>
            </w:tcBorders>
          </w:tcPr>
          <w:p w14:paraId="0FC0491D" w14:textId="77777777" w:rsidR="00646AA1" w:rsidRDefault="00944FE5"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Save</w:t>
            </w:r>
          </w:p>
        </w:tc>
        <w:tc>
          <w:tcPr>
            <w:tcW w:w="2064" w:type="dxa"/>
            <w:tcBorders>
              <w:top w:val="single" w:sz="4" w:space="0" w:color="auto"/>
              <w:left w:val="single" w:sz="4" w:space="0" w:color="000000"/>
              <w:bottom w:val="single" w:sz="4" w:space="0" w:color="auto"/>
              <w:right w:val="single" w:sz="4" w:space="0" w:color="000000"/>
            </w:tcBorders>
          </w:tcPr>
          <w:p w14:paraId="5EC1A9BC" w14:textId="77777777" w:rsidR="00646AA1" w:rsidRDefault="00646AA1"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5" w:type="dxa"/>
            <w:gridSpan w:val="3"/>
            <w:tcBorders>
              <w:top w:val="single" w:sz="4" w:space="0" w:color="auto"/>
              <w:left w:val="single" w:sz="4" w:space="0" w:color="000000"/>
              <w:bottom w:val="single" w:sz="4" w:space="0" w:color="auto"/>
              <w:right w:val="single" w:sz="4" w:space="0" w:color="000000"/>
            </w:tcBorders>
          </w:tcPr>
          <w:p w14:paraId="46998716" w14:textId="77777777" w:rsidR="00646AA1" w:rsidRDefault="00646AA1"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2" w:type="dxa"/>
            <w:tcBorders>
              <w:top w:val="single" w:sz="4" w:space="0" w:color="auto"/>
              <w:left w:val="single" w:sz="4" w:space="0" w:color="000000"/>
              <w:bottom w:val="single" w:sz="4" w:space="0" w:color="auto"/>
              <w:right w:val="single" w:sz="4" w:space="0" w:color="000000"/>
            </w:tcBorders>
          </w:tcPr>
          <w:p w14:paraId="0AE01F27" w14:textId="77777777" w:rsidR="00646AA1" w:rsidRDefault="00944FE5"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materials details</w:t>
            </w:r>
            <w:r w:rsidR="00646AA1">
              <w:rPr>
                <w:rFonts w:ascii="Times New Roman" w:eastAsia="Courier New" w:hAnsi="Times New Roman"/>
                <w:sz w:val="24"/>
                <w:szCs w:val="24"/>
              </w:rPr>
              <w:t xml:space="preserve"> and redirect to materials page</w:t>
            </w:r>
          </w:p>
        </w:tc>
      </w:tr>
    </w:tbl>
    <w:p w14:paraId="52E986EA" w14:textId="77777777" w:rsidR="00646AA1" w:rsidRDefault="00646AA1" w:rsidP="00646AA1">
      <w:pPr>
        <w:rPr>
          <w:lang w:eastAsia="ar-SA"/>
        </w:rPr>
      </w:pPr>
    </w:p>
    <w:p w14:paraId="63E9A7E8" w14:textId="77777777" w:rsidR="00896978" w:rsidRPr="005361DC" w:rsidRDefault="00896978" w:rsidP="00896978">
      <w:pPr>
        <w:pStyle w:val="Heading2"/>
        <w:ind w:firstLine="720"/>
        <w:rPr>
          <w:rFonts w:ascii="Times New Roman" w:hAnsi="Times New Roman"/>
          <w:b/>
          <w:color w:val="auto"/>
          <w:sz w:val="24"/>
          <w:szCs w:val="24"/>
          <w:lang w:eastAsia="ar-SA"/>
        </w:rPr>
      </w:pPr>
      <w:bookmarkStart w:id="1343" w:name="_Toc20896019"/>
      <w:bookmarkStart w:id="1344" w:name="_Toc21594499"/>
      <w:bookmarkStart w:id="1345" w:name="_Toc21594856"/>
      <w:r>
        <w:rPr>
          <w:rFonts w:ascii="Times New Roman" w:hAnsi="Times New Roman"/>
          <w:b/>
          <w:color w:val="auto"/>
          <w:sz w:val="24"/>
          <w:szCs w:val="24"/>
          <w:lang w:eastAsia="ar-SA"/>
        </w:rPr>
        <w:t>5.20</w:t>
      </w:r>
      <w:r w:rsidRPr="00CF448F">
        <w:rPr>
          <w:rFonts w:ascii="Times New Roman" w:eastAsiaTheme="minorHAnsi" w:hAnsi="Times New Roman"/>
          <w:b/>
          <w:color w:val="auto"/>
          <w:sz w:val="24"/>
          <w:szCs w:val="24"/>
          <w:lang w:eastAsia="ar-SA"/>
        </w:rPr>
        <w:t>Search posted recyclable materials</w:t>
      </w:r>
      <w:bookmarkEnd w:id="1343"/>
      <w:bookmarkEnd w:id="1344"/>
      <w:bookmarkEnd w:id="1345"/>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896978" w:rsidRPr="00841F46" w14:paraId="3DA65A18"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15DB5483" w14:textId="77777777" w:rsidR="00896978" w:rsidRPr="00343570" w:rsidRDefault="0089697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1A45E847" w14:textId="77777777" w:rsidR="00896978" w:rsidRPr="00343570" w:rsidRDefault="0089697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6ECB899" w14:textId="77777777" w:rsidR="00896978" w:rsidRPr="00343570" w:rsidRDefault="0089697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42728007" w14:textId="77777777" w:rsidR="00896978" w:rsidRPr="00343570" w:rsidRDefault="00896978"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896978" w:rsidRPr="00841F46" w14:paraId="3F1373C0" w14:textId="77777777" w:rsidTr="00791586">
        <w:trPr>
          <w:trHeight w:val="377"/>
        </w:trPr>
        <w:tc>
          <w:tcPr>
            <w:tcW w:w="8586" w:type="dxa"/>
            <w:gridSpan w:val="4"/>
            <w:tcBorders>
              <w:top w:val="single" w:sz="4" w:space="0" w:color="auto"/>
              <w:left w:val="single" w:sz="4" w:space="0" w:color="000000"/>
              <w:bottom w:val="single" w:sz="4" w:space="0" w:color="auto"/>
              <w:right w:val="single" w:sz="4" w:space="0" w:color="000000"/>
            </w:tcBorders>
          </w:tcPr>
          <w:p w14:paraId="31DB247C" w14:textId="77777777" w:rsidR="00896978" w:rsidRPr="00343570" w:rsidRDefault="00896978"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896978" w:rsidRPr="00841F46" w14:paraId="0F240A0F" w14:textId="77777777" w:rsidTr="00791586">
        <w:trPr>
          <w:trHeight w:val="983"/>
        </w:trPr>
        <w:tc>
          <w:tcPr>
            <w:tcW w:w="2236" w:type="dxa"/>
            <w:tcBorders>
              <w:top w:val="single" w:sz="4" w:space="0" w:color="auto"/>
              <w:left w:val="single" w:sz="4" w:space="0" w:color="000000"/>
              <w:bottom w:val="single" w:sz="4" w:space="0" w:color="auto"/>
              <w:right w:val="single" w:sz="4" w:space="0" w:color="000000"/>
            </w:tcBorders>
          </w:tcPr>
          <w:p w14:paraId="684C6A42" w14:textId="77777777" w:rsidR="00896978" w:rsidRPr="00343570" w:rsidRDefault="00896978"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56955A30" w14:textId="77777777" w:rsidR="00896978" w:rsidRDefault="00896978"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3AB1D913" w14:textId="77777777" w:rsidR="00896978" w:rsidRDefault="00896978"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53E18E7C" w14:textId="77777777" w:rsidR="00896978" w:rsidRPr="00343570" w:rsidRDefault="00896978"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896978" w:rsidRPr="00841F46" w14:paraId="1E0F8490"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74A2A136" w14:textId="77777777" w:rsidR="00896978" w:rsidRDefault="00896978"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896978" w:rsidRPr="00841F46" w14:paraId="4A61EB75"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545D4A2C" w14:textId="77777777" w:rsidR="00896978" w:rsidRDefault="00896978"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19F36D3A" w14:textId="77777777" w:rsidR="00896978" w:rsidRDefault="00896978"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2AB20B7C" w14:textId="77777777" w:rsidR="00896978" w:rsidRDefault="00896978"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0B6F5D7B" w14:textId="77777777" w:rsidR="00896978" w:rsidRDefault="00896978" w:rsidP="0011319E">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Search if </w:t>
            </w:r>
            <w:r w:rsidR="0011319E">
              <w:rPr>
                <w:rFonts w:ascii="Times New Roman" w:eastAsia="Courier New" w:hAnsi="Times New Roman"/>
                <w:sz w:val="24"/>
                <w:szCs w:val="24"/>
              </w:rPr>
              <w:t>posted recyclable materials</w:t>
            </w:r>
            <w:r>
              <w:rPr>
                <w:rFonts w:ascii="Times New Roman" w:eastAsia="Courier New" w:hAnsi="Times New Roman"/>
                <w:sz w:val="24"/>
                <w:szCs w:val="24"/>
              </w:rPr>
              <w:t xml:space="preserve"> data exist and view to the user</w:t>
            </w:r>
          </w:p>
        </w:tc>
      </w:tr>
    </w:tbl>
    <w:p w14:paraId="2992D50D" w14:textId="77777777" w:rsidR="00896978" w:rsidRDefault="00896978" w:rsidP="00896978">
      <w:pPr>
        <w:rPr>
          <w:lang w:eastAsia="ar-SA"/>
        </w:rPr>
      </w:pPr>
    </w:p>
    <w:p w14:paraId="01041CA2" w14:textId="77777777" w:rsidR="0011319E" w:rsidRPr="005361DC" w:rsidRDefault="0011319E" w:rsidP="0011319E">
      <w:pPr>
        <w:pStyle w:val="Heading2"/>
        <w:ind w:left="720"/>
        <w:rPr>
          <w:rFonts w:ascii="Times New Roman" w:hAnsi="Times New Roman"/>
          <w:b/>
          <w:color w:val="auto"/>
          <w:sz w:val="24"/>
          <w:szCs w:val="24"/>
          <w:lang w:eastAsia="ar-SA"/>
        </w:rPr>
      </w:pPr>
      <w:bookmarkStart w:id="1346" w:name="_Toc20896020"/>
      <w:bookmarkStart w:id="1347" w:name="_Toc21594500"/>
      <w:bookmarkStart w:id="1348" w:name="_Toc21594857"/>
      <w:r>
        <w:rPr>
          <w:rFonts w:ascii="Times New Roman" w:eastAsiaTheme="minorHAnsi" w:hAnsi="Times New Roman"/>
          <w:b/>
          <w:color w:val="auto"/>
          <w:sz w:val="24"/>
          <w:szCs w:val="24"/>
          <w:lang w:eastAsia="ar-SA"/>
        </w:rPr>
        <w:t xml:space="preserve">5.21 </w:t>
      </w:r>
      <w:r w:rsidRPr="003F0052">
        <w:rPr>
          <w:rFonts w:ascii="Times New Roman" w:eastAsiaTheme="minorHAnsi" w:hAnsi="Times New Roman"/>
          <w:b/>
          <w:color w:val="auto"/>
          <w:sz w:val="24"/>
          <w:szCs w:val="24"/>
          <w:lang w:eastAsia="ar-SA"/>
        </w:rPr>
        <w:t xml:space="preserve">View </w:t>
      </w:r>
      <w:r w:rsidR="00D41E54">
        <w:rPr>
          <w:rFonts w:ascii="Times New Roman" w:eastAsiaTheme="minorHAnsi" w:hAnsi="Times New Roman"/>
          <w:b/>
          <w:color w:val="auto"/>
          <w:sz w:val="24"/>
          <w:szCs w:val="24"/>
          <w:lang w:eastAsia="ar-SA"/>
        </w:rPr>
        <w:t>accepted</w:t>
      </w:r>
      <w:r w:rsidRPr="003F0052">
        <w:rPr>
          <w:rFonts w:ascii="Times New Roman" w:eastAsiaTheme="minorHAnsi" w:hAnsi="Times New Roman"/>
          <w:b/>
          <w:color w:val="auto"/>
          <w:sz w:val="24"/>
          <w:szCs w:val="24"/>
          <w:lang w:eastAsia="ar-SA"/>
        </w:rPr>
        <w:t xml:space="preserve"> recyclable materials</w:t>
      </w:r>
      <w:bookmarkEnd w:id="1346"/>
      <w:bookmarkEnd w:id="1347"/>
      <w:bookmarkEnd w:id="1348"/>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11319E" w:rsidRPr="00841F46" w14:paraId="1C8150AF"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15CB1C37" w14:textId="77777777" w:rsidR="0011319E" w:rsidRPr="00343570" w:rsidRDefault="001131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2C0627A6" w14:textId="77777777" w:rsidR="0011319E" w:rsidRPr="00343570" w:rsidRDefault="001131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32BDD18" w14:textId="77777777" w:rsidR="0011319E" w:rsidRPr="00343570" w:rsidRDefault="001131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44CD8C04" w14:textId="77777777" w:rsidR="0011319E" w:rsidRPr="00343570" w:rsidRDefault="0011319E"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11319E" w:rsidRPr="00841F46" w14:paraId="4A62DD19"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2801067E" w14:textId="77777777" w:rsidR="0011319E" w:rsidRDefault="0011319E"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Clicks the My Post</w:t>
            </w:r>
          </w:p>
        </w:tc>
      </w:tr>
      <w:tr w:rsidR="0011319E" w:rsidRPr="00841F46" w14:paraId="497DE1FA" w14:textId="77777777" w:rsidTr="00791586">
        <w:trPr>
          <w:trHeight w:val="494"/>
        </w:trPr>
        <w:tc>
          <w:tcPr>
            <w:tcW w:w="2236" w:type="dxa"/>
            <w:tcBorders>
              <w:top w:val="single" w:sz="4" w:space="0" w:color="auto"/>
              <w:left w:val="single" w:sz="4" w:space="0" w:color="000000"/>
              <w:bottom w:val="single" w:sz="4" w:space="0" w:color="auto"/>
              <w:right w:val="single" w:sz="4" w:space="0" w:color="000000"/>
            </w:tcBorders>
          </w:tcPr>
          <w:p w14:paraId="4DC8F34E" w14:textId="77777777" w:rsidR="0011319E" w:rsidRDefault="00D41E54"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Transaction</w:t>
            </w:r>
          </w:p>
        </w:tc>
        <w:tc>
          <w:tcPr>
            <w:tcW w:w="2065" w:type="dxa"/>
            <w:tcBorders>
              <w:top w:val="single" w:sz="4" w:space="0" w:color="auto"/>
              <w:left w:val="single" w:sz="4" w:space="0" w:color="000000"/>
              <w:bottom w:val="single" w:sz="4" w:space="0" w:color="auto"/>
              <w:right w:val="single" w:sz="4" w:space="0" w:color="000000"/>
            </w:tcBorders>
          </w:tcPr>
          <w:p w14:paraId="312ACE67" w14:textId="77777777" w:rsidR="0011319E" w:rsidRDefault="001131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Navbar</w:t>
            </w:r>
          </w:p>
        </w:tc>
        <w:tc>
          <w:tcPr>
            <w:tcW w:w="2036" w:type="dxa"/>
            <w:tcBorders>
              <w:top w:val="single" w:sz="4" w:space="0" w:color="auto"/>
              <w:left w:val="single" w:sz="4" w:space="0" w:color="000000"/>
              <w:bottom w:val="single" w:sz="4" w:space="0" w:color="auto"/>
              <w:right w:val="single" w:sz="4" w:space="0" w:color="000000"/>
            </w:tcBorders>
          </w:tcPr>
          <w:p w14:paraId="523D21CE" w14:textId="77777777" w:rsidR="0011319E" w:rsidRDefault="0011319E"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0E46B441" w14:textId="77777777" w:rsidR="0011319E" w:rsidRDefault="0011319E" w:rsidP="00D41E54">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View </w:t>
            </w:r>
            <w:r w:rsidR="00D41E54">
              <w:rPr>
                <w:rFonts w:ascii="Times New Roman" w:eastAsia="Courier New" w:hAnsi="Times New Roman"/>
                <w:sz w:val="24"/>
                <w:szCs w:val="24"/>
              </w:rPr>
              <w:t>accepted recyclable materials</w:t>
            </w:r>
          </w:p>
        </w:tc>
      </w:tr>
    </w:tbl>
    <w:p w14:paraId="7D530EC8" w14:textId="77777777" w:rsidR="0011319E" w:rsidRDefault="0011319E" w:rsidP="0011319E">
      <w:pPr>
        <w:rPr>
          <w:lang w:eastAsia="ar-SA"/>
        </w:rPr>
      </w:pPr>
    </w:p>
    <w:p w14:paraId="766AFC20" w14:textId="77777777" w:rsidR="003477F4" w:rsidRPr="0085269A" w:rsidRDefault="003477F4" w:rsidP="003477F4">
      <w:pPr>
        <w:pStyle w:val="Heading2"/>
        <w:ind w:firstLine="720"/>
        <w:rPr>
          <w:b/>
          <w:color w:val="auto"/>
          <w:lang w:eastAsia="ar-SA"/>
        </w:rPr>
      </w:pPr>
      <w:bookmarkStart w:id="1349" w:name="_Toc20896021"/>
      <w:bookmarkStart w:id="1350" w:name="_Toc21594501"/>
      <w:bookmarkStart w:id="1351" w:name="_Toc21594858"/>
      <w:r>
        <w:rPr>
          <w:rFonts w:ascii="Times New Roman" w:hAnsi="Times New Roman"/>
          <w:b/>
          <w:color w:val="auto"/>
          <w:sz w:val="24"/>
          <w:szCs w:val="24"/>
          <w:lang w:eastAsia="ar-SA"/>
        </w:rPr>
        <w:t>5.22</w:t>
      </w:r>
      <w:r w:rsidRPr="00A86EFE">
        <w:rPr>
          <w:rFonts w:ascii="Times New Roman" w:eastAsiaTheme="minorHAnsi" w:hAnsi="Times New Roman"/>
          <w:b/>
          <w:color w:val="auto"/>
          <w:sz w:val="24"/>
          <w:szCs w:val="24"/>
          <w:lang w:eastAsia="ar-SA"/>
        </w:rPr>
        <w:t>Buy posted recyclable materials</w:t>
      </w:r>
      <w:bookmarkEnd w:id="1349"/>
      <w:bookmarkEnd w:id="1350"/>
      <w:bookmarkEnd w:id="1351"/>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3477F4" w:rsidRPr="00841F46" w14:paraId="6AB353C9" w14:textId="77777777" w:rsidTr="009F20CD">
        <w:trPr>
          <w:trHeight w:val="390"/>
        </w:trPr>
        <w:tc>
          <w:tcPr>
            <w:tcW w:w="2236" w:type="dxa"/>
            <w:tcBorders>
              <w:top w:val="single" w:sz="4" w:space="0" w:color="000000"/>
              <w:left w:val="single" w:sz="4" w:space="0" w:color="000000"/>
              <w:bottom w:val="single" w:sz="4" w:space="0" w:color="auto"/>
              <w:right w:val="single" w:sz="4" w:space="0" w:color="000000"/>
            </w:tcBorders>
            <w:hideMark/>
          </w:tcPr>
          <w:p w14:paraId="01574001" w14:textId="77777777" w:rsidR="003477F4" w:rsidRPr="00343570" w:rsidRDefault="003477F4"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auto"/>
              <w:right w:val="single" w:sz="4" w:space="0" w:color="000000"/>
            </w:tcBorders>
            <w:hideMark/>
          </w:tcPr>
          <w:p w14:paraId="0B3F1AE4" w14:textId="77777777" w:rsidR="003477F4" w:rsidRPr="00343570" w:rsidRDefault="003477F4"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auto"/>
              <w:right w:val="single" w:sz="4" w:space="0" w:color="000000"/>
            </w:tcBorders>
            <w:hideMark/>
          </w:tcPr>
          <w:p w14:paraId="0EF75CF9" w14:textId="77777777" w:rsidR="003477F4" w:rsidRPr="00343570" w:rsidRDefault="003477F4"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auto"/>
              <w:right w:val="single" w:sz="4" w:space="0" w:color="000000"/>
            </w:tcBorders>
            <w:hideMark/>
          </w:tcPr>
          <w:p w14:paraId="42B667A7" w14:textId="77777777" w:rsidR="003477F4" w:rsidRPr="00343570" w:rsidRDefault="003477F4"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9F20CD" w:rsidRPr="00841F46" w14:paraId="74BB14ED" w14:textId="77777777" w:rsidTr="00233A25">
        <w:trPr>
          <w:trHeight w:val="300"/>
        </w:trPr>
        <w:tc>
          <w:tcPr>
            <w:tcW w:w="8430" w:type="dxa"/>
            <w:gridSpan w:val="4"/>
            <w:tcBorders>
              <w:top w:val="single" w:sz="4" w:space="0" w:color="auto"/>
              <w:left w:val="single" w:sz="4" w:space="0" w:color="000000"/>
              <w:bottom w:val="single" w:sz="4" w:space="0" w:color="auto"/>
              <w:right w:val="single" w:sz="4" w:space="0" w:color="000000"/>
            </w:tcBorders>
            <w:hideMark/>
          </w:tcPr>
          <w:p w14:paraId="7CA22D91" w14:textId="77777777" w:rsidR="009F20CD" w:rsidRPr="009F20CD" w:rsidRDefault="009F20CD" w:rsidP="009F20CD">
            <w:pPr>
              <w:spacing w:before="100" w:after="100" w:line="276" w:lineRule="auto"/>
              <w:rPr>
                <w:rFonts w:ascii="Times New Roman" w:eastAsia="Courier New" w:hAnsi="Times New Roman"/>
                <w:sz w:val="24"/>
                <w:szCs w:val="24"/>
              </w:rPr>
            </w:pPr>
            <w:r w:rsidRPr="009F20CD">
              <w:rPr>
                <w:rFonts w:ascii="Times New Roman" w:eastAsia="Courier New" w:hAnsi="Times New Roman"/>
                <w:sz w:val="24"/>
                <w:szCs w:val="24"/>
              </w:rPr>
              <w:t>Enters the following</w:t>
            </w:r>
          </w:p>
        </w:tc>
      </w:tr>
      <w:tr w:rsidR="009F20CD" w:rsidRPr="00841F46" w14:paraId="74996891" w14:textId="77777777" w:rsidTr="009F20CD">
        <w:trPr>
          <w:trHeight w:val="202"/>
        </w:trPr>
        <w:tc>
          <w:tcPr>
            <w:tcW w:w="2236" w:type="dxa"/>
            <w:tcBorders>
              <w:top w:val="single" w:sz="4" w:space="0" w:color="auto"/>
              <w:left w:val="single" w:sz="4" w:space="0" w:color="000000"/>
              <w:bottom w:val="single" w:sz="4" w:space="0" w:color="auto"/>
              <w:right w:val="single" w:sz="4" w:space="0" w:color="000000"/>
            </w:tcBorders>
            <w:hideMark/>
          </w:tcPr>
          <w:p w14:paraId="481EAEAD" w14:textId="77777777" w:rsidR="009F20CD" w:rsidRPr="009F20CD" w:rsidRDefault="009F20CD" w:rsidP="009F20CD">
            <w:pPr>
              <w:spacing w:before="100" w:after="100" w:line="276" w:lineRule="auto"/>
              <w:jc w:val="center"/>
              <w:rPr>
                <w:rFonts w:ascii="Times New Roman" w:eastAsia="Courier New" w:hAnsi="Times New Roman"/>
                <w:sz w:val="24"/>
                <w:szCs w:val="24"/>
              </w:rPr>
            </w:pPr>
            <w:r>
              <w:rPr>
                <w:rFonts w:ascii="Times New Roman" w:eastAsia="Courier New" w:hAnsi="Times New Roman"/>
                <w:sz w:val="24"/>
                <w:szCs w:val="24"/>
              </w:rPr>
              <w:t>Quantity</w:t>
            </w:r>
          </w:p>
        </w:tc>
        <w:tc>
          <w:tcPr>
            <w:tcW w:w="2065" w:type="dxa"/>
            <w:tcBorders>
              <w:top w:val="single" w:sz="4" w:space="0" w:color="auto"/>
              <w:left w:val="single" w:sz="4" w:space="0" w:color="000000"/>
              <w:bottom w:val="single" w:sz="4" w:space="0" w:color="auto"/>
              <w:right w:val="single" w:sz="4" w:space="0" w:color="000000"/>
            </w:tcBorders>
            <w:hideMark/>
          </w:tcPr>
          <w:p w14:paraId="5C1FEFF3" w14:textId="77777777" w:rsidR="009F20CD" w:rsidRPr="009F20CD" w:rsidRDefault="009F20CD" w:rsidP="009F20CD">
            <w:pPr>
              <w:spacing w:before="100" w:after="100" w:line="276" w:lineRule="auto"/>
              <w:jc w:val="center"/>
              <w:rPr>
                <w:rFonts w:ascii="Times New Roman" w:eastAsia="Courier New" w:hAnsi="Times New Roman"/>
                <w:sz w:val="24"/>
                <w:szCs w:val="24"/>
              </w:rPr>
            </w:pPr>
            <w:r>
              <w:rPr>
                <w:rFonts w:ascii="Times New Roman" w:eastAsia="Courier New" w:hAnsi="Times New Roman"/>
                <w:sz w:val="24"/>
                <w:szCs w:val="24"/>
              </w:rPr>
              <w:t>Text</w:t>
            </w:r>
          </w:p>
        </w:tc>
        <w:tc>
          <w:tcPr>
            <w:tcW w:w="2036" w:type="dxa"/>
            <w:tcBorders>
              <w:top w:val="single" w:sz="4" w:space="0" w:color="auto"/>
              <w:left w:val="single" w:sz="4" w:space="0" w:color="000000"/>
              <w:bottom w:val="single" w:sz="4" w:space="0" w:color="auto"/>
              <w:right w:val="single" w:sz="4" w:space="0" w:color="000000"/>
            </w:tcBorders>
            <w:hideMark/>
          </w:tcPr>
          <w:p w14:paraId="50451398" w14:textId="77777777" w:rsidR="009F20CD" w:rsidRPr="009F20CD" w:rsidRDefault="009F20CD" w:rsidP="009F20CD">
            <w:pPr>
              <w:spacing w:before="100" w:after="100" w:line="276" w:lineRule="auto"/>
              <w:jc w:val="center"/>
              <w:rPr>
                <w:rFonts w:ascii="Times New Roman" w:eastAsia="Courier New" w:hAnsi="Times New Roman"/>
                <w:sz w:val="24"/>
                <w:szCs w:val="24"/>
              </w:rPr>
            </w:pPr>
            <w:r>
              <w:rPr>
                <w:rFonts w:ascii="Times New Roman" w:eastAsia="Courier New" w:hAnsi="Times New Roman"/>
                <w:sz w:val="24"/>
                <w:szCs w:val="24"/>
              </w:rPr>
              <w:t>None</w:t>
            </w:r>
          </w:p>
        </w:tc>
        <w:tc>
          <w:tcPr>
            <w:tcW w:w="2093" w:type="dxa"/>
            <w:tcBorders>
              <w:top w:val="single" w:sz="4" w:space="0" w:color="auto"/>
              <w:left w:val="single" w:sz="4" w:space="0" w:color="000000"/>
              <w:bottom w:val="single" w:sz="4" w:space="0" w:color="000000"/>
              <w:right w:val="single" w:sz="4" w:space="0" w:color="000000"/>
            </w:tcBorders>
            <w:hideMark/>
          </w:tcPr>
          <w:p w14:paraId="050D91A7" w14:textId="77777777" w:rsidR="009F20CD" w:rsidRPr="009F20CD" w:rsidRDefault="009F20CD" w:rsidP="009F20CD">
            <w:pPr>
              <w:spacing w:before="100" w:after="100" w:line="276" w:lineRule="auto"/>
              <w:jc w:val="center"/>
              <w:rPr>
                <w:rFonts w:ascii="Times New Roman" w:eastAsia="Courier New" w:hAnsi="Times New Roman"/>
                <w:sz w:val="24"/>
                <w:szCs w:val="24"/>
              </w:rPr>
            </w:pPr>
            <w:r>
              <w:rPr>
                <w:rFonts w:ascii="Times New Roman" w:eastAsia="Courier New" w:hAnsi="Times New Roman"/>
                <w:sz w:val="24"/>
                <w:szCs w:val="24"/>
              </w:rPr>
              <w:t xml:space="preserve">Validates if number and maximum of the inputted quantity </w:t>
            </w:r>
            <w:r>
              <w:rPr>
                <w:rFonts w:ascii="Times New Roman" w:eastAsia="Courier New" w:hAnsi="Times New Roman"/>
                <w:sz w:val="24"/>
                <w:szCs w:val="24"/>
              </w:rPr>
              <w:lastRenderedPageBreak/>
              <w:t>of post</w:t>
            </w:r>
          </w:p>
        </w:tc>
      </w:tr>
      <w:tr w:rsidR="003477F4" w:rsidRPr="00841F46" w14:paraId="0041B5ED"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3C4D65A8" w14:textId="77777777" w:rsidR="003477F4" w:rsidRDefault="003477F4"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lastRenderedPageBreak/>
              <w:t>Submit the form</w:t>
            </w:r>
          </w:p>
        </w:tc>
      </w:tr>
      <w:tr w:rsidR="009F20CD" w:rsidRPr="00841F46" w14:paraId="3E7FFBC9" w14:textId="77777777" w:rsidTr="00233A25">
        <w:trPr>
          <w:trHeight w:val="30"/>
        </w:trPr>
        <w:tc>
          <w:tcPr>
            <w:tcW w:w="2236" w:type="dxa"/>
            <w:vMerge w:val="restart"/>
            <w:tcBorders>
              <w:top w:val="single" w:sz="4" w:space="0" w:color="auto"/>
              <w:left w:val="single" w:sz="4" w:space="0" w:color="000000"/>
              <w:right w:val="single" w:sz="4" w:space="0" w:color="000000"/>
            </w:tcBorders>
          </w:tcPr>
          <w:p w14:paraId="73ECFB0B" w14:textId="77777777" w:rsidR="009F20CD" w:rsidRDefault="009F20CD"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Buy</w:t>
            </w:r>
          </w:p>
        </w:tc>
        <w:tc>
          <w:tcPr>
            <w:tcW w:w="2065" w:type="dxa"/>
            <w:tcBorders>
              <w:top w:val="single" w:sz="4" w:space="0" w:color="auto"/>
              <w:left w:val="single" w:sz="4" w:space="0" w:color="000000"/>
              <w:bottom w:val="single" w:sz="4" w:space="0" w:color="auto"/>
              <w:right w:val="single" w:sz="4" w:space="0" w:color="000000"/>
            </w:tcBorders>
          </w:tcPr>
          <w:p w14:paraId="6567CCCE" w14:textId="77777777" w:rsidR="009F20CD" w:rsidRDefault="009F20C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vMerge w:val="restart"/>
            <w:tcBorders>
              <w:top w:val="single" w:sz="4" w:space="0" w:color="auto"/>
              <w:left w:val="single" w:sz="4" w:space="0" w:color="000000"/>
              <w:right w:val="single" w:sz="4" w:space="0" w:color="000000"/>
            </w:tcBorders>
          </w:tcPr>
          <w:p w14:paraId="5A28F425" w14:textId="77777777" w:rsidR="009F20CD" w:rsidRDefault="009F20CD"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vMerge w:val="restart"/>
            <w:tcBorders>
              <w:top w:val="single" w:sz="4" w:space="0" w:color="auto"/>
              <w:left w:val="single" w:sz="4" w:space="0" w:color="000000"/>
              <w:right w:val="single" w:sz="4" w:space="0" w:color="000000"/>
            </w:tcBorders>
          </w:tcPr>
          <w:p w14:paraId="702B0C33" w14:textId="77777777" w:rsidR="009F20CD" w:rsidRDefault="009F20CD" w:rsidP="003477F4">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Save to the transaction table then notifies the seller and redirect to the post page</w:t>
            </w:r>
          </w:p>
        </w:tc>
      </w:tr>
      <w:tr w:rsidR="009F20CD" w:rsidRPr="00841F46" w14:paraId="10C38DAD" w14:textId="77777777" w:rsidTr="00233A25">
        <w:trPr>
          <w:trHeight w:val="1727"/>
        </w:trPr>
        <w:tc>
          <w:tcPr>
            <w:tcW w:w="2236" w:type="dxa"/>
            <w:vMerge/>
            <w:tcBorders>
              <w:left w:val="single" w:sz="4" w:space="0" w:color="000000"/>
              <w:bottom w:val="single" w:sz="4" w:space="0" w:color="auto"/>
              <w:right w:val="single" w:sz="4" w:space="0" w:color="000000"/>
            </w:tcBorders>
          </w:tcPr>
          <w:p w14:paraId="4EEB2037" w14:textId="77777777" w:rsidR="009F20CD" w:rsidRDefault="009F20CD" w:rsidP="00791586">
            <w:pPr>
              <w:spacing w:before="100" w:after="280" w:line="276" w:lineRule="auto"/>
              <w:jc w:val="center"/>
              <w:rPr>
                <w:rFonts w:ascii="Times New Roman" w:eastAsiaTheme="minorEastAsia" w:hAnsi="Times New Roman"/>
                <w:sz w:val="24"/>
                <w:szCs w:val="24"/>
                <w:lang w:eastAsia="ar-SA"/>
              </w:rPr>
            </w:pPr>
          </w:p>
        </w:tc>
        <w:tc>
          <w:tcPr>
            <w:tcW w:w="2065" w:type="dxa"/>
            <w:tcBorders>
              <w:top w:val="single" w:sz="4" w:space="0" w:color="auto"/>
              <w:left w:val="single" w:sz="4" w:space="0" w:color="000000"/>
              <w:bottom w:val="single" w:sz="4" w:space="0" w:color="auto"/>
              <w:right w:val="single" w:sz="4" w:space="0" w:color="000000"/>
            </w:tcBorders>
          </w:tcPr>
          <w:p w14:paraId="2D3FC1C9" w14:textId="77777777" w:rsidR="009F20CD" w:rsidRDefault="009F20CD" w:rsidP="00791586">
            <w:pPr>
              <w:spacing w:after="100" w:line="276" w:lineRule="auto"/>
              <w:jc w:val="center"/>
              <w:rPr>
                <w:rFonts w:ascii="Times New Roman" w:eastAsia="Courier New" w:hAnsi="Times New Roman"/>
                <w:sz w:val="24"/>
                <w:szCs w:val="24"/>
              </w:rPr>
            </w:pPr>
          </w:p>
        </w:tc>
        <w:tc>
          <w:tcPr>
            <w:tcW w:w="2036" w:type="dxa"/>
            <w:vMerge/>
            <w:tcBorders>
              <w:left w:val="single" w:sz="4" w:space="0" w:color="000000"/>
              <w:bottom w:val="single" w:sz="4" w:space="0" w:color="auto"/>
              <w:right w:val="single" w:sz="4" w:space="0" w:color="000000"/>
            </w:tcBorders>
          </w:tcPr>
          <w:p w14:paraId="01FA13C4" w14:textId="77777777" w:rsidR="009F20CD" w:rsidRDefault="009F20CD" w:rsidP="00791586">
            <w:pPr>
              <w:spacing w:after="100" w:line="276" w:lineRule="auto"/>
              <w:jc w:val="center"/>
              <w:rPr>
                <w:rFonts w:ascii="Times New Roman" w:eastAsia="Courier New" w:hAnsi="Times New Roman"/>
                <w:sz w:val="24"/>
                <w:szCs w:val="24"/>
              </w:rPr>
            </w:pPr>
          </w:p>
        </w:tc>
        <w:tc>
          <w:tcPr>
            <w:tcW w:w="2093" w:type="dxa"/>
            <w:vMerge/>
            <w:tcBorders>
              <w:left w:val="single" w:sz="4" w:space="0" w:color="000000"/>
              <w:bottom w:val="single" w:sz="4" w:space="0" w:color="auto"/>
              <w:right w:val="single" w:sz="4" w:space="0" w:color="000000"/>
            </w:tcBorders>
          </w:tcPr>
          <w:p w14:paraId="71D4EE36" w14:textId="77777777" w:rsidR="009F20CD" w:rsidRDefault="009F20CD" w:rsidP="003477F4">
            <w:pPr>
              <w:spacing w:before="100" w:after="100" w:line="276" w:lineRule="auto"/>
              <w:rPr>
                <w:rFonts w:ascii="Times New Roman" w:eastAsia="Courier New" w:hAnsi="Times New Roman"/>
                <w:sz w:val="24"/>
                <w:szCs w:val="24"/>
              </w:rPr>
            </w:pPr>
          </w:p>
        </w:tc>
      </w:tr>
    </w:tbl>
    <w:p w14:paraId="391EDA39" w14:textId="77777777" w:rsidR="003477F4" w:rsidRDefault="003477F4" w:rsidP="003477F4">
      <w:pPr>
        <w:rPr>
          <w:lang w:eastAsia="ar-SA"/>
        </w:rPr>
      </w:pPr>
    </w:p>
    <w:p w14:paraId="6FA69545" w14:textId="77777777" w:rsidR="00846CA3" w:rsidRPr="005361DC" w:rsidRDefault="00846CA3" w:rsidP="00846CA3">
      <w:pPr>
        <w:pStyle w:val="Heading2"/>
        <w:ind w:firstLine="720"/>
        <w:rPr>
          <w:rFonts w:ascii="Times New Roman" w:hAnsi="Times New Roman"/>
          <w:b/>
          <w:color w:val="auto"/>
          <w:sz w:val="24"/>
          <w:szCs w:val="24"/>
          <w:lang w:eastAsia="ar-SA"/>
        </w:rPr>
      </w:pPr>
      <w:bookmarkStart w:id="1352" w:name="_Toc20896022"/>
      <w:bookmarkStart w:id="1353" w:name="_Toc21594502"/>
      <w:bookmarkStart w:id="1354" w:name="_Toc21594859"/>
      <w:r>
        <w:rPr>
          <w:rFonts w:ascii="Times New Roman" w:hAnsi="Times New Roman"/>
          <w:b/>
          <w:color w:val="auto"/>
          <w:sz w:val="24"/>
          <w:szCs w:val="24"/>
          <w:lang w:eastAsia="ar-SA"/>
        </w:rPr>
        <w:t>5.23</w:t>
      </w:r>
      <w:r w:rsidRPr="005E119D">
        <w:rPr>
          <w:rFonts w:ascii="Times New Roman" w:eastAsiaTheme="minorHAnsi" w:hAnsi="Times New Roman"/>
          <w:b/>
          <w:color w:val="auto"/>
          <w:sz w:val="24"/>
          <w:szCs w:val="24"/>
          <w:lang w:eastAsia="ar-SA"/>
        </w:rPr>
        <w:t>Search Account of Sellers</w:t>
      </w:r>
      <w:bookmarkEnd w:id="1352"/>
      <w:bookmarkEnd w:id="1353"/>
      <w:bookmarkEnd w:id="1354"/>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846CA3" w:rsidRPr="00841F46" w14:paraId="24CE0369"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64B96CBA" w14:textId="77777777" w:rsidR="00846CA3" w:rsidRPr="00343570" w:rsidRDefault="00846CA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388D14BB" w14:textId="77777777" w:rsidR="00846CA3" w:rsidRPr="00343570" w:rsidRDefault="00846CA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176118C3" w14:textId="77777777" w:rsidR="00846CA3" w:rsidRPr="00343570" w:rsidRDefault="00846CA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02FFA79E" w14:textId="77777777" w:rsidR="00846CA3" w:rsidRPr="00343570" w:rsidRDefault="00846CA3"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846CA3" w:rsidRPr="00841F46" w14:paraId="696B991B" w14:textId="77777777" w:rsidTr="00791586">
        <w:trPr>
          <w:trHeight w:val="377"/>
        </w:trPr>
        <w:tc>
          <w:tcPr>
            <w:tcW w:w="8586" w:type="dxa"/>
            <w:gridSpan w:val="4"/>
            <w:tcBorders>
              <w:top w:val="single" w:sz="4" w:space="0" w:color="auto"/>
              <w:left w:val="single" w:sz="4" w:space="0" w:color="000000"/>
              <w:bottom w:val="single" w:sz="4" w:space="0" w:color="auto"/>
              <w:right w:val="single" w:sz="4" w:space="0" w:color="000000"/>
            </w:tcBorders>
          </w:tcPr>
          <w:p w14:paraId="0E6590AB" w14:textId="77777777" w:rsidR="00846CA3" w:rsidRPr="00343570" w:rsidRDefault="00846CA3"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846CA3" w:rsidRPr="00841F46" w14:paraId="75382EBF" w14:textId="77777777" w:rsidTr="00791586">
        <w:trPr>
          <w:trHeight w:val="983"/>
        </w:trPr>
        <w:tc>
          <w:tcPr>
            <w:tcW w:w="2236" w:type="dxa"/>
            <w:tcBorders>
              <w:top w:val="single" w:sz="4" w:space="0" w:color="auto"/>
              <w:left w:val="single" w:sz="4" w:space="0" w:color="000000"/>
              <w:bottom w:val="single" w:sz="4" w:space="0" w:color="auto"/>
              <w:right w:val="single" w:sz="4" w:space="0" w:color="000000"/>
            </w:tcBorders>
          </w:tcPr>
          <w:p w14:paraId="5FDD885C" w14:textId="77777777" w:rsidR="00846CA3" w:rsidRPr="00343570" w:rsidRDefault="00846CA3"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50C50C4F" w14:textId="77777777" w:rsidR="00846CA3" w:rsidRDefault="00846CA3"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32761934" w14:textId="77777777" w:rsidR="00846CA3" w:rsidRDefault="00846CA3"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77B1A5F2" w14:textId="77777777" w:rsidR="00846CA3" w:rsidRPr="00343570" w:rsidRDefault="00846CA3"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846CA3" w:rsidRPr="00841F46" w14:paraId="7833FE89"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07663CB7" w14:textId="77777777" w:rsidR="00846CA3" w:rsidRDefault="00846CA3"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846CA3" w:rsidRPr="00841F46" w14:paraId="742B2DE9"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7DB8C799" w14:textId="77777777" w:rsidR="00846CA3" w:rsidRDefault="00846CA3"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34CE4646" w14:textId="77777777" w:rsidR="00846CA3" w:rsidRDefault="00846CA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686AB17C" w14:textId="77777777" w:rsidR="00846CA3" w:rsidRDefault="00846CA3"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6027DBE1" w14:textId="77777777" w:rsidR="00846CA3" w:rsidRDefault="00846CA3" w:rsidP="00846CA3">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Search if sellers data exist and view to the user</w:t>
            </w:r>
          </w:p>
        </w:tc>
      </w:tr>
    </w:tbl>
    <w:p w14:paraId="378D486B" w14:textId="77777777" w:rsidR="00846CA3" w:rsidRDefault="00846CA3" w:rsidP="00846CA3">
      <w:pPr>
        <w:rPr>
          <w:lang w:eastAsia="ar-SA"/>
        </w:rPr>
      </w:pPr>
    </w:p>
    <w:p w14:paraId="4220059D" w14:textId="77777777" w:rsidR="002C640C" w:rsidRPr="002C640C" w:rsidRDefault="002C640C" w:rsidP="002C640C">
      <w:pPr>
        <w:pStyle w:val="Heading2"/>
        <w:ind w:firstLine="720"/>
        <w:rPr>
          <w:b/>
          <w:color w:val="auto"/>
          <w:lang w:eastAsia="ar-SA"/>
        </w:rPr>
      </w:pPr>
      <w:bookmarkStart w:id="1355" w:name="_Toc20896023"/>
      <w:bookmarkStart w:id="1356" w:name="_Toc21594503"/>
      <w:bookmarkStart w:id="1357" w:name="_Toc21594860"/>
      <w:r>
        <w:rPr>
          <w:rFonts w:ascii="Times New Roman" w:hAnsi="Times New Roman"/>
          <w:b/>
          <w:color w:val="auto"/>
          <w:sz w:val="24"/>
          <w:szCs w:val="24"/>
          <w:lang w:eastAsia="ar-SA"/>
        </w:rPr>
        <w:t>5.2</w:t>
      </w:r>
      <w:r w:rsidR="00DB3600">
        <w:rPr>
          <w:rFonts w:ascii="Times New Roman" w:hAnsi="Times New Roman"/>
          <w:b/>
          <w:color w:val="auto"/>
          <w:sz w:val="24"/>
          <w:szCs w:val="24"/>
          <w:lang w:eastAsia="ar-SA"/>
        </w:rPr>
        <w:t>4</w:t>
      </w:r>
      <w:r w:rsidRPr="00AC6E78">
        <w:rPr>
          <w:rFonts w:ascii="Times New Roman" w:eastAsiaTheme="minorHAnsi" w:hAnsi="Times New Roman"/>
          <w:b/>
          <w:color w:val="auto"/>
          <w:sz w:val="24"/>
          <w:szCs w:val="24"/>
          <w:lang w:eastAsia="ar-SA"/>
        </w:rPr>
        <w:t>Search Account of Buyer</w:t>
      </w:r>
      <w:bookmarkEnd w:id="1355"/>
      <w:bookmarkEnd w:id="1356"/>
      <w:bookmarkEnd w:id="1357"/>
    </w:p>
    <w:tbl>
      <w:tblPr>
        <w:tblW w:w="8586"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249"/>
      </w:tblGrid>
      <w:tr w:rsidR="002C640C" w:rsidRPr="00841F46" w14:paraId="5F6DC1DB"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61844295" w14:textId="77777777" w:rsidR="002C640C" w:rsidRPr="00343570" w:rsidRDefault="002C640C"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29FB3335" w14:textId="77777777" w:rsidR="002C640C" w:rsidRPr="00343570" w:rsidRDefault="002C640C"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24E8535E" w14:textId="77777777" w:rsidR="002C640C" w:rsidRPr="00343570" w:rsidRDefault="002C640C"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249" w:type="dxa"/>
            <w:tcBorders>
              <w:top w:val="single" w:sz="4" w:space="0" w:color="000000"/>
              <w:left w:val="single" w:sz="4" w:space="0" w:color="000000"/>
              <w:bottom w:val="single" w:sz="4" w:space="0" w:color="000000"/>
              <w:right w:val="single" w:sz="4" w:space="0" w:color="000000"/>
            </w:tcBorders>
            <w:hideMark/>
          </w:tcPr>
          <w:p w14:paraId="7FD31230" w14:textId="77777777" w:rsidR="002C640C" w:rsidRPr="00343570" w:rsidRDefault="002C640C"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2C640C" w:rsidRPr="00841F46" w14:paraId="3ABB094E" w14:textId="77777777" w:rsidTr="00791586">
        <w:trPr>
          <w:trHeight w:val="377"/>
        </w:trPr>
        <w:tc>
          <w:tcPr>
            <w:tcW w:w="8586" w:type="dxa"/>
            <w:gridSpan w:val="4"/>
            <w:tcBorders>
              <w:top w:val="single" w:sz="4" w:space="0" w:color="auto"/>
              <w:left w:val="single" w:sz="4" w:space="0" w:color="000000"/>
              <w:bottom w:val="single" w:sz="4" w:space="0" w:color="auto"/>
              <w:right w:val="single" w:sz="4" w:space="0" w:color="000000"/>
            </w:tcBorders>
          </w:tcPr>
          <w:p w14:paraId="10B2E9AB" w14:textId="77777777" w:rsidR="002C640C" w:rsidRPr="00343570" w:rsidRDefault="002C640C" w:rsidP="00791586">
            <w:pPr>
              <w:spacing w:before="100" w:after="100" w:line="276" w:lineRule="auto"/>
              <w:rPr>
                <w:rFonts w:ascii="Times New Roman" w:eastAsia="Courier New" w:hAnsi="Times New Roman"/>
                <w:sz w:val="24"/>
                <w:szCs w:val="24"/>
              </w:rPr>
            </w:pPr>
            <w:r w:rsidRPr="00343570">
              <w:rPr>
                <w:rFonts w:ascii="Times New Roman" w:eastAsia="Courier New" w:hAnsi="Times New Roman"/>
                <w:sz w:val="24"/>
                <w:szCs w:val="24"/>
              </w:rPr>
              <w:t>Enters the following:</w:t>
            </w:r>
          </w:p>
        </w:tc>
      </w:tr>
      <w:tr w:rsidR="002C640C" w:rsidRPr="00841F46" w14:paraId="6D16D5DC" w14:textId="77777777" w:rsidTr="00791586">
        <w:trPr>
          <w:trHeight w:val="983"/>
        </w:trPr>
        <w:tc>
          <w:tcPr>
            <w:tcW w:w="2236" w:type="dxa"/>
            <w:tcBorders>
              <w:top w:val="single" w:sz="4" w:space="0" w:color="auto"/>
              <w:left w:val="single" w:sz="4" w:space="0" w:color="000000"/>
              <w:bottom w:val="single" w:sz="4" w:space="0" w:color="auto"/>
              <w:right w:val="single" w:sz="4" w:space="0" w:color="000000"/>
            </w:tcBorders>
          </w:tcPr>
          <w:p w14:paraId="3460DA6A" w14:textId="77777777" w:rsidR="002C640C" w:rsidRPr="00343570" w:rsidRDefault="002C640C"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02A7EFA0" w14:textId="77777777" w:rsidR="002C640C" w:rsidRDefault="002C640C" w:rsidP="00791586">
            <w:pPr>
              <w:jc w:val="center"/>
            </w:pPr>
            <w:r w:rsidRPr="00B92E41">
              <w:rPr>
                <w:rFonts w:ascii="Times New Roman" w:eastAsia="Courier New" w:hAnsi="Times New Roman"/>
                <w:sz w:val="24"/>
                <w:szCs w:val="24"/>
              </w:rPr>
              <w:t>Textbox</w:t>
            </w:r>
          </w:p>
        </w:tc>
        <w:tc>
          <w:tcPr>
            <w:tcW w:w="2036" w:type="dxa"/>
            <w:tcBorders>
              <w:top w:val="single" w:sz="4" w:space="0" w:color="auto"/>
              <w:left w:val="single" w:sz="4" w:space="0" w:color="000000"/>
              <w:bottom w:val="single" w:sz="4" w:space="0" w:color="auto"/>
              <w:right w:val="single" w:sz="4" w:space="0" w:color="000000"/>
            </w:tcBorders>
          </w:tcPr>
          <w:p w14:paraId="7FA07BCD" w14:textId="77777777" w:rsidR="002C640C" w:rsidRDefault="002C640C" w:rsidP="00791586">
            <w:pPr>
              <w:jc w:val="center"/>
            </w:pPr>
            <w:r w:rsidRPr="00426BD0">
              <w:rPr>
                <w:rFonts w:ascii="Times New Roman" w:eastAsia="Courier New" w:hAnsi="Times New Roman"/>
                <w:sz w:val="24"/>
                <w:szCs w:val="24"/>
              </w:rPr>
              <w:t>None</w:t>
            </w:r>
          </w:p>
        </w:tc>
        <w:tc>
          <w:tcPr>
            <w:tcW w:w="2249" w:type="dxa"/>
            <w:tcBorders>
              <w:top w:val="single" w:sz="4" w:space="0" w:color="auto"/>
              <w:left w:val="single" w:sz="4" w:space="0" w:color="000000"/>
              <w:bottom w:val="single" w:sz="4" w:space="0" w:color="auto"/>
              <w:right w:val="single" w:sz="4" w:space="0" w:color="000000"/>
            </w:tcBorders>
          </w:tcPr>
          <w:p w14:paraId="4ABA6DE5" w14:textId="77777777" w:rsidR="002C640C" w:rsidRPr="00343570" w:rsidRDefault="002C640C"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None</w:t>
            </w:r>
          </w:p>
        </w:tc>
      </w:tr>
      <w:tr w:rsidR="002C640C" w:rsidRPr="00841F46" w14:paraId="3ADCD122" w14:textId="77777777" w:rsidTr="00791586">
        <w:trPr>
          <w:trHeight w:val="404"/>
        </w:trPr>
        <w:tc>
          <w:tcPr>
            <w:tcW w:w="8586" w:type="dxa"/>
            <w:gridSpan w:val="4"/>
            <w:tcBorders>
              <w:top w:val="single" w:sz="4" w:space="0" w:color="auto"/>
              <w:left w:val="single" w:sz="4" w:space="0" w:color="000000"/>
              <w:bottom w:val="single" w:sz="4" w:space="0" w:color="auto"/>
              <w:right w:val="single" w:sz="4" w:space="0" w:color="000000"/>
            </w:tcBorders>
          </w:tcPr>
          <w:p w14:paraId="201759CD" w14:textId="77777777" w:rsidR="002C640C" w:rsidRDefault="002C640C"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2C640C" w:rsidRPr="00841F46" w14:paraId="67DF7DC2"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444FE004" w14:textId="77777777" w:rsidR="002C640C" w:rsidRDefault="002C640C" w:rsidP="00791586">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Search</w:t>
            </w:r>
          </w:p>
        </w:tc>
        <w:tc>
          <w:tcPr>
            <w:tcW w:w="2065" w:type="dxa"/>
            <w:tcBorders>
              <w:top w:val="single" w:sz="4" w:space="0" w:color="auto"/>
              <w:left w:val="single" w:sz="4" w:space="0" w:color="000000"/>
              <w:bottom w:val="single" w:sz="4" w:space="0" w:color="auto"/>
              <w:right w:val="single" w:sz="4" w:space="0" w:color="000000"/>
            </w:tcBorders>
          </w:tcPr>
          <w:p w14:paraId="4751CB0D" w14:textId="77777777" w:rsidR="002C640C" w:rsidRDefault="002C640C"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27E78425" w14:textId="77777777" w:rsidR="002C640C" w:rsidRDefault="002C640C"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249" w:type="dxa"/>
            <w:tcBorders>
              <w:top w:val="single" w:sz="4" w:space="0" w:color="auto"/>
              <w:left w:val="single" w:sz="4" w:space="0" w:color="000000"/>
              <w:bottom w:val="single" w:sz="4" w:space="0" w:color="auto"/>
              <w:right w:val="single" w:sz="4" w:space="0" w:color="000000"/>
            </w:tcBorders>
          </w:tcPr>
          <w:p w14:paraId="77C551C9" w14:textId="77777777" w:rsidR="002C640C" w:rsidRDefault="002C640C" w:rsidP="002C640C">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Search if buyers data exist and view to the user</w:t>
            </w:r>
          </w:p>
        </w:tc>
      </w:tr>
    </w:tbl>
    <w:p w14:paraId="03E8717E" w14:textId="77777777" w:rsidR="002C640C" w:rsidRDefault="002C640C" w:rsidP="002C640C">
      <w:pPr>
        <w:rPr>
          <w:lang w:eastAsia="ar-SA"/>
        </w:rPr>
      </w:pPr>
    </w:p>
    <w:p w14:paraId="0756A57A" w14:textId="77777777" w:rsidR="008F20C7" w:rsidRPr="0085269A" w:rsidRDefault="008F20C7" w:rsidP="008F20C7">
      <w:pPr>
        <w:pStyle w:val="Heading2"/>
        <w:ind w:firstLine="720"/>
        <w:rPr>
          <w:b/>
          <w:color w:val="auto"/>
          <w:lang w:eastAsia="ar-SA"/>
        </w:rPr>
      </w:pPr>
      <w:bookmarkStart w:id="1358" w:name="_Toc20896024"/>
      <w:bookmarkStart w:id="1359" w:name="_Toc21594504"/>
      <w:bookmarkStart w:id="1360" w:name="_Toc21594861"/>
      <w:r>
        <w:rPr>
          <w:rFonts w:ascii="Times New Roman" w:hAnsi="Times New Roman"/>
          <w:b/>
          <w:color w:val="auto"/>
          <w:sz w:val="24"/>
          <w:szCs w:val="24"/>
          <w:lang w:eastAsia="ar-SA"/>
        </w:rPr>
        <w:lastRenderedPageBreak/>
        <w:t>5.25</w:t>
      </w:r>
      <w:r w:rsidRPr="00234724">
        <w:rPr>
          <w:rFonts w:ascii="Times New Roman" w:eastAsiaTheme="minorHAnsi" w:hAnsi="Times New Roman"/>
          <w:b/>
          <w:color w:val="auto"/>
          <w:sz w:val="24"/>
          <w:szCs w:val="24"/>
          <w:lang w:eastAsia="ar-SA"/>
        </w:rPr>
        <w:t>Deactivate Account</w:t>
      </w:r>
      <w:bookmarkEnd w:id="1358"/>
      <w:bookmarkEnd w:id="1359"/>
      <w:bookmarkEnd w:id="1360"/>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8F20C7" w:rsidRPr="00841F46" w14:paraId="78646761"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2216DD5D" w14:textId="77777777" w:rsidR="008F20C7" w:rsidRPr="00343570" w:rsidRDefault="008F20C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6236FA6C" w14:textId="77777777" w:rsidR="008F20C7" w:rsidRPr="00343570" w:rsidRDefault="008F20C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7231DF91" w14:textId="77777777" w:rsidR="008F20C7" w:rsidRPr="00343570" w:rsidRDefault="008F20C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7E5AB1D0" w14:textId="77777777" w:rsidR="008F20C7" w:rsidRPr="00343570" w:rsidRDefault="008F20C7"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8F20C7" w:rsidRPr="00841F46" w14:paraId="084EFC14"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3EDEE6F4" w14:textId="77777777" w:rsidR="008F20C7" w:rsidRDefault="008F20C7"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8F20C7" w:rsidRPr="00841F46" w14:paraId="3EB8DE63"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59295226" w14:textId="77777777" w:rsidR="008F20C7" w:rsidRDefault="008F20C7"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Deactivate</w:t>
            </w:r>
          </w:p>
        </w:tc>
        <w:tc>
          <w:tcPr>
            <w:tcW w:w="2065" w:type="dxa"/>
            <w:tcBorders>
              <w:top w:val="single" w:sz="4" w:space="0" w:color="auto"/>
              <w:left w:val="single" w:sz="4" w:space="0" w:color="000000"/>
              <w:bottom w:val="single" w:sz="4" w:space="0" w:color="auto"/>
              <w:right w:val="single" w:sz="4" w:space="0" w:color="000000"/>
            </w:tcBorders>
          </w:tcPr>
          <w:p w14:paraId="21414F34" w14:textId="77777777" w:rsidR="008F20C7" w:rsidRDefault="008F20C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618837BC" w14:textId="77777777" w:rsidR="008F20C7" w:rsidRDefault="008F20C7"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41CF09D4" w14:textId="77777777" w:rsidR="008F20C7" w:rsidRDefault="008F20C7"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users status then notifies the user and refresh the page</w:t>
            </w:r>
          </w:p>
        </w:tc>
      </w:tr>
    </w:tbl>
    <w:p w14:paraId="553843AC" w14:textId="77777777" w:rsidR="008F20C7" w:rsidRDefault="008F20C7" w:rsidP="008F20C7">
      <w:pPr>
        <w:rPr>
          <w:lang w:eastAsia="ar-SA"/>
        </w:rPr>
      </w:pPr>
    </w:p>
    <w:p w14:paraId="6A88F0CD" w14:textId="77777777" w:rsidR="005F4AE5" w:rsidRPr="0085269A" w:rsidRDefault="005F4AE5" w:rsidP="005F4AE5">
      <w:pPr>
        <w:pStyle w:val="Heading2"/>
        <w:ind w:firstLine="720"/>
        <w:rPr>
          <w:b/>
          <w:color w:val="auto"/>
          <w:lang w:eastAsia="ar-SA"/>
        </w:rPr>
      </w:pPr>
      <w:bookmarkStart w:id="1361" w:name="_Toc20896025"/>
      <w:bookmarkStart w:id="1362" w:name="_Toc21594505"/>
      <w:bookmarkStart w:id="1363" w:name="_Toc21594862"/>
      <w:r>
        <w:rPr>
          <w:rFonts w:ascii="Times New Roman" w:hAnsi="Times New Roman"/>
          <w:b/>
          <w:color w:val="auto"/>
          <w:sz w:val="24"/>
          <w:szCs w:val="24"/>
          <w:lang w:eastAsia="ar-SA"/>
        </w:rPr>
        <w:t>5.26</w:t>
      </w:r>
      <w:r>
        <w:rPr>
          <w:rFonts w:ascii="Times New Roman" w:eastAsiaTheme="minorHAnsi" w:hAnsi="Times New Roman"/>
          <w:b/>
          <w:color w:val="auto"/>
          <w:sz w:val="24"/>
          <w:szCs w:val="24"/>
          <w:lang w:eastAsia="ar-SA"/>
        </w:rPr>
        <w:t>A</w:t>
      </w:r>
      <w:r w:rsidRPr="00234724">
        <w:rPr>
          <w:rFonts w:ascii="Times New Roman" w:eastAsiaTheme="minorHAnsi" w:hAnsi="Times New Roman"/>
          <w:b/>
          <w:color w:val="auto"/>
          <w:sz w:val="24"/>
          <w:szCs w:val="24"/>
          <w:lang w:eastAsia="ar-SA"/>
        </w:rPr>
        <w:t>ctivate Account</w:t>
      </w:r>
      <w:bookmarkEnd w:id="1361"/>
      <w:bookmarkEnd w:id="1362"/>
      <w:bookmarkEnd w:id="1363"/>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5F4AE5" w:rsidRPr="00841F46" w14:paraId="267323FC" w14:textId="77777777" w:rsidTr="00791586">
        <w:tc>
          <w:tcPr>
            <w:tcW w:w="2236" w:type="dxa"/>
            <w:tcBorders>
              <w:top w:val="single" w:sz="4" w:space="0" w:color="000000"/>
              <w:left w:val="single" w:sz="4" w:space="0" w:color="000000"/>
              <w:bottom w:val="single" w:sz="4" w:space="0" w:color="000000"/>
              <w:right w:val="single" w:sz="4" w:space="0" w:color="000000"/>
            </w:tcBorders>
            <w:hideMark/>
          </w:tcPr>
          <w:p w14:paraId="228AE814" w14:textId="77777777" w:rsidR="005F4AE5" w:rsidRPr="00343570" w:rsidRDefault="005F4AE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45F6078E" w14:textId="77777777" w:rsidR="005F4AE5" w:rsidRPr="00343570" w:rsidRDefault="005F4AE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0A8CA696" w14:textId="77777777" w:rsidR="005F4AE5" w:rsidRPr="00343570" w:rsidRDefault="005F4AE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50DF6D5B" w14:textId="77777777" w:rsidR="005F4AE5" w:rsidRPr="00343570" w:rsidRDefault="005F4AE5"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5F4AE5" w:rsidRPr="00841F46" w14:paraId="4DAB4FE7" w14:textId="77777777" w:rsidTr="00791586">
        <w:trPr>
          <w:trHeight w:val="404"/>
        </w:trPr>
        <w:tc>
          <w:tcPr>
            <w:tcW w:w="8430" w:type="dxa"/>
            <w:gridSpan w:val="4"/>
            <w:tcBorders>
              <w:top w:val="single" w:sz="4" w:space="0" w:color="auto"/>
              <w:left w:val="single" w:sz="4" w:space="0" w:color="000000"/>
              <w:bottom w:val="single" w:sz="4" w:space="0" w:color="auto"/>
              <w:right w:val="single" w:sz="4" w:space="0" w:color="000000"/>
            </w:tcBorders>
          </w:tcPr>
          <w:p w14:paraId="2A3851EA" w14:textId="77777777" w:rsidR="005F4AE5" w:rsidRDefault="005F4AE5"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5F4AE5" w:rsidRPr="00841F46" w14:paraId="6DABB0A1" w14:textId="77777777" w:rsidTr="00791586">
        <w:trPr>
          <w:trHeight w:val="404"/>
        </w:trPr>
        <w:tc>
          <w:tcPr>
            <w:tcW w:w="2236" w:type="dxa"/>
            <w:tcBorders>
              <w:top w:val="single" w:sz="4" w:space="0" w:color="auto"/>
              <w:left w:val="single" w:sz="4" w:space="0" w:color="000000"/>
              <w:bottom w:val="single" w:sz="4" w:space="0" w:color="auto"/>
              <w:right w:val="single" w:sz="4" w:space="0" w:color="000000"/>
            </w:tcBorders>
          </w:tcPr>
          <w:p w14:paraId="40253F36" w14:textId="77777777" w:rsidR="005F4AE5" w:rsidRDefault="005F4AE5"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Activate</w:t>
            </w:r>
          </w:p>
        </w:tc>
        <w:tc>
          <w:tcPr>
            <w:tcW w:w="2065" w:type="dxa"/>
            <w:tcBorders>
              <w:top w:val="single" w:sz="4" w:space="0" w:color="auto"/>
              <w:left w:val="single" w:sz="4" w:space="0" w:color="000000"/>
              <w:bottom w:val="single" w:sz="4" w:space="0" w:color="auto"/>
              <w:right w:val="single" w:sz="4" w:space="0" w:color="000000"/>
            </w:tcBorders>
          </w:tcPr>
          <w:p w14:paraId="6FF6E2D7" w14:textId="77777777" w:rsidR="005F4AE5" w:rsidRDefault="005F4AE5"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6D694558" w14:textId="77777777" w:rsidR="005F4AE5" w:rsidRDefault="005F4AE5"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7A9628E4" w14:textId="77777777" w:rsidR="005F4AE5" w:rsidRDefault="005F4AE5" w:rsidP="00791586">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users status then notifies the user and refresh the page</w:t>
            </w:r>
          </w:p>
        </w:tc>
      </w:tr>
    </w:tbl>
    <w:p w14:paraId="6EA40FCA" w14:textId="77777777" w:rsidR="005F4AE5" w:rsidRDefault="005F4AE5" w:rsidP="005F4AE5">
      <w:pPr>
        <w:rPr>
          <w:lang w:eastAsia="ar-SA"/>
        </w:rPr>
      </w:pPr>
    </w:p>
    <w:p w14:paraId="26FEA99A" w14:textId="77777777" w:rsidR="00791586" w:rsidRPr="0085269A" w:rsidRDefault="00E124D8" w:rsidP="00791586">
      <w:pPr>
        <w:pStyle w:val="Heading2"/>
        <w:ind w:firstLine="720"/>
        <w:rPr>
          <w:b/>
          <w:color w:val="auto"/>
          <w:lang w:eastAsia="ar-SA"/>
        </w:rPr>
      </w:pPr>
      <w:bookmarkStart w:id="1364" w:name="_Toc20896027"/>
      <w:bookmarkStart w:id="1365" w:name="_Toc21594506"/>
      <w:bookmarkStart w:id="1366" w:name="_Toc21594863"/>
      <w:r>
        <w:rPr>
          <w:rFonts w:ascii="Times New Roman" w:hAnsi="Times New Roman"/>
          <w:b/>
          <w:color w:val="auto"/>
          <w:sz w:val="24"/>
          <w:szCs w:val="24"/>
          <w:lang w:eastAsia="ar-SA"/>
        </w:rPr>
        <w:t>5.27</w:t>
      </w:r>
      <w:r w:rsidR="00791586" w:rsidRPr="003A17AD">
        <w:rPr>
          <w:rFonts w:ascii="Times New Roman" w:eastAsiaTheme="minorHAnsi" w:hAnsi="Times New Roman"/>
          <w:b/>
          <w:color w:val="auto"/>
          <w:sz w:val="24"/>
          <w:szCs w:val="24"/>
          <w:lang w:eastAsia="ar-SA"/>
        </w:rPr>
        <w:t>Add Ads</w:t>
      </w:r>
      <w:bookmarkEnd w:id="1364"/>
      <w:bookmarkEnd w:id="1365"/>
      <w:bookmarkEnd w:id="1366"/>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9"/>
        <w:gridCol w:w="2064"/>
        <w:gridCol w:w="16"/>
        <w:gridCol w:w="1991"/>
        <w:gridCol w:w="28"/>
        <w:gridCol w:w="2092"/>
      </w:tblGrid>
      <w:tr w:rsidR="00791586" w:rsidRPr="00841F46" w14:paraId="096B9D75" w14:textId="77777777" w:rsidTr="00791586">
        <w:tc>
          <w:tcPr>
            <w:tcW w:w="2239" w:type="dxa"/>
            <w:tcBorders>
              <w:top w:val="single" w:sz="4" w:space="0" w:color="000000"/>
              <w:left w:val="single" w:sz="4" w:space="0" w:color="000000"/>
              <w:bottom w:val="single" w:sz="4" w:space="0" w:color="000000"/>
              <w:right w:val="single" w:sz="4" w:space="0" w:color="000000"/>
            </w:tcBorders>
            <w:hideMark/>
          </w:tcPr>
          <w:p w14:paraId="12BD3E1B" w14:textId="77777777" w:rsidR="00791586" w:rsidRPr="00343570" w:rsidRDefault="0079158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4" w:type="dxa"/>
            <w:tcBorders>
              <w:top w:val="single" w:sz="4" w:space="0" w:color="000000"/>
              <w:left w:val="single" w:sz="4" w:space="0" w:color="000000"/>
              <w:bottom w:val="single" w:sz="4" w:space="0" w:color="000000"/>
              <w:right w:val="single" w:sz="4" w:space="0" w:color="000000"/>
            </w:tcBorders>
            <w:hideMark/>
          </w:tcPr>
          <w:p w14:paraId="01045E64" w14:textId="77777777" w:rsidR="00791586" w:rsidRPr="00343570" w:rsidRDefault="0079158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5" w:type="dxa"/>
            <w:gridSpan w:val="3"/>
            <w:tcBorders>
              <w:top w:val="single" w:sz="4" w:space="0" w:color="000000"/>
              <w:left w:val="single" w:sz="4" w:space="0" w:color="000000"/>
              <w:bottom w:val="single" w:sz="4" w:space="0" w:color="000000"/>
              <w:right w:val="single" w:sz="4" w:space="0" w:color="000000"/>
            </w:tcBorders>
            <w:hideMark/>
          </w:tcPr>
          <w:p w14:paraId="1FA5C7DF" w14:textId="77777777" w:rsidR="00791586" w:rsidRPr="00343570" w:rsidRDefault="0079158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2" w:type="dxa"/>
            <w:tcBorders>
              <w:top w:val="single" w:sz="4" w:space="0" w:color="000000"/>
              <w:left w:val="single" w:sz="4" w:space="0" w:color="000000"/>
              <w:bottom w:val="single" w:sz="4" w:space="0" w:color="000000"/>
              <w:right w:val="single" w:sz="4" w:space="0" w:color="000000"/>
            </w:tcBorders>
            <w:hideMark/>
          </w:tcPr>
          <w:p w14:paraId="35F16991" w14:textId="77777777" w:rsidR="00791586" w:rsidRPr="00343570" w:rsidRDefault="00791586" w:rsidP="00791586">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791586" w:rsidRPr="00841F46" w14:paraId="6EDB3165"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00844F19" w14:textId="77777777" w:rsidR="00791586" w:rsidRDefault="00791586"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Enters the following:</w:t>
            </w:r>
          </w:p>
        </w:tc>
      </w:tr>
      <w:tr w:rsidR="00791586" w:rsidRPr="00841F46" w14:paraId="6F0A48D5" w14:textId="77777777" w:rsidTr="00791586">
        <w:trPr>
          <w:trHeight w:val="302"/>
        </w:trPr>
        <w:tc>
          <w:tcPr>
            <w:tcW w:w="2239" w:type="dxa"/>
            <w:tcBorders>
              <w:top w:val="single" w:sz="4" w:space="0" w:color="auto"/>
              <w:left w:val="single" w:sz="4" w:space="0" w:color="000000"/>
              <w:bottom w:val="single" w:sz="4" w:space="0" w:color="auto"/>
              <w:right w:val="single" w:sz="4" w:space="0" w:color="auto"/>
            </w:tcBorders>
          </w:tcPr>
          <w:p w14:paraId="6A02DC30" w14:textId="77777777" w:rsidR="00791586" w:rsidRDefault="00791586" w:rsidP="00791586">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w:t>
            </w:r>
          </w:p>
        </w:tc>
        <w:tc>
          <w:tcPr>
            <w:tcW w:w="2080" w:type="dxa"/>
            <w:gridSpan w:val="2"/>
            <w:tcBorders>
              <w:top w:val="single" w:sz="4" w:space="0" w:color="auto"/>
              <w:left w:val="single" w:sz="4" w:space="0" w:color="auto"/>
              <w:bottom w:val="single" w:sz="4" w:space="0" w:color="auto"/>
              <w:right w:val="single" w:sz="4" w:space="0" w:color="auto"/>
            </w:tcBorders>
          </w:tcPr>
          <w:p w14:paraId="0AC6036B"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697DDB83"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1C5B20E9" w14:textId="77777777" w:rsidR="00791586" w:rsidRDefault="00791586"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filled-up</w:t>
            </w:r>
          </w:p>
        </w:tc>
      </w:tr>
      <w:tr w:rsidR="00791586" w:rsidRPr="00841F46" w14:paraId="2A3A556C" w14:textId="77777777" w:rsidTr="00791586">
        <w:trPr>
          <w:trHeight w:val="272"/>
        </w:trPr>
        <w:tc>
          <w:tcPr>
            <w:tcW w:w="2239" w:type="dxa"/>
            <w:tcBorders>
              <w:top w:val="single" w:sz="4" w:space="0" w:color="auto"/>
              <w:left w:val="single" w:sz="4" w:space="0" w:color="000000"/>
              <w:bottom w:val="single" w:sz="4" w:space="0" w:color="auto"/>
              <w:right w:val="single" w:sz="4" w:space="0" w:color="auto"/>
            </w:tcBorders>
          </w:tcPr>
          <w:p w14:paraId="78990A70" w14:textId="77777777" w:rsidR="00791586" w:rsidRDefault="00791586" w:rsidP="00791586">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w:t>
            </w:r>
          </w:p>
        </w:tc>
        <w:tc>
          <w:tcPr>
            <w:tcW w:w="2080" w:type="dxa"/>
            <w:gridSpan w:val="2"/>
            <w:tcBorders>
              <w:top w:val="single" w:sz="4" w:space="0" w:color="auto"/>
              <w:left w:val="single" w:sz="4" w:space="0" w:color="auto"/>
              <w:bottom w:val="single" w:sz="4" w:space="0" w:color="auto"/>
              <w:right w:val="single" w:sz="4" w:space="0" w:color="auto"/>
            </w:tcBorders>
          </w:tcPr>
          <w:p w14:paraId="22325CA8"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01195727" w14:textId="77777777" w:rsidR="00791586" w:rsidRDefault="00791586" w:rsidP="00791586">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44311689" w14:textId="77777777" w:rsidR="00791586" w:rsidRDefault="00791586" w:rsidP="00791586">
            <w:pPr>
              <w:spacing w:before="100" w:after="100" w:line="276" w:lineRule="auto"/>
              <w:rPr>
                <w:rFonts w:ascii="Times New Roman" w:eastAsiaTheme="minorEastAsia" w:hAnsi="Times New Roman"/>
                <w:sz w:val="24"/>
                <w:szCs w:val="24"/>
                <w:lang w:eastAsia="ar-SA"/>
              </w:rPr>
            </w:pPr>
            <w:r>
              <w:rPr>
                <w:rFonts w:ascii="Times New Roman" w:eastAsia="Courier New" w:hAnsi="Times New Roman"/>
                <w:sz w:val="24"/>
                <w:szCs w:val="24"/>
              </w:rPr>
              <w:t>Validates if extended with image format such as .jpg, .png and others</w:t>
            </w:r>
          </w:p>
        </w:tc>
      </w:tr>
      <w:tr w:rsidR="00791586" w:rsidRPr="00841F46" w14:paraId="6B72349B" w14:textId="77777777" w:rsidTr="00791586">
        <w:trPr>
          <w:trHeight w:val="316"/>
        </w:trPr>
        <w:tc>
          <w:tcPr>
            <w:tcW w:w="2239" w:type="dxa"/>
            <w:tcBorders>
              <w:top w:val="single" w:sz="4" w:space="0" w:color="auto"/>
              <w:left w:val="single" w:sz="4" w:space="0" w:color="000000"/>
              <w:bottom w:val="single" w:sz="4" w:space="0" w:color="auto"/>
              <w:right w:val="single" w:sz="4" w:space="0" w:color="auto"/>
            </w:tcBorders>
          </w:tcPr>
          <w:p w14:paraId="1AEBD266" w14:textId="77777777" w:rsidR="00791586" w:rsidRDefault="00791586" w:rsidP="00791586">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w:t>
            </w:r>
          </w:p>
        </w:tc>
        <w:tc>
          <w:tcPr>
            <w:tcW w:w="2080" w:type="dxa"/>
            <w:gridSpan w:val="2"/>
            <w:tcBorders>
              <w:top w:val="single" w:sz="4" w:space="0" w:color="auto"/>
              <w:left w:val="single" w:sz="4" w:space="0" w:color="auto"/>
              <w:bottom w:val="single" w:sz="4" w:space="0" w:color="auto"/>
              <w:right w:val="single" w:sz="4" w:space="0" w:color="auto"/>
            </w:tcBorders>
          </w:tcPr>
          <w:p w14:paraId="63F35570"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0921A759" w14:textId="77777777" w:rsidR="00791586" w:rsidRDefault="00791586" w:rsidP="00791586">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6B1DA5E5" w14:textId="77777777" w:rsidR="00791586" w:rsidRDefault="00791586"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filled-up</w:t>
            </w:r>
          </w:p>
        </w:tc>
      </w:tr>
      <w:tr w:rsidR="00791586" w:rsidRPr="00841F46" w14:paraId="04F8A94D" w14:textId="77777777" w:rsidTr="00791586">
        <w:trPr>
          <w:trHeight w:val="272"/>
        </w:trPr>
        <w:tc>
          <w:tcPr>
            <w:tcW w:w="2239" w:type="dxa"/>
            <w:tcBorders>
              <w:top w:val="single" w:sz="4" w:space="0" w:color="auto"/>
              <w:left w:val="single" w:sz="4" w:space="0" w:color="000000"/>
              <w:bottom w:val="single" w:sz="4" w:space="0" w:color="auto"/>
              <w:right w:val="single" w:sz="4" w:space="0" w:color="auto"/>
            </w:tcBorders>
          </w:tcPr>
          <w:p w14:paraId="1759063D" w14:textId="77777777" w:rsidR="00791586" w:rsidRDefault="00791586" w:rsidP="00791586">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w:t>
            </w:r>
          </w:p>
        </w:tc>
        <w:tc>
          <w:tcPr>
            <w:tcW w:w="2080" w:type="dxa"/>
            <w:gridSpan w:val="2"/>
            <w:tcBorders>
              <w:top w:val="single" w:sz="4" w:space="0" w:color="auto"/>
              <w:left w:val="single" w:sz="4" w:space="0" w:color="auto"/>
              <w:bottom w:val="single" w:sz="4" w:space="0" w:color="auto"/>
              <w:right w:val="single" w:sz="4" w:space="0" w:color="auto"/>
            </w:tcBorders>
          </w:tcPr>
          <w:p w14:paraId="4D51033D"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37F61407" w14:textId="77777777" w:rsidR="00791586" w:rsidRDefault="00791586" w:rsidP="00791586">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766B145A" w14:textId="77777777" w:rsidR="00791586" w:rsidRDefault="00791586" w:rsidP="00791586">
            <w:pPr>
              <w:spacing w:before="100" w:after="100" w:line="276" w:lineRule="auto"/>
              <w:rPr>
                <w:rFonts w:ascii="Times New Roman" w:eastAsiaTheme="minorEastAsia" w:hAnsi="Times New Roman"/>
                <w:sz w:val="24"/>
                <w:szCs w:val="24"/>
                <w:lang w:eastAsia="ar-SA"/>
              </w:rPr>
            </w:pPr>
            <w:r>
              <w:rPr>
                <w:rFonts w:ascii="Times New Roman" w:eastAsia="Courier New" w:hAnsi="Times New Roman"/>
                <w:sz w:val="24"/>
                <w:szCs w:val="24"/>
              </w:rPr>
              <w:t xml:space="preserve">Validates if extended with web format such as .html, .com and </w:t>
            </w:r>
            <w:r>
              <w:rPr>
                <w:rFonts w:ascii="Times New Roman" w:eastAsia="Courier New" w:hAnsi="Times New Roman"/>
                <w:sz w:val="24"/>
                <w:szCs w:val="24"/>
              </w:rPr>
              <w:lastRenderedPageBreak/>
              <w:t>others</w:t>
            </w:r>
          </w:p>
        </w:tc>
      </w:tr>
      <w:tr w:rsidR="00791586" w:rsidRPr="00841F46" w14:paraId="11CF1E69" w14:textId="77777777" w:rsidTr="00791586">
        <w:trPr>
          <w:trHeight w:val="444"/>
        </w:trPr>
        <w:tc>
          <w:tcPr>
            <w:tcW w:w="2239" w:type="dxa"/>
            <w:tcBorders>
              <w:top w:val="single" w:sz="4" w:space="0" w:color="auto"/>
              <w:left w:val="single" w:sz="4" w:space="0" w:color="000000"/>
              <w:bottom w:val="single" w:sz="4" w:space="0" w:color="auto"/>
              <w:right w:val="single" w:sz="4" w:space="0" w:color="auto"/>
            </w:tcBorders>
          </w:tcPr>
          <w:p w14:paraId="528391F7" w14:textId="77777777" w:rsidR="00791586" w:rsidRDefault="00791586" w:rsidP="00791586">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lastRenderedPageBreak/>
              <w:t>Priority</w:t>
            </w:r>
          </w:p>
        </w:tc>
        <w:tc>
          <w:tcPr>
            <w:tcW w:w="2080" w:type="dxa"/>
            <w:gridSpan w:val="2"/>
            <w:tcBorders>
              <w:top w:val="single" w:sz="4" w:space="0" w:color="auto"/>
              <w:left w:val="single" w:sz="4" w:space="0" w:color="auto"/>
              <w:bottom w:val="single" w:sz="4" w:space="0" w:color="auto"/>
              <w:right w:val="single" w:sz="4" w:space="0" w:color="auto"/>
            </w:tcBorders>
          </w:tcPr>
          <w:p w14:paraId="1C8383E7"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Dropdown</w:t>
            </w:r>
          </w:p>
        </w:tc>
        <w:tc>
          <w:tcPr>
            <w:tcW w:w="1991" w:type="dxa"/>
            <w:tcBorders>
              <w:top w:val="single" w:sz="4" w:space="0" w:color="auto"/>
              <w:left w:val="single" w:sz="4" w:space="0" w:color="auto"/>
              <w:bottom w:val="single" w:sz="4" w:space="0" w:color="auto"/>
              <w:right w:val="single" w:sz="4" w:space="0" w:color="auto"/>
            </w:tcBorders>
          </w:tcPr>
          <w:p w14:paraId="7C680038" w14:textId="77777777" w:rsidR="00791586" w:rsidRDefault="00791586" w:rsidP="00791586">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Select</w:t>
            </w:r>
          </w:p>
        </w:tc>
        <w:tc>
          <w:tcPr>
            <w:tcW w:w="2120" w:type="dxa"/>
            <w:gridSpan w:val="2"/>
            <w:tcBorders>
              <w:top w:val="single" w:sz="4" w:space="0" w:color="auto"/>
              <w:left w:val="single" w:sz="4" w:space="0" w:color="auto"/>
              <w:bottom w:val="single" w:sz="4" w:space="0" w:color="auto"/>
              <w:right w:val="single" w:sz="4" w:space="0" w:color="000000"/>
            </w:tcBorders>
          </w:tcPr>
          <w:p w14:paraId="3CDD533D" w14:textId="77777777" w:rsidR="00791586" w:rsidRDefault="00464748" w:rsidP="00791586">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Validates if filled-up</w:t>
            </w:r>
          </w:p>
        </w:tc>
      </w:tr>
      <w:tr w:rsidR="00791586" w:rsidRPr="00841F46" w14:paraId="7295337E" w14:textId="77777777" w:rsidTr="00791586">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51CE4E0D" w14:textId="77777777" w:rsidR="00791586" w:rsidRDefault="00791586" w:rsidP="00791586">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791586" w:rsidRPr="00841F46" w14:paraId="6EF5C52C" w14:textId="77777777" w:rsidTr="00791586">
        <w:trPr>
          <w:trHeight w:val="404"/>
        </w:trPr>
        <w:tc>
          <w:tcPr>
            <w:tcW w:w="2239" w:type="dxa"/>
            <w:tcBorders>
              <w:top w:val="single" w:sz="4" w:space="0" w:color="auto"/>
              <w:left w:val="single" w:sz="4" w:space="0" w:color="000000"/>
              <w:bottom w:val="single" w:sz="4" w:space="0" w:color="auto"/>
              <w:right w:val="single" w:sz="4" w:space="0" w:color="000000"/>
            </w:tcBorders>
          </w:tcPr>
          <w:p w14:paraId="60E562C1" w14:textId="77777777" w:rsidR="00791586" w:rsidRDefault="00791586" w:rsidP="00791586">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w:t>
            </w:r>
          </w:p>
        </w:tc>
        <w:tc>
          <w:tcPr>
            <w:tcW w:w="2064" w:type="dxa"/>
            <w:tcBorders>
              <w:top w:val="single" w:sz="4" w:space="0" w:color="auto"/>
              <w:left w:val="single" w:sz="4" w:space="0" w:color="000000"/>
              <w:bottom w:val="single" w:sz="4" w:space="0" w:color="auto"/>
              <w:right w:val="single" w:sz="4" w:space="0" w:color="000000"/>
            </w:tcBorders>
          </w:tcPr>
          <w:p w14:paraId="5B0A7B3A" w14:textId="77777777" w:rsidR="00791586" w:rsidRDefault="0079158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5" w:type="dxa"/>
            <w:gridSpan w:val="3"/>
            <w:tcBorders>
              <w:top w:val="single" w:sz="4" w:space="0" w:color="auto"/>
              <w:left w:val="single" w:sz="4" w:space="0" w:color="000000"/>
              <w:bottom w:val="single" w:sz="4" w:space="0" w:color="auto"/>
              <w:right w:val="single" w:sz="4" w:space="0" w:color="000000"/>
            </w:tcBorders>
          </w:tcPr>
          <w:p w14:paraId="3C26363D" w14:textId="77777777" w:rsidR="00791586" w:rsidRDefault="00791586" w:rsidP="00791586">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2" w:type="dxa"/>
            <w:tcBorders>
              <w:top w:val="single" w:sz="4" w:space="0" w:color="auto"/>
              <w:left w:val="single" w:sz="4" w:space="0" w:color="000000"/>
              <w:bottom w:val="single" w:sz="4" w:space="0" w:color="auto"/>
              <w:right w:val="single" w:sz="4" w:space="0" w:color="000000"/>
            </w:tcBorders>
          </w:tcPr>
          <w:p w14:paraId="20FB97A8" w14:textId="77777777" w:rsidR="00791586" w:rsidRDefault="00791586" w:rsidP="00464748">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 xml:space="preserve">Add to the </w:t>
            </w:r>
            <w:r w:rsidR="00464748">
              <w:rPr>
                <w:rFonts w:ascii="Times New Roman" w:eastAsia="Courier New" w:hAnsi="Times New Roman"/>
                <w:sz w:val="24"/>
                <w:szCs w:val="24"/>
              </w:rPr>
              <w:t>Ads table and redirect to ads page</w:t>
            </w:r>
          </w:p>
        </w:tc>
      </w:tr>
    </w:tbl>
    <w:p w14:paraId="659A0B37" w14:textId="77777777" w:rsidR="00791586" w:rsidRDefault="00791586" w:rsidP="00791586">
      <w:pPr>
        <w:rPr>
          <w:lang w:eastAsia="ar-SA"/>
        </w:rPr>
      </w:pPr>
    </w:p>
    <w:p w14:paraId="61AD1BEA" w14:textId="77777777" w:rsidR="00665137" w:rsidRPr="0085269A" w:rsidRDefault="00E124D8" w:rsidP="00665137">
      <w:pPr>
        <w:pStyle w:val="Heading2"/>
        <w:ind w:firstLine="720"/>
        <w:rPr>
          <w:b/>
          <w:color w:val="auto"/>
          <w:lang w:eastAsia="ar-SA"/>
        </w:rPr>
      </w:pPr>
      <w:bookmarkStart w:id="1367" w:name="_Toc20896028"/>
      <w:bookmarkStart w:id="1368" w:name="_Toc21594507"/>
      <w:bookmarkStart w:id="1369" w:name="_Toc21594864"/>
      <w:r>
        <w:rPr>
          <w:rFonts w:ascii="Times New Roman" w:hAnsi="Times New Roman"/>
          <w:b/>
          <w:color w:val="auto"/>
          <w:sz w:val="24"/>
          <w:szCs w:val="24"/>
          <w:lang w:eastAsia="ar-SA"/>
        </w:rPr>
        <w:t>5.28</w:t>
      </w:r>
      <w:r w:rsidR="00665137">
        <w:rPr>
          <w:rFonts w:ascii="Times New Roman" w:eastAsiaTheme="minorHAnsi" w:hAnsi="Times New Roman"/>
          <w:b/>
          <w:color w:val="auto"/>
          <w:sz w:val="24"/>
          <w:szCs w:val="24"/>
          <w:lang w:eastAsia="ar-SA"/>
        </w:rPr>
        <w:t>Edit</w:t>
      </w:r>
      <w:r w:rsidR="00665137" w:rsidRPr="003A17AD">
        <w:rPr>
          <w:rFonts w:ascii="Times New Roman" w:eastAsiaTheme="minorHAnsi" w:hAnsi="Times New Roman"/>
          <w:b/>
          <w:color w:val="auto"/>
          <w:sz w:val="24"/>
          <w:szCs w:val="24"/>
          <w:lang w:eastAsia="ar-SA"/>
        </w:rPr>
        <w:t xml:space="preserve"> Ads</w:t>
      </w:r>
      <w:bookmarkEnd w:id="1367"/>
      <w:bookmarkEnd w:id="1368"/>
      <w:bookmarkEnd w:id="1369"/>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9"/>
        <w:gridCol w:w="2064"/>
        <w:gridCol w:w="16"/>
        <w:gridCol w:w="1991"/>
        <w:gridCol w:w="28"/>
        <w:gridCol w:w="2092"/>
      </w:tblGrid>
      <w:tr w:rsidR="00665137" w:rsidRPr="00841F46" w14:paraId="77421321" w14:textId="77777777" w:rsidTr="00523A8B">
        <w:tc>
          <w:tcPr>
            <w:tcW w:w="2239" w:type="dxa"/>
            <w:tcBorders>
              <w:top w:val="single" w:sz="4" w:space="0" w:color="000000"/>
              <w:left w:val="single" w:sz="4" w:space="0" w:color="000000"/>
              <w:bottom w:val="single" w:sz="4" w:space="0" w:color="000000"/>
              <w:right w:val="single" w:sz="4" w:space="0" w:color="000000"/>
            </w:tcBorders>
            <w:hideMark/>
          </w:tcPr>
          <w:p w14:paraId="4914BF2B"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4" w:type="dxa"/>
            <w:tcBorders>
              <w:top w:val="single" w:sz="4" w:space="0" w:color="000000"/>
              <w:left w:val="single" w:sz="4" w:space="0" w:color="000000"/>
              <w:bottom w:val="single" w:sz="4" w:space="0" w:color="000000"/>
              <w:right w:val="single" w:sz="4" w:space="0" w:color="000000"/>
            </w:tcBorders>
            <w:hideMark/>
          </w:tcPr>
          <w:p w14:paraId="3BF6A253"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5" w:type="dxa"/>
            <w:gridSpan w:val="3"/>
            <w:tcBorders>
              <w:top w:val="single" w:sz="4" w:space="0" w:color="000000"/>
              <w:left w:val="single" w:sz="4" w:space="0" w:color="000000"/>
              <w:bottom w:val="single" w:sz="4" w:space="0" w:color="000000"/>
              <w:right w:val="single" w:sz="4" w:space="0" w:color="000000"/>
            </w:tcBorders>
            <w:hideMark/>
          </w:tcPr>
          <w:p w14:paraId="7FBE0B7C"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2" w:type="dxa"/>
            <w:tcBorders>
              <w:top w:val="single" w:sz="4" w:space="0" w:color="000000"/>
              <w:left w:val="single" w:sz="4" w:space="0" w:color="000000"/>
              <w:bottom w:val="single" w:sz="4" w:space="0" w:color="000000"/>
              <w:right w:val="single" w:sz="4" w:space="0" w:color="000000"/>
            </w:tcBorders>
            <w:hideMark/>
          </w:tcPr>
          <w:p w14:paraId="38CBA33C"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665137" w:rsidRPr="00841F46" w14:paraId="309E3372" w14:textId="77777777" w:rsidTr="00523A8B">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3CE4CD21"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Enters the following:</w:t>
            </w:r>
          </w:p>
        </w:tc>
      </w:tr>
      <w:tr w:rsidR="00665137" w:rsidRPr="00841F46" w14:paraId="19D8BAFB" w14:textId="77777777" w:rsidTr="00523A8B">
        <w:trPr>
          <w:trHeight w:val="302"/>
        </w:trPr>
        <w:tc>
          <w:tcPr>
            <w:tcW w:w="2239" w:type="dxa"/>
            <w:tcBorders>
              <w:top w:val="single" w:sz="4" w:space="0" w:color="auto"/>
              <w:left w:val="single" w:sz="4" w:space="0" w:color="000000"/>
              <w:bottom w:val="single" w:sz="4" w:space="0" w:color="auto"/>
              <w:right w:val="single" w:sz="4" w:space="0" w:color="auto"/>
            </w:tcBorders>
          </w:tcPr>
          <w:p w14:paraId="402868B1" w14:textId="77777777" w:rsidR="00665137" w:rsidRDefault="00665137" w:rsidP="00523A8B">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w:t>
            </w:r>
          </w:p>
        </w:tc>
        <w:tc>
          <w:tcPr>
            <w:tcW w:w="2080" w:type="dxa"/>
            <w:gridSpan w:val="2"/>
            <w:tcBorders>
              <w:top w:val="single" w:sz="4" w:space="0" w:color="auto"/>
              <w:left w:val="single" w:sz="4" w:space="0" w:color="auto"/>
              <w:bottom w:val="single" w:sz="4" w:space="0" w:color="auto"/>
              <w:right w:val="single" w:sz="4" w:space="0" w:color="auto"/>
            </w:tcBorders>
          </w:tcPr>
          <w:p w14:paraId="694524B1"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1C9D84B4"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61F89E2B"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filled-up</w:t>
            </w:r>
          </w:p>
        </w:tc>
      </w:tr>
      <w:tr w:rsidR="00665137" w:rsidRPr="00841F46" w14:paraId="6C3A185D" w14:textId="77777777" w:rsidTr="00523A8B">
        <w:trPr>
          <w:trHeight w:val="272"/>
        </w:trPr>
        <w:tc>
          <w:tcPr>
            <w:tcW w:w="2239" w:type="dxa"/>
            <w:tcBorders>
              <w:top w:val="single" w:sz="4" w:space="0" w:color="auto"/>
              <w:left w:val="single" w:sz="4" w:space="0" w:color="000000"/>
              <w:bottom w:val="single" w:sz="4" w:space="0" w:color="auto"/>
              <w:right w:val="single" w:sz="4" w:space="0" w:color="auto"/>
            </w:tcBorders>
          </w:tcPr>
          <w:p w14:paraId="2A89DD1E" w14:textId="77777777" w:rsidR="00665137" w:rsidRDefault="00665137" w:rsidP="00523A8B">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w:t>
            </w:r>
          </w:p>
        </w:tc>
        <w:tc>
          <w:tcPr>
            <w:tcW w:w="2080" w:type="dxa"/>
            <w:gridSpan w:val="2"/>
            <w:tcBorders>
              <w:top w:val="single" w:sz="4" w:space="0" w:color="auto"/>
              <w:left w:val="single" w:sz="4" w:space="0" w:color="auto"/>
              <w:bottom w:val="single" w:sz="4" w:space="0" w:color="auto"/>
              <w:right w:val="single" w:sz="4" w:space="0" w:color="auto"/>
            </w:tcBorders>
          </w:tcPr>
          <w:p w14:paraId="05F488A4"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112AACA9" w14:textId="77777777" w:rsidR="00665137" w:rsidRDefault="00665137" w:rsidP="00523A8B">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2D2E81E6"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Courier New" w:hAnsi="Times New Roman"/>
                <w:sz w:val="24"/>
                <w:szCs w:val="24"/>
              </w:rPr>
              <w:t>Validates if extended with image format such as .jpg, .png and others</w:t>
            </w:r>
          </w:p>
        </w:tc>
      </w:tr>
      <w:tr w:rsidR="00665137" w:rsidRPr="00841F46" w14:paraId="51803E04" w14:textId="77777777" w:rsidTr="00523A8B">
        <w:trPr>
          <w:trHeight w:val="316"/>
        </w:trPr>
        <w:tc>
          <w:tcPr>
            <w:tcW w:w="2239" w:type="dxa"/>
            <w:tcBorders>
              <w:top w:val="single" w:sz="4" w:space="0" w:color="auto"/>
              <w:left w:val="single" w:sz="4" w:space="0" w:color="000000"/>
              <w:bottom w:val="single" w:sz="4" w:space="0" w:color="auto"/>
              <w:right w:val="single" w:sz="4" w:space="0" w:color="auto"/>
            </w:tcBorders>
          </w:tcPr>
          <w:p w14:paraId="0BC59063" w14:textId="77777777" w:rsidR="00665137" w:rsidRDefault="00665137" w:rsidP="00523A8B">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w:t>
            </w:r>
          </w:p>
        </w:tc>
        <w:tc>
          <w:tcPr>
            <w:tcW w:w="2080" w:type="dxa"/>
            <w:gridSpan w:val="2"/>
            <w:tcBorders>
              <w:top w:val="single" w:sz="4" w:space="0" w:color="auto"/>
              <w:left w:val="single" w:sz="4" w:space="0" w:color="auto"/>
              <w:bottom w:val="single" w:sz="4" w:space="0" w:color="auto"/>
              <w:right w:val="single" w:sz="4" w:space="0" w:color="auto"/>
            </w:tcBorders>
          </w:tcPr>
          <w:p w14:paraId="3540EF52"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1729EFF6" w14:textId="77777777" w:rsidR="00665137" w:rsidRDefault="00665137" w:rsidP="00523A8B">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3EE77BAC"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 if filled-up</w:t>
            </w:r>
          </w:p>
        </w:tc>
      </w:tr>
      <w:tr w:rsidR="00665137" w:rsidRPr="00841F46" w14:paraId="3489F975" w14:textId="77777777" w:rsidTr="00523A8B">
        <w:trPr>
          <w:trHeight w:val="272"/>
        </w:trPr>
        <w:tc>
          <w:tcPr>
            <w:tcW w:w="2239" w:type="dxa"/>
            <w:tcBorders>
              <w:top w:val="single" w:sz="4" w:space="0" w:color="auto"/>
              <w:left w:val="single" w:sz="4" w:space="0" w:color="000000"/>
              <w:bottom w:val="single" w:sz="4" w:space="0" w:color="auto"/>
              <w:right w:val="single" w:sz="4" w:space="0" w:color="auto"/>
            </w:tcBorders>
          </w:tcPr>
          <w:p w14:paraId="3FD7F2B3" w14:textId="77777777" w:rsidR="00665137" w:rsidRDefault="00665137" w:rsidP="00523A8B">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w:t>
            </w:r>
          </w:p>
        </w:tc>
        <w:tc>
          <w:tcPr>
            <w:tcW w:w="2080" w:type="dxa"/>
            <w:gridSpan w:val="2"/>
            <w:tcBorders>
              <w:top w:val="single" w:sz="4" w:space="0" w:color="auto"/>
              <w:left w:val="single" w:sz="4" w:space="0" w:color="auto"/>
              <w:bottom w:val="single" w:sz="4" w:space="0" w:color="auto"/>
              <w:right w:val="single" w:sz="4" w:space="0" w:color="auto"/>
            </w:tcBorders>
          </w:tcPr>
          <w:p w14:paraId="5A868F4C"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Textbox</w:t>
            </w:r>
          </w:p>
        </w:tc>
        <w:tc>
          <w:tcPr>
            <w:tcW w:w="1991" w:type="dxa"/>
            <w:tcBorders>
              <w:top w:val="single" w:sz="4" w:space="0" w:color="auto"/>
              <w:left w:val="single" w:sz="4" w:space="0" w:color="auto"/>
              <w:bottom w:val="single" w:sz="4" w:space="0" w:color="auto"/>
              <w:right w:val="single" w:sz="4" w:space="0" w:color="auto"/>
            </w:tcBorders>
          </w:tcPr>
          <w:p w14:paraId="77344161" w14:textId="77777777" w:rsidR="00665137" w:rsidRDefault="00665137" w:rsidP="00523A8B">
            <w:pPr>
              <w:jc w:val="center"/>
            </w:pPr>
            <w:r w:rsidRPr="00126522">
              <w:rPr>
                <w:rFonts w:ascii="Times New Roman" w:eastAsiaTheme="minorEastAsia" w:hAnsi="Times New Roman"/>
                <w:sz w:val="24"/>
                <w:szCs w:val="24"/>
                <w:lang w:eastAsia="ar-SA"/>
              </w:rPr>
              <w:t>None</w:t>
            </w:r>
          </w:p>
        </w:tc>
        <w:tc>
          <w:tcPr>
            <w:tcW w:w="2120" w:type="dxa"/>
            <w:gridSpan w:val="2"/>
            <w:tcBorders>
              <w:top w:val="single" w:sz="4" w:space="0" w:color="auto"/>
              <w:left w:val="single" w:sz="4" w:space="0" w:color="auto"/>
              <w:bottom w:val="single" w:sz="4" w:space="0" w:color="auto"/>
              <w:right w:val="single" w:sz="4" w:space="0" w:color="000000"/>
            </w:tcBorders>
          </w:tcPr>
          <w:p w14:paraId="2ABD2039"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Courier New" w:hAnsi="Times New Roman"/>
                <w:sz w:val="24"/>
                <w:szCs w:val="24"/>
              </w:rPr>
              <w:t>Validates if extended with web format such as .html, .com and others</w:t>
            </w:r>
          </w:p>
        </w:tc>
      </w:tr>
      <w:tr w:rsidR="00665137" w:rsidRPr="00841F46" w14:paraId="24824C76" w14:textId="77777777" w:rsidTr="00523A8B">
        <w:trPr>
          <w:trHeight w:val="444"/>
        </w:trPr>
        <w:tc>
          <w:tcPr>
            <w:tcW w:w="2239" w:type="dxa"/>
            <w:tcBorders>
              <w:top w:val="single" w:sz="4" w:space="0" w:color="auto"/>
              <w:left w:val="single" w:sz="4" w:space="0" w:color="000000"/>
              <w:bottom w:val="single" w:sz="4" w:space="0" w:color="auto"/>
              <w:right w:val="single" w:sz="4" w:space="0" w:color="auto"/>
            </w:tcBorders>
          </w:tcPr>
          <w:p w14:paraId="2C33D3AC" w14:textId="77777777" w:rsidR="00665137" w:rsidRDefault="00665137" w:rsidP="00523A8B">
            <w:pPr>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w:t>
            </w:r>
          </w:p>
        </w:tc>
        <w:tc>
          <w:tcPr>
            <w:tcW w:w="2080" w:type="dxa"/>
            <w:gridSpan w:val="2"/>
            <w:tcBorders>
              <w:top w:val="single" w:sz="4" w:space="0" w:color="auto"/>
              <w:left w:val="single" w:sz="4" w:space="0" w:color="auto"/>
              <w:bottom w:val="single" w:sz="4" w:space="0" w:color="auto"/>
              <w:right w:val="single" w:sz="4" w:space="0" w:color="auto"/>
            </w:tcBorders>
          </w:tcPr>
          <w:p w14:paraId="5B4C42FA"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Dropdown</w:t>
            </w:r>
          </w:p>
        </w:tc>
        <w:tc>
          <w:tcPr>
            <w:tcW w:w="1991" w:type="dxa"/>
            <w:tcBorders>
              <w:top w:val="single" w:sz="4" w:space="0" w:color="auto"/>
              <w:left w:val="single" w:sz="4" w:space="0" w:color="auto"/>
              <w:bottom w:val="single" w:sz="4" w:space="0" w:color="auto"/>
              <w:right w:val="single" w:sz="4" w:space="0" w:color="auto"/>
            </w:tcBorders>
          </w:tcPr>
          <w:p w14:paraId="17B25454" w14:textId="77777777" w:rsidR="00665137" w:rsidRDefault="00665137" w:rsidP="00523A8B">
            <w:pPr>
              <w:spacing w:before="100" w:after="10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Select</w:t>
            </w:r>
          </w:p>
        </w:tc>
        <w:tc>
          <w:tcPr>
            <w:tcW w:w="2120" w:type="dxa"/>
            <w:gridSpan w:val="2"/>
            <w:tcBorders>
              <w:top w:val="single" w:sz="4" w:space="0" w:color="auto"/>
              <w:left w:val="single" w:sz="4" w:space="0" w:color="auto"/>
              <w:bottom w:val="single" w:sz="4" w:space="0" w:color="auto"/>
              <w:right w:val="single" w:sz="4" w:space="0" w:color="000000"/>
            </w:tcBorders>
          </w:tcPr>
          <w:p w14:paraId="2F59D662" w14:textId="77777777" w:rsidR="00665137" w:rsidRDefault="00665137" w:rsidP="00523A8B">
            <w:pPr>
              <w:spacing w:before="100" w:after="100" w:line="276"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Validates if filled-up</w:t>
            </w:r>
          </w:p>
        </w:tc>
      </w:tr>
      <w:tr w:rsidR="00665137" w:rsidRPr="00841F46" w14:paraId="0D99C846" w14:textId="77777777" w:rsidTr="00523A8B">
        <w:trPr>
          <w:trHeight w:val="404"/>
        </w:trPr>
        <w:tc>
          <w:tcPr>
            <w:tcW w:w="8430" w:type="dxa"/>
            <w:gridSpan w:val="6"/>
            <w:tcBorders>
              <w:top w:val="single" w:sz="4" w:space="0" w:color="auto"/>
              <w:left w:val="single" w:sz="4" w:space="0" w:color="000000"/>
              <w:bottom w:val="single" w:sz="4" w:space="0" w:color="auto"/>
              <w:right w:val="single" w:sz="4" w:space="0" w:color="000000"/>
            </w:tcBorders>
          </w:tcPr>
          <w:p w14:paraId="35BC230F" w14:textId="77777777" w:rsidR="00665137" w:rsidRDefault="00665137" w:rsidP="00523A8B">
            <w:pPr>
              <w:spacing w:before="100" w:after="100" w:line="276" w:lineRule="auto"/>
              <w:rPr>
                <w:rFonts w:ascii="Times New Roman" w:eastAsia="Courier New" w:hAnsi="Times New Roman"/>
                <w:sz w:val="24"/>
                <w:szCs w:val="24"/>
              </w:rPr>
            </w:pPr>
            <w:r>
              <w:rPr>
                <w:rFonts w:ascii="Times New Roman" w:eastAsiaTheme="minorEastAsia" w:hAnsi="Times New Roman"/>
                <w:sz w:val="24"/>
                <w:szCs w:val="24"/>
                <w:lang w:eastAsia="ar-SA"/>
              </w:rPr>
              <w:t>Submit the form</w:t>
            </w:r>
          </w:p>
        </w:tc>
      </w:tr>
      <w:tr w:rsidR="00665137" w:rsidRPr="00841F46" w14:paraId="03462A87" w14:textId="77777777" w:rsidTr="00523A8B">
        <w:trPr>
          <w:trHeight w:val="404"/>
        </w:trPr>
        <w:tc>
          <w:tcPr>
            <w:tcW w:w="2239" w:type="dxa"/>
            <w:tcBorders>
              <w:top w:val="single" w:sz="4" w:space="0" w:color="auto"/>
              <w:left w:val="single" w:sz="4" w:space="0" w:color="000000"/>
              <w:bottom w:val="single" w:sz="4" w:space="0" w:color="auto"/>
              <w:right w:val="single" w:sz="4" w:space="0" w:color="000000"/>
            </w:tcBorders>
          </w:tcPr>
          <w:p w14:paraId="5FA4E664" w14:textId="77777777" w:rsidR="00665137" w:rsidRDefault="00665137" w:rsidP="00523A8B">
            <w:pPr>
              <w:spacing w:before="100" w:after="280" w:line="276" w:lineRule="auto"/>
              <w:jc w:val="cente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Save</w:t>
            </w:r>
          </w:p>
        </w:tc>
        <w:tc>
          <w:tcPr>
            <w:tcW w:w="2064" w:type="dxa"/>
            <w:tcBorders>
              <w:top w:val="single" w:sz="4" w:space="0" w:color="auto"/>
              <w:left w:val="single" w:sz="4" w:space="0" w:color="000000"/>
              <w:bottom w:val="single" w:sz="4" w:space="0" w:color="auto"/>
              <w:right w:val="single" w:sz="4" w:space="0" w:color="000000"/>
            </w:tcBorders>
          </w:tcPr>
          <w:p w14:paraId="542776AC" w14:textId="77777777" w:rsidR="00665137" w:rsidRDefault="00665137" w:rsidP="00523A8B">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5" w:type="dxa"/>
            <w:gridSpan w:val="3"/>
            <w:tcBorders>
              <w:top w:val="single" w:sz="4" w:space="0" w:color="auto"/>
              <w:left w:val="single" w:sz="4" w:space="0" w:color="000000"/>
              <w:bottom w:val="single" w:sz="4" w:space="0" w:color="auto"/>
              <w:right w:val="single" w:sz="4" w:space="0" w:color="000000"/>
            </w:tcBorders>
          </w:tcPr>
          <w:p w14:paraId="0900975A" w14:textId="77777777" w:rsidR="00665137" w:rsidRDefault="00665137" w:rsidP="00523A8B">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2" w:type="dxa"/>
            <w:tcBorders>
              <w:top w:val="single" w:sz="4" w:space="0" w:color="auto"/>
              <w:left w:val="single" w:sz="4" w:space="0" w:color="000000"/>
              <w:bottom w:val="single" w:sz="4" w:space="0" w:color="auto"/>
              <w:right w:val="single" w:sz="4" w:space="0" w:color="000000"/>
            </w:tcBorders>
          </w:tcPr>
          <w:p w14:paraId="76BB1CA0" w14:textId="77777777" w:rsidR="00665137" w:rsidRDefault="00665137" w:rsidP="00665137">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Update Ads details and redirect to ads page</w:t>
            </w:r>
          </w:p>
        </w:tc>
      </w:tr>
    </w:tbl>
    <w:p w14:paraId="35DA2F05" w14:textId="77777777" w:rsidR="00665137" w:rsidRDefault="00665137" w:rsidP="00665137">
      <w:pPr>
        <w:rPr>
          <w:lang w:eastAsia="ar-SA"/>
        </w:rPr>
      </w:pPr>
    </w:p>
    <w:p w14:paraId="0E4AB295" w14:textId="77777777" w:rsidR="00665137" w:rsidRPr="007D451A" w:rsidRDefault="00E124D8" w:rsidP="00665137">
      <w:pPr>
        <w:pStyle w:val="Heading2"/>
        <w:ind w:firstLine="720"/>
        <w:rPr>
          <w:b/>
          <w:color w:val="auto"/>
          <w:lang w:eastAsia="ar-SA"/>
        </w:rPr>
      </w:pPr>
      <w:bookmarkStart w:id="1370" w:name="_Toc20896029"/>
      <w:bookmarkStart w:id="1371" w:name="_Toc21594508"/>
      <w:bookmarkStart w:id="1372" w:name="_Toc21594865"/>
      <w:r>
        <w:rPr>
          <w:rFonts w:ascii="Times New Roman" w:hAnsi="Times New Roman"/>
          <w:b/>
          <w:color w:val="auto"/>
          <w:sz w:val="24"/>
          <w:szCs w:val="24"/>
          <w:lang w:eastAsia="ar-SA"/>
        </w:rPr>
        <w:lastRenderedPageBreak/>
        <w:t>5.29</w:t>
      </w:r>
      <w:r w:rsidR="00665137">
        <w:rPr>
          <w:rFonts w:ascii="Times New Roman" w:eastAsiaTheme="minorHAnsi" w:hAnsi="Times New Roman"/>
          <w:b/>
          <w:color w:val="auto"/>
          <w:sz w:val="24"/>
          <w:szCs w:val="24"/>
          <w:lang w:eastAsia="ar-SA"/>
        </w:rPr>
        <w:t>Delete</w:t>
      </w:r>
      <w:r w:rsidR="00665137" w:rsidRPr="003A17AD">
        <w:rPr>
          <w:rFonts w:ascii="Times New Roman" w:eastAsiaTheme="minorHAnsi" w:hAnsi="Times New Roman"/>
          <w:b/>
          <w:color w:val="auto"/>
          <w:sz w:val="24"/>
          <w:szCs w:val="24"/>
          <w:lang w:eastAsia="ar-SA"/>
        </w:rPr>
        <w:t xml:space="preserve"> Ads</w:t>
      </w:r>
      <w:bookmarkEnd w:id="1370"/>
      <w:bookmarkEnd w:id="1371"/>
      <w:bookmarkEnd w:id="1372"/>
    </w:p>
    <w:tbl>
      <w:tblPr>
        <w:tblW w:w="843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6"/>
        <w:gridCol w:w="2065"/>
        <w:gridCol w:w="2036"/>
        <w:gridCol w:w="2093"/>
      </w:tblGrid>
      <w:tr w:rsidR="00665137" w:rsidRPr="00841F46" w14:paraId="3BEA186D" w14:textId="77777777" w:rsidTr="00523A8B">
        <w:tc>
          <w:tcPr>
            <w:tcW w:w="2236" w:type="dxa"/>
            <w:tcBorders>
              <w:top w:val="single" w:sz="4" w:space="0" w:color="000000"/>
              <w:left w:val="single" w:sz="4" w:space="0" w:color="000000"/>
              <w:bottom w:val="single" w:sz="4" w:space="0" w:color="000000"/>
              <w:right w:val="single" w:sz="4" w:space="0" w:color="000000"/>
            </w:tcBorders>
            <w:hideMark/>
          </w:tcPr>
          <w:p w14:paraId="62B1A77D"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Task</w:t>
            </w:r>
          </w:p>
        </w:tc>
        <w:tc>
          <w:tcPr>
            <w:tcW w:w="2065" w:type="dxa"/>
            <w:tcBorders>
              <w:top w:val="single" w:sz="4" w:space="0" w:color="000000"/>
              <w:left w:val="single" w:sz="4" w:space="0" w:color="000000"/>
              <w:bottom w:val="single" w:sz="4" w:space="0" w:color="000000"/>
              <w:right w:val="single" w:sz="4" w:space="0" w:color="000000"/>
            </w:tcBorders>
            <w:hideMark/>
          </w:tcPr>
          <w:p w14:paraId="54734A70"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Object</w:t>
            </w:r>
          </w:p>
        </w:tc>
        <w:tc>
          <w:tcPr>
            <w:tcW w:w="2036" w:type="dxa"/>
            <w:tcBorders>
              <w:top w:val="single" w:sz="4" w:space="0" w:color="000000"/>
              <w:left w:val="single" w:sz="4" w:space="0" w:color="000000"/>
              <w:bottom w:val="single" w:sz="4" w:space="0" w:color="000000"/>
              <w:right w:val="single" w:sz="4" w:space="0" w:color="000000"/>
            </w:tcBorders>
            <w:hideMark/>
          </w:tcPr>
          <w:p w14:paraId="65FB9755"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w:t>
            </w:r>
          </w:p>
        </w:tc>
        <w:tc>
          <w:tcPr>
            <w:tcW w:w="2093" w:type="dxa"/>
            <w:tcBorders>
              <w:top w:val="single" w:sz="4" w:space="0" w:color="000000"/>
              <w:left w:val="single" w:sz="4" w:space="0" w:color="000000"/>
              <w:bottom w:val="single" w:sz="4" w:space="0" w:color="000000"/>
              <w:right w:val="single" w:sz="4" w:space="0" w:color="000000"/>
            </w:tcBorders>
            <w:hideMark/>
          </w:tcPr>
          <w:p w14:paraId="7FE98040" w14:textId="77777777" w:rsidR="00665137" w:rsidRPr="00343570" w:rsidRDefault="00665137" w:rsidP="00523A8B">
            <w:pPr>
              <w:spacing w:before="100" w:after="100" w:line="276" w:lineRule="auto"/>
              <w:jc w:val="center"/>
              <w:rPr>
                <w:rFonts w:ascii="Times New Roman" w:eastAsia="Courier New" w:hAnsi="Times New Roman"/>
                <w:b/>
                <w:sz w:val="24"/>
                <w:szCs w:val="24"/>
              </w:rPr>
            </w:pPr>
            <w:r w:rsidRPr="00343570">
              <w:rPr>
                <w:rFonts w:ascii="Times New Roman" w:eastAsia="Courier New" w:hAnsi="Times New Roman"/>
                <w:b/>
                <w:sz w:val="24"/>
                <w:szCs w:val="24"/>
              </w:rPr>
              <w:t>Event Details</w:t>
            </w:r>
          </w:p>
        </w:tc>
      </w:tr>
      <w:tr w:rsidR="00665137" w:rsidRPr="00841F46" w14:paraId="1110FB89" w14:textId="77777777" w:rsidTr="00523A8B">
        <w:trPr>
          <w:trHeight w:val="341"/>
        </w:trPr>
        <w:tc>
          <w:tcPr>
            <w:tcW w:w="8430" w:type="dxa"/>
            <w:gridSpan w:val="4"/>
            <w:tcBorders>
              <w:top w:val="single" w:sz="4" w:space="0" w:color="auto"/>
              <w:left w:val="single" w:sz="4" w:space="0" w:color="000000"/>
              <w:bottom w:val="single" w:sz="4" w:space="0" w:color="auto"/>
              <w:right w:val="single" w:sz="4" w:space="0" w:color="000000"/>
            </w:tcBorders>
          </w:tcPr>
          <w:p w14:paraId="1EB7ED22" w14:textId="77777777" w:rsidR="00665137" w:rsidRDefault="00665137" w:rsidP="00523A8B">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Submit the form</w:t>
            </w:r>
          </w:p>
        </w:tc>
      </w:tr>
      <w:tr w:rsidR="00665137" w:rsidRPr="00841F46" w14:paraId="1F2CADED" w14:textId="77777777" w:rsidTr="00523A8B">
        <w:trPr>
          <w:trHeight w:val="404"/>
        </w:trPr>
        <w:tc>
          <w:tcPr>
            <w:tcW w:w="2236" w:type="dxa"/>
            <w:tcBorders>
              <w:top w:val="single" w:sz="4" w:space="0" w:color="auto"/>
              <w:left w:val="single" w:sz="4" w:space="0" w:color="000000"/>
              <w:bottom w:val="single" w:sz="4" w:space="0" w:color="auto"/>
              <w:right w:val="single" w:sz="4" w:space="0" w:color="000000"/>
            </w:tcBorders>
          </w:tcPr>
          <w:p w14:paraId="538E6380" w14:textId="77777777" w:rsidR="00665137" w:rsidRDefault="00665137" w:rsidP="00523A8B">
            <w:pPr>
              <w:spacing w:before="100" w:after="280" w:line="276" w:lineRule="auto"/>
              <w:jc w:val="center"/>
              <w:rPr>
                <w:rFonts w:ascii="Times New Roman" w:eastAsia="Courier New" w:hAnsi="Times New Roman"/>
                <w:sz w:val="24"/>
                <w:szCs w:val="24"/>
              </w:rPr>
            </w:pPr>
            <w:r>
              <w:rPr>
                <w:rFonts w:ascii="Times New Roman" w:eastAsia="Courier New" w:hAnsi="Times New Roman"/>
                <w:sz w:val="24"/>
                <w:szCs w:val="24"/>
              </w:rPr>
              <w:t>Delete</w:t>
            </w:r>
          </w:p>
        </w:tc>
        <w:tc>
          <w:tcPr>
            <w:tcW w:w="2065" w:type="dxa"/>
            <w:tcBorders>
              <w:top w:val="single" w:sz="4" w:space="0" w:color="auto"/>
              <w:left w:val="single" w:sz="4" w:space="0" w:color="000000"/>
              <w:bottom w:val="single" w:sz="4" w:space="0" w:color="auto"/>
              <w:right w:val="single" w:sz="4" w:space="0" w:color="000000"/>
            </w:tcBorders>
          </w:tcPr>
          <w:p w14:paraId="188C1033" w14:textId="77777777" w:rsidR="00665137" w:rsidRDefault="00665137" w:rsidP="00523A8B">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Button</w:t>
            </w:r>
          </w:p>
        </w:tc>
        <w:tc>
          <w:tcPr>
            <w:tcW w:w="2036" w:type="dxa"/>
            <w:tcBorders>
              <w:top w:val="single" w:sz="4" w:space="0" w:color="auto"/>
              <w:left w:val="single" w:sz="4" w:space="0" w:color="000000"/>
              <w:bottom w:val="single" w:sz="4" w:space="0" w:color="auto"/>
              <w:right w:val="single" w:sz="4" w:space="0" w:color="000000"/>
            </w:tcBorders>
          </w:tcPr>
          <w:p w14:paraId="5056412E" w14:textId="77777777" w:rsidR="00665137" w:rsidRDefault="00665137" w:rsidP="00523A8B">
            <w:pPr>
              <w:spacing w:after="100" w:line="276" w:lineRule="auto"/>
              <w:jc w:val="center"/>
              <w:rPr>
                <w:rFonts w:ascii="Times New Roman" w:eastAsia="Courier New" w:hAnsi="Times New Roman"/>
                <w:sz w:val="24"/>
                <w:szCs w:val="24"/>
              </w:rPr>
            </w:pPr>
            <w:r>
              <w:rPr>
                <w:rFonts w:ascii="Times New Roman" w:eastAsia="Courier New" w:hAnsi="Times New Roman"/>
                <w:sz w:val="24"/>
                <w:szCs w:val="24"/>
              </w:rPr>
              <w:t>OnClick</w:t>
            </w:r>
          </w:p>
        </w:tc>
        <w:tc>
          <w:tcPr>
            <w:tcW w:w="2093" w:type="dxa"/>
            <w:tcBorders>
              <w:top w:val="single" w:sz="4" w:space="0" w:color="auto"/>
              <w:left w:val="single" w:sz="4" w:space="0" w:color="000000"/>
              <w:bottom w:val="single" w:sz="4" w:space="0" w:color="auto"/>
              <w:right w:val="single" w:sz="4" w:space="0" w:color="000000"/>
            </w:tcBorders>
          </w:tcPr>
          <w:p w14:paraId="180F5496" w14:textId="77777777" w:rsidR="00665137" w:rsidRDefault="00665137" w:rsidP="00665137">
            <w:pPr>
              <w:spacing w:before="100" w:after="100" w:line="276" w:lineRule="auto"/>
              <w:rPr>
                <w:rFonts w:ascii="Times New Roman" w:eastAsia="Courier New" w:hAnsi="Times New Roman"/>
                <w:sz w:val="24"/>
                <w:szCs w:val="24"/>
              </w:rPr>
            </w:pPr>
            <w:r>
              <w:rPr>
                <w:rFonts w:ascii="Times New Roman" w:eastAsia="Courier New" w:hAnsi="Times New Roman"/>
                <w:sz w:val="24"/>
                <w:szCs w:val="24"/>
              </w:rPr>
              <w:t>Delete from the ads table and refresh the page</w:t>
            </w:r>
          </w:p>
        </w:tc>
      </w:tr>
    </w:tbl>
    <w:p w14:paraId="10190FC1" w14:textId="77777777" w:rsidR="00665137" w:rsidRDefault="00665137" w:rsidP="00665137">
      <w:pPr>
        <w:rPr>
          <w:lang w:eastAsia="ar-SA"/>
        </w:rPr>
      </w:pPr>
    </w:p>
    <w:p w14:paraId="2C7E0A80" w14:textId="77777777" w:rsidR="00665137" w:rsidRDefault="00665137" w:rsidP="00791586">
      <w:pPr>
        <w:rPr>
          <w:lang w:eastAsia="ar-SA"/>
        </w:rPr>
      </w:pPr>
    </w:p>
    <w:p w14:paraId="7A658A7E" w14:textId="77777777" w:rsidR="00791586" w:rsidRDefault="00791586" w:rsidP="007335A9">
      <w:pPr>
        <w:rPr>
          <w:lang w:eastAsia="ar-SA"/>
        </w:rPr>
      </w:pPr>
    </w:p>
    <w:p w14:paraId="247EF43E" w14:textId="77777777" w:rsidR="007335A9" w:rsidRDefault="007335A9" w:rsidP="005F4AE5">
      <w:pPr>
        <w:rPr>
          <w:lang w:eastAsia="ar-SA"/>
        </w:rPr>
      </w:pPr>
    </w:p>
    <w:p w14:paraId="356CBABA" w14:textId="77777777" w:rsidR="005F4AE5" w:rsidRDefault="005F4AE5" w:rsidP="008F20C7">
      <w:pPr>
        <w:rPr>
          <w:lang w:eastAsia="ar-SA"/>
        </w:rPr>
      </w:pPr>
    </w:p>
    <w:p w14:paraId="274440FF" w14:textId="77777777" w:rsidR="002C640C" w:rsidRDefault="002C640C" w:rsidP="00846CA3">
      <w:pPr>
        <w:rPr>
          <w:lang w:eastAsia="ar-SA"/>
        </w:rPr>
      </w:pPr>
    </w:p>
    <w:p w14:paraId="007E3ECC" w14:textId="77777777" w:rsidR="0011319E" w:rsidRDefault="0011319E" w:rsidP="00896978">
      <w:pPr>
        <w:rPr>
          <w:lang w:eastAsia="ar-SA"/>
        </w:rPr>
      </w:pPr>
    </w:p>
    <w:p w14:paraId="063BC884" w14:textId="77777777" w:rsidR="00896978" w:rsidRDefault="00896978" w:rsidP="00646AA1">
      <w:pPr>
        <w:rPr>
          <w:lang w:eastAsia="ar-SA"/>
        </w:rPr>
      </w:pPr>
    </w:p>
    <w:p w14:paraId="3E883078" w14:textId="77777777" w:rsidR="00646AA1" w:rsidRDefault="00646AA1" w:rsidP="001E4C26">
      <w:pPr>
        <w:rPr>
          <w:lang w:eastAsia="ar-SA"/>
        </w:rPr>
      </w:pPr>
    </w:p>
    <w:p w14:paraId="09B839A1" w14:textId="77777777" w:rsidR="001E4C26" w:rsidRDefault="001E4C26" w:rsidP="00750E83">
      <w:pPr>
        <w:rPr>
          <w:lang w:eastAsia="ar-SA"/>
        </w:rPr>
      </w:pPr>
    </w:p>
    <w:p w14:paraId="7B879B65" w14:textId="77777777" w:rsidR="00750E83" w:rsidRDefault="00750E83" w:rsidP="00E04A69">
      <w:pPr>
        <w:rPr>
          <w:lang w:eastAsia="ar-SA"/>
        </w:rPr>
      </w:pPr>
    </w:p>
    <w:p w14:paraId="1C615D97" w14:textId="77777777" w:rsidR="009B6258" w:rsidRDefault="009B6258" w:rsidP="00E42A9E">
      <w:pPr>
        <w:rPr>
          <w:lang w:eastAsia="ar-SA"/>
        </w:rPr>
      </w:pPr>
    </w:p>
    <w:p w14:paraId="5E5032E9" w14:textId="77777777" w:rsidR="00E42A9E" w:rsidRDefault="00E42A9E" w:rsidP="00EE42E3">
      <w:pPr>
        <w:rPr>
          <w:lang w:eastAsia="ar-SA"/>
        </w:rPr>
      </w:pPr>
    </w:p>
    <w:p w14:paraId="45BDF24E" w14:textId="77777777" w:rsidR="00982F76" w:rsidRDefault="00982F76" w:rsidP="006C4045">
      <w:pPr>
        <w:rPr>
          <w:lang w:eastAsia="ar-SA"/>
        </w:rPr>
      </w:pPr>
    </w:p>
    <w:p w14:paraId="23057620" w14:textId="77777777" w:rsidR="00B665BA" w:rsidRDefault="00B665BA" w:rsidP="007D451A">
      <w:pPr>
        <w:rPr>
          <w:lang w:eastAsia="ar-SA"/>
        </w:rPr>
      </w:pPr>
    </w:p>
    <w:p w14:paraId="239170A9" w14:textId="77777777" w:rsidR="007D451A" w:rsidRDefault="007D451A" w:rsidP="00345A2D">
      <w:pPr>
        <w:rPr>
          <w:rFonts w:ascii="Times New Roman" w:hAnsi="Times New Roman"/>
          <w:b/>
          <w:sz w:val="24"/>
          <w:szCs w:val="24"/>
          <w:lang w:eastAsia="ar-SA"/>
        </w:rPr>
      </w:pPr>
    </w:p>
    <w:p w14:paraId="1D9BBE5E" w14:textId="77777777" w:rsidR="001D06BB" w:rsidRDefault="001D06BB" w:rsidP="00BA0B66">
      <w:pPr>
        <w:rPr>
          <w:lang w:eastAsia="ar-SA"/>
        </w:rPr>
      </w:pPr>
    </w:p>
    <w:p w14:paraId="7AE2CDBF" w14:textId="77777777" w:rsidR="00F07F37" w:rsidRDefault="00F07F37" w:rsidP="0038384B">
      <w:pPr>
        <w:rPr>
          <w:lang w:eastAsia="ar-SA"/>
        </w:rPr>
      </w:pPr>
    </w:p>
    <w:p w14:paraId="69FC2207" w14:textId="77777777" w:rsidR="00076ED7" w:rsidRDefault="00076ED7" w:rsidP="0038384B">
      <w:pPr>
        <w:rPr>
          <w:lang w:eastAsia="ar-SA"/>
        </w:rPr>
      </w:pPr>
    </w:p>
    <w:p w14:paraId="08B25A50" w14:textId="77777777" w:rsidR="00076ED7" w:rsidRPr="007F394D" w:rsidRDefault="00076ED7" w:rsidP="0038384B">
      <w:pPr>
        <w:rPr>
          <w:lang w:eastAsia="ar-SA"/>
        </w:rPr>
        <w:sectPr w:rsidR="00076ED7" w:rsidRPr="007F394D" w:rsidSect="00234271">
          <w:headerReference w:type="default" r:id="rId66"/>
          <w:footerReference w:type="default" r:id="rId67"/>
          <w:headerReference w:type="first" r:id="rId68"/>
          <w:footerReference w:type="first" r:id="rId69"/>
          <w:pgSz w:w="12240" w:h="15840"/>
          <w:pgMar w:top="1440" w:right="1440" w:bottom="1440" w:left="2160" w:header="720" w:footer="720" w:gutter="0"/>
          <w:cols w:space="720"/>
          <w:titlePg/>
          <w:docGrid w:linePitch="360"/>
        </w:sectPr>
      </w:pPr>
    </w:p>
    <w:p w14:paraId="3D3F5487" w14:textId="77777777" w:rsidR="002F0134" w:rsidRPr="002F0134" w:rsidRDefault="002F0134" w:rsidP="00023A38">
      <w:pPr>
        <w:jc w:val="center"/>
        <w:rPr>
          <w:rFonts w:ascii="Times New Roman" w:eastAsiaTheme="majorEastAsia" w:hAnsi="Times New Roman"/>
          <w:b/>
          <w:sz w:val="24"/>
          <w:szCs w:val="24"/>
          <w:lang w:val="en-PH" w:eastAsia="en-US"/>
        </w:rPr>
      </w:pPr>
      <w:r>
        <w:rPr>
          <w:rFonts w:ascii="Times New Roman" w:eastAsiaTheme="majorEastAsia" w:hAnsi="Times New Roman"/>
          <w:b/>
          <w:sz w:val="24"/>
          <w:szCs w:val="24"/>
          <w:lang w:val="en-PH" w:eastAsia="en-US"/>
        </w:rPr>
        <w:lastRenderedPageBreak/>
        <w:t>APPENDIX F</w:t>
      </w:r>
    </w:p>
    <w:p w14:paraId="419A91FD" w14:textId="77777777" w:rsidR="002F0134" w:rsidRPr="002F0134" w:rsidRDefault="006543A5" w:rsidP="00023A38">
      <w:pPr>
        <w:pStyle w:val="Heading1"/>
        <w:jc w:val="center"/>
        <w:rPr>
          <w:rFonts w:ascii="Times New Roman" w:eastAsiaTheme="minorHAnsi" w:hAnsi="Times New Roman"/>
          <w:b/>
          <w:color w:val="auto"/>
          <w:sz w:val="24"/>
          <w:szCs w:val="24"/>
          <w:lang w:val="en-PH" w:eastAsia="en-US"/>
        </w:rPr>
      </w:pPr>
      <w:bookmarkStart w:id="1373" w:name="_Toc18489933"/>
      <w:bookmarkStart w:id="1374" w:name="_Toc18490260"/>
      <w:bookmarkStart w:id="1375" w:name="_Toc18490368"/>
      <w:bookmarkStart w:id="1376" w:name="_Toc18759080"/>
      <w:bookmarkStart w:id="1377" w:name="_Toc18759284"/>
      <w:bookmarkStart w:id="1378" w:name="_Toc18759391"/>
      <w:bookmarkStart w:id="1379" w:name="_Toc20084451"/>
      <w:bookmarkStart w:id="1380" w:name="_Toc20085100"/>
      <w:bookmarkStart w:id="1381" w:name="_Toc20085735"/>
      <w:bookmarkStart w:id="1382" w:name="_Toc20677216"/>
      <w:bookmarkStart w:id="1383" w:name="_Toc20896030"/>
      <w:bookmarkStart w:id="1384" w:name="_Toc21594509"/>
      <w:bookmarkStart w:id="1385" w:name="_Toc21594866"/>
      <w:r w:rsidRPr="00023A38">
        <w:rPr>
          <w:rFonts w:ascii="Times New Roman" w:eastAsiaTheme="minorHAnsi" w:hAnsi="Times New Roman"/>
          <w:b/>
          <w:color w:val="FFFFFF" w:themeColor="background1"/>
          <w:sz w:val="24"/>
          <w:szCs w:val="24"/>
          <w:lang w:val="en-PH" w:eastAsia="en-US"/>
        </w:rPr>
        <w:t xml:space="preserve">F. </w:t>
      </w:r>
      <w:r w:rsidR="002F0134" w:rsidRPr="002F0134">
        <w:rPr>
          <w:rFonts w:ascii="Times New Roman" w:eastAsiaTheme="minorHAnsi" w:hAnsi="Times New Roman"/>
          <w:b/>
          <w:color w:val="auto"/>
          <w:sz w:val="24"/>
          <w:szCs w:val="24"/>
          <w:lang w:val="en-PH" w:eastAsia="en-US"/>
        </w:rPr>
        <w:t>SOFTWARE PROJECT TEST PLAN (SPTP)</w:t>
      </w:r>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14:paraId="61DF73AB" w14:textId="77777777" w:rsidR="002F0134" w:rsidRPr="002F0134" w:rsidRDefault="002F0134" w:rsidP="002F0134">
      <w:pPr>
        <w:rPr>
          <w:rFonts w:ascii="Times New Roman" w:eastAsia="Times New Roman" w:hAnsi="Times New Roman"/>
          <w:sz w:val="24"/>
          <w:szCs w:val="24"/>
          <w:u w:val="words"/>
          <w:lang w:val="en-PH" w:eastAsia="en-US"/>
        </w:rPr>
      </w:pPr>
    </w:p>
    <w:p w14:paraId="54656261" w14:textId="77777777" w:rsidR="002F0134" w:rsidRPr="002F0134" w:rsidRDefault="002F0134" w:rsidP="002F0134">
      <w:pPr>
        <w:widowControl w:val="0"/>
        <w:spacing w:after="0" w:line="240" w:lineRule="auto"/>
        <w:rPr>
          <w:rFonts w:ascii="Times New Roman" w:eastAsia="Calibri" w:hAnsi="Times New Roman"/>
          <w:b/>
          <w:bCs/>
          <w:sz w:val="24"/>
          <w:szCs w:val="24"/>
          <w:lang w:eastAsia="en-US"/>
        </w:rPr>
      </w:pPr>
    </w:p>
    <w:p w14:paraId="507BF55C" w14:textId="77777777" w:rsidR="002F0134" w:rsidRPr="002F0134" w:rsidRDefault="002F0134" w:rsidP="002F0134">
      <w:pPr>
        <w:widowControl w:val="0"/>
        <w:spacing w:after="0" w:line="240" w:lineRule="auto"/>
        <w:jc w:val="center"/>
        <w:rPr>
          <w:rFonts w:ascii="Times New Roman" w:eastAsia="Courier New" w:hAnsi="Times New Roman"/>
          <w:b/>
          <w:bCs/>
          <w:sz w:val="24"/>
          <w:szCs w:val="24"/>
          <w:lang w:eastAsia="en-US"/>
        </w:rPr>
      </w:pPr>
    </w:p>
    <w:p w14:paraId="3E80A742" w14:textId="77777777" w:rsidR="002F0134" w:rsidRPr="002F0134" w:rsidRDefault="002F0134" w:rsidP="002F0134">
      <w:pPr>
        <w:widowControl w:val="0"/>
        <w:spacing w:before="11" w:after="0" w:line="240" w:lineRule="auto"/>
        <w:rPr>
          <w:rFonts w:ascii="Times New Roman" w:eastAsia="Courier New" w:hAnsi="Times New Roman"/>
          <w:b/>
          <w:bCs/>
          <w:sz w:val="24"/>
          <w:szCs w:val="24"/>
          <w:lang w:eastAsia="en-US"/>
        </w:rPr>
      </w:pPr>
    </w:p>
    <w:p w14:paraId="689D6AD6" w14:textId="77777777" w:rsidR="002F0134" w:rsidRPr="002F0134" w:rsidRDefault="002F0134" w:rsidP="002F0134">
      <w:pPr>
        <w:widowControl w:val="0"/>
        <w:spacing w:after="0" w:line="120" w:lineRule="exact"/>
        <w:ind w:left="315"/>
        <w:rPr>
          <w:rFonts w:ascii="Times New Roman" w:eastAsia="Courier New" w:hAnsi="Times New Roman"/>
          <w:sz w:val="24"/>
          <w:szCs w:val="24"/>
          <w:lang w:eastAsia="en-US"/>
        </w:rPr>
      </w:pPr>
    </w:p>
    <w:p w14:paraId="7A18881A" w14:textId="77777777" w:rsidR="002F0134" w:rsidRPr="002F0134" w:rsidRDefault="001F1E0D" w:rsidP="002F0134">
      <w:pPr>
        <w:widowControl w:val="0"/>
        <w:spacing w:after="0" w:line="240" w:lineRule="auto"/>
        <w:rPr>
          <w:rFonts w:ascii="Times New Roman" w:eastAsia="Courier New" w:hAnsi="Times New Roman"/>
          <w:b/>
          <w:bCs/>
          <w:sz w:val="24"/>
          <w:szCs w:val="24"/>
          <w:lang w:eastAsia="en-US"/>
        </w:rPr>
      </w:pPr>
      <w:r>
        <w:rPr>
          <w:rFonts w:ascii="Times New Roman" w:eastAsia="Courier New" w:hAnsi="Times New Roman"/>
          <w:noProof/>
          <w:position w:val="-1"/>
          <w:sz w:val="24"/>
          <w:szCs w:val="24"/>
          <w:lang w:val="fil-PH" w:eastAsia="fil-PH"/>
        </w:rPr>
      </w:r>
      <w:r>
        <w:rPr>
          <w:rFonts w:ascii="Times New Roman" w:eastAsia="Courier New" w:hAnsi="Times New Roman"/>
          <w:noProof/>
          <w:position w:val="-1"/>
          <w:sz w:val="24"/>
          <w:szCs w:val="24"/>
          <w:lang w:val="fil-PH" w:eastAsia="fil-PH"/>
        </w:rPr>
        <w:pict w14:anchorId="5CAF2F8F">
          <v:group id="_x0000_s1054"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">
            <v:group id="Group 19" o:spid="_x0000_s1027" style="position:absolute;left:20;top:10;width:8655;height:2" coordorigin="20,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Freeform 20" o:spid="_x0000_s1028" style="position:absolute;left:20;top: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BtMcA&#10;AADiAAAADwAAAGRycy9kb3ducmV2LnhtbESPS2/CMBCE75X4D9Yi9VYcAuURMAgQVFx5iPMqXpJA&#10;vI5iN4R/jytV4jiamW8082VrStFQ7QrLCvq9CARxanXBmYLzafc1AeE8ssbSMil4koPlovMxx0Tb&#10;Bx+oOfpMBAi7BBXk3leJlC7NyaDr2Yo4eFdbG/RB1pnUNT4C3JQyjqKRNFhwWMixok1O6f34axSY&#10;y2bvMz5v1w3ybezi9Ge4dkp9dtvVDISn1r/D/+29VjCdDKPB97gfw9+lcAfk4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0AbTHAAAA4gAAAA8AAAAAAAAAAAAAAAAAmAIAAGRy&#10;cy9kb3ducmV2LnhtbFBLBQYAAAAABAAEAPUAAACMAwAAAAA=&#10;" path="m,l8655,e" filled="f" strokeweight="1pt">
                <v:path arrowok="t" o:connecttype="custom" o:connectlocs="0,0;8655,0" o:connectangles="0,0"/>
              </v:shape>
            </v:group>
            <v:group id="Group 17" o:spid="_x0000_s1029" style="position:absolute;left:20;top:60;width:8655;height:2" coordorigin="20,6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QXtGfL&#10;AAAA4gAAAA8AAAAAAAAAAAAAAAAAqgIAAGRycy9kb3ducmV2LnhtbFBLBQYAAAAABAAEAPoAAACi&#10;AwAAAAA=&#10;">
              <v:shape id="Freeform 18" o:spid="_x0000_s1030" style="position:absolute;left:20;top:6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UXM0A&#10;AADiAAAADwAAAGRycy9kb3ducmV2LnhtbESPT0/CQBTE7yZ+h80z4SZb/loLCxGIaDCSiBw4PrqP&#10;tqH7tnZXqHx61sTE42RmfpMZTxtTihPVrrCsoNOOQBCnVhecKdh+Pt/HIJxH1lhaJgU/5GA6ub0Z&#10;Y6LtmT/otPGZCBB2CSrIva8SKV2ak0HXthVx8A62NuiDrDOpazwHuCllN4qG0mDBYSHHiuY5pcfN&#10;t1GweNnGh/XbzKx7s/3usvOr5eL9S6nWXfM0AuGp8f/hv/arVvAY96Pe4KHTh99L4Q7IyRU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HAlFzNAAAA4gAAAA8AAAAAAAAAAAAAAAAA&#10;mAIAAGRycy9kb3ducmV2LnhtbFBLBQYAAAAABAAEAPUAAACSAwAAAAA=&#10;" path="m,l8655,e" filled="f" strokeweight="2pt">
                <v:path arrowok="t" o:connecttype="custom" o:connectlocs="0,0;8655,0" o:connectangles="0,0"/>
              </v:shape>
            </v:group>
            <v:group id="Group 15" o:spid="_x0000_s1031" style="position:absolute;left:20;top:110;width:8655;height:2" coordorigin="20,1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UsomI&#10;zAAAAOIAAAAPAAAAAAAAAAAAAAAAAKoCAABkcnMvZG93bnJldi54bWxQSwUGAAAAAAQABAD6AAAA&#10;owMAAAAA&#10;">
              <v:shape id="Freeform 16" o:spid="_x0000_s1032" style="position:absolute;left:20;top:1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8Ht8kA&#10;AADiAAAADwAAAGRycy9kb3ducmV2LnhtbESPS2/CMBCE75X4D9Yi9VacUMoj4KAmohVXHuK8ipck&#10;bbyOYjeEf19XqsRxNDPfaDbbwTSip87VlhXEkwgEcWF1zaWC8+njZQnCeWSNjWVScCcH23T0tMFE&#10;2xsfqD/6UgQIuwQVVN63iZSuqMigm9iWOHhX2xn0QXal1B3eAtw0chpFc2mw5rBQYUt5RcX38cco&#10;MJd870s+77Ie+WvhpsXnLHNKPY+H9zUIT4N/hP/be61gtZxFr2+LeA5/l8Idk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Q8Ht8kAAADiAAAADwAAAAAAAAAAAAAAAACYAgAA&#10;ZHJzL2Rvd25yZXYueG1sUEsFBgAAAAAEAAQA9QAAAI4DAAAAAA==&#10;" path="m,l8655,e" filled="f" strokeweight="1pt">
                <v:path arrowok="t" o:connecttype="custom" o:connectlocs="0,0;8655,0" o:connectangles="0,0"/>
              </v:shape>
            </v:group>
            <w10:anchorlock/>
          </v:group>
        </w:pict>
      </w:r>
    </w:p>
    <w:p w14:paraId="1A2A5106" w14:textId="77777777" w:rsidR="002F0134" w:rsidRPr="002F0134" w:rsidRDefault="001F1E0D" w:rsidP="002F0134">
      <w:pPr>
        <w:tabs>
          <w:tab w:val="left" w:pos="720"/>
          <w:tab w:val="left" w:pos="5760"/>
        </w:tabs>
        <w:suppressAutoHyphens/>
        <w:spacing w:after="0" w:line="360" w:lineRule="auto"/>
        <w:jc w:val="center"/>
        <w:rPr>
          <w:rFonts w:ascii="Times New Roman" w:eastAsia="Times New Roman" w:hAnsi="Times New Roman"/>
          <w:b/>
          <w:color w:val="000000"/>
          <w:sz w:val="24"/>
          <w:szCs w:val="24"/>
          <w:lang w:val="fil-PH" w:eastAsia="ar-SA"/>
        </w:rPr>
      </w:pPr>
      <w:r>
        <w:rPr>
          <w:rFonts w:ascii="Times New Roman" w:eastAsia="Courier New" w:hAnsi="Times New Roman"/>
          <w:b/>
          <w:bCs/>
          <w:noProof/>
          <w:sz w:val="24"/>
          <w:szCs w:val="24"/>
        </w:rPr>
        <w:pict w14:anchorId="47C068E0">
          <v:shape id="Picture 17" o:spid="_x0000_s1059" type="#_x0000_t75" style="position:absolute;left:0;text-align:left;margin-left:21.9pt;margin-top:5.6pt;width:141.15pt;height:138.75pt;z-index:251662336;visibility:visible;mso-wrap-style:square;mso-wrap-distance-left:9pt;mso-wrap-distance-top:0;mso-wrap-distance-right:9pt;mso-wrap-distance-bottom:0;mso-position-horizontal:absolute;mso-position-horizontal-relative:text;mso-position-vertical:absolute;mso-position-vertical-relative:text">
            <v:imagedata r:id="rId70" o:title=""/>
            <w10:wrap type="square"/>
          </v:shape>
        </w:pict>
      </w:r>
    </w:p>
    <w:p w14:paraId="64730528" w14:textId="77777777" w:rsidR="002F0134" w:rsidRPr="002F0134" w:rsidRDefault="002F0134" w:rsidP="002F0134">
      <w:pPr>
        <w:tabs>
          <w:tab w:val="left" w:pos="720"/>
          <w:tab w:val="left" w:pos="5760"/>
        </w:tabs>
        <w:suppressAutoHyphens/>
        <w:spacing w:after="0" w:line="360" w:lineRule="auto"/>
        <w:jc w:val="center"/>
        <w:rPr>
          <w:rFonts w:ascii="Times New Roman" w:eastAsia="Times New Roman" w:hAnsi="Times New Roman"/>
          <w:b/>
          <w:color w:val="000000"/>
          <w:sz w:val="24"/>
          <w:szCs w:val="24"/>
          <w:lang w:val="fil-PH" w:eastAsia="ar-SA"/>
        </w:rPr>
      </w:pPr>
    </w:p>
    <w:p w14:paraId="2B99AF4B" w14:textId="77777777" w:rsidR="002F0134" w:rsidRPr="002F0134" w:rsidRDefault="002F0134" w:rsidP="002F0134">
      <w:pPr>
        <w:tabs>
          <w:tab w:val="left" w:pos="720"/>
          <w:tab w:val="left" w:pos="5760"/>
        </w:tabs>
        <w:suppressAutoHyphens/>
        <w:spacing w:after="0" w:line="360" w:lineRule="auto"/>
        <w:jc w:val="center"/>
        <w:rPr>
          <w:rFonts w:ascii="Times New Roman" w:eastAsia="Times New Roman" w:hAnsi="Times New Roman"/>
          <w:b/>
          <w:color w:val="000000"/>
          <w:sz w:val="32"/>
          <w:szCs w:val="32"/>
          <w:lang w:val="fil-PH" w:eastAsia="ar-SA"/>
        </w:rPr>
      </w:pPr>
      <w:r w:rsidRPr="002F0134">
        <w:rPr>
          <w:rFonts w:ascii="Times New Roman" w:eastAsia="Times New Roman" w:hAnsi="Times New Roman"/>
          <w:b/>
          <w:color w:val="000000"/>
          <w:sz w:val="32"/>
          <w:szCs w:val="32"/>
          <w:lang w:val="fil-PH" w:eastAsia="ar-SA"/>
        </w:rPr>
        <w:t xml:space="preserve">Web-based Junk </w:t>
      </w:r>
    </w:p>
    <w:p w14:paraId="41E688F8" w14:textId="77777777" w:rsidR="002F0134" w:rsidRPr="002F0134" w:rsidRDefault="002F0134" w:rsidP="002F0134">
      <w:pPr>
        <w:tabs>
          <w:tab w:val="left" w:pos="720"/>
          <w:tab w:val="left" w:pos="5760"/>
        </w:tabs>
        <w:suppressAutoHyphens/>
        <w:spacing w:after="0" w:line="360" w:lineRule="auto"/>
        <w:jc w:val="center"/>
        <w:rPr>
          <w:rFonts w:ascii="Times New Roman" w:eastAsia="Times New Roman" w:hAnsi="Times New Roman"/>
          <w:b/>
          <w:color w:val="000000"/>
          <w:sz w:val="32"/>
          <w:szCs w:val="32"/>
          <w:lang w:val="fil-PH" w:eastAsia="ar-SA"/>
        </w:rPr>
      </w:pPr>
      <w:r w:rsidRPr="002F0134">
        <w:rPr>
          <w:rFonts w:ascii="Times New Roman" w:eastAsia="Times New Roman" w:hAnsi="Times New Roman"/>
          <w:b/>
          <w:color w:val="000000"/>
          <w:sz w:val="32"/>
          <w:szCs w:val="32"/>
          <w:lang w:val="fil-PH" w:eastAsia="ar-SA"/>
        </w:rPr>
        <w:t>Shopping System</w:t>
      </w:r>
    </w:p>
    <w:p w14:paraId="442158D3" w14:textId="77777777" w:rsidR="002F0134" w:rsidRPr="002F0134" w:rsidRDefault="002F0134" w:rsidP="002F0134">
      <w:pPr>
        <w:widowControl w:val="0"/>
        <w:spacing w:after="0" w:line="240" w:lineRule="auto"/>
        <w:rPr>
          <w:rFonts w:ascii="Times New Roman" w:eastAsia="Courier New" w:hAnsi="Times New Roman"/>
          <w:sz w:val="24"/>
          <w:szCs w:val="24"/>
          <w:lang w:eastAsia="en-US"/>
        </w:rPr>
      </w:pPr>
    </w:p>
    <w:p w14:paraId="4E598279" w14:textId="77777777" w:rsidR="002F0134" w:rsidRPr="002F0134" w:rsidRDefault="002F0134" w:rsidP="002F0134">
      <w:pPr>
        <w:widowControl w:val="0"/>
        <w:spacing w:after="0" w:line="240" w:lineRule="auto"/>
        <w:rPr>
          <w:rFonts w:ascii="Times New Roman" w:eastAsia="Courier New" w:hAnsi="Times New Roman"/>
          <w:b/>
          <w:bCs/>
          <w:sz w:val="24"/>
          <w:szCs w:val="24"/>
          <w:lang w:eastAsia="en-US"/>
        </w:rPr>
      </w:pPr>
    </w:p>
    <w:p w14:paraId="5AEF4468" w14:textId="77777777" w:rsidR="002F0134" w:rsidRPr="002F0134" w:rsidRDefault="002F0134" w:rsidP="002F0134">
      <w:pPr>
        <w:widowControl w:val="0"/>
        <w:spacing w:after="0" w:line="240" w:lineRule="auto"/>
        <w:rPr>
          <w:rFonts w:ascii="Times New Roman" w:eastAsia="Courier New" w:hAnsi="Times New Roman"/>
          <w:b/>
          <w:bCs/>
          <w:sz w:val="24"/>
          <w:szCs w:val="24"/>
          <w:lang w:eastAsia="en-US"/>
        </w:rPr>
      </w:pPr>
    </w:p>
    <w:p w14:paraId="28202B90" w14:textId="77777777" w:rsidR="002F0134" w:rsidRPr="002F0134" w:rsidRDefault="002F0134" w:rsidP="002F0134">
      <w:pPr>
        <w:widowControl w:val="0"/>
        <w:spacing w:after="0" w:line="240" w:lineRule="auto"/>
        <w:rPr>
          <w:rFonts w:ascii="Times New Roman" w:eastAsia="Courier New" w:hAnsi="Times New Roman"/>
          <w:b/>
          <w:bCs/>
          <w:sz w:val="24"/>
          <w:szCs w:val="24"/>
          <w:lang w:eastAsia="en-US"/>
        </w:rPr>
      </w:pPr>
    </w:p>
    <w:p w14:paraId="75340EB9" w14:textId="77777777" w:rsidR="002F0134" w:rsidRPr="002F0134" w:rsidRDefault="001F1E0D" w:rsidP="002F0134">
      <w:pPr>
        <w:widowControl w:val="0"/>
        <w:spacing w:after="0" w:line="240" w:lineRule="auto"/>
        <w:rPr>
          <w:rFonts w:ascii="Times New Roman" w:eastAsia="Courier New" w:hAnsi="Times New Roman"/>
          <w:b/>
          <w:bCs/>
          <w:sz w:val="24"/>
          <w:szCs w:val="24"/>
          <w:lang w:eastAsia="en-US"/>
        </w:rPr>
      </w:pPr>
      <w:r>
        <w:rPr>
          <w:rFonts w:ascii="Times New Roman" w:eastAsia="Courier New" w:hAnsi="Times New Roman"/>
          <w:noProof/>
          <w:position w:val="-1"/>
          <w:sz w:val="24"/>
          <w:szCs w:val="24"/>
          <w:lang w:val="fil-PH" w:eastAsia="fil-PH"/>
        </w:rPr>
      </w:r>
      <w:r>
        <w:rPr>
          <w:rFonts w:ascii="Times New Roman" w:eastAsia="Courier New" w:hAnsi="Times New Roman"/>
          <w:noProof/>
          <w:position w:val="-1"/>
          <w:sz w:val="24"/>
          <w:szCs w:val="24"/>
          <w:lang w:val="fil-PH" w:eastAsia="fil-PH"/>
        </w:rPr>
        <w:pict w14:anchorId="594EBAEB">
          <v:group id="_x0000_s1047"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">
            <v:group id="Group 11" o:spid="_x0000_s1052" style="position:absolute;left:20;top:10;width:8655;height:2" coordorigin="20,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qzJhbIAAAA&#10;4gAAAA8AAAAAAAAAAAAAAAAAqgIAAGRycy9kb3ducmV2LnhtbFBLBQYAAAAABAAEAPoAAACfAwAA&#10;AAA=&#10;">
              <v:shape id="Freeform 12" o:spid="_x0000_s1053" style="position:absolute;left:20;top: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TxcgA&#10;AADiAAAADwAAAGRycy9kb3ducmV2LnhtbESPzW7CMBCE75X6DtZW6q04BMpPwESAaMUVinpe2UsS&#10;iNdR7Ibw9nWlShxHM/ONZpn3thYdtb5yrGA4SEAQa2cqLhScvj7eZiB8QDZYOyYFd/KQr56flpgZ&#10;d+MDdcdQiAhhn6GCMoQmk9Lrkiz6gWuIo3d2rcUQZVtI0+Itwm0t0ySZSIsVx4USG9qWpK/HH6vA&#10;fm/3oeDTbtMhX6Y+1Z/jjVfq9aVfL0AE6sMj/N/eGwXz2TgZvU+Hc/i7FO+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kJPFyAAAAOIAAAAPAAAAAAAAAAAAAAAAAJgCAABk&#10;cnMvZG93bnJldi54bWxQSwUGAAAAAAQABAD1AAAAjQMAAAAA&#10;" path="m,l8655,e" filled="f" strokeweight="1pt">
                <v:path arrowok="t" o:connecttype="custom" o:connectlocs="0,0;8655,0" o:connectangles="0,0"/>
              </v:shape>
            </v:group>
            <v:group id="Group 9" o:spid="_x0000_s1050" style="position:absolute;left:20;top:60;width:8655;height:2" coordorigin="20,6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iqngrcoA&#10;AADiAAAADwAAAAAAAAAAAAAAAACqAgAAZHJzL2Rvd25yZXYueG1sUEsFBgAAAAAEAAQA+gAAAKED&#10;AAAAAA==&#10;">
              <v:shape id="Freeform 10" o:spid="_x0000_s1051" style="position:absolute;left:20;top:6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v9ec0A&#10;AADiAAAADwAAAGRycy9kb3ducmV2LnhtbESPQU/CQBSE7yb+h80z8SZbQKBUFiISgUAkEThwfHYf&#10;bWP3be2uUP31rgkJx8nMfJMZTRpTihPVrrCsoN2KQBCnVhecKdjvXh9iEM4jaywtk4IfcjAZ396M&#10;MNH2zO902vpMBAi7BBXk3leJlC7NyaBr2Yo4eEdbG/RB1pnUNZ4D3JSyE0V9abDgsJBjRS85pZ/b&#10;b6NgttjHx816ajbd6cfh9+BX89nbl1L3d83zEwhPjb+GL+2lVjCMH6Nub9Bpw/+lcAfk+A8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b/XnNAAAA4gAAAA8AAAAAAAAAAAAAAAAA&#10;mAIAAGRycy9kb3ducmV2LnhtbFBLBQYAAAAABAAEAPUAAACSAwAAAAA=&#10;" path="m,l8655,e" filled="f" strokeweight="2pt">
                <v:path arrowok="t" o:connecttype="custom" o:connectlocs="0,0;8655,0" o:connectangles="0,0"/>
              </v:shape>
            </v:group>
            <v:group id="Group 7" o:spid="_x0000_s1048" style="position:absolute;left:20;top:110;width:8655;height:2" coordorigin="20,1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BU320HL&#10;AAAA4gAAAA8AAAAAAAAAAAAAAAAAqgIAAGRycy9kb3ducmV2LnhtbFBLBQYAAAAABAAEAPoAAACi&#10;AwAAAAA=&#10;">
              <v:shape id="Freeform 8" o:spid="_x0000_s1049" style="position:absolute;left:20;top:1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uksgA&#10;AADiAAAADwAAAGRycy9kb3ducmV2LnhtbESPQWvCQBSE70L/w/IK3nTTaGsas0oNrXjVSs+P7DNJ&#10;m30bsmuS/vuuUPA4zMw3TLYdTSN66lxtWcHTPAJBXFhdc6ng/PkxS0A4j6yxsUwKfsnBdvMwyTDV&#10;duAj9SdfigBhl6KCyvs2ldIVFRl0c9sSB+9iO4M+yK6UusMhwE0j4yh6kQZrDgsVtpRXVPycrkaB&#10;+coPvuTz+65H/l65uNgvd06p6eP4tgbhafT38H/7oBW8Jsto8byKF3C7FO6A3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FG6SyAAAAOIAAAAPAAAAAAAAAAAAAAAAAJgCAABk&#10;cnMvZG93bnJldi54bWxQSwUGAAAAAAQABAD1AAAAjQMAAAAA&#10;" path="m,l8655,e" filled="f" strokeweight="1pt">
                <v:path arrowok="t" o:connecttype="custom" o:connectlocs="0,0;8655,0" o:connectangles="0,0"/>
              </v:shape>
            </v:group>
            <w10:anchorlock/>
          </v:group>
        </w:pict>
      </w:r>
    </w:p>
    <w:p w14:paraId="6925C01F" w14:textId="77777777" w:rsidR="002F0134" w:rsidRPr="002F0134" w:rsidRDefault="002F0134" w:rsidP="002F0134">
      <w:pPr>
        <w:widowControl w:val="0"/>
        <w:spacing w:after="0" w:line="120" w:lineRule="exact"/>
        <w:ind w:left="390"/>
        <w:rPr>
          <w:rFonts w:ascii="Times New Roman" w:eastAsia="Courier New" w:hAnsi="Times New Roman"/>
          <w:sz w:val="24"/>
          <w:szCs w:val="24"/>
          <w:lang w:eastAsia="en-US"/>
        </w:rPr>
      </w:pPr>
    </w:p>
    <w:p w14:paraId="68485B46" w14:textId="77777777" w:rsidR="002F0134" w:rsidRPr="002F0134" w:rsidRDefault="002F0134" w:rsidP="002F0134">
      <w:pPr>
        <w:widowControl w:val="0"/>
        <w:spacing w:after="0" w:line="240" w:lineRule="auto"/>
        <w:rPr>
          <w:rFonts w:ascii="Times New Roman" w:eastAsia="Courier New" w:hAnsi="Times New Roman"/>
          <w:b/>
          <w:bCs/>
          <w:sz w:val="24"/>
          <w:szCs w:val="24"/>
          <w:lang w:eastAsia="en-US"/>
        </w:rPr>
      </w:pPr>
    </w:p>
    <w:p w14:paraId="3AE2697E" w14:textId="77777777" w:rsidR="002F0134" w:rsidRPr="002F0134" w:rsidRDefault="002F0134" w:rsidP="002F0134">
      <w:pPr>
        <w:widowControl w:val="0"/>
        <w:spacing w:after="0" w:line="240" w:lineRule="auto"/>
        <w:rPr>
          <w:rFonts w:ascii="Times New Roman" w:eastAsia="Courier New" w:hAnsi="Times New Roman"/>
          <w:b/>
          <w:bCs/>
          <w:sz w:val="24"/>
          <w:szCs w:val="24"/>
          <w:lang w:eastAsia="en-US"/>
        </w:rPr>
      </w:pPr>
    </w:p>
    <w:p w14:paraId="1AF5D12E" w14:textId="77777777" w:rsidR="002F0134" w:rsidRPr="002F0134" w:rsidRDefault="002F0134" w:rsidP="002F0134">
      <w:pPr>
        <w:widowControl w:val="0"/>
        <w:spacing w:after="0" w:line="360" w:lineRule="auto"/>
        <w:rPr>
          <w:rFonts w:ascii="Times New Roman" w:eastAsia="Courier New" w:hAnsi="Times New Roman"/>
          <w:b/>
          <w:bCs/>
          <w:sz w:val="24"/>
          <w:szCs w:val="24"/>
          <w:lang w:eastAsia="en-US"/>
        </w:rPr>
      </w:pPr>
    </w:p>
    <w:p w14:paraId="63669359" w14:textId="77777777" w:rsidR="002F0134" w:rsidRPr="002F0134" w:rsidRDefault="002F0134" w:rsidP="002F0134">
      <w:pPr>
        <w:widowControl w:val="0"/>
        <w:spacing w:after="0" w:line="360" w:lineRule="auto"/>
        <w:rPr>
          <w:rFonts w:ascii="Times New Roman" w:eastAsia="Calibri" w:hAnsi="Times New Roman"/>
          <w:b/>
          <w:sz w:val="24"/>
          <w:szCs w:val="24"/>
          <w:lang w:eastAsia="en-US"/>
        </w:rPr>
      </w:pPr>
    </w:p>
    <w:p w14:paraId="712F9BAA" w14:textId="77777777" w:rsidR="002F0134" w:rsidRPr="00EC0D1F" w:rsidRDefault="00EC0D1F" w:rsidP="002F0134">
      <w:pPr>
        <w:widowControl w:val="0"/>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Version 0.2</w:t>
      </w:r>
    </w:p>
    <w:p w14:paraId="4A73BCE5" w14:textId="77777777" w:rsidR="002F0134" w:rsidRPr="002F0134" w:rsidRDefault="002F0134" w:rsidP="002F0134">
      <w:pPr>
        <w:widowControl w:val="0"/>
        <w:spacing w:after="0" w:line="360" w:lineRule="auto"/>
        <w:jc w:val="center"/>
        <w:rPr>
          <w:rFonts w:ascii="Times New Roman" w:eastAsia="Calibri" w:hAnsi="Times New Roman"/>
          <w:sz w:val="24"/>
          <w:szCs w:val="24"/>
          <w:lang w:eastAsia="en-US"/>
        </w:rPr>
      </w:pPr>
    </w:p>
    <w:p w14:paraId="55228C02" w14:textId="77777777" w:rsidR="002F0134" w:rsidRPr="002F0134" w:rsidRDefault="002F0134" w:rsidP="002F0134">
      <w:pPr>
        <w:widowControl w:val="0"/>
        <w:spacing w:after="0" w:line="360" w:lineRule="auto"/>
        <w:jc w:val="center"/>
        <w:rPr>
          <w:rFonts w:ascii="Times New Roman" w:eastAsia="Calibri" w:hAnsi="Times New Roman"/>
          <w:sz w:val="24"/>
          <w:szCs w:val="24"/>
          <w:lang w:eastAsia="en-US"/>
        </w:rPr>
      </w:pPr>
    </w:p>
    <w:p w14:paraId="29621B5E" w14:textId="77777777" w:rsidR="002F0134" w:rsidRPr="002F0134" w:rsidRDefault="002F0134" w:rsidP="002F0134">
      <w:pPr>
        <w:widowControl w:val="0"/>
        <w:spacing w:after="0" w:line="360" w:lineRule="auto"/>
        <w:rPr>
          <w:rFonts w:ascii="Times New Roman" w:eastAsia="Calibri" w:hAnsi="Times New Roman"/>
          <w:sz w:val="24"/>
          <w:szCs w:val="24"/>
          <w:lang w:eastAsia="en-US"/>
        </w:rPr>
      </w:pPr>
    </w:p>
    <w:p w14:paraId="33C0BB8B" w14:textId="77777777" w:rsidR="002F0134" w:rsidRPr="002F0134" w:rsidRDefault="002F0134" w:rsidP="002F0134">
      <w:pPr>
        <w:widowControl w:val="0"/>
        <w:spacing w:after="0" w:line="360" w:lineRule="auto"/>
        <w:jc w:val="center"/>
        <w:rPr>
          <w:rFonts w:ascii="Times New Roman" w:hAnsi="Times New Roman"/>
          <w:b/>
          <w:sz w:val="24"/>
          <w:szCs w:val="24"/>
          <w:lang w:eastAsia="ar-SA"/>
        </w:rPr>
      </w:pPr>
    </w:p>
    <w:p w14:paraId="03E78789" w14:textId="77777777" w:rsidR="002F0134" w:rsidRPr="002F0134" w:rsidRDefault="002F0134" w:rsidP="002F0134">
      <w:pPr>
        <w:widowControl w:val="0"/>
        <w:spacing w:after="0" w:line="360" w:lineRule="auto"/>
        <w:jc w:val="center"/>
        <w:rPr>
          <w:rFonts w:ascii="Times New Roman" w:hAnsi="Times New Roman"/>
          <w:b/>
          <w:sz w:val="24"/>
          <w:szCs w:val="24"/>
          <w:lang w:eastAsia="ar-SA"/>
        </w:rPr>
      </w:pPr>
      <w:r w:rsidRPr="002F0134">
        <w:rPr>
          <w:rFonts w:ascii="Times New Roman" w:hAnsi="Times New Roman"/>
          <w:b/>
          <w:sz w:val="24"/>
          <w:szCs w:val="24"/>
          <w:lang w:eastAsia="ar-SA"/>
        </w:rPr>
        <w:t>Prepared By:</w:t>
      </w:r>
    </w:p>
    <w:p w14:paraId="6447438C" w14:textId="77777777" w:rsidR="002F0134" w:rsidRPr="002F0134" w:rsidRDefault="002F0134" w:rsidP="002F0134">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SeahVashti S. Corpuz</w:t>
      </w:r>
    </w:p>
    <w:p w14:paraId="1CF73537" w14:textId="77777777" w:rsidR="002F0134" w:rsidRPr="002F0134" w:rsidRDefault="002F0134" w:rsidP="002F0134">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Rona Beryl G. De Guzman</w:t>
      </w:r>
    </w:p>
    <w:p w14:paraId="52C15346" w14:textId="77777777" w:rsidR="002F0134" w:rsidRPr="002F0134" w:rsidRDefault="002F0134" w:rsidP="002F0134">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Frederick F. Layus Jr</w:t>
      </w:r>
    </w:p>
    <w:p w14:paraId="5DA48B88" w14:textId="77777777" w:rsidR="002F0134" w:rsidRPr="002F0134" w:rsidRDefault="002F0134" w:rsidP="002F0134">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Raymarc Neil J. Miranda</w:t>
      </w:r>
    </w:p>
    <w:p w14:paraId="0C89B7DA" w14:textId="77777777" w:rsidR="002F0134" w:rsidRPr="002F0134" w:rsidRDefault="002F0134" w:rsidP="002F0134">
      <w:pPr>
        <w:widowControl w:val="0"/>
        <w:spacing w:after="0" w:line="360" w:lineRule="auto"/>
        <w:jc w:val="center"/>
        <w:rPr>
          <w:rFonts w:ascii="Times New Roman" w:hAnsi="Times New Roman"/>
          <w:sz w:val="24"/>
          <w:szCs w:val="24"/>
          <w:lang w:eastAsia="ar-SA"/>
        </w:rPr>
      </w:pPr>
    </w:p>
    <w:p w14:paraId="1A5ED8B3" w14:textId="77777777" w:rsidR="002F0134" w:rsidRPr="002F0134" w:rsidRDefault="002F0134" w:rsidP="002F0134">
      <w:pPr>
        <w:widowControl w:val="0"/>
        <w:spacing w:after="0" w:line="360" w:lineRule="auto"/>
        <w:jc w:val="center"/>
        <w:rPr>
          <w:rFonts w:ascii="Times New Roman" w:hAnsi="Times New Roman"/>
          <w:sz w:val="24"/>
          <w:szCs w:val="24"/>
          <w:lang w:eastAsia="ar-SA"/>
        </w:rPr>
        <w:sectPr w:rsidR="002F0134" w:rsidRPr="002F0134" w:rsidSect="00234271">
          <w:headerReference w:type="default" r:id="rId71"/>
          <w:footerReference w:type="default" r:id="rId72"/>
          <w:headerReference w:type="first" r:id="rId73"/>
          <w:footerReference w:type="first" r:id="rId74"/>
          <w:pgSz w:w="12240" w:h="15840" w:code="1"/>
          <w:pgMar w:top="1440" w:right="1440" w:bottom="1440" w:left="2160" w:header="720" w:footer="720" w:gutter="0"/>
          <w:cols w:space="720"/>
          <w:titlePg/>
          <w:docGrid w:linePitch="360"/>
        </w:sectPr>
      </w:pPr>
      <w:r w:rsidRPr="002F0134">
        <w:rPr>
          <w:rFonts w:ascii="Times New Roman" w:hAnsi="Times New Roman"/>
          <w:sz w:val="24"/>
          <w:szCs w:val="24"/>
          <w:lang w:eastAsia="ar-SA"/>
        </w:rPr>
        <w:t>November 2019</w:t>
      </w:r>
    </w:p>
    <w:p w14:paraId="43AC0ED6" w14:textId="77777777" w:rsidR="002F0134" w:rsidRPr="002F0134" w:rsidRDefault="002F0134" w:rsidP="002F0134">
      <w:pPr>
        <w:widowControl w:val="0"/>
        <w:spacing w:after="0" w:line="360" w:lineRule="auto"/>
        <w:rPr>
          <w:rFonts w:ascii="Times New Roman" w:eastAsia="Calibri" w:hAnsi="Times New Roman"/>
          <w:b/>
          <w:bCs/>
          <w:color w:val="000000"/>
          <w:sz w:val="24"/>
          <w:szCs w:val="24"/>
          <w:lang w:eastAsia="en-US"/>
        </w:rPr>
      </w:pPr>
      <w:r w:rsidRPr="002F0134">
        <w:rPr>
          <w:rFonts w:ascii="Times New Roman" w:eastAsia="Calibri" w:hAnsi="Times New Roman"/>
          <w:b/>
          <w:color w:val="000000"/>
          <w:sz w:val="24"/>
          <w:szCs w:val="24"/>
          <w:lang w:eastAsia="en-US"/>
        </w:rPr>
        <w:lastRenderedPageBreak/>
        <w:t>Revision</w:t>
      </w:r>
      <w:r w:rsidR="00233A25">
        <w:rPr>
          <w:rFonts w:ascii="Times New Roman" w:eastAsia="Calibri" w:hAnsi="Times New Roman"/>
          <w:b/>
          <w:color w:val="000000"/>
          <w:sz w:val="24"/>
          <w:szCs w:val="24"/>
          <w:lang w:eastAsia="en-US"/>
        </w:rPr>
        <w:t xml:space="preserve"> </w:t>
      </w:r>
      <w:r w:rsidRPr="002F0134">
        <w:rPr>
          <w:rFonts w:ascii="Times New Roman" w:eastAsia="Calibri" w:hAnsi="Times New Roman"/>
          <w:b/>
          <w:color w:val="000000"/>
          <w:sz w:val="24"/>
          <w:szCs w:val="24"/>
          <w:lang w:eastAsia="en-US"/>
        </w:rPr>
        <w:t>History</w:t>
      </w:r>
    </w:p>
    <w:tbl>
      <w:tblPr>
        <w:tblW w:w="879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1"/>
        <w:gridCol w:w="1627"/>
        <w:gridCol w:w="1350"/>
        <w:gridCol w:w="1276"/>
        <w:gridCol w:w="1417"/>
        <w:gridCol w:w="1957"/>
      </w:tblGrid>
      <w:tr w:rsidR="002F0134" w:rsidRPr="002D01D9" w14:paraId="3BB1DE29" w14:textId="77777777" w:rsidTr="00357C69">
        <w:tc>
          <w:tcPr>
            <w:tcW w:w="1171" w:type="dxa"/>
            <w:shd w:val="clear" w:color="auto" w:fill="D9D9D9"/>
          </w:tcPr>
          <w:p w14:paraId="3AC21058"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Version</w:t>
            </w:r>
            <w:r w:rsidRPr="002F0134">
              <w:rPr>
                <w:rFonts w:ascii="Times New Roman" w:eastAsia="Times New Roman" w:hAnsi="Times New Roman"/>
                <w:b/>
                <w:bCs/>
                <w:color w:val="000000"/>
                <w:sz w:val="24"/>
                <w:szCs w:val="24"/>
                <w:lang w:eastAsia="en-US"/>
              </w:rPr>
              <w:br/>
              <w:t>#</w:t>
            </w:r>
          </w:p>
        </w:tc>
        <w:tc>
          <w:tcPr>
            <w:tcW w:w="1627" w:type="dxa"/>
            <w:shd w:val="clear" w:color="auto" w:fill="D9D9D9"/>
          </w:tcPr>
          <w:p w14:paraId="41F9C953"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Implemented</w:t>
            </w:r>
          </w:p>
          <w:p w14:paraId="26AD4853"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By</w:t>
            </w:r>
          </w:p>
        </w:tc>
        <w:tc>
          <w:tcPr>
            <w:tcW w:w="1350" w:type="dxa"/>
            <w:shd w:val="clear" w:color="auto" w:fill="D9D9D9"/>
          </w:tcPr>
          <w:p w14:paraId="60BC6374"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Revision</w:t>
            </w:r>
          </w:p>
          <w:p w14:paraId="36404809"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Date</w:t>
            </w:r>
          </w:p>
        </w:tc>
        <w:tc>
          <w:tcPr>
            <w:tcW w:w="1276" w:type="dxa"/>
            <w:shd w:val="clear" w:color="auto" w:fill="D9D9D9"/>
          </w:tcPr>
          <w:p w14:paraId="5B185483"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Approved</w:t>
            </w:r>
          </w:p>
          <w:p w14:paraId="4F6F1E39"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By</w:t>
            </w:r>
          </w:p>
        </w:tc>
        <w:tc>
          <w:tcPr>
            <w:tcW w:w="1417" w:type="dxa"/>
            <w:shd w:val="clear" w:color="auto" w:fill="D9D9D9"/>
          </w:tcPr>
          <w:p w14:paraId="74E75B7A"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Approval</w:t>
            </w:r>
          </w:p>
          <w:p w14:paraId="6AAD514D"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Date</w:t>
            </w:r>
          </w:p>
        </w:tc>
        <w:tc>
          <w:tcPr>
            <w:tcW w:w="1957" w:type="dxa"/>
            <w:shd w:val="clear" w:color="auto" w:fill="D9D9D9"/>
          </w:tcPr>
          <w:p w14:paraId="1614EC17" w14:textId="77777777" w:rsidR="002F0134" w:rsidRPr="002F0134" w:rsidRDefault="002F0134" w:rsidP="002F0134">
            <w:pPr>
              <w:autoSpaceDE w:val="0"/>
              <w:autoSpaceDN w:val="0"/>
              <w:adjustRightInd w:val="0"/>
              <w:spacing w:after="0" w:line="276" w:lineRule="auto"/>
              <w:jc w:val="center"/>
              <w:rPr>
                <w:rFonts w:ascii="Times New Roman" w:eastAsia="Times New Roman" w:hAnsi="Times New Roman"/>
                <w:b/>
                <w:bCs/>
                <w:color w:val="000000"/>
                <w:sz w:val="24"/>
                <w:szCs w:val="24"/>
                <w:lang w:eastAsia="en-US"/>
              </w:rPr>
            </w:pPr>
            <w:r w:rsidRPr="002F0134">
              <w:rPr>
                <w:rFonts w:ascii="Times New Roman" w:eastAsia="Times New Roman" w:hAnsi="Times New Roman"/>
                <w:b/>
                <w:bCs/>
                <w:color w:val="000000"/>
                <w:sz w:val="24"/>
                <w:szCs w:val="24"/>
                <w:lang w:eastAsia="en-US"/>
              </w:rPr>
              <w:t>Reason</w:t>
            </w:r>
          </w:p>
        </w:tc>
      </w:tr>
      <w:tr w:rsidR="002F0134" w:rsidRPr="002D01D9" w14:paraId="2A452994" w14:textId="77777777" w:rsidTr="00357C69">
        <w:tc>
          <w:tcPr>
            <w:tcW w:w="1171" w:type="dxa"/>
          </w:tcPr>
          <w:p w14:paraId="31A4A064" w14:textId="77777777" w:rsidR="002F0134" w:rsidRPr="002F0134" w:rsidRDefault="00357C69" w:rsidP="002F0134">
            <w:pPr>
              <w:keepLines/>
              <w:widowControl w:val="0"/>
              <w:spacing w:after="0" w:line="276"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0.1</w:t>
            </w:r>
          </w:p>
        </w:tc>
        <w:tc>
          <w:tcPr>
            <w:tcW w:w="1627" w:type="dxa"/>
          </w:tcPr>
          <w:p w14:paraId="13A9D979" w14:textId="77777777" w:rsidR="002F0134" w:rsidRPr="002F0134" w:rsidRDefault="00357C69" w:rsidP="002F0134">
            <w:pPr>
              <w:keepLines/>
              <w:widowControl w:val="0"/>
              <w:spacing w:after="0" w:line="276" w:lineRule="auto"/>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Rona Beryl G. De Guzman</w:t>
            </w:r>
          </w:p>
        </w:tc>
        <w:tc>
          <w:tcPr>
            <w:tcW w:w="1350" w:type="dxa"/>
          </w:tcPr>
          <w:p w14:paraId="7608B2D2" w14:textId="77777777" w:rsidR="002F0134" w:rsidRPr="002F0134" w:rsidRDefault="00357C69" w:rsidP="002F0134">
            <w:pPr>
              <w:widowControl w:val="0"/>
              <w:spacing w:after="0" w:line="276" w:lineRule="auto"/>
              <w:jc w:val="center"/>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09/23/2019</w:t>
            </w:r>
          </w:p>
        </w:tc>
        <w:tc>
          <w:tcPr>
            <w:tcW w:w="1276" w:type="dxa"/>
          </w:tcPr>
          <w:p w14:paraId="46C12783" w14:textId="77777777" w:rsidR="002F0134" w:rsidRPr="002F0134" w:rsidRDefault="002F0134" w:rsidP="002F0134">
            <w:pPr>
              <w:widowControl w:val="0"/>
              <w:spacing w:after="0" w:line="276" w:lineRule="auto"/>
              <w:ind w:left="103"/>
              <w:rPr>
                <w:rFonts w:ascii="Times New Roman" w:eastAsia="Courier New" w:hAnsi="Times New Roman"/>
                <w:color w:val="000000"/>
                <w:sz w:val="24"/>
                <w:szCs w:val="24"/>
                <w:lang w:eastAsia="en-US"/>
              </w:rPr>
            </w:pPr>
          </w:p>
        </w:tc>
        <w:tc>
          <w:tcPr>
            <w:tcW w:w="1417" w:type="dxa"/>
          </w:tcPr>
          <w:p w14:paraId="7B15A4ED" w14:textId="77777777" w:rsidR="002F0134" w:rsidRPr="002F0134" w:rsidRDefault="002F0134" w:rsidP="002F0134">
            <w:pPr>
              <w:widowControl w:val="0"/>
              <w:spacing w:after="0" w:line="276" w:lineRule="auto"/>
              <w:ind w:left="48"/>
              <w:rPr>
                <w:rFonts w:ascii="Times New Roman" w:eastAsia="Courier New" w:hAnsi="Times New Roman"/>
                <w:color w:val="000000"/>
                <w:sz w:val="24"/>
                <w:szCs w:val="24"/>
                <w:lang w:eastAsia="en-US"/>
              </w:rPr>
            </w:pPr>
          </w:p>
        </w:tc>
        <w:tc>
          <w:tcPr>
            <w:tcW w:w="1957" w:type="dxa"/>
          </w:tcPr>
          <w:p w14:paraId="08651E39" w14:textId="77777777" w:rsidR="002F0134" w:rsidRPr="002F0134" w:rsidRDefault="003B2C08" w:rsidP="002F0134">
            <w:pPr>
              <w:keepLines/>
              <w:widowControl w:val="0"/>
              <w:spacing w:after="0" w:line="276" w:lineRule="auto"/>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Revision of Test Functionalities</w:t>
            </w:r>
          </w:p>
        </w:tc>
      </w:tr>
      <w:tr w:rsidR="002F0134" w:rsidRPr="002D01D9" w14:paraId="62AF48B9" w14:textId="77777777" w:rsidTr="00357C69">
        <w:tc>
          <w:tcPr>
            <w:tcW w:w="1171" w:type="dxa"/>
          </w:tcPr>
          <w:p w14:paraId="3A58E76F" w14:textId="77777777" w:rsidR="002F0134" w:rsidRPr="002F0134" w:rsidRDefault="00233A25" w:rsidP="002F0134">
            <w:pPr>
              <w:keepLines/>
              <w:widowControl w:val="0"/>
              <w:spacing w:after="0" w:line="276"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0.2</w:t>
            </w:r>
          </w:p>
        </w:tc>
        <w:tc>
          <w:tcPr>
            <w:tcW w:w="1627" w:type="dxa"/>
          </w:tcPr>
          <w:p w14:paraId="7FB370E6" w14:textId="77777777" w:rsidR="002F0134" w:rsidRPr="002F0134" w:rsidRDefault="00233A25" w:rsidP="002F0134">
            <w:pPr>
              <w:keepLines/>
              <w:widowControl w:val="0"/>
              <w:spacing w:after="0" w:line="276" w:lineRule="auto"/>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Rona Beryl G. De Guzman</w:t>
            </w:r>
          </w:p>
        </w:tc>
        <w:tc>
          <w:tcPr>
            <w:tcW w:w="1350" w:type="dxa"/>
          </w:tcPr>
          <w:p w14:paraId="21FF371F" w14:textId="77777777" w:rsidR="002F0134" w:rsidRPr="002F0134" w:rsidRDefault="00233A25" w:rsidP="002F0134">
            <w:pPr>
              <w:keepLines/>
              <w:widowControl w:val="0"/>
              <w:spacing w:after="0" w:line="276" w:lineRule="auto"/>
              <w:rPr>
                <w:rFonts w:ascii="Times New Roman" w:eastAsia="Times New Roman" w:hAnsi="Times New Roman"/>
                <w:color w:val="000000"/>
                <w:sz w:val="24"/>
                <w:szCs w:val="24"/>
                <w:lang w:eastAsia="en-US"/>
              </w:rPr>
            </w:pPr>
            <w:r>
              <w:rPr>
                <w:rFonts w:ascii="Times New Roman" w:eastAsia="Courier New" w:hAnsi="Times New Roman"/>
                <w:color w:val="000000"/>
                <w:sz w:val="24"/>
                <w:szCs w:val="24"/>
                <w:lang w:eastAsia="en-US"/>
              </w:rPr>
              <w:t>09/23/2019</w:t>
            </w:r>
          </w:p>
        </w:tc>
        <w:tc>
          <w:tcPr>
            <w:tcW w:w="1276" w:type="dxa"/>
          </w:tcPr>
          <w:p w14:paraId="56F254A3" w14:textId="77777777" w:rsidR="002F0134" w:rsidRPr="002F0134" w:rsidRDefault="002F0134" w:rsidP="002F0134">
            <w:pPr>
              <w:keepLines/>
              <w:widowControl w:val="0"/>
              <w:spacing w:after="0" w:line="276" w:lineRule="auto"/>
              <w:rPr>
                <w:rFonts w:ascii="Times New Roman" w:eastAsia="Times New Roman" w:hAnsi="Times New Roman"/>
                <w:color w:val="000000"/>
                <w:sz w:val="24"/>
                <w:szCs w:val="24"/>
                <w:lang w:eastAsia="en-US"/>
              </w:rPr>
            </w:pPr>
          </w:p>
        </w:tc>
        <w:tc>
          <w:tcPr>
            <w:tcW w:w="1417" w:type="dxa"/>
          </w:tcPr>
          <w:p w14:paraId="29A5C9C8" w14:textId="77777777" w:rsidR="002F0134" w:rsidRPr="002F0134" w:rsidRDefault="002F0134" w:rsidP="002F0134">
            <w:pPr>
              <w:keepLines/>
              <w:widowControl w:val="0"/>
              <w:spacing w:after="0" w:line="276" w:lineRule="auto"/>
              <w:rPr>
                <w:rFonts w:ascii="Times New Roman" w:eastAsia="Times New Roman" w:hAnsi="Times New Roman"/>
                <w:color w:val="000000"/>
                <w:sz w:val="24"/>
                <w:szCs w:val="24"/>
                <w:lang w:eastAsia="en-US"/>
              </w:rPr>
            </w:pPr>
          </w:p>
        </w:tc>
        <w:tc>
          <w:tcPr>
            <w:tcW w:w="1957" w:type="dxa"/>
          </w:tcPr>
          <w:p w14:paraId="583ACBF5" w14:textId="77777777" w:rsidR="002F0134" w:rsidRPr="002F0134" w:rsidRDefault="00233A25" w:rsidP="002F0134">
            <w:pPr>
              <w:keepLines/>
              <w:widowControl w:val="0"/>
              <w:spacing w:after="0" w:line="276" w:lineRule="auto"/>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Revision of Test Functionalities</w:t>
            </w:r>
          </w:p>
        </w:tc>
      </w:tr>
    </w:tbl>
    <w:p w14:paraId="7985CF6C"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1D7369DB"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6FB0C7B4"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6BEA39BA"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13B57FCC"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34F465E4"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1EF598D2"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4EF48495"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158F2F3C"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3113C1E0"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5E01873D"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7BAE1955" w14:textId="77777777" w:rsidR="002F0134" w:rsidRPr="002F0134" w:rsidRDefault="002F0134" w:rsidP="002F0134">
      <w:pPr>
        <w:widowControl w:val="0"/>
        <w:spacing w:after="0" w:line="360" w:lineRule="auto"/>
        <w:rPr>
          <w:rFonts w:ascii="Times New Roman" w:eastAsia="Courier New" w:hAnsi="Times New Roman"/>
          <w:color w:val="000000"/>
          <w:sz w:val="24"/>
          <w:szCs w:val="24"/>
          <w:lang w:eastAsia="en-US"/>
        </w:rPr>
      </w:pPr>
    </w:p>
    <w:p w14:paraId="610EBA7A" w14:textId="77777777" w:rsidR="002F0134" w:rsidRPr="002F0134" w:rsidRDefault="002F0134" w:rsidP="002F0134">
      <w:pPr>
        <w:widowControl w:val="0"/>
        <w:tabs>
          <w:tab w:val="left" w:pos="7515"/>
        </w:tabs>
        <w:spacing w:after="0" w:line="360" w:lineRule="auto"/>
        <w:rPr>
          <w:rFonts w:ascii="Times New Roman" w:eastAsia="Courier New" w:hAnsi="Times New Roman"/>
          <w:color w:val="000000"/>
          <w:sz w:val="24"/>
          <w:szCs w:val="24"/>
          <w:lang w:eastAsia="en-US"/>
        </w:rPr>
        <w:sectPr w:rsidR="002F0134" w:rsidRPr="002F0134" w:rsidSect="00234271">
          <w:headerReference w:type="default" r:id="rId75"/>
          <w:footerReference w:type="default" r:id="rId76"/>
          <w:headerReference w:type="first" r:id="rId77"/>
          <w:footerReference w:type="first" r:id="rId78"/>
          <w:pgSz w:w="12240" w:h="15840"/>
          <w:pgMar w:top="1440" w:right="1440" w:bottom="1440" w:left="2160" w:header="749" w:footer="979" w:gutter="0"/>
          <w:cols w:space="720"/>
          <w:titlePg/>
          <w:docGrid w:linePitch="299"/>
        </w:sectPr>
      </w:pPr>
      <w:r w:rsidRPr="002F0134">
        <w:rPr>
          <w:rFonts w:ascii="Times New Roman" w:eastAsia="Courier New" w:hAnsi="Times New Roman"/>
          <w:color w:val="000000"/>
          <w:sz w:val="24"/>
          <w:szCs w:val="24"/>
          <w:lang w:eastAsia="en-US"/>
        </w:rPr>
        <w:tab/>
      </w:r>
    </w:p>
    <w:p w14:paraId="0D14CA0B" w14:textId="77777777" w:rsidR="002F0134" w:rsidRPr="00E124D8" w:rsidRDefault="002F0134" w:rsidP="002F0134">
      <w:pPr>
        <w:widowControl w:val="0"/>
        <w:spacing w:after="0" w:line="360" w:lineRule="auto"/>
        <w:jc w:val="center"/>
        <w:rPr>
          <w:rFonts w:ascii="Times New Roman" w:eastAsia="Cambria" w:hAnsi="Times New Roman"/>
          <w:color w:val="000000"/>
          <w:sz w:val="24"/>
          <w:szCs w:val="24"/>
          <w:lang w:eastAsia="en-US"/>
        </w:rPr>
      </w:pPr>
      <w:r w:rsidRPr="00E124D8">
        <w:rPr>
          <w:rFonts w:ascii="Times New Roman" w:eastAsia="Calibri" w:hAnsi="Times New Roman"/>
          <w:b/>
          <w:color w:val="000000"/>
          <w:sz w:val="24"/>
          <w:szCs w:val="24"/>
          <w:lang w:eastAsia="en-US"/>
        </w:rPr>
        <w:lastRenderedPageBreak/>
        <w:t>Table of</w:t>
      </w:r>
      <w:r w:rsidR="00E124D8" w:rsidRPr="00E124D8">
        <w:rPr>
          <w:rFonts w:ascii="Times New Roman" w:eastAsia="Calibri" w:hAnsi="Times New Roman"/>
          <w:b/>
          <w:color w:val="000000"/>
          <w:sz w:val="24"/>
          <w:szCs w:val="24"/>
          <w:lang w:eastAsia="en-US"/>
        </w:rPr>
        <w:t xml:space="preserve"> </w:t>
      </w:r>
      <w:r w:rsidRPr="00E124D8">
        <w:rPr>
          <w:rFonts w:ascii="Times New Roman" w:eastAsia="Calibri" w:hAnsi="Times New Roman"/>
          <w:b/>
          <w:color w:val="000000"/>
          <w:sz w:val="24"/>
          <w:szCs w:val="24"/>
          <w:lang w:eastAsia="en-US"/>
        </w:rPr>
        <w:t>Contents</w:t>
      </w:r>
    </w:p>
    <w:p w14:paraId="7197B4CD" w14:textId="77777777" w:rsidR="009643BB" w:rsidRPr="009643BB" w:rsidRDefault="00B63A57" w:rsidP="009643BB">
      <w:pPr>
        <w:pStyle w:val="TOC1"/>
        <w:rPr>
          <w:rFonts w:eastAsiaTheme="minorEastAsia"/>
          <w:b w:val="0"/>
          <w:lang w:val="en-PH" w:eastAsia="en-PH"/>
        </w:rPr>
      </w:pPr>
      <w:r w:rsidRPr="00E124D8">
        <w:fldChar w:fldCharType="begin"/>
      </w:r>
      <w:r w:rsidR="002F0134" w:rsidRPr="00E124D8">
        <w:instrText xml:space="preserve">TOC \o "1-3" \h \z \u </w:instrText>
      </w:r>
      <w:r w:rsidRPr="00E124D8">
        <w:fldChar w:fldCharType="separate"/>
      </w:r>
    </w:p>
    <w:p w14:paraId="64000E23" w14:textId="77777777" w:rsidR="009643BB" w:rsidRPr="009643BB" w:rsidRDefault="001F1E0D">
      <w:pPr>
        <w:pStyle w:val="TOC2"/>
        <w:tabs>
          <w:tab w:val="right" w:leader="dot" w:pos="8630"/>
        </w:tabs>
        <w:rPr>
          <w:rFonts w:ascii="Times New Roman" w:eastAsiaTheme="minorEastAsia" w:hAnsi="Times New Roman"/>
          <w:noProof/>
          <w:sz w:val="24"/>
          <w:szCs w:val="24"/>
          <w:lang w:val="en-PH" w:eastAsia="en-PH"/>
        </w:rPr>
      </w:pPr>
      <w:hyperlink w:anchor="_Toc21594867" w:history="1">
        <w:r w:rsidR="009643BB" w:rsidRPr="009643BB">
          <w:rPr>
            <w:rStyle w:val="Hyperlink"/>
            <w:rFonts w:ascii="Times New Roman" w:eastAsia="Courier New" w:hAnsi="Times New Roman"/>
            <w:bCs/>
            <w:noProof/>
            <w:sz w:val="24"/>
            <w:szCs w:val="24"/>
          </w:rPr>
          <w:t>1. Introduction</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_Toc21594867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101</w:t>
        </w:r>
        <w:r w:rsidR="009643BB" w:rsidRPr="009643BB">
          <w:rPr>
            <w:rFonts w:ascii="Times New Roman" w:hAnsi="Times New Roman"/>
            <w:noProof/>
            <w:webHidden/>
            <w:sz w:val="24"/>
            <w:szCs w:val="24"/>
          </w:rPr>
          <w:fldChar w:fldCharType="end"/>
        </w:r>
      </w:hyperlink>
    </w:p>
    <w:p w14:paraId="712B43AE"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68" w:history="1">
        <w:r w:rsidR="009643BB" w:rsidRPr="009643BB">
          <w:rPr>
            <w:rStyle w:val="Hyperlink"/>
            <w:rFonts w:ascii="Times New Roman" w:eastAsia="Courier New" w:hAnsi="Times New Roman"/>
            <w:noProof/>
            <w:sz w:val="24"/>
            <w:szCs w:val="24"/>
          </w:rPr>
          <w:t>1. 1</w:t>
        </w:r>
        <w:r w:rsidR="009643BB" w:rsidRPr="009643BB">
          <w:rPr>
            <w:rFonts w:ascii="Times New Roman" w:eastAsiaTheme="minorEastAsia" w:hAnsi="Times New Roman"/>
            <w:noProof/>
            <w:sz w:val="24"/>
            <w:szCs w:val="24"/>
            <w:lang w:val="en-PH" w:eastAsia="en-PH"/>
          </w:rPr>
          <w:tab/>
        </w:r>
        <w:r w:rsidR="009643BB" w:rsidRPr="009643BB">
          <w:rPr>
            <w:rStyle w:val="Hyperlink"/>
            <w:rFonts w:ascii="Times New Roman" w:eastAsia="Courier New" w:hAnsi="Times New Roman"/>
            <w:bCs/>
            <w:noProof/>
            <w:sz w:val="24"/>
            <w:szCs w:val="24"/>
          </w:rPr>
          <w:t>Purpose</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_Toc21594868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101</w:t>
        </w:r>
        <w:r w:rsidR="009643BB" w:rsidRPr="009643BB">
          <w:rPr>
            <w:rFonts w:ascii="Times New Roman" w:hAnsi="Times New Roman"/>
            <w:noProof/>
            <w:webHidden/>
            <w:sz w:val="24"/>
            <w:szCs w:val="24"/>
          </w:rPr>
          <w:fldChar w:fldCharType="end"/>
        </w:r>
      </w:hyperlink>
    </w:p>
    <w:p w14:paraId="23D06ACA"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69" w:history="1">
        <w:r w:rsidR="009643BB" w:rsidRPr="009643BB">
          <w:rPr>
            <w:rStyle w:val="Hyperlink"/>
            <w:rFonts w:ascii="Times New Roman" w:eastAsia="Courier New" w:hAnsi="Times New Roman"/>
            <w:noProof/>
            <w:sz w:val="24"/>
            <w:szCs w:val="24"/>
          </w:rPr>
          <w:t>1. 2</w:t>
        </w:r>
        <w:r w:rsidR="009643BB" w:rsidRPr="009643BB">
          <w:rPr>
            <w:rFonts w:ascii="Times New Roman" w:eastAsiaTheme="minorEastAsia" w:hAnsi="Times New Roman"/>
            <w:noProof/>
            <w:sz w:val="24"/>
            <w:szCs w:val="24"/>
            <w:lang w:val="en-PH" w:eastAsia="en-PH"/>
          </w:rPr>
          <w:tab/>
        </w:r>
        <w:r w:rsidR="009643BB" w:rsidRPr="009643BB">
          <w:rPr>
            <w:rStyle w:val="Hyperlink"/>
            <w:rFonts w:ascii="Times New Roman" w:eastAsia="Courier New" w:hAnsi="Times New Roman"/>
            <w:bCs/>
            <w:noProof/>
            <w:sz w:val="24"/>
            <w:szCs w:val="24"/>
          </w:rPr>
          <w:t>Audience</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_Toc21594869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101</w:t>
        </w:r>
        <w:r w:rsidR="009643BB" w:rsidRPr="009643BB">
          <w:rPr>
            <w:rFonts w:ascii="Times New Roman" w:hAnsi="Times New Roman"/>
            <w:noProof/>
            <w:webHidden/>
            <w:sz w:val="24"/>
            <w:szCs w:val="24"/>
          </w:rPr>
          <w:fldChar w:fldCharType="end"/>
        </w:r>
      </w:hyperlink>
    </w:p>
    <w:p w14:paraId="0D9D9589"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70" w:history="1">
        <w:r w:rsidR="009643BB" w:rsidRPr="009643BB">
          <w:rPr>
            <w:rStyle w:val="Hyperlink"/>
            <w:rFonts w:ascii="Times New Roman" w:eastAsia="Courier New" w:hAnsi="Times New Roman"/>
            <w:noProof/>
            <w:sz w:val="24"/>
            <w:szCs w:val="24"/>
          </w:rPr>
          <w:t>1. 3</w:t>
        </w:r>
        <w:r w:rsidR="009643BB" w:rsidRPr="009643BB">
          <w:rPr>
            <w:rFonts w:ascii="Times New Roman" w:eastAsiaTheme="minorEastAsia" w:hAnsi="Times New Roman"/>
            <w:noProof/>
            <w:sz w:val="24"/>
            <w:szCs w:val="24"/>
            <w:lang w:val="en-PH" w:eastAsia="en-PH"/>
          </w:rPr>
          <w:tab/>
        </w:r>
        <w:r w:rsidR="009643BB" w:rsidRPr="009643BB">
          <w:rPr>
            <w:rStyle w:val="Hyperlink"/>
            <w:rFonts w:ascii="Times New Roman" w:eastAsia="Courier New" w:hAnsi="Times New Roman"/>
            <w:bCs/>
            <w:noProof/>
            <w:sz w:val="24"/>
            <w:szCs w:val="24"/>
          </w:rPr>
          <w:t>Test Objectives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_Toc21594870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101</w:t>
        </w:r>
        <w:r w:rsidR="009643BB" w:rsidRPr="009643BB">
          <w:rPr>
            <w:rFonts w:ascii="Times New Roman" w:hAnsi="Times New Roman"/>
            <w:noProof/>
            <w:webHidden/>
            <w:sz w:val="24"/>
            <w:szCs w:val="24"/>
          </w:rPr>
          <w:fldChar w:fldCharType="end"/>
        </w:r>
      </w:hyperlink>
    </w:p>
    <w:p w14:paraId="717E6D8D"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71" w:history="1">
        <w:r w:rsidR="009643BB" w:rsidRPr="009643BB">
          <w:rPr>
            <w:rStyle w:val="Hyperlink"/>
            <w:rFonts w:ascii="Times New Roman" w:eastAsia="Courier New" w:hAnsi="Times New Roman"/>
            <w:noProof/>
            <w:sz w:val="24"/>
            <w:szCs w:val="24"/>
          </w:rPr>
          <w:t>1. 4</w:t>
        </w:r>
        <w:r w:rsidR="009643BB" w:rsidRPr="009643BB">
          <w:rPr>
            <w:rFonts w:ascii="Times New Roman" w:eastAsiaTheme="minorEastAsia" w:hAnsi="Times New Roman"/>
            <w:noProof/>
            <w:sz w:val="24"/>
            <w:szCs w:val="24"/>
            <w:lang w:val="en-PH" w:eastAsia="en-PH"/>
          </w:rPr>
          <w:tab/>
        </w:r>
        <w:r w:rsidR="009643BB" w:rsidRPr="009643BB">
          <w:rPr>
            <w:rStyle w:val="Hyperlink"/>
            <w:rFonts w:ascii="Times New Roman" w:eastAsia="Courier New" w:hAnsi="Times New Roman"/>
            <w:bCs/>
            <w:noProof/>
            <w:sz w:val="24"/>
            <w:szCs w:val="24"/>
          </w:rPr>
          <w:t>Scope</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_Toc21594871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102</w:t>
        </w:r>
        <w:r w:rsidR="009643BB" w:rsidRPr="009643BB">
          <w:rPr>
            <w:rFonts w:ascii="Times New Roman" w:hAnsi="Times New Roman"/>
            <w:noProof/>
            <w:webHidden/>
            <w:sz w:val="24"/>
            <w:szCs w:val="24"/>
          </w:rPr>
          <w:fldChar w:fldCharType="end"/>
        </w:r>
      </w:hyperlink>
    </w:p>
    <w:p w14:paraId="1A3DB0B0"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72" w:history="1">
        <w:r w:rsidR="009643BB" w:rsidRPr="009643BB">
          <w:rPr>
            <w:rStyle w:val="Hyperlink"/>
            <w:rFonts w:ascii="Times New Roman" w:eastAsia="Courier New" w:hAnsi="Times New Roman"/>
            <w:noProof/>
            <w:sz w:val="24"/>
            <w:szCs w:val="24"/>
          </w:rPr>
          <w:t>1. 5</w:t>
        </w:r>
        <w:r w:rsidR="009643BB" w:rsidRPr="009643BB">
          <w:rPr>
            <w:rFonts w:ascii="Times New Roman" w:eastAsiaTheme="minorEastAsia" w:hAnsi="Times New Roman"/>
            <w:noProof/>
            <w:sz w:val="24"/>
            <w:szCs w:val="24"/>
            <w:lang w:val="en-PH" w:eastAsia="en-PH"/>
          </w:rPr>
          <w:tab/>
        </w:r>
        <w:r w:rsidR="009643BB" w:rsidRPr="009643BB">
          <w:rPr>
            <w:rStyle w:val="Hyperlink"/>
            <w:rFonts w:ascii="Times New Roman" w:eastAsia="Courier New" w:hAnsi="Times New Roman"/>
            <w:noProof/>
            <w:sz w:val="24"/>
            <w:szCs w:val="24"/>
          </w:rPr>
          <w:t>Relationship to other documents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_Toc21594872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102</w:t>
        </w:r>
        <w:r w:rsidR="009643BB" w:rsidRPr="009643BB">
          <w:rPr>
            <w:rFonts w:ascii="Times New Roman" w:hAnsi="Times New Roman"/>
            <w:noProof/>
            <w:webHidden/>
            <w:sz w:val="24"/>
            <w:szCs w:val="24"/>
          </w:rPr>
          <w:fldChar w:fldCharType="end"/>
        </w:r>
      </w:hyperlink>
    </w:p>
    <w:p w14:paraId="4BB00A28" w14:textId="77777777" w:rsidR="009643BB" w:rsidRPr="009643BB" w:rsidRDefault="001F1E0D">
      <w:pPr>
        <w:pStyle w:val="TOC2"/>
        <w:tabs>
          <w:tab w:val="left" w:pos="720"/>
          <w:tab w:val="right" w:leader="dot" w:pos="8630"/>
        </w:tabs>
        <w:rPr>
          <w:rFonts w:ascii="Times New Roman" w:eastAsiaTheme="minorEastAsia" w:hAnsi="Times New Roman"/>
          <w:noProof/>
          <w:sz w:val="24"/>
          <w:szCs w:val="24"/>
          <w:lang w:val="en-PH" w:eastAsia="en-PH"/>
        </w:rPr>
      </w:pPr>
      <w:hyperlink w:anchor="_Toc21594873" w:history="1">
        <w:r w:rsidR="009643BB" w:rsidRPr="009643BB">
          <w:rPr>
            <w:rStyle w:val="Hyperlink"/>
            <w:rFonts w:ascii="Times New Roman" w:eastAsia="Courier New" w:hAnsi="Times New Roman"/>
            <w:noProof/>
            <w:sz w:val="24"/>
            <w:szCs w:val="24"/>
          </w:rPr>
          <w:t>2</w:t>
        </w:r>
        <w:r w:rsidR="009643BB">
          <w:rPr>
            <w:rFonts w:ascii="Times New Roman" w:eastAsiaTheme="minorEastAsia" w:hAnsi="Times New Roman"/>
            <w:noProof/>
            <w:sz w:val="24"/>
            <w:szCs w:val="24"/>
            <w:lang w:val="en-PH" w:eastAsia="en-PH"/>
          </w:rPr>
          <w:t xml:space="preserve">. </w:t>
        </w:r>
        <w:r w:rsidR="009643BB" w:rsidRPr="009643BB">
          <w:rPr>
            <w:rStyle w:val="Hyperlink"/>
            <w:rFonts w:ascii="Times New Roman" w:eastAsia="Courier New" w:hAnsi="Times New Roman"/>
            <w:bCs/>
            <w:noProof/>
            <w:sz w:val="24"/>
            <w:szCs w:val="24"/>
          </w:rPr>
          <w:t>Test Strategy</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_Toc21594873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104</w:t>
        </w:r>
        <w:r w:rsidR="009643BB" w:rsidRPr="009643BB">
          <w:rPr>
            <w:rFonts w:ascii="Times New Roman" w:hAnsi="Times New Roman"/>
            <w:noProof/>
            <w:webHidden/>
            <w:sz w:val="24"/>
            <w:szCs w:val="24"/>
          </w:rPr>
          <w:fldChar w:fldCharType="end"/>
        </w:r>
      </w:hyperlink>
    </w:p>
    <w:p w14:paraId="3B827F8A" w14:textId="77777777" w:rsidR="009643BB" w:rsidRPr="009643BB" w:rsidRDefault="001F1E0D">
      <w:pPr>
        <w:pStyle w:val="TOC2"/>
        <w:tabs>
          <w:tab w:val="left" w:pos="720"/>
          <w:tab w:val="right" w:leader="dot" w:pos="8630"/>
        </w:tabs>
        <w:rPr>
          <w:rFonts w:ascii="Times New Roman" w:eastAsiaTheme="minorEastAsia" w:hAnsi="Times New Roman"/>
          <w:noProof/>
          <w:sz w:val="24"/>
          <w:szCs w:val="24"/>
          <w:lang w:val="en-PH" w:eastAsia="en-PH"/>
        </w:rPr>
      </w:pPr>
      <w:hyperlink w:anchor="_Toc21594874" w:history="1">
        <w:r w:rsidR="009643BB" w:rsidRPr="009643BB">
          <w:rPr>
            <w:rStyle w:val="Hyperlink"/>
            <w:rFonts w:ascii="Times New Roman" w:eastAsia="Courier New" w:hAnsi="Times New Roman"/>
            <w:noProof/>
            <w:sz w:val="24"/>
            <w:szCs w:val="24"/>
          </w:rPr>
          <w:t>3</w:t>
        </w:r>
        <w:r w:rsidR="009643BB">
          <w:rPr>
            <w:rFonts w:ascii="Times New Roman" w:eastAsiaTheme="minorEastAsia" w:hAnsi="Times New Roman"/>
            <w:noProof/>
            <w:sz w:val="24"/>
            <w:szCs w:val="24"/>
            <w:lang w:val="en-PH" w:eastAsia="en-PH"/>
          </w:rPr>
          <w:t xml:space="preserve">. </w:t>
        </w:r>
        <w:r w:rsidR="009643BB" w:rsidRPr="009643BB">
          <w:rPr>
            <w:rStyle w:val="Hyperlink"/>
            <w:rFonts w:ascii="Times New Roman" w:eastAsia="Courier New" w:hAnsi="Times New Roman"/>
            <w:bCs/>
            <w:noProof/>
            <w:sz w:val="24"/>
            <w:szCs w:val="24"/>
          </w:rPr>
          <w:t>Pass/Fail criteria</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_Toc21594874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104</w:t>
        </w:r>
        <w:r w:rsidR="009643BB" w:rsidRPr="009643BB">
          <w:rPr>
            <w:rFonts w:ascii="Times New Roman" w:hAnsi="Times New Roman"/>
            <w:noProof/>
            <w:webHidden/>
            <w:sz w:val="24"/>
            <w:szCs w:val="24"/>
          </w:rPr>
          <w:fldChar w:fldCharType="end"/>
        </w:r>
      </w:hyperlink>
    </w:p>
    <w:p w14:paraId="1863B743"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75" w:history="1">
        <w:r w:rsidR="009643BB" w:rsidRPr="009643BB">
          <w:rPr>
            <w:rStyle w:val="Hyperlink"/>
            <w:rFonts w:ascii="Times New Roman" w:eastAsia="Courier New" w:hAnsi="Times New Roman"/>
            <w:bCs/>
            <w:noProof/>
            <w:sz w:val="24"/>
            <w:szCs w:val="24"/>
          </w:rPr>
          <w:t>3.1EntryCriteria</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_Toc21594875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104</w:t>
        </w:r>
        <w:r w:rsidR="009643BB" w:rsidRPr="009643BB">
          <w:rPr>
            <w:rFonts w:ascii="Times New Roman" w:hAnsi="Times New Roman"/>
            <w:noProof/>
            <w:webHidden/>
            <w:sz w:val="24"/>
            <w:szCs w:val="24"/>
          </w:rPr>
          <w:fldChar w:fldCharType="end"/>
        </w:r>
      </w:hyperlink>
    </w:p>
    <w:p w14:paraId="447A4EEB"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76" w:history="1">
        <w:r w:rsidR="009643BB" w:rsidRPr="009643BB">
          <w:rPr>
            <w:rStyle w:val="Hyperlink"/>
            <w:rFonts w:ascii="Times New Roman" w:eastAsia="Courier New" w:hAnsi="Times New Roman"/>
            <w:bCs/>
            <w:noProof/>
            <w:sz w:val="24"/>
            <w:szCs w:val="24"/>
          </w:rPr>
          <w:t>3.2ExitCriteria</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_Toc21594876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105</w:t>
        </w:r>
        <w:r w:rsidR="009643BB" w:rsidRPr="009643BB">
          <w:rPr>
            <w:rFonts w:ascii="Times New Roman" w:hAnsi="Times New Roman"/>
            <w:noProof/>
            <w:webHidden/>
            <w:sz w:val="24"/>
            <w:szCs w:val="24"/>
          </w:rPr>
          <w:fldChar w:fldCharType="end"/>
        </w:r>
      </w:hyperlink>
    </w:p>
    <w:p w14:paraId="23327573" w14:textId="77777777" w:rsidR="009643BB" w:rsidRPr="009643BB" w:rsidRDefault="001F1E0D">
      <w:pPr>
        <w:pStyle w:val="TOC3"/>
        <w:tabs>
          <w:tab w:val="left" w:pos="1200"/>
          <w:tab w:val="right" w:leader="dot" w:pos="8630"/>
        </w:tabs>
        <w:rPr>
          <w:rFonts w:ascii="Times New Roman" w:eastAsiaTheme="minorEastAsia" w:hAnsi="Times New Roman"/>
          <w:noProof/>
          <w:sz w:val="24"/>
          <w:szCs w:val="24"/>
          <w:lang w:val="en-PH" w:eastAsia="en-PH"/>
        </w:rPr>
      </w:pPr>
      <w:hyperlink w:anchor="_Toc21594877" w:history="1">
        <w:r w:rsidR="009643BB" w:rsidRPr="009643BB">
          <w:rPr>
            <w:rStyle w:val="Hyperlink"/>
            <w:rFonts w:ascii="Times New Roman" w:eastAsia="Courier New" w:hAnsi="Times New Roman"/>
            <w:noProof/>
            <w:sz w:val="24"/>
            <w:szCs w:val="24"/>
          </w:rPr>
          <w:t>3. 3</w:t>
        </w:r>
        <w:r w:rsidR="009643BB" w:rsidRPr="009643BB">
          <w:rPr>
            <w:rStyle w:val="Hyperlink"/>
            <w:rFonts w:ascii="Times New Roman" w:eastAsia="Courier New" w:hAnsi="Times New Roman"/>
            <w:bCs/>
            <w:noProof/>
            <w:sz w:val="24"/>
            <w:szCs w:val="24"/>
          </w:rPr>
          <w:t>Suspension Criteria</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_Toc21594877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105</w:t>
        </w:r>
        <w:r w:rsidR="009643BB" w:rsidRPr="009643BB">
          <w:rPr>
            <w:rFonts w:ascii="Times New Roman" w:hAnsi="Times New Roman"/>
            <w:noProof/>
            <w:webHidden/>
            <w:sz w:val="24"/>
            <w:szCs w:val="24"/>
          </w:rPr>
          <w:fldChar w:fldCharType="end"/>
        </w:r>
      </w:hyperlink>
    </w:p>
    <w:p w14:paraId="61D07BB7"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78" w:history="1">
        <w:r w:rsidR="009643BB" w:rsidRPr="009643BB">
          <w:rPr>
            <w:rStyle w:val="Hyperlink"/>
            <w:rFonts w:ascii="Times New Roman" w:eastAsia="Courier New" w:hAnsi="Times New Roman"/>
            <w:bCs/>
            <w:noProof/>
            <w:sz w:val="24"/>
            <w:szCs w:val="24"/>
          </w:rPr>
          <w:t>3.4ResumptionCriteria</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_Toc21594878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105</w:t>
        </w:r>
        <w:r w:rsidR="009643BB" w:rsidRPr="009643BB">
          <w:rPr>
            <w:rFonts w:ascii="Times New Roman" w:hAnsi="Times New Roman"/>
            <w:noProof/>
            <w:webHidden/>
            <w:sz w:val="24"/>
            <w:szCs w:val="24"/>
          </w:rPr>
          <w:fldChar w:fldCharType="end"/>
        </w:r>
      </w:hyperlink>
    </w:p>
    <w:p w14:paraId="16270B80" w14:textId="77777777" w:rsidR="009643BB" w:rsidRPr="009643BB" w:rsidRDefault="001F1E0D">
      <w:pPr>
        <w:pStyle w:val="TOC2"/>
        <w:tabs>
          <w:tab w:val="left" w:pos="720"/>
          <w:tab w:val="right" w:leader="dot" w:pos="8630"/>
        </w:tabs>
        <w:rPr>
          <w:rFonts w:ascii="Times New Roman" w:eastAsiaTheme="minorEastAsia" w:hAnsi="Times New Roman"/>
          <w:noProof/>
          <w:sz w:val="24"/>
          <w:szCs w:val="24"/>
          <w:lang w:val="en-PH" w:eastAsia="en-PH"/>
        </w:rPr>
      </w:pPr>
      <w:hyperlink w:anchor="_Toc21594879" w:history="1">
        <w:r w:rsidR="009643BB" w:rsidRPr="009643BB">
          <w:rPr>
            <w:rStyle w:val="Hyperlink"/>
            <w:rFonts w:ascii="Times New Roman" w:eastAsia="Courier New" w:hAnsi="Times New Roman"/>
            <w:noProof/>
            <w:sz w:val="24"/>
            <w:szCs w:val="24"/>
          </w:rPr>
          <w:t>4</w:t>
        </w:r>
        <w:r w:rsidR="009643BB">
          <w:rPr>
            <w:rFonts w:ascii="Times New Roman" w:eastAsiaTheme="minorEastAsia" w:hAnsi="Times New Roman"/>
            <w:noProof/>
            <w:sz w:val="24"/>
            <w:szCs w:val="24"/>
            <w:lang w:val="en-PH" w:eastAsia="en-PH"/>
          </w:rPr>
          <w:t xml:space="preserve">. </w:t>
        </w:r>
        <w:r w:rsidR="009643BB" w:rsidRPr="009643BB">
          <w:rPr>
            <w:rStyle w:val="Hyperlink"/>
            <w:rFonts w:ascii="Times New Roman" w:eastAsia="Courier New" w:hAnsi="Times New Roman"/>
            <w:bCs/>
            <w:noProof/>
            <w:sz w:val="24"/>
            <w:szCs w:val="24"/>
          </w:rPr>
          <w:t>Test Methodology</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_Toc21594879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106</w:t>
        </w:r>
        <w:r w:rsidR="009643BB" w:rsidRPr="009643BB">
          <w:rPr>
            <w:rFonts w:ascii="Times New Roman" w:hAnsi="Times New Roman"/>
            <w:noProof/>
            <w:webHidden/>
            <w:sz w:val="24"/>
            <w:szCs w:val="24"/>
          </w:rPr>
          <w:fldChar w:fldCharType="end"/>
        </w:r>
      </w:hyperlink>
    </w:p>
    <w:p w14:paraId="72F0F62D"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80" w:history="1">
        <w:r w:rsidR="009643BB" w:rsidRPr="009643BB">
          <w:rPr>
            <w:rStyle w:val="Hyperlink"/>
            <w:rFonts w:ascii="Times New Roman" w:eastAsia="Courier New" w:hAnsi="Times New Roman"/>
            <w:bCs/>
            <w:noProof/>
            <w:sz w:val="24"/>
            <w:szCs w:val="24"/>
          </w:rPr>
          <w:t>4.1 Testing Environment</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_Toc21594880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106</w:t>
        </w:r>
        <w:r w:rsidR="009643BB" w:rsidRPr="009643BB">
          <w:rPr>
            <w:rFonts w:ascii="Times New Roman" w:hAnsi="Times New Roman"/>
            <w:noProof/>
            <w:webHidden/>
            <w:sz w:val="24"/>
            <w:szCs w:val="24"/>
          </w:rPr>
          <w:fldChar w:fldCharType="end"/>
        </w:r>
      </w:hyperlink>
    </w:p>
    <w:p w14:paraId="212123E5"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81" w:history="1">
        <w:r w:rsidR="009643BB" w:rsidRPr="009643BB">
          <w:rPr>
            <w:rStyle w:val="Hyperlink"/>
            <w:rFonts w:ascii="Times New Roman" w:eastAsia="Courier New" w:hAnsi="Times New Roman"/>
            <w:bCs/>
            <w:noProof/>
            <w:sz w:val="24"/>
            <w:szCs w:val="24"/>
          </w:rPr>
          <w:t>4.2 General Test Strategy</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_Toc21594881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106</w:t>
        </w:r>
        <w:r w:rsidR="009643BB" w:rsidRPr="009643BB">
          <w:rPr>
            <w:rFonts w:ascii="Times New Roman" w:hAnsi="Times New Roman"/>
            <w:noProof/>
            <w:webHidden/>
            <w:sz w:val="24"/>
            <w:szCs w:val="24"/>
          </w:rPr>
          <w:fldChar w:fldCharType="end"/>
        </w:r>
      </w:hyperlink>
    </w:p>
    <w:p w14:paraId="0F6AD24C" w14:textId="77777777" w:rsidR="009643BB" w:rsidRPr="009643BB" w:rsidRDefault="001F1E0D">
      <w:pPr>
        <w:pStyle w:val="TOC3"/>
        <w:tabs>
          <w:tab w:val="right" w:leader="dot" w:pos="8630"/>
        </w:tabs>
        <w:rPr>
          <w:rFonts w:ascii="Times New Roman" w:eastAsiaTheme="minorEastAsia" w:hAnsi="Times New Roman"/>
          <w:noProof/>
          <w:sz w:val="24"/>
          <w:szCs w:val="24"/>
          <w:lang w:val="en-PH" w:eastAsia="en-PH"/>
        </w:rPr>
      </w:pPr>
      <w:hyperlink w:anchor="_Toc21594882" w:history="1">
        <w:r w:rsidR="009643BB" w:rsidRPr="009643BB">
          <w:rPr>
            <w:rStyle w:val="Hyperlink"/>
            <w:rFonts w:ascii="Times New Roman" w:eastAsia="Courier New" w:hAnsi="Times New Roman"/>
            <w:noProof/>
            <w:sz w:val="24"/>
            <w:szCs w:val="24"/>
          </w:rPr>
          <w:t>4.3 Test Result Recording</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_Toc21594882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106</w:t>
        </w:r>
        <w:r w:rsidR="009643BB" w:rsidRPr="009643BB">
          <w:rPr>
            <w:rFonts w:ascii="Times New Roman" w:hAnsi="Times New Roman"/>
            <w:noProof/>
            <w:webHidden/>
            <w:sz w:val="24"/>
            <w:szCs w:val="24"/>
          </w:rPr>
          <w:fldChar w:fldCharType="end"/>
        </w:r>
      </w:hyperlink>
    </w:p>
    <w:p w14:paraId="101279BD" w14:textId="77777777" w:rsidR="009643BB" w:rsidRPr="009643BB" w:rsidRDefault="001F1E0D">
      <w:pPr>
        <w:pStyle w:val="TOC2"/>
        <w:tabs>
          <w:tab w:val="right" w:leader="dot" w:pos="8630"/>
        </w:tabs>
        <w:rPr>
          <w:rFonts w:ascii="Times New Roman" w:eastAsiaTheme="minorEastAsia" w:hAnsi="Times New Roman"/>
          <w:noProof/>
          <w:sz w:val="24"/>
          <w:szCs w:val="24"/>
          <w:lang w:val="en-PH" w:eastAsia="en-PH"/>
        </w:rPr>
      </w:pPr>
      <w:hyperlink w:anchor="_Toc21594883" w:history="1">
        <w:r w:rsidR="009643BB" w:rsidRPr="009643BB">
          <w:rPr>
            <w:rStyle w:val="Hyperlink"/>
            <w:rFonts w:ascii="Times New Roman" w:eastAsia="Courier New" w:hAnsi="Times New Roman"/>
            <w:bCs/>
            <w:noProof/>
            <w:sz w:val="24"/>
            <w:szCs w:val="24"/>
          </w:rPr>
          <w:t>5</w:t>
        </w:r>
        <w:r w:rsidR="009643BB">
          <w:rPr>
            <w:rStyle w:val="Hyperlink"/>
            <w:rFonts w:ascii="Times New Roman" w:eastAsia="Courier New" w:hAnsi="Times New Roman"/>
            <w:bCs/>
            <w:noProof/>
            <w:sz w:val="24"/>
            <w:szCs w:val="24"/>
          </w:rPr>
          <w:t>.</w:t>
        </w:r>
        <w:r w:rsidR="009643BB" w:rsidRPr="009643BB">
          <w:rPr>
            <w:rStyle w:val="Hyperlink"/>
            <w:rFonts w:ascii="Times New Roman" w:eastAsia="Courier New" w:hAnsi="Times New Roman"/>
            <w:bCs/>
            <w:noProof/>
            <w:sz w:val="24"/>
            <w:szCs w:val="24"/>
          </w:rPr>
          <w:t xml:space="preserve"> Additional Considerations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_Toc21594883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108</w:t>
        </w:r>
        <w:r w:rsidR="009643BB" w:rsidRPr="009643BB">
          <w:rPr>
            <w:rFonts w:ascii="Times New Roman" w:hAnsi="Times New Roman"/>
            <w:noProof/>
            <w:webHidden/>
            <w:sz w:val="24"/>
            <w:szCs w:val="24"/>
          </w:rPr>
          <w:fldChar w:fldCharType="end"/>
        </w:r>
      </w:hyperlink>
    </w:p>
    <w:p w14:paraId="2FD5101E" w14:textId="77777777" w:rsidR="009643BB" w:rsidRPr="009643BB" w:rsidRDefault="001F1E0D">
      <w:pPr>
        <w:pStyle w:val="TOC2"/>
        <w:tabs>
          <w:tab w:val="right" w:leader="dot" w:pos="8630"/>
        </w:tabs>
        <w:rPr>
          <w:rFonts w:ascii="Times New Roman" w:eastAsiaTheme="minorEastAsia" w:hAnsi="Times New Roman"/>
          <w:noProof/>
          <w:sz w:val="24"/>
          <w:szCs w:val="24"/>
          <w:lang w:val="en-PH" w:eastAsia="en-PH"/>
        </w:rPr>
      </w:pPr>
      <w:hyperlink w:anchor="_Toc21594884" w:history="1">
        <w:r w:rsidR="009643BB" w:rsidRPr="009643BB">
          <w:rPr>
            <w:rStyle w:val="Hyperlink"/>
            <w:rFonts w:ascii="Times New Roman" w:eastAsia="Courier New" w:hAnsi="Times New Roman"/>
            <w:bCs/>
            <w:noProof/>
            <w:sz w:val="24"/>
            <w:szCs w:val="24"/>
          </w:rPr>
          <w:t>6</w:t>
        </w:r>
        <w:r w:rsidR="009643BB">
          <w:rPr>
            <w:rStyle w:val="Hyperlink"/>
            <w:rFonts w:ascii="Times New Roman" w:eastAsia="Courier New" w:hAnsi="Times New Roman"/>
            <w:bCs/>
            <w:noProof/>
            <w:sz w:val="24"/>
            <w:szCs w:val="24"/>
          </w:rPr>
          <w:t>.</w:t>
        </w:r>
        <w:r w:rsidR="009643BB" w:rsidRPr="009643BB">
          <w:rPr>
            <w:rStyle w:val="Hyperlink"/>
            <w:rFonts w:ascii="Times New Roman" w:eastAsia="Courier New" w:hAnsi="Times New Roman"/>
            <w:bCs/>
            <w:noProof/>
            <w:sz w:val="24"/>
            <w:szCs w:val="24"/>
          </w:rPr>
          <w:t xml:space="preserve"> Testing schedule</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_Toc21594884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108</w:t>
        </w:r>
        <w:r w:rsidR="009643BB" w:rsidRPr="009643BB">
          <w:rPr>
            <w:rFonts w:ascii="Times New Roman" w:hAnsi="Times New Roman"/>
            <w:noProof/>
            <w:webHidden/>
            <w:sz w:val="24"/>
            <w:szCs w:val="24"/>
          </w:rPr>
          <w:fldChar w:fldCharType="end"/>
        </w:r>
      </w:hyperlink>
    </w:p>
    <w:p w14:paraId="1BD81B2E" w14:textId="77777777" w:rsidR="009643BB" w:rsidRPr="009643BB" w:rsidRDefault="009643BB" w:rsidP="009643BB">
      <w:pPr>
        <w:pStyle w:val="TOC1"/>
        <w:ind w:left="0"/>
        <w:rPr>
          <w:rFonts w:eastAsiaTheme="minorEastAsia"/>
          <w:b w:val="0"/>
          <w:lang w:val="en-PH" w:eastAsia="en-PH"/>
        </w:rPr>
      </w:pPr>
      <w:r w:rsidRPr="009643BB">
        <w:rPr>
          <w:rStyle w:val="Hyperlink"/>
          <w:b w:val="0"/>
          <w:color w:val="auto"/>
          <w:u w:val="none"/>
        </w:rPr>
        <w:t xml:space="preserve">   Appendix </w:t>
      </w:r>
      <w:hyperlink w:anchor="_Toc21594885" w:history="1">
        <w:r w:rsidRPr="009643BB">
          <w:rPr>
            <w:rStyle w:val="Hyperlink"/>
            <w:rFonts w:eastAsiaTheme="minorHAnsi"/>
            <w:b w:val="0"/>
            <w:lang w:val="en-PH"/>
          </w:rPr>
          <w:t>G SOFTWARE PROJECT ACCEPTANCE CRITERIA (SPAC)</w:t>
        </w:r>
        <w:r w:rsidRPr="009643BB">
          <w:rPr>
            <w:b w:val="0"/>
            <w:webHidden/>
          </w:rPr>
          <w:tab/>
        </w:r>
        <w:r w:rsidRPr="009643BB">
          <w:rPr>
            <w:b w:val="0"/>
            <w:webHidden/>
          </w:rPr>
          <w:fldChar w:fldCharType="begin"/>
        </w:r>
        <w:r w:rsidRPr="009643BB">
          <w:rPr>
            <w:b w:val="0"/>
            <w:webHidden/>
          </w:rPr>
          <w:instrText xml:space="preserve"> PAGEREF _Toc21594885 \h </w:instrText>
        </w:r>
        <w:r w:rsidRPr="009643BB">
          <w:rPr>
            <w:b w:val="0"/>
            <w:webHidden/>
          </w:rPr>
        </w:r>
        <w:r w:rsidRPr="009643BB">
          <w:rPr>
            <w:b w:val="0"/>
            <w:webHidden/>
          </w:rPr>
          <w:fldChar w:fldCharType="separate"/>
        </w:r>
        <w:r>
          <w:rPr>
            <w:b w:val="0"/>
            <w:webHidden/>
          </w:rPr>
          <w:t>110</w:t>
        </w:r>
        <w:r w:rsidRPr="009643BB">
          <w:rPr>
            <w:b w:val="0"/>
            <w:webHidden/>
          </w:rPr>
          <w:fldChar w:fldCharType="end"/>
        </w:r>
      </w:hyperlink>
    </w:p>
    <w:p w14:paraId="4C9763BD"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86" w:history="1">
        <w:r w:rsidR="009643BB" w:rsidRPr="009643BB">
          <w:rPr>
            <w:rStyle w:val="Hyperlink"/>
            <w:rFonts w:ascii="Times New Roman" w:eastAsia="Courier New" w:hAnsi="Times New Roman"/>
            <w:noProof/>
            <w:sz w:val="24"/>
            <w:szCs w:val="24"/>
          </w:rPr>
          <w:t>AC-GS01-Registration</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_Toc21594886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111</w:t>
        </w:r>
        <w:r w:rsidR="009643BB" w:rsidRPr="009643BB">
          <w:rPr>
            <w:rFonts w:ascii="Times New Roman" w:hAnsi="Times New Roman"/>
            <w:noProof/>
            <w:webHidden/>
            <w:sz w:val="24"/>
            <w:szCs w:val="24"/>
          </w:rPr>
          <w:fldChar w:fldCharType="end"/>
        </w:r>
      </w:hyperlink>
    </w:p>
    <w:p w14:paraId="66DA340E"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87" w:history="1">
        <w:r w:rsidR="009643BB" w:rsidRPr="009643BB">
          <w:rPr>
            <w:rStyle w:val="Hyperlink"/>
            <w:rFonts w:ascii="Times New Roman" w:eastAsia="Courier New" w:hAnsi="Times New Roman"/>
            <w:noProof/>
            <w:sz w:val="24"/>
            <w:szCs w:val="24"/>
          </w:rPr>
          <w:t>AC-GS02–Log-in</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_Toc21594887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112</w:t>
        </w:r>
        <w:r w:rsidR="009643BB" w:rsidRPr="009643BB">
          <w:rPr>
            <w:rFonts w:ascii="Times New Roman" w:hAnsi="Times New Roman"/>
            <w:noProof/>
            <w:webHidden/>
            <w:sz w:val="24"/>
            <w:szCs w:val="24"/>
          </w:rPr>
          <w:fldChar w:fldCharType="end"/>
        </w:r>
      </w:hyperlink>
    </w:p>
    <w:p w14:paraId="5C0BFA97"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88" w:history="1">
        <w:r w:rsidR="009643BB" w:rsidRPr="009643BB">
          <w:rPr>
            <w:rStyle w:val="Hyperlink"/>
            <w:rFonts w:ascii="Times New Roman" w:eastAsia="Courier New" w:hAnsi="Times New Roman"/>
            <w:noProof/>
            <w:sz w:val="24"/>
            <w:szCs w:val="24"/>
          </w:rPr>
          <w:t>AC-GS03–Log-out</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_Toc21594888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113</w:t>
        </w:r>
        <w:r w:rsidR="009643BB" w:rsidRPr="009643BB">
          <w:rPr>
            <w:rFonts w:ascii="Times New Roman" w:hAnsi="Times New Roman"/>
            <w:noProof/>
            <w:webHidden/>
            <w:sz w:val="24"/>
            <w:szCs w:val="24"/>
          </w:rPr>
          <w:fldChar w:fldCharType="end"/>
        </w:r>
      </w:hyperlink>
    </w:p>
    <w:p w14:paraId="52995636"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89" w:history="1">
        <w:r w:rsidR="009643BB" w:rsidRPr="009643BB">
          <w:rPr>
            <w:rStyle w:val="Hyperlink"/>
            <w:rFonts w:ascii="Times New Roman" w:eastAsia="Courier New" w:hAnsi="Times New Roman"/>
            <w:noProof/>
            <w:sz w:val="24"/>
            <w:szCs w:val="24"/>
          </w:rPr>
          <w:t>AC-GS04–Change Password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_Toc21594889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114</w:t>
        </w:r>
        <w:r w:rsidR="009643BB" w:rsidRPr="009643BB">
          <w:rPr>
            <w:rFonts w:ascii="Times New Roman" w:hAnsi="Times New Roman"/>
            <w:noProof/>
            <w:webHidden/>
            <w:sz w:val="24"/>
            <w:szCs w:val="24"/>
          </w:rPr>
          <w:fldChar w:fldCharType="end"/>
        </w:r>
      </w:hyperlink>
    </w:p>
    <w:p w14:paraId="5F8D29E9"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0" w:history="1">
        <w:r w:rsidR="009643BB" w:rsidRPr="009643BB">
          <w:rPr>
            <w:rStyle w:val="Hyperlink"/>
            <w:rFonts w:ascii="Times New Roman" w:eastAsia="Courier New" w:hAnsi="Times New Roman"/>
            <w:noProof/>
            <w:sz w:val="24"/>
            <w:szCs w:val="24"/>
          </w:rPr>
          <w:t>AC-GS05–Forgot Password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_Toc21594890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114</w:t>
        </w:r>
        <w:r w:rsidR="009643BB" w:rsidRPr="009643BB">
          <w:rPr>
            <w:rFonts w:ascii="Times New Roman" w:hAnsi="Times New Roman"/>
            <w:noProof/>
            <w:webHidden/>
            <w:sz w:val="24"/>
            <w:szCs w:val="24"/>
          </w:rPr>
          <w:fldChar w:fldCharType="end"/>
        </w:r>
      </w:hyperlink>
    </w:p>
    <w:p w14:paraId="458DB6BF"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1" w:history="1">
        <w:r w:rsidR="009643BB" w:rsidRPr="009643BB">
          <w:rPr>
            <w:rStyle w:val="Hyperlink"/>
            <w:rFonts w:ascii="Times New Roman" w:eastAsia="Courier New" w:hAnsi="Times New Roman"/>
            <w:noProof/>
            <w:sz w:val="24"/>
            <w:szCs w:val="24"/>
          </w:rPr>
          <w:t>AC-GS06 –Edit Profile</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_Toc21594891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115</w:t>
        </w:r>
        <w:r w:rsidR="009643BB" w:rsidRPr="009643BB">
          <w:rPr>
            <w:rFonts w:ascii="Times New Roman" w:hAnsi="Times New Roman"/>
            <w:noProof/>
            <w:webHidden/>
            <w:sz w:val="24"/>
            <w:szCs w:val="24"/>
          </w:rPr>
          <w:fldChar w:fldCharType="end"/>
        </w:r>
      </w:hyperlink>
    </w:p>
    <w:p w14:paraId="68A894D3"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2" w:history="1">
        <w:r w:rsidR="009643BB" w:rsidRPr="009643BB">
          <w:rPr>
            <w:rStyle w:val="Hyperlink"/>
            <w:rFonts w:ascii="Times New Roman" w:eastAsia="Courier New" w:hAnsi="Times New Roman"/>
            <w:noProof/>
            <w:sz w:val="24"/>
            <w:szCs w:val="24"/>
          </w:rPr>
          <w:t>AC-SS01 –Post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_Toc21594892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116</w:t>
        </w:r>
        <w:r w:rsidR="009643BB" w:rsidRPr="009643BB">
          <w:rPr>
            <w:rFonts w:ascii="Times New Roman" w:hAnsi="Times New Roman"/>
            <w:noProof/>
            <w:webHidden/>
            <w:sz w:val="24"/>
            <w:szCs w:val="24"/>
          </w:rPr>
          <w:fldChar w:fldCharType="end"/>
        </w:r>
      </w:hyperlink>
    </w:p>
    <w:p w14:paraId="266261E2"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3" w:history="1">
        <w:r w:rsidR="009643BB" w:rsidRPr="009643BB">
          <w:rPr>
            <w:rStyle w:val="Hyperlink"/>
            <w:rFonts w:ascii="Times New Roman" w:eastAsia="Courier New" w:hAnsi="Times New Roman"/>
            <w:noProof/>
            <w:sz w:val="24"/>
            <w:szCs w:val="24"/>
          </w:rPr>
          <w:t>AC-SS02–</w:t>
        </w:r>
        <w:r w:rsidR="009643BB" w:rsidRPr="009643BB">
          <w:rPr>
            <w:rStyle w:val="Hyperlink"/>
            <w:rFonts w:ascii="Times New Roman" w:eastAsiaTheme="minorHAnsi" w:hAnsi="Times New Roman"/>
            <w:noProof/>
            <w:sz w:val="24"/>
            <w:szCs w:val="24"/>
            <w:lang w:eastAsia="ar-SA"/>
          </w:rPr>
          <w:t>Cancel Posted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_Toc21594893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117</w:t>
        </w:r>
        <w:r w:rsidR="009643BB" w:rsidRPr="009643BB">
          <w:rPr>
            <w:rFonts w:ascii="Times New Roman" w:hAnsi="Times New Roman"/>
            <w:noProof/>
            <w:webHidden/>
            <w:sz w:val="24"/>
            <w:szCs w:val="24"/>
          </w:rPr>
          <w:fldChar w:fldCharType="end"/>
        </w:r>
      </w:hyperlink>
    </w:p>
    <w:p w14:paraId="2751DEEA"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4" w:history="1">
        <w:r w:rsidR="009643BB" w:rsidRPr="009643BB">
          <w:rPr>
            <w:rStyle w:val="Hyperlink"/>
            <w:rFonts w:ascii="Times New Roman" w:eastAsia="Courier New" w:hAnsi="Times New Roman"/>
            <w:noProof/>
            <w:sz w:val="24"/>
            <w:szCs w:val="24"/>
          </w:rPr>
          <w:t>AC-SS03 –</w:t>
        </w:r>
        <w:r w:rsidR="009643BB" w:rsidRPr="009643BB">
          <w:rPr>
            <w:rStyle w:val="Hyperlink"/>
            <w:rFonts w:ascii="Times New Roman" w:eastAsiaTheme="minorHAnsi" w:hAnsi="Times New Roman"/>
            <w:noProof/>
            <w:sz w:val="24"/>
            <w:szCs w:val="24"/>
            <w:lang w:eastAsia="ar-SA"/>
          </w:rPr>
          <w:t>Edit Posted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_Toc21594894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118</w:t>
        </w:r>
        <w:r w:rsidR="009643BB" w:rsidRPr="009643BB">
          <w:rPr>
            <w:rFonts w:ascii="Times New Roman" w:hAnsi="Times New Roman"/>
            <w:noProof/>
            <w:webHidden/>
            <w:sz w:val="24"/>
            <w:szCs w:val="24"/>
          </w:rPr>
          <w:fldChar w:fldCharType="end"/>
        </w:r>
      </w:hyperlink>
    </w:p>
    <w:p w14:paraId="0AE1793F"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5" w:history="1">
        <w:r w:rsidR="009643BB" w:rsidRPr="009643BB">
          <w:rPr>
            <w:rStyle w:val="Hyperlink"/>
            <w:rFonts w:ascii="Times New Roman" w:eastAsia="Courier New" w:hAnsi="Times New Roman"/>
            <w:noProof/>
            <w:sz w:val="24"/>
            <w:szCs w:val="24"/>
          </w:rPr>
          <w:t>AC-SS04 –</w:t>
        </w:r>
        <w:r w:rsidR="009643BB" w:rsidRPr="009643BB">
          <w:rPr>
            <w:rStyle w:val="Hyperlink"/>
            <w:rFonts w:ascii="Times New Roman" w:eastAsiaTheme="minorHAnsi" w:hAnsi="Times New Roman"/>
            <w:noProof/>
            <w:sz w:val="24"/>
            <w:szCs w:val="24"/>
            <w:lang w:eastAsia="ar-SA"/>
          </w:rPr>
          <w:t>Search buyers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_Toc21594895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119</w:t>
        </w:r>
        <w:r w:rsidR="009643BB" w:rsidRPr="009643BB">
          <w:rPr>
            <w:rFonts w:ascii="Times New Roman" w:hAnsi="Times New Roman"/>
            <w:noProof/>
            <w:webHidden/>
            <w:sz w:val="24"/>
            <w:szCs w:val="24"/>
          </w:rPr>
          <w:fldChar w:fldCharType="end"/>
        </w:r>
      </w:hyperlink>
    </w:p>
    <w:p w14:paraId="06F52F3F"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6" w:history="1">
        <w:r w:rsidR="009643BB" w:rsidRPr="009643BB">
          <w:rPr>
            <w:rStyle w:val="Hyperlink"/>
            <w:rFonts w:ascii="Times New Roman" w:eastAsia="Courier New" w:hAnsi="Times New Roman"/>
            <w:noProof/>
            <w:sz w:val="24"/>
            <w:szCs w:val="24"/>
          </w:rPr>
          <w:t>AC-SS05–</w:t>
        </w:r>
        <w:r w:rsidR="009643BB" w:rsidRPr="009643BB">
          <w:rPr>
            <w:rStyle w:val="Hyperlink"/>
            <w:rFonts w:ascii="Times New Roman" w:eastAsiaTheme="minorHAnsi" w:hAnsi="Times New Roman"/>
            <w:noProof/>
            <w:sz w:val="24"/>
            <w:szCs w:val="24"/>
            <w:lang w:eastAsia="ar-SA"/>
          </w:rPr>
          <w:t>View my posted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_Toc21594896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120</w:t>
        </w:r>
        <w:r w:rsidR="009643BB" w:rsidRPr="009643BB">
          <w:rPr>
            <w:rFonts w:ascii="Times New Roman" w:hAnsi="Times New Roman"/>
            <w:noProof/>
            <w:webHidden/>
            <w:sz w:val="24"/>
            <w:szCs w:val="24"/>
          </w:rPr>
          <w:fldChar w:fldCharType="end"/>
        </w:r>
      </w:hyperlink>
    </w:p>
    <w:p w14:paraId="072230B3"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7" w:history="1">
        <w:r w:rsidR="009643BB" w:rsidRPr="009643BB">
          <w:rPr>
            <w:rStyle w:val="Hyperlink"/>
            <w:rFonts w:ascii="Times New Roman" w:eastAsia="Courier New" w:hAnsi="Times New Roman"/>
            <w:noProof/>
            <w:sz w:val="24"/>
            <w:szCs w:val="24"/>
          </w:rPr>
          <w:t>AC-SS06–Accept offered Bid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_Toc21594897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120</w:t>
        </w:r>
        <w:r w:rsidR="009643BB" w:rsidRPr="009643BB">
          <w:rPr>
            <w:rFonts w:ascii="Times New Roman" w:hAnsi="Times New Roman"/>
            <w:noProof/>
            <w:webHidden/>
            <w:sz w:val="24"/>
            <w:szCs w:val="24"/>
          </w:rPr>
          <w:fldChar w:fldCharType="end"/>
        </w:r>
      </w:hyperlink>
    </w:p>
    <w:p w14:paraId="45B2E7F8"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8" w:history="1">
        <w:r w:rsidR="009643BB" w:rsidRPr="009643BB">
          <w:rPr>
            <w:rStyle w:val="Hyperlink"/>
            <w:rFonts w:ascii="Times New Roman" w:eastAsia="Courier New" w:hAnsi="Times New Roman"/>
            <w:noProof/>
            <w:sz w:val="24"/>
            <w:szCs w:val="24"/>
          </w:rPr>
          <w:t>AC-BS01–</w:t>
        </w:r>
        <w:r w:rsidR="009643BB" w:rsidRPr="009643BB">
          <w:rPr>
            <w:rStyle w:val="Hyperlink"/>
            <w:rFonts w:ascii="Times New Roman" w:eastAsiaTheme="minorHAnsi" w:hAnsi="Times New Roman"/>
            <w:noProof/>
            <w:sz w:val="24"/>
            <w:szCs w:val="24"/>
            <w:lang w:eastAsia="ar-SA"/>
          </w:rPr>
          <w:t xml:space="preserve"> Offer Bid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_Toc21594898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121</w:t>
        </w:r>
        <w:r w:rsidR="009643BB" w:rsidRPr="009643BB">
          <w:rPr>
            <w:rFonts w:ascii="Times New Roman" w:hAnsi="Times New Roman"/>
            <w:noProof/>
            <w:webHidden/>
            <w:sz w:val="24"/>
            <w:szCs w:val="24"/>
          </w:rPr>
          <w:fldChar w:fldCharType="end"/>
        </w:r>
      </w:hyperlink>
    </w:p>
    <w:p w14:paraId="7B79DD9F"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899" w:history="1">
        <w:r w:rsidR="009643BB" w:rsidRPr="009643BB">
          <w:rPr>
            <w:rStyle w:val="Hyperlink"/>
            <w:rFonts w:ascii="Times New Roman" w:eastAsia="Courier New" w:hAnsi="Times New Roman"/>
            <w:noProof/>
            <w:sz w:val="24"/>
            <w:szCs w:val="24"/>
          </w:rPr>
          <w:t>AC-BS02–</w:t>
        </w:r>
        <w:r w:rsidR="009643BB" w:rsidRPr="009643BB">
          <w:rPr>
            <w:rStyle w:val="Hyperlink"/>
            <w:rFonts w:ascii="Times New Roman" w:eastAsiaTheme="minorHAnsi" w:hAnsi="Times New Roman"/>
            <w:noProof/>
            <w:sz w:val="24"/>
            <w:szCs w:val="24"/>
            <w:lang w:eastAsia="ar-SA"/>
          </w:rPr>
          <w:t xml:space="preserve"> Cancel Offered Bid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_Toc21594899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121</w:t>
        </w:r>
        <w:r w:rsidR="009643BB" w:rsidRPr="009643BB">
          <w:rPr>
            <w:rFonts w:ascii="Times New Roman" w:hAnsi="Times New Roman"/>
            <w:noProof/>
            <w:webHidden/>
            <w:sz w:val="24"/>
            <w:szCs w:val="24"/>
          </w:rPr>
          <w:fldChar w:fldCharType="end"/>
        </w:r>
      </w:hyperlink>
    </w:p>
    <w:p w14:paraId="0D381660"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0" w:history="1">
        <w:r w:rsidR="009643BB" w:rsidRPr="009643BB">
          <w:rPr>
            <w:rStyle w:val="Hyperlink"/>
            <w:rFonts w:ascii="Times New Roman" w:eastAsia="Courier New" w:hAnsi="Times New Roman"/>
            <w:noProof/>
            <w:sz w:val="24"/>
            <w:szCs w:val="24"/>
          </w:rPr>
          <w:t>AC-BS03–</w:t>
        </w:r>
        <w:r w:rsidR="009643BB" w:rsidRPr="009643BB">
          <w:rPr>
            <w:rStyle w:val="Hyperlink"/>
            <w:rFonts w:ascii="Times New Roman" w:hAnsi="Times New Roman"/>
            <w:noProof/>
            <w:sz w:val="24"/>
            <w:szCs w:val="24"/>
          </w:rPr>
          <w:t>Edit offered bid</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_Toc21594900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122</w:t>
        </w:r>
        <w:r w:rsidR="009643BB" w:rsidRPr="009643BB">
          <w:rPr>
            <w:rFonts w:ascii="Times New Roman" w:hAnsi="Times New Roman"/>
            <w:noProof/>
            <w:webHidden/>
            <w:sz w:val="24"/>
            <w:szCs w:val="24"/>
          </w:rPr>
          <w:fldChar w:fldCharType="end"/>
        </w:r>
      </w:hyperlink>
    </w:p>
    <w:p w14:paraId="3BBF0CDC"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1" w:history="1">
        <w:r w:rsidR="009643BB" w:rsidRPr="009643BB">
          <w:rPr>
            <w:rStyle w:val="Hyperlink"/>
            <w:rFonts w:ascii="Times New Roman" w:eastAsia="Courier New" w:hAnsi="Times New Roman"/>
            <w:noProof/>
            <w:sz w:val="24"/>
            <w:szCs w:val="24"/>
          </w:rPr>
          <w:t>AC-BS04–</w:t>
        </w:r>
        <w:r w:rsidR="009643BB" w:rsidRPr="009643BB">
          <w:rPr>
            <w:rStyle w:val="Hyperlink"/>
            <w:rFonts w:ascii="Times New Roman" w:eastAsiaTheme="minorHAnsi" w:hAnsi="Times New Roman"/>
            <w:noProof/>
            <w:sz w:val="24"/>
            <w:szCs w:val="24"/>
            <w:lang w:eastAsia="ar-SA"/>
          </w:rPr>
          <w:t>Accept Direct Sell</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_Toc21594901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122</w:t>
        </w:r>
        <w:r w:rsidR="009643BB" w:rsidRPr="009643BB">
          <w:rPr>
            <w:rFonts w:ascii="Times New Roman" w:hAnsi="Times New Roman"/>
            <w:noProof/>
            <w:webHidden/>
            <w:sz w:val="24"/>
            <w:szCs w:val="24"/>
          </w:rPr>
          <w:fldChar w:fldCharType="end"/>
        </w:r>
      </w:hyperlink>
    </w:p>
    <w:p w14:paraId="2B5D1F4D"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2" w:history="1">
        <w:r w:rsidR="009643BB" w:rsidRPr="009643BB">
          <w:rPr>
            <w:rStyle w:val="Hyperlink"/>
            <w:rFonts w:ascii="Times New Roman" w:eastAsia="Courier New" w:hAnsi="Times New Roman"/>
            <w:noProof/>
            <w:sz w:val="24"/>
            <w:szCs w:val="24"/>
          </w:rPr>
          <w:t>AC-BS05–</w:t>
        </w:r>
        <w:r w:rsidR="009643BB" w:rsidRPr="009643BB">
          <w:rPr>
            <w:rStyle w:val="Hyperlink"/>
            <w:rFonts w:ascii="Times New Roman" w:eastAsiaTheme="minorHAnsi" w:hAnsi="Times New Roman"/>
            <w:noProof/>
            <w:sz w:val="24"/>
            <w:szCs w:val="24"/>
            <w:lang w:eastAsia="ar-SA"/>
          </w:rPr>
          <w:t>Decline Direct Sell</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_Toc21594902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123</w:t>
        </w:r>
        <w:r w:rsidR="009643BB" w:rsidRPr="009643BB">
          <w:rPr>
            <w:rFonts w:ascii="Times New Roman" w:hAnsi="Times New Roman"/>
            <w:noProof/>
            <w:webHidden/>
            <w:sz w:val="24"/>
            <w:szCs w:val="24"/>
          </w:rPr>
          <w:fldChar w:fldCharType="end"/>
        </w:r>
      </w:hyperlink>
    </w:p>
    <w:p w14:paraId="2E869C79"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3" w:history="1">
        <w:r w:rsidR="009643BB" w:rsidRPr="009643BB">
          <w:rPr>
            <w:rStyle w:val="Hyperlink"/>
            <w:rFonts w:ascii="Times New Roman" w:eastAsia="Courier New" w:hAnsi="Times New Roman"/>
            <w:noProof/>
            <w:sz w:val="24"/>
            <w:szCs w:val="24"/>
          </w:rPr>
          <w:t>AC-BS06–</w:t>
        </w:r>
        <w:r w:rsidR="009643BB" w:rsidRPr="009643BB">
          <w:rPr>
            <w:rStyle w:val="Hyperlink"/>
            <w:rFonts w:ascii="Times New Roman" w:eastAsiaTheme="minorHAnsi" w:hAnsi="Times New Roman"/>
            <w:noProof/>
            <w:sz w:val="24"/>
            <w:szCs w:val="24"/>
            <w:lang w:eastAsia="ar-SA"/>
          </w:rPr>
          <w:t xml:space="preserve"> Add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_Toc21594903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123</w:t>
        </w:r>
        <w:r w:rsidR="009643BB" w:rsidRPr="009643BB">
          <w:rPr>
            <w:rFonts w:ascii="Times New Roman" w:hAnsi="Times New Roman"/>
            <w:noProof/>
            <w:webHidden/>
            <w:sz w:val="24"/>
            <w:szCs w:val="24"/>
          </w:rPr>
          <w:fldChar w:fldCharType="end"/>
        </w:r>
      </w:hyperlink>
    </w:p>
    <w:p w14:paraId="7D2D9D14"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4" w:history="1">
        <w:r w:rsidR="009643BB" w:rsidRPr="009643BB">
          <w:rPr>
            <w:rStyle w:val="Hyperlink"/>
            <w:rFonts w:ascii="Times New Roman" w:eastAsia="Courier New" w:hAnsi="Times New Roman"/>
            <w:noProof/>
            <w:sz w:val="24"/>
            <w:szCs w:val="24"/>
          </w:rPr>
          <w:t>AC-BS07–</w:t>
        </w:r>
        <w:r w:rsidR="009643BB" w:rsidRPr="009643BB">
          <w:rPr>
            <w:rStyle w:val="Hyperlink"/>
            <w:rFonts w:ascii="Times New Roman" w:eastAsiaTheme="minorHAnsi" w:hAnsi="Times New Roman"/>
            <w:noProof/>
            <w:sz w:val="24"/>
            <w:szCs w:val="24"/>
            <w:lang w:eastAsia="ar-SA"/>
          </w:rPr>
          <w:t xml:space="preserve"> Edit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_Toc21594904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124</w:t>
        </w:r>
        <w:r w:rsidR="009643BB" w:rsidRPr="009643BB">
          <w:rPr>
            <w:rFonts w:ascii="Times New Roman" w:hAnsi="Times New Roman"/>
            <w:noProof/>
            <w:webHidden/>
            <w:sz w:val="24"/>
            <w:szCs w:val="24"/>
          </w:rPr>
          <w:fldChar w:fldCharType="end"/>
        </w:r>
      </w:hyperlink>
    </w:p>
    <w:p w14:paraId="59F00146"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5" w:history="1">
        <w:r w:rsidR="009643BB" w:rsidRPr="009643BB">
          <w:rPr>
            <w:rStyle w:val="Hyperlink"/>
            <w:rFonts w:ascii="Times New Roman" w:eastAsia="Courier New" w:hAnsi="Times New Roman"/>
            <w:noProof/>
            <w:sz w:val="24"/>
            <w:szCs w:val="24"/>
          </w:rPr>
          <w:t>AC-BS08–</w:t>
        </w:r>
        <w:r w:rsidR="009643BB" w:rsidRPr="009643BB">
          <w:rPr>
            <w:rStyle w:val="Hyperlink"/>
            <w:rFonts w:ascii="Times New Roman" w:eastAsiaTheme="minorHAnsi" w:hAnsi="Times New Roman"/>
            <w:noProof/>
            <w:sz w:val="24"/>
            <w:szCs w:val="24"/>
            <w:lang w:eastAsia="ar-SA"/>
          </w:rPr>
          <w:t xml:space="preserve"> Search posted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_Toc21594905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125</w:t>
        </w:r>
        <w:r w:rsidR="009643BB" w:rsidRPr="009643BB">
          <w:rPr>
            <w:rFonts w:ascii="Times New Roman" w:hAnsi="Times New Roman"/>
            <w:noProof/>
            <w:webHidden/>
            <w:sz w:val="24"/>
            <w:szCs w:val="24"/>
          </w:rPr>
          <w:fldChar w:fldCharType="end"/>
        </w:r>
      </w:hyperlink>
    </w:p>
    <w:p w14:paraId="676DC1C1"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6" w:history="1">
        <w:r w:rsidR="009643BB" w:rsidRPr="009643BB">
          <w:rPr>
            <w:rStyle w:val="Hyperlink"/>
            <w:rFonts w:ascii="Times New Roman" w:eastAsia="Courier New" w:hAnsi="Times New Roman"/>
            <w:noProof/>
            <w:sz w:val="24"/>
            <w:szCs w:val="24"/>
          </w:rPr>
          <w:t>AC-BS09–</w:t>
        </w:r>
        <w:r w:rsidR="009643BB" w:rsidRPr="009643BB">
          <w:rPr>
            <w:rStyle w:val="Hyperlink"/>
            <w:rFonts w:ascii="Times New Roman" w:eastAsiaTheme="minorHAnsi" w:hAnsi="Times New Roman"/>
            <w:noProof/>
            <w:sz w:val="24"/>
            <w:szCs w:val="24"/>
            <w:lang w:eastAsia="ar-SA"/>
          </w:rPr>
          <w:t>View accepted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_Toc21594906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125</w:t>
        </w:r>
        <w:r w:rsidR="009643BB" w:rsidRPr="009643BB">
          <w:rPr>
            <w:rFonts w:ascii="Times New Roman" w:hAnsi="Times New Roman"/>
            <w:noProof/>
            <w:webHidden/>
            <w:sz w:val="24"/>
            <w:szCs w:val="24"/>
          </w:rPr>
          <w:fldChar w:fldCharType="end"/>
        </w:r>
      </w:hyperlink>
    </w:p>
    <w:p w14:paraId="78AEF575"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7" w:history="1">
        <w:r w:rsidR="009643BB" w:rsidRPr="009643BB">
          <w:rPr>
            <w:rStyle w:val="Hyperlink"/>
            <w:rFonts w:ascii="Times New Roman" w:eastAsia="Courier New" w:hAnsi="Times New Roman"/>
            <w:noProof/>
            <w:sz w:val="24"/>
            <w:szCs w:val="24"/>
          </w:rPr>
          <w:t>AC-BS10–</w:t>
        </w:r>
        <w:r w:rsidR="009643BB" w:rsidRPr="009643BB">
          <w:rPr>
            <w:rStyle w:val="Hyperlink"/>
            <w:rFonts w:ascii="Times New Roman" w:eastAsiaTheme="minorHAnsi" w:hAnsi="Times New Roman"/>
            <w:noProof/>
            <w:sz w:val="24"/>
            <w:szCs w:val="24"/>
            <w:lang w:eastAsia="ar-SA"/>
          </w:rPr>
          <w:t xml:space="preserve"> Buy posted recyclable materials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_Toc21594907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126</w:t>
        </w:r>
        <w:r w:rsidR="009643BB" w:rsidRPr="009643BB">
          <w:rPr>
            <w:rFonts w:ascii="Times New Roman" w:hAnsi="Times New Roman"/>
            <w:noProof/>
            <w:webHidden/>
            <w:sz w:val="24"/>
            <w:szCs w:val="24"/>
          </w:rPr>
          <w:fldChar w:fldCharType="end"/>
        </w:r>
      </w:hyperlink>
    </w:p>
    <w:p w14:paraId="6B0B7C5E"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8" w:history="1">
        <w:r w:rsidR="009643BB" w:rsidRPr="009643BB">
          <w:rPr>
            <w:rStyle w:val="Hyperlink"/>
            <w:rFonts w:ascii="Times New Roman" w:eastAsia="Courier New" w:hAnsi="Times New Roman"/>
            <w:noProof/>
            <w:sz w:val="24"/>
            <w:szCs w:val="24"/>
          </w:rPr>
          <w:t>AC-AS01–</w:t>
        </w:r>
        <w:r w:rsidR="009643BB" w:rsidRPr="009643BB">
          <w:rPr>
            <w:rStyle w:val="Hyperlink"/>
            <w:rFonts w:ascii="Times New Roman" w:eastAsiaTheme="minorHAnsi" w:hAnsi="Times New Roman"/>
            <w:noProof/>
            <w:sz w:val="24"/>
            <w:szCs w:val="24"/>
            <w:lang w:eastAsia="ar-SA"/>
          </w:rPr>
          <w:t>Search Account of Sellers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_Toc21594908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127</w:t>
        </w:r>
        <w:r w:rsidR="009643BB" w:rsidRPr="009643BB">
          <w:rPr>
            <w:rFonts w:ascii="Times New Roman" w:hAnsi="Times New Roman"/>
            <w:noProof/>
            <w:webHidden/>
            <w:sz w:val="24"/>
            <w:szCs w:val="24"/>
          </w:rPr>
          <w:fldChar w:fldCharType="end"/>
        </w:r>
      </w:hyperlink>
    </w:p>
    <w:p w14:paraId="32AF0D86"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09" w:history="1">
        <w:r w:rsidR="009643BB" w:rsidRPr="009643BB">
          <w:rPr>
            <w:rStyle w:val="Hyperlink"/>
            <w:rFonts w:ascii="Times New Roman" w:eastAsia="Courier New" w:hAnsi="Times New Roman"/>
            <w:noProof/>
            <w:sz w:val="24"/>
            <w:szCs w:val="24"/>
          </w:rPr>
          <w:t>AC-AS02–</w:t>
        </w:r>
        <w:r w:rsidR="009643BB" w:rsidRPr="009643BB">
          <w:rPr>
            <w:rStyle w:val="Hyperlink"/>
            <w:rFonts w:ascii="Times New Roman" w:eastAsiaTheme="minorHAnsi" w:hAnsi="Times New Roman"/>
            <w:noProof/>
            <w:sz w:val="24"/>
            <w:szCs w:val="24"/>
            <w:lang w:eastAsia="ar-SA"/>
          </w:rPr>
          <w:t xml:space="preserve"> Search Account of Buyer</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_Toc21594909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127</w:t>
        </w:r>
        <w:r w:rsidR="009643BB" w:rsidRPr="009643BB">
          <w:rPr>
            <w:rFonts w:ascii="Times New Roman" w:hAnsi="Times New Roman"/>
            <w:noProof/>
            <w:webHidden/>
            <w:sz w:val="24"/>
            <w:szCs w:val="24"/>
          </w:rPr>
          <w:fldChar w:fldCharType="end"/>
        </w:r>
      </w:hyperlink>
    </w:p>
    <w:p w14:paraId="00A68C66"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10" w:history="1">
        <w:r w:rsidR="009643BB" w:rsidRPr="009643BB">
          <w:rPr>
            <w:rStyle w:val="Hyperlink"/>
            <w:rFonts w:ascii="Times New Roman" w:eastAsia="Courier New" w:hAnsi="Times New Roman"/>
            <w:noProof/>
            <w:sz w:val="24"/>
            <w:szCs w:val="24"/>
          </w:rPr>
          <w:t>AC-AS03</w:t>
        </w:r>
        <w:r w:rsidR="009643BB" w:rsidRPr="009643BB">
          <w:rPr>
            <w:rStyle w:val="Hyperlink"/>
            <w:rFonts w:ascii="Times New Roman" w:eastAsia="Courier New" w:hAnsi="Times New Roman"/>
            <w:i/>
            <w:noProof/>
            <w:sz w:val="24"/>
            <w:szCs w:val="24"/>
          </w:rPr>
          <w:t>–</w:t>
        </w:r>
        <w:r w:rsidR="009643BB" w:rsidRPr="009643BB">
          <w:rPr>
            <w:rStyle w:val="Hyperlink"/>
            <w:rFonts w:ascii="Times New Roman" w:eastAsiaTheme="minorHAnsi" w:hAnsi="Times New Roman"/>
            <w:noProof/>
            <w:sz w:val="24"/>
            <w:szCs w:val="24"/>
            <w:lang w:eastAsia="ar-SA"/>
          </w:rPr>
          <w:t xml:space="preserve"> Deactivate Account</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_Toc21594910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128</w:t>
        </w:r>
        <w:r w:rsidR="009643BB" w:rsidRPr="009643BB">
          <w:rPr>
            <w:rFonts w:ascii="Times New Roman" w:hAnsi="Times New Roman"/>
            <w:noProof/>
            <w:webHidden/>
            <w:sz w:val="24"/>
            <w:szCs w:val="24"/>
          </w:rPr>
          <w:fldChar w:fldCharType="end"/>
        </w:r>
      </w:hyperlink>
    </w:p>
    <w:p w14:paraId="1064D9CF"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11" w:history="1">
        <w:r w:rsidR="009643BB" w:rsidRPr="009643BB">
          <w:rPr>
            <w:rStyle w:val="Hyperlink"/>
            <w:rFonts w:ascii="Times New Roman" w:eastAsia="Courier New" w:hAnsi="Times New Roman"/>
            <w:noProof/>
            <w:sz w:val="24"/>
            <w:szCs w:val="24"/>
          </w:rPr>
          <w:t>AC-AS04</w:t>
        </w:r>
        <w:r w:rsidR="009643BB" w:rsidRPr="009643BB">
          <w:rPr>
            <w:rStyle w:val="Hyperlink"/>
            <w:rFonts w:ascii="Times New Roman" w:eastAsia="Courier New" w:hAnsi="Times New Roman"/>
            <w:i/>
            <w:noProof/>
            <w:sz w:val="24"/>
            <w:szCs w:val="24"/>
          </w:rPr>
          <w:t>–</w:t>
        </w:r>
        <w:r w:rsidR="009643BB" w:rsidRPr="009643BB">
          <w:rPr>
            <w:rStyle w:val="Hyperlink"/>
            <w:rFonts w:ascii="Times New Roman" w:eastAsiaTheme="minorHAnsi" w:hAnsi="Times New Roman"/>
            <w:noProof/>
            <w:sz w:val="24"/>
            <w:szCs w:val="24"/>
            <w:lang w:eastAsia="ar-SA"/>
          </w:rPr>
          <w:t xml:space="preserve"> Activate Account</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_Toc21594911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128</w:t>
        </w:r>
        <w:r w:rsidR="009643BB" w:rsidRPr="009643BB">
          <w:rPr>
            <w:rFonts w:ascii="Times New Roman" w:hAnsi="Times New Roman"/>
            <w:noProof/>
            <w:webHidden/>
            <w:sz w:val="24"/>
            <w:szCs w:val="24"/>
          </w:rPr>
          <w:fldChar w:fldCharType="end"/>
        </w:r>
      </w:hyperlink>
    </w:p>
    <w:p w14:paraId="080488E2"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12" w:history="1">
        <w:r w:rsidR="009643BB" w:rsidRPr="009643BB">
          <w:rPr>
            <w:rStyle w:val="Hyperlink"/>
            <w:rFonts w:ascii="Times New Roman" w:eastAsia="Courier New" w:hAnsi="Times New Roman"/>
            <w:noProof/>
            <w:sz w:val="24"/>
            <w:szCs w:val="24"/>
          </w:rPr>
          <w:t>AC-AS05–</w:t>
        </w:r>
        <w:r w:rsidR="009643BB" w:rsidRPr="009643BB">
          <w:rPr>
            <w:rStyle w:val="Hyperlink"/>
            <w:rFonts w:ascii="Times New Roman" w:eastAsiaTheme="minorHAnsi" w:hAnsi="Times New Roman"/>
            <w:noProof/>
            <w:sz w:val="24"/>
            <w:szCs w:val="24"/>
            <w:lang w:eastAsia="ar-SA"/>
          </w:rPr>
          <w:t>Add Ads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_Toc21594912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129</w:t>
        </w:r>
        <w:r w:rsidR="009643BB" w:rsidRPr="009643BB">
          <w:rPr>
            <w:rFonts w:ascii="Times New Roman" w:hAnsi="Times New Roman"/>
            <w:noProof/>
            <w:webHidden/>
            <w:sz w:val="24"/>
            <w:szCs w:val="24"/>
          </w:rPr>
          <w:fldChar w:fldCharType="end"/>
        </w:r>
      </w:hyperlink>
    </w:p>
    <w:p w14:paraId="31040B4D" w14:textId="77777777" w:rsidR="009643BB" w:rsidRPr="009643BB" w:rsidRDefault="001F1E0D" w:rsidP="009643BB">
      <w:pPr>
        <w:pStyle w:val="TOC2"/>
        <w:tabs>
          <w:tab w:val="right" w:leader="dot" w:pos="8630"/>
        </w:tabs>
        <w:ind w:left="540"/>
        <w:rPr>
          <w:rFonts w:ascii="Times New Roman" w:eastAsiaTheme="minorEastAsia" w:hAnsi="Times New Roman"/>
          <w:noProof/>
          <w:sz w:val="24"/>
          <w:szCs w:val="24"/>
          <w:lang w:val="en-PH" w:eastAsia="en-PH"/>
        </w:rPr>
      </w:pPr>
      <w:hyperlink w:anchor="_Toc21594913" w:history="1">
        <w:r w:rsidR="009643BB" w:rsidRPr="009643BB">
          <w:rPr>
            <w:rStyle w:val="Hyperlink"/>
            <w:rFonts w:ascii="Times New Roman" w:eastAsia="Courier New" w:hAnsi="Times New Roman"/>
            <w:noProof/>
            <w:sz w:val="24"/>
            <w:szCs w:val="24"/>
          </w:rPr>
          <w:t>AC-AS06–</w:t>
        </w:r>
        <w:r w:rsidR="009643BB" w:rsidRPr="009643BB">
          <w:rPr>
            <w:rStyle w:val="Hyperlink"/>
            <w:rFonts w:ascii="Times New Roman" w:eastAsiaTheme="minorHAnsi" w:hAnsi="Times New Roman"/>
            <w:noProof/>
            <w:sz w:val="24"/>
            <w:szCs w:val="24"/>
            <w:lang w:eastAsia="ar-SA"/>
          </w:rPr>
          <w:t>Edit Ads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_Toc21594913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130</w:t>
        </w:r>
        <w:r w:rsidR="009643BB" w:rsidRPr="009643BB">
          <w:rPr>
            <w:rFonts w:ascii="Times New Roman" w:hAnsi="Times New Roman"/>
            <w:noProof/>
            <w:webHidden/>
            <w:sz w:val="24"/>
            <w:szCs w:val="24"/>
          </w:rPr>
          <w:fldChar w:fldCharType="end"/>
        </w:r>
      </w:hyperlink>
    </w:p>
    <w:p w14:paraId="033245DB" w14:textId="77777777" w:rsidR="009643BB" w:rsidRDefault="001F1E0D" w:rsidP="009643BB">
      <w:pPr>
        <w:pStyle w:val="TOC2"/>
        <w:tabs>
          <w:tab w:val="right" w:leader="dot" w:pos="8630"/>
        </w:tabs>
        <w:ind w:left="540"/>
        <w:rPr>
          <w:rFonts w:asciiTheme="minorHAnsi" w:eastAsiaTheme="minorEastAsia" w:hAnsiTheme="minorHAnsi" w:cstheme="minorBidi"/>
          <w:noProof/>
          <w:lang w:val="en-PH" w:eastAsia="en-PH"/>
        </w:rPr>
      </w:pPr>
      <w:hyperlink w:anchor="_Toc21594914" w:history="1">
        <w:r w:rsidR="009643BB" w:rsidRPr="009643BB">
          <w:rPr>
            <w:rStyle w:val="Hyperlink"/>
            <w:rFonts w:ascii="Times New Roman" w:eastAsia="Courier New" w:hAnsi="Times New Roman"/>
            <w:noProof/>
            <w:sz w:val="24"/>
            <w:szCs w:val="24"/>
          </w:rPr>
          <w:t>AC-AS07–</w:t>
        </w:r>
        <w:r w:rsidR="009643BB" w:rsidRPr="009643BB">
          <w:rPr>
            <w:rStyle w:val="Hyperlink"/>
            <w:rFonts w:ascii="Times New Roman" w:eastAsiaTheme="minorHAnsi" w:hAnsi="Times New Roman"/>
            <w:noProof/>
            <w:sz w:val="24"/>
            <w:szCs w:val="24"/>
            <w:lang w:eastAsia="ar-SA"/>
          </w:rPr>
          <w:t>Delete Ads</w:t>
        </w:r>
        <w:r w:rsidR="009643BB" w:rsidRPr="009643BB">
          <w:rPr>
            <w:rFonts w:ascii="Times New Roman" w:hAnsi="Times New Roman"/>
            <w:noProof/>
            <w:webHidden/>
            <w:sz w:val="24"/>
            <w:szCs w:val="24"/>
          </w:rPr>
          <w:tab/>
        </w:r>
        <w:r w:rsidR="009643BB" w:rsidRPr="009643BB">
          <w:rPr>
            <w:rFonts w:ascii="Times New Roman" w:hAnsi="Times New Roman"/>
            <w:noProof/>
            <w:webHidden/>
            <w:sz w:val="24"/>
            <w:szCs w:val="24"/>
          </w:rPr>
          <w:fldChar w:fldCharType="begin"/>
        </w:r>
        <w:r w:rsidR="009643BB" w:rsidRPr="009643BB">
          <w:rPr>
            <w:rFonts w:ascii="Times New Roman" w:hAnsi="Times New Roman"/>
            <w:noProof/>
            <w:webHidden/>
            <w:sz w:val="24"/>
            <w:szCs w:val="24"/>
          </w:rPr>
          <w:instrText xml:space="preserve"> PAGEREF _Toc21594914 \h </w:instrText>
        </w:r>
        <w:r w:rsidR="009643BB" w:rsidRPr="009643BB">
          <w:rPr>
            <w:rFonts w:ascii="Times New Roman" w:hAnsi="Times New Roman"/>
            <w:noProof/>
            <w:webHidden/>
            <w:sz w:val="24"/>
            <w:szCs w:val="24"/>
          </w:rPr>
        </w:r>
        <w:r w:rsidR="009643BB" w:rsidRPr="009643BB">
          <w:rPr>
            <w:rFonts w:ascii="Times New Roman" w:hAnsi="Times New Roman"/>
            <w:noProof/>
            <w:webHidden/>
            <w:sz w:val="24"/>
            <w:szCs w:val="24"/>
          </w:rPr>
          <w:fldChar w:fldCharType="separate"/>
        </w:r>
        <w:r w:rsidR="009643BB">
          <w:rPr>
            <w:rFonts w:ascii="Times New Roman" w:hAnsi="Times New Roman"/>
            <w:noProof/>
            <w:webHidden/>
            <w:sz w:val="24"/>
            <w:szCs w:val="24"/>
          </w:rPr>
          <w:t>131</w:t>
        </w:r>
        <w:r w:rsidR="009643BB" w:rsidRPr="009643BB">
          <w:rPr>
            <w:rFonts w:ascii="Times New Roman" w:hAnsi="Times New Roman"/>
            <w:noProof/>
            <w:webHidden/>
            <w:sz w:val="24"/>
            <w:szCs w:val="24"/>
          </w:rPr>
          <w:fldChar w:fldCharType="end"/>
        </w:r>
      </w:hyperlink>
    </w:p>
    <w:p w14:paraId="3AAE9938" w14:textId="77777777" w:rsidR="002F0134" w:rsidRPr="002F0134" w:rsidRDefault="00B63A57" w:rsidP="002F0134">
      <w:pPr>
        <w:widowControl w:val="0"/>
        <w:spacing w:after="0" w:line="360" w:lineRule="auto"/>
        <w:ind w:right="1440"/>
        <w:rPr>
          <w:rFonts w:ascii="Times New Roman" w:eastAsia="Calibri" w:hAnsi="Times New Roman"/>
          <w:color w:val="000000"/>
          <w:sz w:val="24"/>
          <w:szCs w:val="24"/>
          <w:lang w:eastAsia="en-US"/>
        </w:rPr>
        <w:sectPr w:rsidR="002F0134" w:rsidRPr="002F0134" w:rsidSect="00234271">
          <w:pgSz w:w="12240" w:h="15840"/>
          <w:pgMar w:top="1440" w:right="1440" w:bottom="1440" w:left="2160" w:header="749" w:footer="979" w:gutter="0"/>
          <w:cols w:space="720"/>
        </w:sectPr>
      </w:pPr>
      <w:r w:rsidRPr="00E124D8">
        <w:rPr>
          <w:rFonts w:ascii="Times New Roman" w:eastAsia="Calibri" w:hAnsi="Times New Roman"/>
          <w:color w:val="000000"/>
          <w:sz w:val="24"/>
          <w:szCs w:val="24"/>
          <w:lang w:eastAsia="en-US"/>
        </w:rPr>
        <w:fldChar w:fldCharType="end"/>
      </w:r>
    </w:p>
    <w:p w14:paraId="5738D372" w14:textId="77777777" w:rsidR="002F0134" w:rsidRPr="002F0134" w:rsidRDefault="00C435C7" w:rsidP="00C435C7">
      <w:pPr>
        <w:widowControl w:val="0"/>
        <w:spacing w:after="0" w:line="240" w:lineRule="auto"/>
        <w:outlineLvl w:val="1"/>
        <w:rPr>
          <w:rFonts w:ascii="Times New Roman" w:eastAsia="Courier New" w:hAnsi="Times New Roman"/>
          <w:b/>
          <w:bCs/>
          <w:color w:val="000000"/>
          <w:sz w:val="28"/>
          <w:szCs w:val="28"/>
          <w:lang w:eastAsia="en-US"/>
        </w:rPr>
      </w:pPr>
      <w:bookmarkStart w:id="1386" w:name="_Toc18489934"/>
      <w:bookmarkStart w:id="1387" w:name="_Toc18490261"/>
      <w:bookmarkStart w:id="1388" w:name="_Toc18759285"/>
      <w:bookmarkStart w:id="1389" w:name="_Toc18759392"/>
      <w:bookmarkStart w:id="1390" w:name="_Toc20084308"/>
      <w:bookmarkStart w:id="1391" w:name="_Toc20084452"/>
      <w:bookmarkStart w:id="1392" w:name="_Toc20085101"/>
      <w:bookmarkStart w:id="1393" w:name="_Toc20677217"/>
      <w:bookmarkStart w:id="1394" w:name="_Toc21594510"/>
      <w:bookmarkStart w:id="1395" w:name="_Toc21594867"/>
      <w:r>
        <w:rPr>
          <w:rFonts w:ascii="Times New Roman" w:eastAsia="Courier New" w:hAnsi="Times New Roman"/>
          <w:b/>
          <w:bCs/>
          <w:color w:val="000000"/>
          <w:sz w:val="28"/>
          <w:szCs w:val="28"/>
          <w:lang w:eastAsia="en-US"/>
        </w:rPr>
        <w:lastRenderedPageBreak/>
        <w:t xml:space="preserve">1. </w:t>
      </w:r>
      <w:r w:rsidR="002F0134" w:rsidRPr="002F0134">
        <w:rPr>
          <w:rFonts w:ascii="Times New Roman" w:eastAsia="Courier New" w:hAnsi="Times New Roman"/>
          <w:b/>
          <w:bCs/>
          <w:color w:val="000000"/>
          <w:sz w:val="28"/>
          <w:szCs w:val="28"/>
          <w:lang w:eastAsia="en-US"/>
        </w:rPr>
        <w:t>Introduction</w:t>
      </w:r>
      <w:bookmarkEnd w:id="1386"/>
      <w:bookmarkEnd w:id="1387"/>
      <w:bookmarkEnd w:id="1388"/>
      <w:bookmarkEnd w:id="1389"/>
      <w:bookmarkEnd w:id="1390"/>
      <w:bookmarkEnd w:id="1391"/>
      <w:bookmarkEnd w:id="1392"/>
      <w:bookmarkEnd w:id="1393"/>
      <w:bookmarkEnd w:id="1394"/>
      <w:bookmarkEnd w:id="1395"/>
    </w:p>
    <w:p w14:paraId="3A14AA42" w14:textId="77777777" w:rsidR="002F0134" w:rsidRPr="002F0134" w:rsidRDefault="002F0134" w:rsidP="002F0134">
      <w:pPr>
        <w:widowControl w:val="0"/>
        <w:numPr>
          <w:ilvl w:val="0"/>
          <w:numId w:val="42"/>
        </w:numPr>
        <w:spacing w:after="0" w:line="360" w:lineRule="auto"/>
        <w:ind w:left="720"/>
        <w:jc w:val="both"/>
        <w:outlineLvl w:val="2"/>
        <w:rPr>
          <w:rFonts w:ascii="Times New Roman" w:eastAsia="Courier New" w:hAnsi="Times New Roman"/>
          <w:color w:val="000000"/>
          <w:sz w:val="24"/>
          <w:szCs w:val="24"/>
          <w:lang w:eastAsia="en-US"/>
        </w:rPr>
      </w:pPr>
      <w:bookmarkStart w:id="1396" w:name="_Toc18489935"/>
      <w:bookmarkStart w:id="1397" w:name="_Toc18490262"/>
      <w:bookmarkStart w:id="1398" w:name="_Toc18759286"/>
      <w:bookmarkStart w:id="1399" w:name="_Toc18759393"/>
      <w:bookmarkStart w:id="1400" w:name="_Toc20084309"/>
      <w:bookmarkStart w:id="1401" w:name="_Toc20084453"/>
      <w:bookmarkStart w:id="1402" w:name="_Toc20085102"/>
      <w:bookmarkStart w:id="1403" w:name="_Toc20677218"/>
      <w:bookmarkStart w:id="1404" w:name="_Toc21594511"/>
      <w:bookmarkStart w:id="1405" w:name="_Toc21594868"/>
      <w:r w:rsidRPr="002F0134">
        <w:rPr>
          <w:rFonts w:ascii="Times New Roman" w:eastAsia="Courier New" w:hAnsi="Times New Roman"/>
          <w:b/>
          <w:bCs/>
          <w:color w:val="000000"/>
          <w:sz w:val="24"/>
          <w:szCs w:val="24"/>
          <w:lang w:eastAsia="en-US"/>
        </w:rPr>
        <w:t>Purpose</w:t>
      </w:r>
      <w:bookmarkEnd w:id="1396"/>
      <w:bookmarkEnd w:id="1397"/>
      <w:bookmarkEnd w:id="1398"/>
      <w:bookmarkEnd w:id="1399"/>
      <w:bookmarkEnd w:id="1400"/>
      <w:bookmarkEnd w:id="1401"/>
      <w:bookmarkEnd w:id="1402"/>
      <w:bookmarkEnd w:id="1403"/>
      <w:bookmarkEnd w:id="1404"/>
      <w:bookmarkEnd w:id="1405"/>
    </w:p>
    <w:p w14:paraId="45D48AC1" w14:textId="77777777" w:rsidR="002F0134" w:rsidRPr="002F0134" w:rsidRDefault="002F0134" w:rsidP="002F0134">
      <w:pPr>
        <w:widowControl w:val="0"/>
        <w:spacing w:after="0" w:line="360" w:lineRule="auto"/>
        <w:ind w:left="72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Test Plan document serves as guidelines to developers and testers which describes how the testing activity of Web-based Jun</w:t>
      </w:r>
      <w:r w:rsidR="00B95C05">
        <w:rPr>
          <w:rFonts w:ascii="Times New Roman" w:eastAsia="Courier New" w:hAnsi="Times New Roman"/>
          <w:color w:val="000000"/>
          <w:sz w:val="24"/>
          <w:szCs w:val="24"/>
          <w:lang w:eastAsia="en-US"/>
        </w:rPr>
        <w:t>k Shopping System (WJSS) is</w:t>
      </w:r>
      <w:r w:rsidRPr="002F0134">
        <w:rPr>
          <w:rFonts w:ascii="Times New Roman" w:eastAsia="Courier New" w:hAnsi="Times New Roman"/>
          <w:color w:val="000000"/>
          <w:sz w:val="24"/>
          <w:szCs w:val="24"/>
          <w:lang w:eastAsia="en-US"/>
        </w:rPr>
        <w:t xml:space="preserve"> performed to ensure the quality of the product. The Test Plan document includes test strategy, test methodology, and testing schedule.</w:t>
      </w:r>
    </w:p>
    <w:p w14:paraId="05DBF3B8" w14:textId="77777777" w:rsidR="002F0134" w:rsidRPr="002F0134" w:rsidRDefault="002F0134" w:rsidP="002F0134">
      <w:pPr>
        <w:widowControl w:val="0"/>
        <w:spacing w:after="0" w:line="360" w:lineRule="auto"/>
        <w:ind w:left="1440"/>
        <w:jc w:val="both"/>
        <w:rPr>
          <w:rFonts w:ascii="Times New Roman" w:eastAsia="Courier New" w:hAnsi="Times New Roman"/>
          <w:color w:val="000000"/>
          <w:sz w:val="24"/>
          <w:szCs w:val="24"/>
          <w:lang w:eastAsia="en-US"/>
        </w:rPr>
      </w:pPr>
    </w:p>
    <w:p w14:paraId="62219902" w14:textId="77777777" w:rsidR="002F0134" w:rsidRPr="002F0134" w:rsidRDefault="002F0134" w:rsidP="002F0134">
      <w:pPr>
        <w:widowControl w:val="0"/>
        <w:numPr>
          <w:ilvl w:val="0"/>
          <w:numId w:val="42"/>
        </w:numPr>
        <w:tabs>
          <w:tab w:val="left" w:pos="1440"/>
        </w:tabs>
        <w:spacing w:after="0" w:line="360" w:lineRule="auto"/>
        <w:ind w:left="720"/>
        <w:jc w:val="both"/>
        <w:outlineLvl w:val="2"/>
        <w:rPr>
          <w:rFonts w:ascii="Times New Roman" w:eastAsia="Courier New" w:hAnsi="Times New Roman"/>
          <w:color w:val="000000"/>
          <w:sz w:val="24"/>
          <w:szCs w:val="24"/>
          <w:lang w:eastAsia="en-US"/>
        </w:rPr>
      </w:pPr>
      <w:bookmarkStart w:id="1406" w:name="_Toc18489936"/>
      <w:bookmarkStart w:id="1407" w:name="_Toc18490263"/>
      <w:bookmarkStart w:id="1408" w:name="_Toc18759287"/>
      <w:bookmarkStart w:id="1409" w:name="_Toc18759394"/>
      <w:bookmarkStart w:id="1410" w:name="_Toc20084310"/>
      <w:bookmarkStart w:id="1411" w:name="_Toc20084454"/>
      <w:bookmarkStart w:id="1412" w:name="_Toc20085103"/>
      <w:bookmarkStart w:id="1413" w:name="_Toc20677219"/>
      <w:bookmarkStart w:id="1414" w:name="_Toc21594512"/>
      <w:bookmarkStart w:id="1415" w:name="_Toc21594869"/>
      <w:r w:rsidRPr="002F0134">
        <w:rPr>
          <w:rFonts w:ascii="Times New Roman" w:eastAsia="Courier New" w:hAnsi="Times New Roman"/>
          <w:b/>
          <w:bCs/>
          <w:color w:val="000000"/>
          <w:sz w:val="24"/>
          <w:szCs w:val="24"/>
          <w:lang w:eastAsia="en-US"/>
        </w:rPr>
        <w:t>Audience</w:t>
      </w:r>
      <w:bookmarkEnd w:id="1406"/>
      <w:bookmarkEnd w:id="1407"/>
      <w:bookmarkEnd w:id="1408"/>
      <w:bookmarkEnd w:id="1409"/>
      <w:bookmarkEnd w:id="1410"/>
      <w:bookmarkEnd w:id="1411"/>
      <w:bookmarkEnd w:id="1412"/>
      <w:bookmarkEnd w:id="1413"/>
      <w:bookmarkEnd w:id="1414"/>
      <w:bookmarkEnd w:id="1415"/>
    </w:p>
    <w:p w14:paraId="3DF7C049" w14:textId="77777777" w:rsidR="002F0134" w:rsidRPr="002F0134" w:rsidRDefault="002F0134" w:rsidP="002F0134">
      <w:pPr>
        <w:widowControl w:val="0"/>
        <w:spacing w:after="0" w:line="360" w:lineRule="auto"/>
        <w:ind w:left="72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target audience of this document is the development t</w:t>
      </w:r>
      <w:r w:rsidR="00545A14">
        <w:rPr>
          <w:rFonts w:ascii="Times New Roman" w:eastAsia="Courier New" w:hAnsi="Times New Roman"/>
          <w:color w:val="000000"/>
          <w:sz w:val="24"/>
          <w:szCs w:val="24"/>
          <w:lang w:eastAsia="en-US"/>
        </w:rPr>
        <w:t>eam who has planned and implemented</w:t>
      </w:r>
      <w:r w:rsidRPr="002F0134">
        <w:rPr>
          <w:rFonts w:ascii="Times New Roman" w:eastAsia="Courier New" w:hAnsi="Times New Roman"/>
          <w:color w:val="000000"/>
          <w:sz w:val="24"/>
          <w:szCs w:val="24"/>
          <w:lang w:eastAsia="en-US"/>
        </w:rPr>
        <w:t xml:space="preserve"> the testing activities specified in this document. Another audience is the stakeholders (user and panel reviewers) who</w:t>
      </w:r>
      <w:r w:rsidRPr="002F0134">
        <w:rPr>
          <w:rFonts w:eastAsiaTheme="minorHAnsi"/>
          <w:lang w:val="fil-PH" w:eastAsia="en-US"/>
        </w:rPr>
        <w:t xml:space="preserve"> provide</w:t>
      </w:r>
      <w:r w:rsidR="008C27E0">
        <w:rPr>
          <w:rFonts w:eastAsiaTheme="minorHAnsi"/>
          <w:lang w:val="fil-PH" w:eastAsia="en-US"/>
        </w:rPr>
        <w:t>d</w:t>
      </w:r>
      <w:r w:rsidRPr="002F0134">
        <w:rPr>
          <w:rFonts w:ascii="Times New Roman" w:eastAsia="Courier New" w:hAnsi="Times New Roman"/>
          <w:color w:val="000000"/>
          <w:sz w:val="24"/>
          <w:szCs w:val="24"/>
          <w:lang w:eastAsia="en-US"/>
        </w:rPr>
        <w:t xml:space="preserve"> input and recommendations on this document to ensure accountability. </w:t>
      </w:r>
    </w:p>
    <w:p w14:paraId="64989333" w14:textId="77777777" w:rsidR="002F0134" w:rsidRPr="002F0134" w:rsidRDefault="002F0134" w:rsidP="002F0134">
      <w:pPr>
        <w:widowControl w:val="0"/>
        <w:spacing w:after="0" w:line="360" w:lineRule="auto"/>
        <w:ind w:left="1440"/>
        <w:jc w:val="both"/>
        <w:rPr>
          <w:rFonts w:ascii="Times New Roman" w:eastAsia="Courier New" w:hAnsi="Times New Roman"/>
          <w:color w:val="000000"/>
          <w:sz w:val="24"/>
          <w:szCs w:val="24"/>
          <w:lang w:eastAsia="en-US"/>
        </w:rPr>
      </w:pPr>
    </w:p>
    <w:p w14:paraId="4C53EDD5" w14:textId="77777777" w:rsidR="002F0134" w:rsidRPr="002F0134" w:rsidRDefault="002F0134" w:rsidP="002F0134">
      <w:pPr>
        <w:widowControl w:val="0"/>
        <w:numPr>
          <w:ilvl w:val="0"/>
          <w:numId w:val="42"/>
        </w:numPr>
        <w:tabs>
          <w:tab w:val="left" w:pos="1440"/>
        </w:tabs>
        <w:spacing w:after="0" w:line="360" w:lineRule="auto"/>
        <w:ind w:left="720"/>
        <w:jc w:val="both"/>
        <w:outlineLvl w:val="2"/>
        <w:rPr>
          <w:rFonts w:ascii="Times New Roman" w:eastAsia="Courier New" w:hAnsi="Times New Roman"/>
          <w:color w:val="000000"/>
          <w:sz w:val="24"/>
          <w:szCs w:val="24"/>
          <w:lang w:eastAsia="en-US"/>
        </w:rPr>
      </w:pPr>
      <w:bookmarkStart w:id="1416" w:name="_Toc18489937"/>
      <w:bookmarkStart w:id="1417" w:name="_Toc18490264"/>
      <w:bookmarkStart w:id="1418" w:name="_Toc18759288"/>
      <w:bookmarkStart w:id="1419" w:name="_Toc18759395"/>
      <w:bookmarkStart w:id="1420" w:name="_Toc20084311"/>
      <w:bookmarkStart w:id="1421" w:name="_Toc20084455"/>
      <w:bookmarkStart w:id="1422" w:name="_Toc20085104"/>
      <w:bookmarkStart w:id="1423" w:name="_Toc20677220"/>
      <w:bookmarkStart w:id="1424" w:name="_Toc21594513"/>
      <w:bookmarkStart w:id="1425" w:name="_Toc21594870"/>
      <w:r w:rsidRPr="002F0134">
        <w:rPr>
          <w:rFonts w:ascii="Times New Roman" w:eastAsia="Courier New" w:hAnsi="Times New Roman"/>
          <w:b/>
          <w:bCs/>
          <w:color w:val="000000"/>
          <w:sz w:val="24"/>
          <w:szCs w:val="24"/>
          <w:lang w:eastAsia="en-US"/>
        </w:rPr>
        <w:t>Test</w:t>
      </w:r>
      <w:r w:rsidR="00E124D8">
        <w:rPr>
          <w:rFonts w:ascii="Times New Roman" w:eastAsia="Courier New" w:hAnsi="Times New Roman"/>
          <w:b/>
          <w:bCs/>
          <w:color w:val="000000"/>
          <w:sz w:val="24"/>
          <w:szCs w:val="24"/>
          <w:lang w:eastAsia="en-US"/>
        </w:rPr>
        <w:t xml:space="preserve"> </w:t>
      </w:r>
      <w:r w:rsidRPr="002F0134">
        <w:rPr>
          <w:rFonts w:ascii="Times New Roman" w:eastAsia="Courier New" w:hAnsi="Times New Roman"/>
          <w:b/>
          <w:bCs/>
          <w:color w:val="000000"/>
          <w:sz w:val="24"/>
          <w:szCs w:val="24"/>
          <w:lang w:eastAsia="en-US"/>
        </w:rPr>
        <w:t>Objectives</w:t>
      </w:r>
      <w:bookmarkEnd w:id="1416"/>
      <w:bookmarkEnd w:id="1417"/>
      <w:bookmarkEnd w:id="1418"/>
      <w:bookmarkEnd w:id="1419"/>
      <w:bookmarkEnd w:id="1420"/>
      <w:bookmarkEnd w:id="1421"/>
      <w:bookmarkEnd w:id="1422"/>
      <w:bookmarkEnd w:id="1423"/>
      <w:bookmarkEnd w:id="1424"/>
      <w:bookmarkEnd w:id="1425"/>
    </w:p>
    <w:p w14:paraId="4AD7EA35" w14:textId="77777777" w:rsidR="002F0134" w:rsidRPr="002F0134" w:rsidRDefault="002F0134" w:rsidP="002F0134">
      <w:pPr>
        <w:widowControl w:val="0"/>
        <w:spacing w:after="0" w:line="360" w:lineRule="auto"/>
        <w:ind w:left="72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 xml:space="preserve">The main goal is to validate and verify the functionalities of the system. The following are the specific objective of this document: </w:t>
      </w:r>
    </w:p>
    <w:p w14:paraId="5840C753" w14:textId="77777777" w:rsidR="002F0134" w:rsidRPr="00257711" w:rsidRDefault="002F0134" w:rsidP="00881454">
      <w:pPr>
        <w:pStyle w:val="ListParagraph"/>
        <w:widowControl w:val="0"/>
        <w:numPr>
          <w:ilvl w:val="2"/>
          <w:numId w:val="59"/>
        </w:numPr>
        <w:spacing w:after="0" w:line="360" w:lineRule="auto"/>
        <w:jc w:val="both"/>
        <w:outlineLvl w:val="3"/>
        <w:rPr>
          <w:rFonts w:ascii="Times New Roman" w:eastAsia="Courier New" w:hAnsi="Times New Roman"/>
          <w:color w:val="000000"/>
          <w:sz w:val="24"/>
          <w:szCs w:val="24"/>
          <w:lang w:eastAsia="en-US"/>
        </w:rPr>
      </w:pPr>
      <w:bookmarkStart w:id="1426" w:name="_Toc511416326"/>
      <w:r w:rsidRPr="00257711">
        <w:rPr>
          <w:rFonts w:ascii="Times New Roman" w:eastAsia="Courier New" w:hAnsi="Times New Roman"/>
          <w:b/>
          <w:bCs/>
          <w:color w:val="000000"/>
          <w:sz w:val="24"/>
          <w:szCs w:val="24"/>
          <w:lang w:eastAsia="en-US"/>
        </w:rPr>
        <w:t xml:space="preserve">Provide </w:t>
      </w:r>
      <w:bookmarkEnd w:id="1426"/>
      <w:r w:rsidRPr="00257711">
        <w:rPr>
          <w:rFonts w:ascii="Times New Roman" w:eastAsia="Courier New" w:hAnsi="Times New Roman"/>
          <w:b/>
          <w:bCs/>
          <w:color w:val="000000"/>
          <w:sz w:val="24"/>
          <w:szCs w:val="24"/>
          <w:lang w:eastAsia="en-US"/>
        </w:rPr>
        <w:t>Test Coverage Metrics</w:t>
      </w:r>
    </w:p>
    <w:p w14:paraId="482B8D59" w14:textId="77777777" w:rsidR="002F0134" w:rsidRPr="002F0134" w:rsidRDefault="002F0134" w:rsidP="002F0134">
      <w:pPr>
        <w:widowControl w:val="0"/>
        <w:spacing w:after="0" w:line="360" w:lineRule="auto"/>
        <w:ind w:left="2160" w:firstLine="720"/>
        <w:jc w:val="both"/>
        <w:rPr>
          <w:rFonts w:ascii="Times New Roman" w:eastAsia="Courier New" w:hAnsi="Times New Roman"/>
          <w:color w:val="000000"/>
          <w:sz w:val="24"/>
          <w:szCs w:val="24"/>
          <w:lang w:eastAsia="en-US"/>
        </w:rPr>
      </w:pPr>
      <w:bookmarkStart w:id="1427" w:name="_Toc509313822"/>
      <w:r w:rsidRPr="002F0134">
        <w:rPr>
          <w:rFonts w:ascii="Times New Roman" w:eastAsia="Courier New" w:hAnsi="Times New Roman"/>
          <w:color w:val="000000"/>
          <w:sz w:val="24"/>
          <w:szCs w:val="24"/>
          <w:lang w:eastAsia="en-US"/>
        </w:rPr>
        <w:t>This will allow the audience to analyze, track, and measure the effectiveness of the project</w:t>
      </w:r>
      <w:bookmarkEnd w:id="1427"/>
      <w:r w:rsidRPr="002F0134">
        <w:rPr>
          <w:rFonts w:ascii="Times New Roman" w:eastAsia="Courier New" w:hAnsi="Times New Roman"/>
          <w:color w:val="000000"/>
          <w:sz w:val="24"/>
          <w:szCs w:val="24"/>
          <w:lang w:eastAsia="en-US"/>
        </w:rPr>
        <w:t xml:space="preserve"> by checking the processes for errors and how it performs on different environments.</w:t>
      </w:r>
    </w:p>
    <w:p w14:paraId="49DA7323" w14:textId="77777777" w:rsidR="002F0134" w:rsidRPr="002F0134" w:rsidRDefault="002F0134" w:rsidP="002F0134">
      <w:pPr>
        <w:widowControl w:val="0"/>
        <w:spacing w:after="0" w:line="360" w:lineRule="auto"/>
        <w:ind w:left="2880"/>
        <w:jc w:val="both"/>
        <w:rPr>
          <w:rFonts w:ascii="Times New Roman" w:eastAsia="Courier New" w:hAnsi="Times New Roman"/>
          <w:color w:val="000000"/>
          <w:sz w:val="24"/>
          <w:szCs w:val="24"/>
          <w:lang w:eastAsia="en-US"/>
        </w:rPr>
      </w:pPr>
    </w:p>
    <w:p w14:paraId="5C7FDD74" w14:textId="77777777" w:rsidR="002F0134" w:rsidRPr="00257711" w:rsidRDefault="002F0134" w:rsidP="00881454">
      <w:pPr>
        <w:pStyle w:val="ListParagraph"/>
        <w:widowControl w:val="0"/>
        <w:numPr>
          <w:ilvl w:val="2"/>
          <w:numId w:val="59"/>
        </w:numPr>
        <w:spacing w:after="0" w:line="360" w:lineRule="auto"/>
        <w:jc w:val="both"/>
        <w:outlineLvl w:val="3"/>
        <w:rPr>
          <w:rFonts w:ascii="Times New Roman" w:eastAsia="Courier New" w:hAnsi="Times New Roman"/>
          <w:color w:val="000000"/>
          <w:sz w:val="24"/>
          <w:szCs w:val="24"/>
          <w:lang w:eastAsia="en-US"/>
        </w:rPr>
      </w:pPr>
      <w:bookmarkStart w:id="1428" w:name="_Toc511416327"/>
      <w:r w:rsidRPr="00257711">
        <w:rPr>
          <w:rFonts w:ascii="Times New Roman" w:eastAsia="Courier New" w:hAnsi="Times New Roman"/>
          <w:b/>
          <w:bCs/>
          <w:color w:val="000000"/>
          <w:sz w:val="24"/>
          <w:szCs w:val="24"/>
          <w:lang w:eastAsia="en-US"/>
        </w:rPr>
        <w:t>Validate and verify system response</w:t>
      </w:r>
      <w:bookmarkEnd w:id="1428"/>
    </w:p>
    <w:p w14:paraId="305F9FE1" w14:textId="77777777" w:rsidR="002F0134" w:rsidRPr="002F0134" w:rsidRDefault="002F0134" w:rsidP="002F0134">
      <w:pPr>
        <w:widowControl w:val="0"/>
        <w:spacing w:after="0" w:line="360" w:lineRule="auto"/>
        <w:ind w:left="2160" w:firstLine="720"/>
        <w:jc w:val="both"/>
        <w:rPr>
          <w:rFonts w:ascii="Times New Roman" w:eastAsia="Courier New" w:hAnsi="Times New Roman"/>
          <w:color w:val="000000"/>
          <w:sz w:val="24"/>
          <w:szCs w:val="24"/>
          <w:lang w:eastAsia="en-US"/>
        </w:rPr>
      </w:pPr>
      <w:bookmarkStart w:id="1429" w:name="_Toc509313824"/>
      <w:r w:rsidRPr="002F0134">
        <w:rPr>
          <w:rFonts w:ascii="Times New Roman" w:eastAsia="Courier New" w:hAnsi="Times New Roman"/>
          <w:color w:val="000000"/>
          <w:sz w:val="24"/>
          <w:szCs w:val="24"/>
          <w:lang w:eastAsia="en-US"/>
        </w:rPr>
        <w:t>This will be implemented for use cases under varying workload conditions</w:t>
      </w:r>
      <w:bookmarkEnd w:id="1429"/>
      <w:r w:rsidRPr="002F0134">
        <w:rPr>
          <w:rFonts w:ascii="Times New Roman" w:eastAsia="Courier New" w:hAnsi="Times New Roman"/>
          <w:color w:val="000000"/>
          <w:sz w:val="24"/>
          <w:szCs w:val="24"/>
          <w:lang w:eastAsia="en-US"/>
        </w:rPr>
        <w:t xml:space="preserve"> to ensure that the expected outcome or response is the actual output of the system.</w:t>
      </w:r>
    </w:p>
    <w:p w14:paraId="5F85546D" w14:textId="77777777" w:rsidR="002F0134" w:rsidRPr="002F0134" w:rsidRDefault="002F0134" w:rsidP="002F0134">
      <w:pPr>
        <w:widowControl w:val="0"/>
        <w:spacing w:after="0" w:line="360" w:lineRule="auto"/>
        <w:jc w:val="both"/>
        <w:rPr>
          <w:rFonts w:ascii="Times New Roman" w:eastAsia="Courier New" w:hAnsi="Times New Roman"/>
          <w:color w:val="000000"/>
          <w:sz w:val="24"/>
          <w:szCs w:val="24"/>
          <w:lang w:eastAsia="en-US"/>
        </w:rPr>
      </w:pPr>
    </w:p>
    <w:p w14:paraId="1904C3B3" w14:textId="77777777" w:rsidR="002F0134" w:rsidRPr="002F0134" w:rsidRDefault="002F0134" w:rsidP="00881454">
      <w:pPr>
        <w:widowControl w:val="0"/>
        <w:numPr>
          <w:ilvl w:val="2"/>
          <w:numId w:val="59"/>
        </w:numPr>
        <w:spacing w:after="0" w:line="360" w:lineRule="auto"/>
        <w:contextualSpacing/>
        <w:jc w:val="both"/>
        <w:outlineLvl w:val="3"/>
        <w:rPr>
          <w:rFonts w:ascii="Times New Roman" w:eastAsia="Courier New" w:hAnsi="Times New Roman"/>
          <w:color w:val="000000"/>
          <w:sz w:val="24"/>
          <w:szCs w:val="24"/>
          <w:lang w:eastAsia="en-US"/>
        </w:rPr>
      </w:pPr>
      <w:bookmarkStart w:id="1430" w:name="_Toc511416328"/>
      <w:r w:rsidRPr="002F0134">
        <w:rPr>
          <w:rFonts w:ascii="Times New Roman" w:eastAsia="Courier New" w:hAnsi="Times New Roman"/>
          <w:b/>
          <w:bCs/>
          <w:color w:val="000000"/>
          <w:sz w:val="24"/>
          <w:szCs w:val="24"/>
          <w:lang w:eastAsia="en-US"/>
        </w:rPr>
        <w:t>Ensure stakeholder requirements for quality</w:t>
      </w:r>
      <w:bookmarkEnd w:id="1430"/>
    </w:p>
    <w:p w14:paraId="66D4654B" w14:textId="77777777" w:rsidR="002F0134" w:rsidRPr="002F0134" w:rsidRDefault="002F0134" w:rsidP="00217AAE">
      <w:pPr>
        <w:spacing w:line="360" w:lineRule="auto"/>
        <w:ind w:left="2160" w:firstLine="540"/>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data inputted to the system should be appropriate to what the user needs and assist in the decision making of the users. In addition the policies and business rules should have followed in the process of the system.</w:t>
      </w:r>
    </w:p>
    <w:p w14:paraId="7D3EE215" w14:textId="77777777" w:rsidR="002F0134" w:rsidRPr="002F0134" w:rsidRDefault="002F0134" w:rsidP="002F0134">
      <w:pPr>
        <w:widowControl w:val="0"/>
        <w:numPr>
          <w:ilvl w:val="0"/>
          <w:numId w:val="42"/>
        </w:numPr>
        <w:tabs>
          <w:tab w:val="left" w:pos="1440"/>
        </w:tabs>
        <w:spacing w:after="0" w:line="360" w:lineRule="auto"/>
        <w:ind w:left="720"/>
        <w:jc w:val="both"/>
        <w:outlineLvl w:val="2"/>
        <w:rPr>
          <w:rFonts w:ascii="Times New Roman" w:eastAsia="Courier New" w:hAnsi="Times New Roman"/>
          <w:color w:val="000000"/>
          <w:sz w:val="24"/>
          <w:szCs w:val="24"/>
          <w:lang w:eastAsia="en-US"/>
        </w:rPr>
      </w:pPr>
      <w:bookmarkStart w:id="1431" w:name="_Toc18489938"/>
      <w:bookmarkStart w:id="1432" w:name="_Toc18490265"/>
      <w:bookmarkStart w:id="1433" w:name="_Toc18759289"/>
      <w:bookmarkStart w:id="1434" w:name="_Toc18759396"/>
      <w:bookmarkStart w:id="1435" w:name="_Toc20084312"/>
      <w:bookmarkStart w:id="1436" w:name="_Toc20084456"/>
      <w:bookmarkStart w:id="1437" w:name="_Toc20085105"/>
      <w:bookmarkStart w:id="1438" w:name="_Toc20677221"/>
      <w:bookmarkStart w:id="1439" w:name="_Toc21594514"/>
      <w:bookmarkStart w:id="1440" w:name="_Toc21594871"/>
      <w:r w:rsidRPr="002F0134">
        <w:rPr>
          <w:rFonts w:ascii="Times New Roman" w:eastAsia="Courier New" w:hAnsi="Times New Roman"/>
          <w:b/>
          <w:bCs/>
          <w:color w:val="000000"/>
          <w:sz w:val="24"/>
          <w:szCs w:val="24"/>
          <w:lang w:eastAsia="en-US"/>
        </w:rPr>
        <w:lastRenderedPageBreak/>
        <w:t>Scope</w:t>
      </w:r>
      <w:bookmarkEnd w:id="1431"/>
      <w:bookmarkEnd w:id="1432"/>
      <w:bookmarkEnd w:id="1433"/>
      <w:bookmarkEnd w:id="1434"/>
      <w:bookmarkEnd w:id="1435"/>
      <w:bookmarkEnd w:id="1436"/>
      <w:bookmarkEnd w:id="1437"/>
      <w:bookmarkEnd w:id="1438"/>
      <w:bookmarkEnd w:id="1439"/>
      <w:bookmarkEnd w:id="1440"/>
    </w:p>
    <w:p w14:paraId="707438C9" w14:textId="77777777" w:rsidR="002F0134" w:rsidRPr="002F0134" w:rsidRDefault="002F0134" w:rsidP="002F0134">
      <w:pPr>
        <w:spacing w:line="360" w:lineRule="auto"/>
        <w:ind w:left="720" w:firstLine="720"/>
        <w:jc w:val="both"/>
        <w:rPr>
          <w:rFonts w:ascii="Times New Roman" w:eastAsia="Courier New" w:hAnsi="Times New Roman"/>
          <w:color w:val="000000"/>
          <w:sz w:val="24"/>
          <w:szCs w:val="24"/>
          <w:lang w:eastAsia="en-US"/>
        </w:rPr>
      </w:pPr>
      <w:bookmarkStart w:id="1441" w:name="_Toc511416330"/>
      <w:r w:rsidRPr="002F0134">
        <w:rPr>
          <w:rFonts w:ascii="Times New Roman" w:eastAsia="Courier New" w:hAnsi="Times New Roman"/>
          <w:b/>
          <w:bCs/>
          <w:color w:val="000000"/>
          <w:sz w:val="24"/>
          <w:szCs w:val="24"/>
          <w:lang w:eastAsia="en-US"/>
        </w:rPr>
        <w:t>1.4.1   Features to be tested</w:t>
      </w:r>
      <w:bookmarkEnd w:id="1441"/>
    </w:p>
    <w:p w14:paraId="35B36C49" w14:textId="77777777" w:rsidR="002F0134" w:rsidRPr="002F0134" w:rsidRDefault="002F0134" w:rsidP="002F0134">
      <w:pPr>
        <w:spacing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val="en-PH" w:eastAsia="en-US"/>
        </w:rPr>
        <w:t>The features to be tested are the functions of the Web-based Junk Shopping System such as registration, posting of recyclable materials and others.</w:t>
      </w:r>
    </w:p>
    <w:p w14:paraId="3F4DEA56" w14:textId="77777777" w:rsidR="002F0134" w:rsidRPr="00881454" w:rsidRDefault="002F0134" w:rsidP="00881454">
      <w:pPr>
        <w:pStyle w:val="ListParagraph"/>
        <w:widowControl w:val="0"/>
        <w:numPr>
          <w:ilvl w:val="2"/>
          <w:numId w:val="60"/>
        </w:numPr>
        <w:tabs>
          <w:tab w:val="left" w:pos="1440"/>
        </w:tabs>
        <w:spacing w:after="0" w:line="360" w:lineRule="auto"/>
        <w:jc w:val="both"/>
        <w:rPr>
          <w:rFonts w:ascii="Times New Roman" w:eastAsia="Courier New" w:hAnsi="Times New Roman"/>
          <w:b/>
          <w:color w:val="000000"/>
          <w:sz w:val="24"/>
          <w:szCs w:val="24"/>
          <w:lang w:val="en-PH" w:eastAsia="en-US"/>
        </w:rPr>
      </w:pPr>
      <w:r w:rsidRPr="00881454">
        <w:rPr>
          <w:rFonts w:ascii="Times New Roman" w:eastAsia="Courier New" w:hAnsi="Times New Roman"/>
          <w:b/>
          <w:color w:val="000000"/>
          <w:sz w:val="24"/>
          <w:szCs w:val="24"/>
          <w:lang w:eastAsia="en-US"/>
        </w:rPr>
        <w:t>Items that will not be tested</w:t>
      </w:r>
    </w:p>
    <w:p w14:paraId="2B23B977" w14:textId="77777777" w:rsidR="002F0134" w:rsidRPr="002F0134" w:rsidRDefault="002F0134" w:rsidP="002F0134">
      <w:pPr>
        <w:widowControl w:val="0"/>
        <w:tabs>
          <w:tab w:val="left" w:pos="1440"/>
        </w:tabs>
        <w:spacing w:after="0" w:line="360" w:lineRule="auto"/>
        <w:ind w:left="2160"/>
        <w:contextualSpacing/>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ab/>
        <w:t>The internet/WIFI backbone will be used during the testing activities. However, no tests will be done directly to the communications backbone.</w:t>
      </w:r>
    </w:p>
    <w:p w14:paraId="148EC401" w14:textId="77777777" w:rsidR="002F0134" w:rsidRPr="002F0134" w:rsidRDefault="002F0134" w:rsidP="002F0134">
      <w:pPr>
        <w:widowControl w:val="0"/>
        <w:tabs>
          <w:tab w:val="left" w:pos="1440"/>
        </w:tabs>
        <w:spacing w:after="0" w:line="360" w:lineRule="auto"/>
        <w:ind w:left="2160"/>
        <w:contextualSpacing/>
        <w:jc w:val="both"/>
        <w:rPr>
          <w:rFonts w:ascii="Times New Roman" w:eastAsia="Courier New" w:hAnsi="Times New Roman"/>
          <w:color w:val="000000"/>
          <w:sz w:val="24"/>
          <w:szCs w:val="24"/>
          <w:lang w:val="en-PH" w:eastAsia="en-US"/>
        </w:rPr>
      </w:pPr>
    </w:p>
    <w:p w14:paraId="44020F90" w14:textId="77777777" w:rsidR="002F0134" w:rsidRPr="002F0134" w:rsidRDefault="002F0134" w:rsidP="002F0134">
      <w:pPr>
        <w:spacing w:line="360" w:lineRule="auto"/>
        <w:ind w:left="72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Testing operations will be performed manually by the intended audience.</w:t>
      </w:r>
    </w:p>
    <w:p w14:paraId="1E1BDFCE" w14:textId="77777777" w:rsidR="002F0134" w:rsidRPr="002F0134" w:rsidRDefault="002F0134" w:rsidP="002F0134">
      <w:pPr>
        <w:widowControl w:val="0"/>
        <w:numPr>
          <w:ilvl w:val="0"/>
          <w:numId w:val="42"/>
        </w:numPr>
        <w:tabs>
          <w:tab w:val="left" w:pos="1440"/>
        </w:tabs>
        <w:spacing w:after="0" w:line="360" w:lineRule="auto"/>
        <w:ind w:left="720"/>
        <w:jc w:val="both"/>
        <w:outlineLvl w:val="2"/>
        <w:rPr>
          <w:rFonts w:ascii="Times New Roman" w:eastAsia="Courier New" w:hAnsi="Times New Roman"/>
          <w:b/>
          <w:color w:val="000000"/>
          <w:sz w:val="24"/>
          <w:szCs w:val="24"/>
          <w:lang w:eastAsia="en-US"/>
        </w:rPr>
      </w:pPr>
      <w:bookmarkStart w:id="1442" w:name="_Toc18489939"/>
      <w:bookmarkStart w:id="1443" w:name="_Toc18490266"/>
      <w:bookmarkStart w:id="1444" w:name="_Toc18759290"/>
      <w:bookmarkStart w:id="1445" w:name="_Toc18759397"/>
      <w:bookmarkStart w:id="1446" w:name="_Toc20084313"/>
      <w:bookmarkStart w:id="1447" w:name="_Toc20084457"/>
      <w:bookmarkStart w:id="1448" w:name="_Toc20085106"/>
      <w:bookmarkStart w:id="1449" w:name="_Toc20677222"/>
      <w:bookmarkStart w:id="1450" w:name="_Toc21594515"/>
      <w:bookmarkStart w:id="1451" w:name="_Toc21594872"/>
      <w:r w:rsidRPr="002F0134">
        <w:rPr>
          <w:rFonts w:ascii="Times New Roman" w:eastAsia="Courier New" w:hAnsi="Times New Roman"/>
          <w:b/>
          <w:color w:val="000000"/>
          <w:sz w:val="24"/>
          <w:szCs w:val="24"/>
          <w:lang w:eastAsia="en-US"/>
        </w:rPr>
        <w:t>Relationship to other documents</w:t>
      </w:r>
      <w:bookmarkEnd w:id="1442"/>
      <w:bookmarkEnd w:id="1443"/>
      <w:bookmarkEnd w:id="1444"/>
      <w:bookmarkEnd w:id="1445"/>
      <w:bookmarkEnd w:id="1446"/>
      <w:bookmarkEnd w:id="1447"/>
      <w:bookmarkEnd w:id="1448"/>
      <w:bookmarkEnd w:id="1449"/>
      <w:bookmarkEnd w:id="1450"/>
      <w:bookmarkEnd w:id="1451"/>
    </w:p>
    <w:p w14:paraId="2E65A92B" w14:textId="77777777" w:rsidR="002F0134" w:rsidRPr="002F0134" w:rsidRDefault="002F0134" w:rsidP="002F0134">
      <w:pPr>
        <w:widowControl w:val="0"/>
        <w:spacing w:after="0" w:line="360" w:lineRule="auto"/>
        <w:ind w:left="3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This part discusses the relationship of the test plan to the other documents produced during the development phases.</w:t>
      </w:r>
    </w:p>
    <w:p w14:paraId="0D17AD77" w14:textId="77777777" w:rsidR="002F0134" w:rsidRPr="002F0134" w:rsidRDefault="002F0134" w:rsidP="002F0134">
      <w:pPr>
        <w:spacing w:line="360" w:lineRule="auto"/>
        <w:ind w:left="720"/>
        <w:jc w:val="both"/>
        <w:rPr>
          <w:rFonts w:ascii="Times New Roman" w:eastAsia="Courier New" w:hAnsi="Times New Roman"/>
          <w:color w:val="000000"/>
          <w:sz w:val="24"/>
          <w:szCs w:val="24"/>
          <w:lang w:eastAsia="en-US"/>
        </w:rPr>
      </w:pPr>
      <w:bookmarkStart w:id="1452" w:name="_Toc511416333"/>
      <w:r w:rsidRPr="005D5AB0">
        <w:rPr>
          <w:rFonts w:ascii="Times New Roman" w:eastAsia="Courier New" w:hAnsi="Times New Roman"/>
          <w:b/>
          <w:bCs/>
          <w:color w:val="000000"/>
          <w:sz w:val="24"/>
          <w:szCs w:val="24"/>
          <w:lang w:eastAsia="en-US"/>
        </w:rPr>
        <w:t>1.5.1 Relationships to</w:t>
      </w:r>
      <w:r w:rsidR="00E124D8">
        <w:rPr>
          <w:rFonts w:ascii="Times New Roman" w:eastAsia="Courier New" w:hAnsi="Times New Roman"/>
          <w:b/>
          <w:bCs/>
          <w:color w:val="000000"/>
          <w:sz w:val="24"/>
          <w:szCs w:val="24"/>
          <w:lang w:eastAsia="en-US"/>
        </w:rPr>
        <w:t xml:space="preserve"> </w:t>
      </w:r>
      <w:r w:rsidRPr="005D5AB0">
        <w:rPr>
          <w:rFonts w:ascii="Times New Roman" w:eastAsia="Courier New" w:hAnsi="Times New Roman"/>
          <w:b/>
          <w:bCs/>
          <w:color w:val="000000"/>
          <w:sz w:val="24"/>
          <w:szCs w:val="24"/>
          <w:lang w:eastAsia="en-US"/>
        </w:rPr>
        <w:t>documents</w:t>
      </w:r>
      <w:bookmarkEnd w:id="1452"/>
    </w:p>
    <w:p w14:paraId="606675B6" w14:textId="77777777" w:rsidR="002F0134" w:rsidRPr="002F0134" w:rsidRDefault="002F0134" w:rsidP="002F0134">
      <w:pPr>
        <w:widowControl w:val="0"/>
        <w:spacing w:after="0" w:line="360" w:lineRule="auto"/>
        <w:ind w:left="144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Functionality tests relating to use</w:t>
      </w:r>
      <w:r w:rsidR="00F9544C">
        <w:rPr>
          <w:rFonts w:ascii="Times New Roman" w:eastAsia="Courier New" w:hAnsi="Times New Roman"/>
          <w:color w:val="000000"/>
          <w:sz w:val="24"/>
          <w:szCs w:val="24"/>
          <w:lang w:eastAsia="en-US"/>
        </w:rPr>
        <w:t xml:space="preserve">rs story </w:t>
      </w:r>
      <w:r w:rsidRPr="002F0134">
        <w:rPr>
          <w:rFonts w:ascii="Times New Roman" w:eastAsia="Courier New" w:hAnsi="Times New Roman"/>
          <w:color w:val="000000"/>
          <w:sz w:val="24"/>
          <w:szCs w:val="24"/>
          <w:lang w:eastAsia="en-US"/>
        </w:rPr>
        <w:t xml:space="preserve">are developed from the use case descriptions </w:t>
      </w:r>
      <w:r w:rsidR="00D41C35">
        <w:rPr>
          <w:rFonts w:ascii="Times New Roman" w:eastAsia="Courier New" w:hAnsi="Times New Roman"/>
          <w:color w:val="000000"/>
          <w:sz w:val="24"/>
          <w:szCs w:val="24"/>
          <w:lang w:eastAsia="en-US"/>
        </w:rPr>
        <w:t xml:space="preserve">in the </w:t>
      </w:r>
      <w:r w:rsidRPr="002F0134">
        <w:rPr>
          <w:rFonts w:ascii="Times New Roman" w:eastAsia="Courier New" w:hAnsi="Times New Roman"/>
          <w:color w:val="000000"/>
          <w:sz w:val="24"/>
          <w:szCs w:val="24"/>
          <w:lang w:eastAsia="en-US"/>
        </w:rPr>
        <w:t>SRS (software requirements specification)</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document. Performance tests derived from</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non</w:t>
      </w:r>
      <w:r w:rsidR="00F9544C">
        <w:rPr>
          <w:rFonts w:ascii="Times New Roman" w:eastAsia="Courier New" w:hAnsi="Times New Roman"/>
          <w:color w:val="000000"/>
          <w:sz w:val="24"/>
          <w:szCs w:val="24"/>
          <w:lang w:eastAsia="en-US"/>
        </w:rPr>
        <w:t>-</w:t>
      </w:r>
      <w:r w:rsidRPr="002F0134">
        <w:rPr>
          <w:rFonts w:ascii="Times New Roman" w:eastAsia="Courier New" w:hAnsi="Times New Roman"/>
          <w:color w:val="000000"/>
          <w:sz w:val="24"/>
          <w:szCs w:val="24"/>
          <w:lang w:eastAsia="en-US"/>
        </w:rPr>
        <w:t>functional</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requirements are developed from 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non</w:t>
      </w:r>
      <w:r w:rsidR="00651C65">
        <w:rPr>
          <w:rFonts w:ascii="Times New Roman" w:eastAsia="Courier New" w:hAnsi="Times New Roman"/>
          <w:color w:val="000000"/>
          <w:sz w:val="24"/>
          <w:szCs w:val="24"/>
          <w:lang w:eastAsia="en-US"/>
        </w:rPr>
        <w:t>-</w:t>
      </w:r>
      <w:r w:rsidRPr="002F0134">
        <w:rPr>
          <w:rFonts w:ascii="Times New Roman" w:eastAsia="Courier New" w:hAnsi="Times New Roman"/>
          <w:color w:val="000000"/>
          <w:sz w:val="24"/>
          <w:szCs w:val="24"/>
          <w:lang w:eastAsia="en-US"/>
        </w:rPr>
        <w:t>functional</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requirements in the Software Design Document (SDD).</w:t>
      </w:r>
    </w:p>
    <w:p w14:paraId="55BEABE5" w14:textId="77777777" w:rsidR="002F0134" w:rsidRDefault="002F0134" w:rsidP="00C435C7">
      <w:pPr>
        <w:widowControl w:val="0"/>
        <w:spacing w:after="0" w:line="360" w:lineRule="auto"/>
        <w:ind w:left="144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Unit/component and Integration tests are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developed</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from the SDD.</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integration tests generally come from 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overall</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package diagram describing the architecture of</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system. The architecture is also used to help</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in</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determining the integration test approach. 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test</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environment (hardware/software) is also derived</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from</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SDD.</w:t>
      </w:r>
    </w:p>
    <w:p w14:paraId="0ED555CC" w14:textId="77777777" w:rsidR="00C435C7" w:rsidRPr="002F0134" w:rsidRDefault="00C435C7" w:rsidP="00C435C7">
      <w:pPr>
        <w:widowControl w:val="0"/>
        <w:spacing w:after="0" w:line="360" w:lineRule="auto"/>
        <w:ind w:left="1440" w:firstLine="720"/>
        <w:jc w:val="both"/>
        <w:rPr>
          <w:rFonts w:ascii="Times New Roman" w:eastAsia="Courier New" w:hAnsi="Times New Roman"/>
          <w:color w:val="000000"/>
          <w:sz w:val="24"/>
          <w:szCs w:val="24"/>
          <w:lang w:eastAsia="en-US"/>
        </w:rPr>
      </w:pPr>
    </w:p>
    <w:p w14:paraId="29493247" w14:textId="77777777" w:rsidR="002F0134" w:rsidRPr="002F0134" w:rsidRDefault="002F0134" w:rsidP="002F0134">
      <w:pPr>
        <w:spacing w:line="360" w:lineRule="auto"/>
        <w:ind w:firstLine="720"/>
        <w:jc w:val="both"/>
        <w:rPr>
          <w:rFonts w:ascii="Times New Roman" w:eastAsia="Courier New" w:hAnsi="Times New Roman"/>
          <w:color w:val="000000"/>
          <w:sz w:val="24"/>
          <w:szCs w:val="24"/>
          <w:lang w:eastAsia="en-US"/>
        </w:rPr>
      </w:pPr>
      <w:bookmarkStart w:id="1453" w:name="_Toc511416334"/>
      <w:r w:rsidRPr="007A000A">
        <w:rPr>
          <w:rFonts w:ascii="Times New Roman" w:eastAsia="Courier New" w:hAnsi="Times New Roman"/>
          <w:b/>
          <w:bCs/>
          <w:color w:val="000000"/>
          <w:sz w:val="24"/>
          <w:szCs w:val="24"/>
          <w:lang w:eastAsia="en-US"/>
        </w:rPr>
        <w:t>1.5.2 Test naming</w:t>
      </w:r>
      <w:r w:rsidR="00E124D8">
        <w:rPr>
          <w:rFonts w:ascii="Times New Roman" w:eastAsia="Courier New" w:hAnsi="Times New Roman"/>
          <w:b/>
          <w:bCs/>
          <w:color w:val="000000"/>
          <w:sz w:val="24"/>
          <w:szCs w:val="24"/>
          <w:lang w:eastAsia="en-US"/>
        </w:rPr>
        <w:t xml:space="preserve"> </w:t>
      </w:r>
      <w:r w:rsidRPr="007A000A">
        <w:rPr>
          <w:rFonts w:ascii="Times New Roman" w:eastAsia="Courier New" w:hAnsi="Times New Roman"/>
          <w:b/>
          <w:bCs/>
          <w:color w:val="000000"/>
          <w:sz w:val="24"/>
          <w:szCs w:val="24"/>
          <w:lang w:eastAsia="en-US"/>
        </w:rPr>
        <w:t>scheme</w:t>
      </w:r>
      <w:bookmarkEnd w:id="1453"/>
      <w:r w:rsidR="00C435C7">
        <w:rPr>
          <w:rFonts w:ascii="Times New Roman" w:eastAsia="Courier New" w:hAnsi="Times New Roman"/>
          <w:b/>
          <w:bCs/>
          <w:color w:val="000000"/>
          <w:sz w:val="24"/>
          <w:szCs w:val="24"/>
          <w:lang w:eastAsia="en-US"/>
        </w:rPr>
        <w:t>s</w:t>
      </w:r>
    </w:p>
    <w:p w14:paraId="781A85FC" w14:textId="77777777" w:rsidR="002F0134" w:rsidRPr="002F0134" w:rsidRDefault="002F0134" w:rsidP="002F0134">
      <w:pPr>
        <w:widowControl w:val="0"/>
        <w:spacing w:after="0" w:line="360" w:lineRule="auto"/>
        <w:ind w:left="144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names of test cases will indicate from where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they</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have been derived using a system of prefixes.</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following are the</w:t>
      </w:r>
      <w:r w:rsidR="00E124D8">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prefixes:</w:t>
      </w:r>
    </w:p>
    <w:tbl>
      <w:tblPr>
        <w:tblpPr w:leftFromText="180" w:rightFromText="180" w:vertAnchor="text" w:horzAnchor="margin" w:tblpXSpec="center" w:tblpY="136"/>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8"/>
        <w:gridCol w:w="5202"/>
      </w:tblGrid>
      <w:tr w:rsidR="00F22DDD" w:rsidRPr="002D01D9" w14:paraId="7B594697" w14:textId="77777777" w:rsidTr="00F22DDD">
        <w:trPr>
          <w:trHeight w:val="291"/>
        </w:trPr>
        <w:tc>
          <w:tcPr>
            <w:tcW w:w="2358" w:type="dxa"/>
            <w:shd w:val="clear" w:color="auto" w:fill="DBE5F1"/>
          </w:tcPr>
          <w:p w14:paraId="2C931D98" w14:textId="77777777" w:rsidR="00F22DDD" w:rsidRPr="002F0134" w:rsidRDefault="00F22DDD" w:rsidP="00F22DDD">
            <w:pPr>
              <w:widowControl w:val="0"/>
              <w:spacing w:after="0" w:line="360" w:lineRule="auto"/>
              <w:jc w:val="both"/>
              <w:rPr>
                <w:rFonts w:ascii="Times New Roman" w:eastAsia="Courier New" w:hAnsi="Times New Roman"/>
                <w:b/>
                <w:color w:val="000000"/>
                <w:sz w:val="24"/>
                <w:szCs w:val="24"/>
                <w:lang w:eastAsia="en-US"/>
              </w:rPr>
            </w:pPr>
            <w:r>
              <w:rPr>
                <w:rFonts w:ascii="Times New Roman" w:eastAsia="Courier New" w:hAnsi="Times New Roman"/>
                <w:b/>
                <w:color w:val="000000"/>
                <w:sz w:val="24"/>
                <w:szCs w:val="24"/>
                <w:lang w:eastAsia="en-US"/>
              </w:rPr>
              <w:lastRenderedPageBreak/>
              <w:t>USERS STORY</w:t>
            </w:r>
          </w:p>
        </w:tc>
        <w:tc>
          <w:tcPr>
            <w:tcW w:w="5202" w:type="dxa"/>
            <w:shd w:val="clear" w:color="auto" w:fill="DBE5F1"/>
          </w:tcPr>
          <w:p w14:paraId="22E30C3D" w14:textId="77777777" w:rsidR="00F22DDD" w:rsidRPr="002F0134" w:rsidRDefault="00F22DDD" w:rsidP="00F22DDD">
            <w:pPr>
              <w:widowControl w:val="0"/>
              <w:spacing w:after="0" w:line="360" w:lineRule="auto"/>
              <w:jc w:val="both"/>
              <w:rPr>
                <w:rFonts w:ascii="Times New Roman" w:eastAsia="Courier New" w:hAnsi="Times New Roman"/>
                <w:b/>
                <w:color w:val="000000"/>
                <w:sz w:val="24"/>
                <w:szCs w:val="24"/>
                <w:lang w:eastAsia="en-US"/>
              </w:rPr>
            </w:pPr>
            <w:r w:rsidRPr="002F0134">
              <w:rPr>
                <w:rFonts w:ascii="Times New Roman" w:eastAsia="Courier New" w:hAnsi="Times New Roman"/>
                <w:b/>
                <w:color w:val="000000"/>
                <w:sz w:val="24"/>
                <w:szCs w:val="24"/>
                <w:lang w:eastAsia="en-US"/>
              </w:rPr>
              <w:t>FUNCTION</w:t>
            </w:r>
          </w:p>
        </w:tc>
      </w:tr>
      <w:tr w:rsidR="00F22DDD" w:rsidRPr="002D01D9" w14:paraId="6509B8F4" w14:textId="77777777" w:rsidTr="00F22DDD">
        <w:trPr>
          <w:trHeight w:val="140"/>
        </w:trPr>
        <w:tc>
          <w:tcPr>
            <w:tcW w:w="2358" w:type="dxa"/>
          </w:tcPr>
          <w:p w14:paraId="2AF6052B"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AC-GS01</w:t>
            </w:r>
          </w:p>
        </w:tc>
        <w:tc>
          <w:tcPr>
            <w:tcW w:w="5202" w:type="dxa"/>
            <w:shd w:val="clear" w:color="auto" w:fill="auto"/>
          </w:tcPr>
          <w:p w14:paraId="3B311545"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 xml:space="preserve">Registration </w:t>
            </w:r>
          </w:p>
        </w:tc>
      </w:tr>
      <w:tr w:rsidR="00F22DDD" w:rsidRPr="002D01D9" w14:paraId="134F419D" w14:textId="77777777" w:rsidTr="00F22DDD">
        <w:trPr>
          <w:trHeight w:val="140"/>
        </w:trPr>
        <w:tc>
          <w:tcPr>
            <w:tcW w:w="2358" w:type="dxa"/>
          </w:tcPr>
          <w:p w14:paraId="41094E05"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AC-GS02</w:t>
            </w:r>
          </w:p>
        </w:tc>
        <w:tc>
          <w:tcPr>
            <w:tcW w:w="5202" w:type="dxa"/>
            <w:shd w:val="clear" w:color="auto" w:fill="auto"/>
          </w:tcPr>
          <w:p w14:paraId="1D02E67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Log-in</w:t>
            </w:r>
          </w:p>
        </w:tc>
      </w:tr>
      <w:tr w:rsidR="00F22DDD" w:rsidRPr="002D01D9" w14:paraId="57DF1477" w14:textId="77777777" w:rsidTr="00F22DDD">
        <w:trPr>
          <w:trHeight w:val="140"/>
        </w:trPr>
        <w:tc>
          <w:tcPr>
            <w:tcW w:w="2358" w:type="dxa"/>
          </w:tcPr>
          <w:p w14:paraId="6294DF3A"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AC-GS03</w:t>
            </w:r>
          </w:p>
        </w:tc>
        <w:tc>
          <w:tcPr>
            <w:tcW w:w="5202" w:type="dxa"/>
            <w:shd w:val="clear" w:color="auto" w:fill="auto"/>
          </w:tcPr>
          <w:p w14:paraId="0444A0F2"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Log-out</w:t>
            </w:r>
          </w:p>
        </w:tc>
      </w:tr>
      <w:tr w:rsidR="00F22DDD" w:rsidRPr="002D01D9" w14:paraId="4E9A98A5" w14:textId="77777777" w:rsidTr="00F22DDD">
        <w:trPr>
          <w:trHeight w:val="140"/>
        </w:trPr>
        <w:tc>
          <w:tcPr>
            <w:tcW w:w="2358" w:type="dxa"/>
          </w:tcPr>
          <w:p w14:paraId="24210E0C"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AC-GS04</w:t>
            </w:r>
          </w:p>
        </w:tc>
        <w:tc>
          <w:tcPr>
            <w:tcW w:w="5202" w:type="dxa"/>
            <w:shd w:val="clear" w:color="auto" w:fill="auto"/>
          </w:tcPr>
          <w:p w14:paraId="23249CA8"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Change password</w:t>
            </w:r>
          </w:p>
        </w:tc>
      </w:tr>
      <w:tr w:rsidR="00F22DDD" w:rsidRPr="002D01D9" w14:paraId="1A684AFD" w14:textId="77777777" w:rsidTr="00F22DDD">
        <w:trPr>
          <w:trHeight w:val="140"/>
        </w:trPr>
        <w:tc>
          <w:tcPr>
            <w:tcW w:w="2358" w:type="dxa"/>
          </w:tcPr>
          <w:p w14:paraId="1BDED3F3"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AC-GS05</w:t>
            </w:r>
          </w:p>
        </w:tc>
        <w:tc>
          <w:tcPr>
            <w:tcW w:w="5202" w:type="dxa"/>
            <w:shd w:val="clear" w:color="auto" w:fill="auto"/>
          </w:tcPr>
          <w:p w14:paraId="4E75DB3B" w14:textId="77777777" w:rsidR="00F22DDD" w:rsidRPr="00393CCE" w:rsidRDefault="00E124D8"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Forgot</w:t>
            </w:r>
            <w:r w:rsidR="00F22DDD" w:rsidRPr="00393CCE">
              <w:rPr>
                <w:rFonts w:ascii="Times New Roman" w:eastAsia="Courier New" w:hAnsi="Times New Roman"/>
                <w:color w:val="000000"/>
                <w:sz w:val="24"/>
                <w:szCs w:val="24"/>
                <w:lang w:eastAsia="en-US"/>
              </w:rPr>
              <w:t xml:space="preserve"> password</w:t>
            </w:r>
          </w:p>
        </w:tc>
      </w:tr>
      <w:tr w:rsidR="00F22DDD" w:rsidRPr="002D01D9" w14:paraId="65BFF9F6" w14:textId="77777777" w:rsidTr="00F22DDD">
        <w:trPr>
          <w:trHeight w:val="140"/>
        </w:trPr>
        <w:tc>
          <w:tcPr>
            <w:tcW w:w="2358" w:type="dxa"/>
          </w:tcPr>
          <w:p w14:paraId="2E119C9C"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AC-GS06</w:t>
            </w:r>
          </w:p>
        </w:tc>
        <w:tc>
          <w:tcPr>
            <w:tcW w:w="5202" w:type="dxa"/>
            <w:shd w:val="clear" w:color="auto" w:fill="auto"/>
          </w:tcPr>
          <w:p w14:paraId="74B1D832"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Edit Profile</w:t>
            </w:r>
          </w:p>
        </w:tc>
      </w:tr>
      <w:tr w:rsidR="00F22DDD" w:rsidRPr="002D01D9" w14:paraId="4F75EF0F" w14:textId="77777777" w:rsidTr="00F22DDD">
        <w:trPr>
          <w:trHeight w:val="140"/>
        </w:trPr>
        <w:tc>
          <w:tcPr>
            <w:tcW w:w="2358" w:type="dxa"/>
          </w:tcPr>
          <w:p w14:paraId="10E53FB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AC-SS01</w:t>
            </w:r>
          </w:p>
        </w:tc>
        <w:tc>
          <w:tcPr>
            <w:tcW w:w="5202" w:type="dxa"/>
            <w:shd w:val="clear" w:color="auto" w:fill="auto"/>
          </w:tcPr>
          <w:p w14:paraId="45C91D4D"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Post Recyclable Materials</w:t>
            </w:r>
          </w:p>
        </w:tc>
      </w:tr>
      <w:tr w:rsidR="00F22DDD" w:rsidRPr="002D01D9" w14:paraId="56DEC1D2" w14:textId="77777777" w:rsidTr="00F22DDD">
        <w:trPr>
          <w:trHeight w:val="140"/>
        </w:trPr>
        <w:tc>
          <w:tcPr>
            <w:tcW w:w="2358" w:type="dxa"/>
          </w:tcPr>
          <w:p w14:paraId="7A60F55A"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AC-SS02</w:t>
            </w:r>
          </w:p>
        </w:tc>
        <w:tc>
          <w:tcPr>
            <w:tcW w:w="5202" w:type="dxa"/>
            <w:shd w:val="clear" w:color="auto" w:fill="auto"/>
          </w:tcPr>
          <w:p w14:paraId="74B174E7"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Cancel Posted Recyclable Materials</w:t>
            </w:r>
          </w:p>
        </w:tc>
      </w:tr>
      <w:tr w:rsidR="00F22DDD" w:rsidRPr="002D01D9" w14:paraId="64D16749" w14:textId="77777777" w:rsidTr="00F22DDD">
        <w:trPr>
          <w:trHeight w:val="140"/>
        </w:trPr>
        <w:tc>
          <w:tcPr>
            <w:tcW w:w="2358" w:type="dxa"/>
          </w:tcPr>
          <w:p w14:paraId="3ABE7187"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AC-SS03</w:t>
            </w:r>
          </w:p>
        </w:tc>
        <w:tc>
          <w:tcPr>
            <w:tcW w:w="5202" w:type="dxa"/>
            <w:shd w:val="clear" w:color="auto" w:fill="auto"/>
          </w:tcPr>
          <w:p w14:paraId="37161286"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Edit Posted Recyclable Materials</w:t>
            </w:r>
          </w:p>
        </w:tc>
      </w:tr>
      <w:tr w:rsidR="00F22DDD" w:rsidRPr="002D01D9" w14:paraId="0F7B6F91" w14:textId="77777777" w:rsidTr="00F22DDD">
        <w:trPr>
          <w:trHeight w:val="140"/>
        </w:trPr>
        <w:tc>
          <w:tcPr>
            <w:tcW w:w="2358" w:type="dxa"/>
          </w:tcPr>
          <w:p w14:paraId="507435BC"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w:t>
            </w:r>
            <w:r w:rsidRPr="00393CCE">
              <w:rPr>
                <w:rFonts w:ascii="Times New Roman" w:eastAsiaTheme="minorHAnsi" w:hAnsi="Times New Roman"/>
                <w:sz w:val="24"/>
                <w:szCs w:val="24"/>
                <w:lang w:eastAsia="ar-SA"/>
              </w:rPr>
              <w:t>SS0</w:t>
            </w:r>
            <w:r>
              <w:rPr>
                <w:rFonts w:ascii="Times New Roman" w:eastAsiaTheme="minorHAnsi" w:hAnsi="Times New Roman"/>
                <w:sz w:val="24"/>
                <w:szCs w:val="24"/>
                <w:lang w:eastAsia="ar-SA"/>
              </w:rPr>
              <w:t>4</w:t>
            </w:r>
          </w:p>
        </w:tc>
        <w:tc>
          <w:tcPr>
            <w:tcW w:w="5202" w:type="dxa"/>
            <w:shd w:val="clear" w:color="auto" w:fill="auto"/>
          </w:tcPr>
          <w:p w14:paraId="153E3B73"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 xml:space="preserve">Search buyers </w:t>
            </w:r>
          </w:p>
        </w:tc>
      </w:tr>
      <w:tr w:rsidR="00F22DDD" w:rsidRPr="002D01D9" w14:paraId="3AA839B6" w14:textId="77777777" w:rsidTr="00F22DDD">
        <w:trPr>
          <w:trHeight w:val="140"/>
        </w:trPr>
        <w:tc>
          <w:tcPr>
            <w:tcW w:w="2358" w:type="dxa"/>
          </w:tcPr>
          <w:p w14:paraId="0D73B76A"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AC-SS05</w:t>
            </w:r>
          </w:p>
        </w:tc>
        <w:tc>
          <w:tcPr>
            <w:tcW w:w="5202" w:type="dxa"/>
            <w:shd w:val="clear" w:color="auto" w:fill="auto"/>
          </w:tcPr>
          <w:p w14:paraId="2B5017A7"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View posted recyclable materials</w:t>
            </w:r>
          </w:p>
        </w:tc>
      </w:tr>
      <w:tr w:rsidR="00F22DDD" w:rsidRPr="002D01D9" w14:paraId="3EF27046" w14:textId="77777777" w:rsidTr="00F22DDD">
        <w:trPr>
          <w:trHeight w:val="140"/>
        </w:trPr>
        <w:tc>
          <w:tcPr>
            <w:tcW w:w="2358" w:type="dxa"/>
          </w:tcPr>
          <w:p w14:paraId="62BABF00"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w:t>
            </w:r>
            <w:r>
              <w:rPr>
                <w:rFonts w:ascii="Times New Roman" w:eastAsia="Courier New" w:hAnsi="Times New Roman"/>
                <w:color w:val="000000"/>
                <w:sz w:val="24"/>
                <w:szCs w:val="24"/>
                <w:lang w:eastAsia="en-US"/>
              </w:rPr>
              <w:t>-SS06</w:t>
            </w:r>
          </w:p>
        </w:tc>
        <w:tc>
          <w:tcPr>
            <w:tcW w:w="5202" w:type="dxa"/>
            <w:shd w:val="clear" w:color="auto" w:fill="auto"/>
          </w:tcPr>
          <w:p w14:paraId="313E5292"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Accept offered Bid</w:t>
            </w:r>
          </w:p>
        </w:tc>
      </w:tr>
      <w:tr w:rsidR="00E124D8" w:rsidRPr="002D01D9" w14:paraId="0F327463" w14:textId="77777777" w:rsidTr="00F22DDD">
        <w:trPr>
          <w:trHeight w:val="140"/>
        </w:trPr>
        <w:tc>
          <w:tcPr>
            <w:tcW w:w="2358" w:type="dxa"/>
          </w:tcPr>
          <w:p w14:paraId="75CA00F9" w14:textId="77777777" w:rsidR="00E124D8" w:rsidRPr="00393CCE" w:rsidRDefault="00E124D8"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w:t>
            </w:r>
            <w:r>
              <w:rPr>
                <w:rFonts w:ascii="Times New Roman" w:eastAsia="Courier New" w:hAnsi="Times New Roman"/>
                <w:color w:val="000000"/>
                <w:sz w:val="24"/>
                <w:szCs w:val="24"/>
                <w:lang w:eastAsia="en-US"/>
              </w:rPr>
              <w:t>-SS07</w:t>
            </w:r>
          </w:p>
        </w:tc>
        <w:tc>
          <w:tcPr>
            <w:tcW w:w="5202" w:type="dxa"/>
            <w:shd w:val="clear" w:color="auto" w:fill="auto"/>
          </w:tcPr>
          <w:p w14:paraId="61943E9A" w14:textId="77777777" w:rsidR="00E124D8" w:rsidRPr="00393CCE" w:rsidRDefault="00E124D8"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Confirm Transaction</w:t>
            </w:r>
          </w:p>
        </w:tc>
      </w:tr>
      <w:tr w:rsidR="00F22DDD" w:rsidRPr="002D01D9" w14:paraId="01AC0827" w14:textId="77777777" w:rsidTr="00F22DDD">
        <w:trPr>
          <w:trHeight w:val="140"/>
        </w:trPr>
        <w:tc>
          <w:tcPr>
            <w:tcW w:w="2358" w:type="dxa"/>
          </w:tcPr>
          <w:p w14:paraId="1DA7B6A9"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AC-BS01</w:t>
            </w:r>
          </w:p>
        </w:tc>
        <w:tc>
          <w:tcPr>
            <w:tcW w:w="5202" w:type="dxa"/>
            <w:shd w:val="clear" w:color="auto" w:fill="auto"/>
          </w:tcPr>
          <w:p w14:paraId="461729D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Offer Bid</w:t>
            </w:r>
          </w:p>
        </w:tc>
      </w:tr>
      <w:tr w:rsidR="00F22DDD" w:rsidRPr="002D01D9" w14:paraId="51E6BF1D" w14:textId="77777777" w:rsidTr="00F22DDD">
        <w:trPr>
          <w:trHeight w:val="140"/>
        </w:trPr>
        <w:tc>
          <w:tcPr>
            <w:tcW w:w="2358" w:type="dxa"/>
          </w:tcPr>
          <w:p w14:paraId="3FC16FBF"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AC-BS02</w:t>
            </w:r>
          </w:p>
        </w:tc>
        <w:tc>
          <w:tcPr>
            <w:tcW w:w="5202" w:type="dxa"/>
            <w:shd w:val="clear" w:color="auto" w:fill="auto"/>
          </w:tcPr>
          <w:p w14:paraId="7AE8D956"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Cancel Offered Bid</w:t>
            </w:r>
          </w:p>
        </w:tc>
      </w:tr>
      <w:tr w:rsidR="00F22DDD" w:rsidRPr="002D01D9" w14:paraId="3345C7E0" w14:textId="77777777" w:rsidTr="00F22DDD">
        <w:trPr>
          <w:trHeight w:val="140"/>
        </w:trPr>
        <w:tc>
          <w:tcPr>
            <w:tcW w:w="2358" w:type="dxa"/>
          </w:tcPr>
          <w:p w14:paraId="1C3E9394"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AC-BS03</w:t>
            </w:r>
          </w:p>
        </w:tc>
        <w:tc>
          <w:tcPr>
            <w:tcW w:w="5202" w:type="dxa"/>
            <w:shd w:val="clear" w:color="auto" w:fill="auto"/>
          </w:tcPr>
          <w:p w14:paraId="27B058A7"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2D01D9">
              <w:rPr>
                <w:rFonts w:ascii="Times New Roman" w:eastAsiaTheme="minorEastAsia" w:hAnsi="Times New Roman"/>
                <w:sz w:val="24"/>
                <w:szCs w:val="24"/>
              </w:rPr>
              <w:t>Edit offered bid</w:t>
            </w:r>
          </w:p>
        </w:tc>
      </w:tr>
      <w:tr w:rsidR="00F22DDD" w:rsidRPr="002D01D9" w14:paraId="16A87921" w14:textId="77777777" w:rsidTr="00F22DDD">
        <w:trPr>
          <w:trHeight w:val="140"/>
        </w:trPr>
        <w:tc>
          <w:tcPr>
            <w:tcW w:w="2358" w:type="dxa"/>
          </w:tcPr>
          <w:p w14:paraId="1711A19D"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AC-BS04</w:t>
            </w:r>
          </w:p>
        </w:tc>
        <w:tc>
          <w:tcPr>
            <w:tcW w:w="5202" w:type="dxa"/>
            <w:shd w:val="clear" w:color="auto" w:fill="auto"/>
          </w:tcPr>
          <w:p w14:paraId="1A71B138"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Accept Direct Sell</w:t>
            </w:r>
          </w:p>
        </w:tc>
      </w:tr>
      <w:tr w:rsidR="00F22DDD" w:rsidRPr="002D01D9" w14:paraId="451A2AA7" w14:textId="77777777" w:rsidTr="00F22DDD">
        <w:trPr>
          <w:trHeight w:val="140"/>
        </w:trPr>
        <w:tc>
          <w:tcPr>
            <w:tcW w:w="2358" w:type="dxa"/>
          </w:tcPr>
          <w:p w14:paraId="583B9AEA"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AC-BS05</w:t>
            </w:r>
          </w:p>
        </w:tc>
        <w:tc>
          <w:tcPr>
            <w:tcW w:w="5202" w:type="dxa"/>
            <w:shd w:val="clear" w:color="auto" w:fill="auto"/>
          </w:tcPr>
          <w:p w14:paraId="01B2D82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Decline Direct Sell</w:t>
            </w:r>
          </w:p>
        </w:tc>
      </w:tr>
      <w:tr w:rsidR="00F22DDD" w:rsidRPr="002D01D9" w14:paraId="3BB362E9" w14:textId="77777777" w:rsidTr="00F22DDD">
        <w:trPr>
          <w:trHeight w:val="140"/>
        </w:trPr>
        <w:tc>
          <w:tcPr>
            <w:tcW w:w="2358" w:type="dxa"/>
          </w:tcPr>
          <w:p w14:paraId="17E31925"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AC-BS06</w:t>
            </w:r>
          </w:p>
        </w:tc>
        <w:tc>
          <w:tcPr>
            <w:tcW w:w="5202" w:type="dxa"/>
            <w:shd w:val="clear" w:color="auto" w:fill="auto"/>
          </w:tcPr>
          <w:p w14:paraId="7E486E10"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Add recyclable materials</w:t>
            </w:r>
          </w:p>
        </w:tc>
      </w:tr>
      <w:tr w:rsidR="00F22DDD" w:rsidRPr="002D01D9" w14:paraId="45906460" w14:textId="77777777" w:rsidTr="00F22DDD">
        <w:trPr>
          <w:trHeight w:val="140"/>
        </w:trPr>
        <w:tc>
          <w:tcPr>
            <w:tcW w:w="2358" w:type="dxa"/>
          </w:tcPr>
          <w:p w14:paraId="6BE64B4D"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AC-BS07</w:t>
            </w:r>
          </w:p>
        </w:tc>
        <w:tc>
          <w:tcPr>
            <w:tcW w:w="5202" w:type="dxa"/>
            <w:shd w:val="clear" w:color="auto" w:fill="auto"/>
          </w:tcPr>
          <w:p w14:paraId="7CE3ADD3"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Edit recyclable materials</w:t>
            </w:r>
          </w:p>
        </w:tc>
      </w:tr>
      <w:tr w:rsidR="00F22DDD" w:rsidRPr="002D01D9" w14:paraId="31E8A00D" w14:textId="77777777" w:rsidTr="00F22DDD">
        <w:trPr>
          <w:trHeight w:val="140"/>
        </w:trPr>
        <w:tc>
          <w:tcPr>
            <w:tcW w:w="2358" w:type="dxa"/>
          </w:tcPr>
          <w:p w14:paraId="4F677FEE"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AC-BS08</w:t>
            </w:r>
          </w:p>
        </w:tc>
        <w:tc>
          <w:tcPr>
            <w:tcW w:w="5202" w:type="dxa"/>
            <w:shd w:val="clear" w:color="auto" w:fill="auto"/>
          </w:tcPr>
          <w:p w14:paraId="50A3AB1F"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Search posted recyclable materials</w:t>
            </w:r>
          </w:p>
        </w:tc>
      </w:tr>
      <w:tr w:rsidR="00F22DDD" w:rsidRPr="002D01D9" w14:paraId="686AC761" w14:textId="77777777" w:rsidTr="00F22DDD">
        <w:trPr>
          <w:trHeight w:val="140"/>
        </w:trPr>
        <w:tc>
          <w:tcPr>
            <w:tcW w:w="2358" w:type="dxa"/>
          </w:tcPr>
          <w:p w14:paraId="4450D9C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AC-BS09</w:t>
            </w:r>
          </w:p>
        </w:tc>
        <w:tc>
          <w:tcPr>
            <w:tcW w:w="5202" w:type="dxa"/>
            <w:shd w:val="clear" w:color="auto" w:fill="auto"/>
          </w:tcPr>
          <w:p w14:paraId="6CBEA271"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View accepted recyclable materials</w:t>
            </w:r>
          </w:p>
        </w:tc>
      </w:tr>
      <w:tr w:rsidR="00F22DDD" w:rsidRPr="002D01D9" w14:paraId="4429F095" w14:textId="77777777" w:rsidTr="00F22DDD">
        <w:trPr>
          <w:trHeight w:val="140"/>
        </w:trPr>
        <w:tc>
          <w:tcPr>
            <w:tcW w:w="2358" w:type="dxa"/>
          </w:tcPr>
          <w:p w14:paraId="636FB7AB"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AC-BS10</w:t>
            </w:r>
          </w:p>
        </w:tc>
        <w:tc>
          <w:tcPr>
            <w:tcW w:w="5202" w:type="dxa"/>
            <w:shd w:val="clear" w:color="auto" w:fill="auto"/>
          </w:tcPr>
          <w:p w14:paraId="4FE5F662" w14:textId="77777777" w:rsidR="00F22DDD" w:rsidRPr="00393CCE" w:rsidRDefault="00F22DDD" w:rsidP="00F22DDD">
            <w:pPr>
              <w:widowControl w:val="0"/>
              <w:spacing w:after="0" w:line="360" w:lineRule="auto"/>
              <w:jc w:val="both"/>
              <w:rPr>
                <w:rFonts w:ascii="Times New Roman" w:eastAsiaTheme="minorHAnsi" w:hAnsi="Times New Roman"/>
                <w:sz w:val="24"/>
                <w:szCs w:val="24"/>
                <w:lang w:eastAsia="ar-SA"/>
              </w:rPr>
            </w:pPr>
            <w:r w:rsidRPr="00393CCE">
              <w:rPr>
                <w:rFonts w:ascii="Times New Roman" w:eastAsiaTheme="minorHAnsi" w:hAnsi="Times New Roman"/>
                <w:sz w:val="24"/>
                <w:szCs w:val="24"/>
                <w:lang w:eastAsia="ar-SA"/>
              </w:rPr>
              <w:t>Buy posted recyclable materials</w:t>
            </w:r>
          </w:p>
        </w:tc>
      </w:tr>
      <w:tr w:rsidR="00F22DDD" w:rsidRPr="002D01D9" w14:paraId="0850418C" w14:textId="77777777" w:rsidTr="00F22DDD">
        <w:trPr>
          <w:trHeight w:val="140"/>
        </w:trPr>
        <w:tc>
          <w:tcPr>
            <w:tcW w:w="2358" w:type="dxa"/>
          </w:tcPr>
          <w:p w14:paraId="17FF5BF3"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AC-AS01</w:t>
            </w:r>
          </w:p>
        </w:tc>
        <w:tc>
          <w:tcPr>
            <w:tcW w:w="5202" w:type="dxa"/>
            <w:shd w:val="clear" w:color="auto" w:fill="auto"/>
          </w:tcPr>
          <w:p w14:paraId="3A772842" w14:textId="77777777" w:rsidR="00F22DDD" w:rsidRPr="00393CCE" w:rsidRDefault="00F22DDD" w:rsidP="00F22DDD">
            <w:pPr>
              <w:widowControl w:val="0"/>
              <w:spacing w:after="0" w:line="360" w:lineRule="auto"/>
              <w:jc w:val="both"/>
              <w:rPr>
                <w:rFonts w:ascii="Times New Roman" w:eastAsiaTheme="minorHAnsi" w:hAnsi="Times New Roman"/>
                <w:sz w:val="24"/>
                <w:szCs w:val="24"/>
                <w:lang w:eastAsia="ar-SA"/>
              </w:rPr>
            </w:pPr>
            <w:r w:rsidRPr="00393CCE">
              <w:rPr>
                <w:rFonts w:ascii="Times New Roman" w:eastAsiaTheme="minorHAnsi" w:hAnsi="Times New Roman"/>
                <w:sz w:val="24"/>
                <w:szCs w:val="24"/>
                <w:lang w:eastAsia="ar-SA"/>
              </w:rPr>
              <w:t>Search Account of Sellers</w:t>
            </w:r>
          </w:p>
        </w:tc>
      </w:tr>
      <w:tr w:rsidR="00F22DDD" w:rsidRPr="002D01D9" w14:paraId="518F0520" w14:textId="77777777" w:rsidTr="00F22DDD">
        <w:trPr>
          <w:trHeight w:val="140"/>
        </w:trPr>
        <w:tc>
          <w:tcPr>
            <w:tcW w:w="2358" w:type="dxa"/>
          </w:tcPr>
          <w:p w14:paraId="09EF5BF9"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AC-AS02</w:t>
            </w:r>
          </w:p>
        </w:tc>
        <w:tc>
          <w:tcPr>
            <w:tcW w:w="5202" w:type="dxa"/>
            <w:shd w:val="clear" w:color="auto" w:fill="auto"/>
          </w:tcPr>
          <w:p w14:paraId="3EA81734"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Search Account of Buyer</w:t>
            </w:r>
          </w:p>
        </w:tc>
      </w:tr>
      <w:tr w:rsidR="00F22DDD" w:rsidRPr="002D01D9" w14:paraId="1E59E0EE" w14:textId="77777777" w:rsidTr="00F22DDD">
        <w:trPr>
          <w:trHeight w:val="140"/>
        </w:trPr>
        <w:tc>
          <w:tcPr>
            <w:tcW w:w="2358" w:type="dxa"/>
          </w:tcPr>
          <w:p w14:paraId="76C4714A"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AC-AS03</w:t>
            </w:r>
          </w:p>
        </w:tc>
        <w:tc>
          <w:tcPr>
            <w:tcW w:w="5202" w:type="dxa"/>
            <w:shd w:val="clear" w:color="auto" w:fill="auto"/>
          </w:tcPr>
          <w:p w14:paraId="693B2DD3"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Deactivate Account</w:t>
            </w:r>
          </w:p>
        </w:tc>
      </w:tr>
      <w:tr w:rsidR="00F22DDD" w:rsidRPr="002D01D9" w14:paraId="53DB4CE8" w14:textId="77777777" w:rsidTr="00F22DDD">
        <w:trPr>
          <w:trHeight w:val="140"/>
        </w:trPr>
        <w:tc>
          <w:tcPr>
            <w:tcW w:w="2358" w:type="dxa"/>
          </w:tcPr>
          <w:p w14:paraId="7916C5CD" w14:textId="77777777" w:rsidR="00F22DDD" w:rsidRPr="00393CCE"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AC-AS04</w:t>
            </w:r>
          </w:p>
        </w:tc>
        <w:tc>
          <w:tcPr>
            <w:tcW w:w="5202" w:type="dxa"/>
            <w:shd w:val="clear" w:color="auto" w:fill="auto"/>
          </w:tcPr>
          <w:p w14:paraId="79AF4447" w14:textId="77777777" w:rsidR="00F22DDD" w:rsidRPr="00393CCE" w:rsidRDefault="00F22DDD" w:rsidP="00F22DDD">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Activate Account</w:t>
            </w:r>
          </w:p>
        </w:tc>
      </w:tr>
      <w:tr w:rsidR="00F22DDD" w:rsidRPr="002D01D9" w14:paraId="578A3776" w14:textId="77777777" w:rsidTr="00F22DDD">
        <w:trPr>
          <w:trHeight w:val="140"/>
        </w:trPr>
        <w:tc>
          <w:tcPr>
            <w:tcW w:w="2358" w:type="dxa"/>
          </w:tcPr>
          <w:p w14:paraId="1F223687" w14:textId="77777777" w:rsidR="00F22DDD"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AC-AS06</w:t>
            </w:r>
          </w:p>
        </w:tc>
        <w:tc>
          <w:tcPr>
            <w:tcW w:w="5202" w:type="dxa"/>
            <w:shd w:val="clear" w:color="auto" w:fill="auto"/>
          </w:tcPr>
          <w:p w14:paraId="7E928F23" w14:textId="77777777" w:rsidR="00F22DDD" w:rsidRPr="00393CCE" w:rsidRDefault="00F22DDD" w:rsidP="00F22DDD">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Add Ads</w:t>
            </w:r>
          </w:p>
        </w:tc>
      </w:tr>
      <w:tr w:rsidR="00F22DDD" w:rsidRPr="002D01D9" w14:paraId="0DE66617" w14:textId="77777777" w:rsidTr="00F22DDD">
        <w:trPr>
          <w:trHeight w:val="140"/>
        </w:trPr>
        <w:tc>
          <w:tcPr>
            <w:tcW w:w="2358" w:type="dxa"/>
          </w:tcPr>
          <w:p w14:paraId="6C7E8C8C" w14:textId="77777777" w:rsidR="00F22DDD"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AC-AS07</w:t>
            </w:r>
          </w:p>
        </w:tc>
        <w:tc>
          <w:tcPr>
            <w:tcW w:w="5202" w:type="dxa"/>
            <w:shd w:val="clear" w:color="auto" w:fill="auto"/>
          </w:tcPr>
          <w:p w14:paraId="4DE2B92A" w14:textId="77777777" w:rsidR="00F22DDD" w:rsidRDefault="00F22DDD" w:rsidP="00F22DDD">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Edit Ads</w:t>
            </w:r>
          </w:p>
        </w:tc>
      </w:tr>
      <w:tr w:rsidR="00F22DDD" w:rsidRPr="002D01D9" w14:paraId="105DA689" w14:textId="77777777" w:rsidTr="00F22DDD">
        <w:trPr>
          <w:trHeight w:val="140"/>
        </w:trPr>
        <w:tc>
          <w:tcPr>
            <w:tcW w:w="2358" w:type="dxa"/>
          </w:tcPr>
          <w:p w14:paraId="5AE72E0F" w14:textId="77777777" w:rsidR="00F22DDD" w:rsidRDefault="00F22DDD" w:rsidP="00F22DDD">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lastRenderedPageBreak/>
              <w:t>AC-AS08</w:t>
            </w:r>
          </w:p>
        </w:tc>
        <w:tc>
          <w:tcPr>
            <w:tcW w:w="5202" w:type="dxa"/>
            <w:shd w:val="clear" w:color="auto" w:fill="auto"/>
          </w:tcPr>
          <w:p w14:paraId="71DEEE02" w14:textId="77777777" w:rsidR="00F22DDD" w:rsidRDefault="00F22DDD" w:rsidP="00F22DDD">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Ads</w:t>
            </w:r>
          </w:p>
        </w:tc>
      </w:tr>
    </w:tbl>
    <w:p w14:paraId="73CA8725" w14:textId="77777777" w:rsidR="002F0134" w:rsidRPr="00C435C7" w:rsidRDefault="002F0134" w:rsidP="00881454">
      <w:pPr>
        <w:widowControl w:val="0"/>
        <w:numPr>
          <w:ilvl w:val="0"/>
          <w:numId w:val="60"/>
        </w:numPr>
        <w:tabs>
          <w:tab w:val="left" w:pos="945"/>
        </w:tabs>
        <w:spacing w:before="160" w:after="0" w:line="360" w:lineRule="auto"/>
        <w:ind w:left="360"/>
        <w:jc w:val="both"/>
        <w:outlineLvl w:val="1"/>
        <w:rPr>
          <w:rFonts w:ascii="Times New Roman" w:eastAsia="Courier New" w:hAnsi="Times New Roman"/>
          <w:b/>
          <w:color w:val="000000"/>
          <w:sz w:val="28"/>
          <w:szCs w:val="28"/>
          <w:lang w:eastAsia="en-US"/>
        </w:rPr>
      </w:pPr>
      <w:bookmarkStart w:id="1454" w:name="_TOC_250017"/>
      <w:bookmarkStart w:id="1455" w:name="_Toc18489940"/>
      <w:bookmarkStart w:id="1456" w:name="_Toc18490267"/>
      <w:bookmarkStart w:id="1457" w:name="_Toc18759291"/>
      <w:bookmarkStart w:id="1458" w:name="_Toc18759398"/>
      <w:bookmarkStart w:id="1459" w:name="_Toc20084314"/>
      <w:bookmarkStart w:id="1460" w:name="_Toc20084458"/>
      <w:bookmarkStart w:id="1461" w:name="_Toc20085107"/>
      <w:bookmarkStart w:id="1462" w:name="_Toc20677223"/>
      <w:bookmarkStart w:id="1463" w:name="_Toc21594516"/>
      <w:bookmarkStart w:id="1464" w:name="_Toc21594873"/>
      <w:r w:rsidRPr="00C435C7">
        <w:rPr>
          <w:rFonts w:ascii="Times New Roman" w:eastAsia="Courier New" w:hAnsi="Times New Roman"/>
          <w:b/>
          <w:bCs/>
          <w:color w:val="000000"/>
          <w:sz w:val="28"/>
          <w:szCs w:val="28"/>
          <w:lang w:eastAsia="en-US"/>
        </w:rPr>
        <w:t>Test</w:t>
      </w:r>
      <w:r w:rsidR="00E124D8">
        <w:rPr>
          <w:rFonts w:ascii="Times New Roman" w:eastAsia="Courier New" w:hAnsi="Times New Roman"/>
          <w:b/>
          <w:bCs/>
          <w:color w:val="000000"/>
          <w:sz w:val="28"/>
          <w:szCs w:val="28"/>
          <w:lang w:eastAsia="en-US"/>
        </w:rPr>
        <w:t xml:space="preserve"> </w:t>
      </w:r>
      <w:r w:rsidRPr="00C435C7">
        <w:rPr>
          <w:rFonts w:ascii="Times New Roman" w:eastAsia="Courier New" w:hAnsi="Times New Roman"/>
          <w:b/>
          <w:bCs/>
          <w:color w:val="000000"/>
          <w:sz w:val="28"/>
          <w:szCs w:val="28"/>
          <w:lang w:eastAsia="en-US"/>
        </w:rPr>
        <w:t>Strategy</w:t>
      </w:r>
      <w:bookmarkEnd w:id="1454"/>
      <w:bookmarkEnd w:id="1455"/>
      <w:bookmarkEnd w:id="1456"/>
      <w:bookmarkEnd w:id="1457"/>
      <w:bookmarkEnd w:id="1458"/>
      <w:bookmarkEnd w:id="1459"/>
      <w:bookmarkEnd w:id="1460"/>
      <w:bookmarkEnd w:id="1461"/>
      <w:bookmarkEnd w:id="1462"/>
      <w:bookmarkEnd w:id="1463"/>
      <w:bookmarkEnd w:id="1464"/>
    </w:p>
    <w:p w14:paraId="3BAF8B2E" w14:textId="77777777" w:rsidR="008C08D9" w:rsidRDefault="002F0134" w:rsidP="00DF19A8">
      <w:pPr>
        <w:widowControl w:val="0"/>
        <w:spacing w:after="0" w:line="360" w:lineRule="auto"/>
        <w:ind w:left="36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 xml:space="preserve">The </w:t>
      </w:r>
      <w:r w:rsidR="00145A1A">
        <w:rPr>
          <w:rFonts w:ascii="Times New Roman" w:eastAsia="Courier New" w:hAnsi="Times New Roman"/>
          <w:color w:val="000000"/>
          <w:sz w:val="24"/>
          <w:szCs w:val="24"/>
          <w:lang w:eastAsia="en-US"/>
        </w:rPr>
        <w:t>acceptance criteria</w:t>
      </w:r>
      <w:r w:rsidRPr="002F0134">
        <w:rPr>
          <w:rFonts w:ascii="Times New Roman" w:eastAsia="Courier New" w:hAnsi="Times New Roman"/>
          <w:color w:val="000000"/>
          <w:sz w:val="24"/>
          <w:szCs w:val="24"/>
          <w:lang w:eastAsia="en-US"/>
        </w:rPr>
        <w:t xml:space="preserve"> are divided according to User</w:t>
      </w:r>
      <w:r w:rsidR="00C86BC3">
        <w:rPr>
          <w:rFonts w:ascii="Times New Roman" w:eastAsia="Courier New" w:hAnsi="Times New Roman"/>
          <w:color w:val="000000"/>
          <w:spacing w:val="-20"/>
          <w:sz w:val="24"/>
          <w:szCs w:val="24"/>
          <w:lang w:eastAsia="en-US"/>
        </w:rPr>
        <w:t>s Story</w:t>
      </w:r>
      <w:r w:rsidR="00E124D8">
        <w:rPr>
          <w:rFonts w:ascii="Times New Roman" w:eastAsia="Courier New" w:hAnsi="Times New Roman"/>
          <w:color w:val="000000"/>
          <w:spacing w:val="-20"/>
          <w:sz w:val="24"/>
          <w:szCs w:val="24"/>
          <w:lang w:eastAsia="en-US"/>
        </w:rPr>
        <w:t xml:space="preserve"> </w:t>
      </w:r>
      <w:r w:rsidRPr="002F0134">
        <w:rPr>
          <w:rFonts w:ascii="Times New Roman" w:eastAsia="Courier New" w:hAnsi="Times New Roman"/>
          <w:color w:val="000000"/>
          <w:sz w:val="24"/>
          <w:szCs w:val="24"/>
          <w:lang w:eastAsia="en-US"/>
        </w:rPr>
        <w:t>processes:</w:t>
      </w:r>
    </w:p>
    <w:tbl>
      <w:tblPr>
        <w:tblW w:w="8457" w:type="dxa"/>
        <w:tblInd w:w="327" w:type="dxa"/>
        <w:tblLayout w:type="fixed"/>
        <w:tblCellMar>
          <w:left w:w="85" w:type="dxa"/>
          <w:right w:w="0" w:type="dxa"/>
        </w:tblCellMar>
        <w:tblLook w:val="01E0" w:firstRow="1" w:lastRow="1" w:firstColumn="1" w:lastColumn="1" w:noHBand="0" w:noVBand="0"/>
      </w:tblPr>
      <w:tblGrid>
        <w:gridCol w:w="2098"/>
        <w:gridCol w:w="4658"/>
        <w:gridCol w:w="1701"/>
      </w:tblGrid>
      <w:tr w:rsidR="002F0134" w:rsidRPr="002D01D9" w14:paraId="2FE2975B" w14:textId="77777777" w:rsidTr="003047DC">
        <w:trPr>
          <w:trHeight w:hRule="exact" w:val="703"/>
        </w:trPr>
        <w:tc>
          <w:tcPr>
            <w:tcW w:w="2098" w:type="dxa"/>
            <w:tcBorders>
              <w:top w:val="single" w:sz="4" w:space="0" w:color="000000"/>
              <w:left w:val="single" w:sz="4" w:space="0" w:color="000000"/>
              <w:bottom w:val="single" w:sz="4" w:space="0" w:color="000000"/>
              <w:right w:val="single" w:sz="4" w:space="0" w:color="000000"/>
            </w:tcBorders>
            <w:shd w:val="clear" w:color="auto" w:fill="C5D9F0"/>
          </w:tcPr>
          <w:p w14:paraId="587B3D8C"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REQUIREMENTID</w:t>
            </w:r>
          </w:p>
        </w:tc>
        <w:tc>
          <w:tcPr>
            <w:tcW w:w="4658" w:type="dxa"/>
            <w:tcBorders>
              <w:top w:val="single" w:sz="4" w:space="0" w:color="000000"/>
              <w:left w:val="single" w:sz="4" w:space="0" w:color="000000"/>
              <w:bottom w:val="single" w:sz="4" w:space="0" w:color="000000"/>
              <w:right w:val="single" w:sz="4" w:space="0" w:color="000000"/>
            </w:tcBorders>
            <w:shd w:val="clear" w:color="auto" w:fill="C5D9F0"/>
          </w:tcPr>
          <w:p w14:paraId="0AF51BE6" w14:textId="77777777" w:rsidR="002F0134" w:rsidRPr="002F0134" w:rsidRDefault="002F0134" w:rsidP="00145A1A">
            <w:pPr>
              <w:widowControl w:val="0"/>
              <w:spacing w:after="0" w:line="360" w:lineRule="auto"/>
              <w:ind w:left="100"/>
              <w:jc w:val="both"/>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FUNCTION/</w:t>
            </w:r>
            <w:r w:rsidR="00145A1A">
              <w:rPr>
                <w:rFonts w:ascii="Times New Roman" w:eastAsia="Calibri" w:hAnsi="Times New Roman"/>
                <w:b/>
                <w:color w:val="000000"/>
                <w:sz w:val="24"/>
                <w:szCs w:val="24"/>
                <w:lang w:eastAsia="en-US"/>
              </w:rPr>
              <w:t>USERS STORY</w:t>
            </w:r>
          </w:p>
        </w:tc>
        <w:tc>
          <w:tcPr>
            <w:tcW w:w="1701" w:type="dxa"/>
            <w:tcBorders>
              <w:top w:val="single" w:sz="4" w:space="0" w:color="000000"/>
              <w:left w:val="single" w:sz="4" w:space="0" w:color="000000"/>
              <w:bottom w:val="single" w:sz="4" w:space="0" w:color="000000"/>
              <w:right w:val="single" w:sz="4" w:space="0" w:color="000000"/>
            </w:tcBorders>
            <w:shd w:val="clear" w:color="auto" w:fill="C5D9F0"/>
          </w:tcPr>
          <w:p w14:paraId="783BF994"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RELEASESCHEDULE</w:t>
            </w:r>
          </w:p>
        </w:tc>
      </w:tr>
      <w:tr w:rsidR="00DA4F0C" w:rsidRPr="002D01D9" w14:paraId="7F8ABD0B"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2D549D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AC-GS01</w:t>
            </w:r>
          </w:p>
        </w:tc>
        <w:tc>
          <w:tcPr>
            <w:tcW w:w="4658" w:type="dxa"/>
            <w:tcBorders>
              <w:top w:val="single" w:sz="4" w:space="0" w:color="000000"/>
              <w:left w:val="single" w:sz="4" w:space="0" w:color="000000"/>
              <w:bottom w:val="single" w:sz="4" w:space="0" w:color="000000"/>
              <w:right w:val="single" w:sz="4" w:space="0" w:color="000000"/>
            </w:tcBorders>
          </w:tcPr>
          <w:p w14:paraId="6B7D7C8A"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 xml:space="preserve">Registration </w:t>
            </w:r>
          </w:p>
        </w:tc>
        <w:tc>
          <w:tcPr>
            <w:tcW w:w="1701" w:type="dxa"/>
            <w:tcBorders>
              <w:top w:val="single" w:sz="4" w:space="0" w:color="000000"/>
              <w:left w:val="single" w:sz="4" w:space="0" w:color="000000"/>
              <w:bottom w:val="single" w:sz="4" w:space="0" w:color="000000"/>
              <w:right w:val="single" w:sz="4" w:space="0" w:color="000000"/>
            </w:tcBorders>
          </w:tcPr>
          <w:p w14:paraId="481F9B04"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3BAE3719"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88351F9"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AC-GS02</w:t>
            </w:r>
          </w:p>
        </w:tc>
        <w:tc>
          <w:tcPr>
            <w:tcW w:w="4658" w:type="dxa"/>
            <w:tcBorders>
              <w:top w:val="single" w:sz="4" w:space="0" w:color="000000"/>
              <w:left w:val="single" w:sz="4" w:space="0" w:color="000000"/>
              <w:bottom w:val="single" w:sz="4" w:space="0" w:color="000000"/>
              <w:right w:val="single" w:sz="4" w:space="0" w:color="000000"/>
            </w:tcBorders>
          </w:tcPr>
          <w:p w14:paraId="30EC846A"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Log-in</w:t>
            </w:r>
          </w:p>
        </w:tc>
        <w:tc>
          <w:tcPr>
            <w:tcW w:w="1701" w:type="dxa"/>
            <w:tcBorders>
              <w:top w:val="single" w:sz="4" w:space="0" w:color="000000"/>
              <w:left w:val="single" w:sz="4" w:space="0" w:color="000000"/>
              <w:bottom w:val="single" w:sz="4" w:space="0" w:color="000000"/>
              <w:right w:val="single" w:sz="4" w:space="0" w:color="000000"/>
            </w:tcBorders>
          </w:tcPr>
          <w:p w14:paraId="7CA0B0DE"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3336B806"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5849D1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AC-GS03</w:t>
            </w:r>
          </w:p>
        </w:tc>
        <w:tc>
          <w:tcPr>
            <w:tcW w:w="4658" w:type="dxa"/>
            <w:tcBorders>
              <w:top w:val="single" w:sz="4" w:space="0" w:color="000000"/>
              <w:left w:val="single" w:sz="4" w:space="0" w:color="000000"/>
              <w:bottom w:val="single" w:sz="4" w:space="0" w:color="000000"/>
              <w:right w:val="single" w:sz="4" w:space="0" w:color="000000"/>
            </w:tcBorders>
          </w:tcPr>
          <w:p w14:paraId="6B8A46A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Log-out</w:t>
            </w:r>
          </w:p>
        </w:tc>
        <w:tc>
          <w:tcPr>
            <w:tcW w:w="1701" w:type="dxa"/>
            <w:tcBorders>
              <w:top w:val="single" w:sz="4" w:space="0" w:color="000000"/>
              <w:left w:val="single" w:sz="4" w:space="0" w:color="000000"/>
              <w:bottom w:val="single" w:sz="4" w:space="0" w:color="000000"/>
              <w:right w:val="single" w:sz="4" w:space="0" w:color="000000"/>
            </w:tcBorders>
          </w:tcPr>
          <w:p w14:paraId="32C463D5"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658F63C0"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553E8942"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AC-GS04</w:t>
            </w:r>
          </w:p>
        </w:tc>
        <w:tc>
          <w:tcPr>
            <w:tcW w:w="4658" w:type="dxa"/>
            <w:tcBorders>
              <w:top w:val="single" w:sz="4" w:space="0" w:color="000000"/>
              <w:left w:val="single" w:sz="4" w:space="0" w:color="000000"/>
              <w:bottom w:val="single" w:sz="4" w:space="0" w:color="000000"/>
              <w:right w:val="single" w:sz="4" w:space="0" w:color="000000"/>
            </w:tcBorders>
          </w:tcPr>
          <w:p w14:paraId="5B2482F7"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Change password</w:t>
            </w:r>
          </w:p>
        </w:tc>
        <w:tc>
          <w:tcPr>
            <w:tcW w:w="1701" w:type="dxa"/>
            <w:tcBorders>
              <w:top w:val="single" w:sz="4" w:space="0" w:color="000000"/>
              <w:left w:val="single" w:sz="4" w:space="0" w:color="000000"/>
              <w:bottom w:val="single" w:sz="4" w:space="0" w:color="000000"/>
              <w:right w:val="single" w:sz="4" w:space="0" w:color="000000"/>
            </w:tcBorders>
          </w:tcPr>
          <w:p w14:paraId="22C11D57"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356C1EF7"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48F2B216"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AC-GS05</w:t>
            </w:r>
          </w:p>
        </w:tc>
        <w:tc>
          <w:tcPr>
            <w:tcW w:w="4658" w:type="dxa"/>
            <w:tcBorders>
              <w:top w:val="single" w:sz="4" w:space="0" w:color="000000"/>
              <w:left w:val="single" w:sz="4" w:space="0" w:color="000000"/>
              <w:bottom w:val="single" w:sz="4" w:space="0" w:color="000000"/>
              <w:right w:val="single" w:sz="4" w:space="0" w:color="000000"/>
            </w:tcBorders>
          </w:tcPr>
          <w:p w14:paraId="21A6E111"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Retrieve password</w:t>
            </w:r>
          </w:p>
        </w:tc>
        <w:tc>
          <w:tcPr>
            <w:tcW w:w="1701" w:type="dxa"/>
            <w:tcBorders>
              <w:top w:val="single" w:sz="4" w:space="0" w:color="000000"/>
              <w:left w:val="single" w:sz="4" w:space="0" w:color="000000"/>
              <w:bottom w:val="single" w:sz="4" w:space="0" w:color="000000"/>
              <w:right w:val="single" w:sz="4" w:space="0" w:color="000000"/>
            </w:tcBorders>
          </w:tcPr>
          <w:p w14:paraId="1A15124F"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48480792"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FECC166"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AC-GS06</w:t>
            </w:r>
          </w:p>
        </w:tc>
        <w:tc>
          <w:tcPr>
            <w:tcW w:w="4658" w:type="dxa"/>
            <w:tcBorders>
              <w:top w:val="single" w:sz="4" w:space="0" w:color="000000"/>
              <w:left w:val="single" w:sz="4" w:space="0" w:color="000000"/>
              <w:bottom w:val="single" w:sz="4" w:space="0" w:color="000000"/>
              <w:right w:val="single" w:sz="4" w:space="0" w:color="000000"/>
            </w:tcBorders>
          </w:tcPr>
          <w:p w14:paraId="08C42D77"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Edit Profile</w:t>
            </w:r>
          </w:p>
        </w:tc>
        <w:tc>
          <w:tcPr>
            <w:tcW w:w="1701" w:type="dxa"/>
            <w:tcBorders>
              <w:top w:val="single" w:sz="4" w:space="0" w:color="000000"/>
              <w:left w:val="single" w:sz="4" w:space="0" w:color="000000"/>
              <w:bottom w:val="single" w:sz="4" w:space="0" w:color="000000"/>
              <w:right w:val="single" w:sz="4" w:space="0" w:color="000000"/>
            </w:tcBorders>
          </w:tcPr>
          <w:p w14:paraId="6910E5AD"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62EFAF9C"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E575132"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AC-SS01</w:t>
            </w:r>
          </w:p>
        </w:tc>
        <w:tc>
          <w:tcPr>
            <w:tcW w:w="4658" w:type="dxa"/>
            <w:tcBorders>
              <w:top w:val="single" w:sz="4" w:space="0" w:color="000000"/>
              <w:left w:val="single" w:sz="4" w:space="0" w:color="000000"/>
              <w:bottom w:val="single" w:sz="4" w:space="0" w:color="000000"/>
              <w:right w:val="single" w:sz="4" w:space="0" w:color="000000"/>
            </w:tcBorders>
          </w:tcPr>
          <w:p w14:paraId="46D2A6E2"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Post Recyclable Materials</w:t>
            </w:r>
          </w:p>
        </w:tc>
        <w:tc>
          <w:tcPr>
            <w:tcW w:w="1701" w:type="dxa"/>
            <w:tcBorders>
              <w:top w:val="single" w:sz="4" w:space="0" w:color="000000"/>
              <w:left w:val="single" w:sz="4" w:space="0" w:color="000000"/>
              <w:bottom w:val="single" w:sz="4" w:space="0" w:color="000000"/>
              <w:right w:val="single" w:sz="4" w:space="0" w:color="000000"/>
            </w:tcBorders>
          </w:tcPr>
          <w:p w14:paraId="1A58FD07"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35685741"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030EB1C"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AC-SS02</w:t>
            </w:r>
          </w:p>
        </w:tc>
        <w:tc>
          <w:tcPr>
            <w:tcW w:w="4658" w:type="dxa"/>
            <w:tcBorders>
              <w:top w:val="single" w:sz="4" w:space="0" w:color="000000"/>
              <w:left w:val="single" w:sz="4" w:space="0" w:color="000000"/>
              <w:bottom w:val="single" w:sz="4" w:space="0" w:color="000000"/>
              <w:right w:val="single" w:sz="4" w:space="0" w:color="000000"/>
            </w:tcBorders>
          </w:tcPr>
          <w:p w14:paraId="0FB8592E"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Cancel Posted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2E42028B"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1B0F26A7"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EE81A66"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AC-SS03</w:t>
            </w:r>
          </w:p>
        </w:tc>
        <w:tc>
          <w:tcPr>
            <w:tcW w:w="4658" w:type="dxa"/>
            <w:tcBorders>
              <w:top w:val="single" w:sz="4" w:space="0" w:color="000000"/>
              <w:left w:val="single" w:sz="4" w:space="0" w:color="000000"/>
              <w:bottom w:val="single" w:sz="4" w:space="0" w:color="000000"/>
              <w:right w:val="single" w:sz="4" w:space="0" w:color="000000"/>
            </w:tcBorders>
          </w:tcPr>
          <w:p w14:paraId="2949A754"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Edit Posted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09A50721"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624C8B83"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F4A87D8"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w:t>
            </w:r>
            <w:r w:rsidRPr="00393CCE">
              <w:rPr>
                <w:rFonts w:ascii="Times New Roman" w:eastAsiaTheme="minorHAnsi" w:hAnsi="Times New Roman"/>
                <w:sz w:val="24"/>
                <w:szCs w:val="24"/>
                <w:lang w:eastAsia="ar-SA"/>
              </w:rPr>
              <w:t>SS0</w:t>
            </w:r>
            <w:r>
              <w:rPr>
                <w:rFonts w:ascii="Times New Roman" w:eastAsiaTheme="minorHAnsi" w:hAnsi="Times New Roman"/>
                <w:sz w:val="24"/>
                <w:szCs w:val="24"/>
                <w:lang w:eastAsia="ar-SA"/>
              </w:rPr>
              <w:t>4</w:t>
            </w:r>
          </w:p>
        </w:tc>
        <w:tc>
          <w:tcPr>
            <w:tcW w:w="4658" w:type="dxa"/>
            <w:tcBorders>
              <w:top w:val="single" w:sz="4" w:space="0" w:color="000000"/>
              <w:left w:val="single" w:sz="4" w:space="0" w:color="000000"/>
              <w:bottom w:val="single" w:sz="4" w:space="0" w:color="000000"/>
              <w:right w:val="single" w:sz="4" w:space="0" w:color="000000"/>
            </w:tcBorders>
          </w:tcPr>
          <w:p w14:paraId="594A45A1"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 xml:space="preserve">Search buyers </w:t>
            </w:r>
          </w:p>
        </w:tc>
        <w:tc>
          <w:tcPr>
            <w:tcW w:w="1701" w:type="dxa"/>
            <w:tcBorders>
              <w:top w:val="single" w:sz="4" w:space="0" w:color="000000"/>
              <w:left w:val="single" w:sz="4" w:space="0" w:color="000000"/>
              <w:bottom w:val="single" w:sz="4" w:space="0" w:color="000000"/>
              <w:right w:val="single" w:sz="4" w:space="0" w:color="000000"/>
            </w:tcBorders>
          </w:tcPr>
          <w:p w14:paraId="115E1B5D"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0E520FC0"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D90FA6E"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AC-SS05</w:t>
            </w:r>
          </w:p>
        </w:tc>
        <w:tc>
          <w:tcPr>
            <w:tcW w:w="4658" w:type="dxa"/>
            <w:tcBorders>
              <w:top w:val="single" w:sz="4" w:space="0" w:color="000000"/>
              <w:left w:val="single" w:sz="4" w:space="0" w:color="000000"/>
              <w:bottom w:val="single" w:sz="4" w:space="0" w:color="000000"/>
              <w:right w:val="single" w:sz="4" w:space="0" w:color="000000"/>
            </w:tcBorders>
          </w:tcPr>
          <w:p w14:paraId="2DE41FA2"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 xml:space="preserve">View </w:t>
            </w:r>
            <w:r w:rsidR="008B4EEE">
              <w:rPr>
                <w:rFonts w:ascii="Times New Roman" w:eastAsiaTheme="minorHAnsi" w:hAnsi="Times New Roman"/>
                <w:sz w:val="24"/>
                <w:szCs w:val="24"/>
                <w:lang w:eastAsia="ar-SA"/>
              </w:rPr>
              <w:t xml:space="preserve">my </w:t>
            </w:r>
            <w:r w:rsidRPr="00393CCE">
              <w:rPr>
                <w:rFonts w:ascii="Times New Roman" w:eastAsiaTheme="minorHAnsi" w:hAnsi="Times New Roman"/>
                <w:sz w:val="24"/>
                <w:szCs w:val="24"/>
                <w:lang w:eastAsia="ar-SA"/>
              </w:rPr>
              <w:t>posted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239E633E"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29226A2C"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D33048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w:t>
            </w:r>
            <w:r>
              <w:rPr>
                <w:rFonts w:ascii="Times New Roman" w:eastAsia="Courier New" w:hAnsi="Times New Roman"/>
                <w:color w:val="000000"/>
                <w:sz w:val="24"/>
                <w:szCs w:val="24"/>
                <w:lang w:eastAsia="en-US"/>
              </w:rPr>
              <w:t>-SS06</w:t>
            </w:r>
          </w:p>
        </w:tc>
        <w:tc>
          <w:tcPr>
            <w:tcW w:w="4658" w:type="dxa"/>
            <w:tcBorders>
              <w:top w:val="single" w:sz="4" w:space="0" w:color="000000"/>
              <w:left w:val="single" w:sz="4" w:space="0" w:color="000000"/>
              <w:bottom w:val="single" w:sz="4" w:space="0" w:color="000000"/>
              <w:right w:val="single" w:sz="4" w:space="0" w:color="000000"/>
            </w:tcBorders>
          </w:tcPr>
          <w:p w14:paraId="294094D8"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Accept offered Bid</w:t>
            </w:r>
          </w:p>
        </w:tc>
        <w:tc>
          <w:tcPr>
            <w:tcW w:w="1701" w:type="dxa"/>
            <w:tcBorders>
              <w:top w:val="single" w:sz="4" w:space="0" w:color="000000"/>
              <w:left w:val="single" w:sz="4" w:space="0" w:color="000000"/>
              <w:bottom w:val="single" w:sz="4" w:space="0" w:color="000000"/>
              <w:right w:val="single" w:sz="4" w:space="0" w:color="000000"/>
            </w:tcBorders>
          </w:tcPr>
          <w:p w14:paraId="2D9ADD24"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6C7B9A" w:rsidRPr="002D01D9" w14:paraId="4DA6D510"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84FE763" w14:textId="77777777" w:rsidR="006C7B9A" w:rsidRPr="00393CCE" w:rsidRDefault="006C7B9A"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AC–SS07</w:t>
            </w:r>
          </w:p>
        </w:tc>
        <w:tc>
          <w:tcPr>
            <w:tcW w:w="4658" w:type="dxa"/>
            <w:tcBorders>
              <w:top w:val="single" w:sz="4" w:space="0" w:color="000000"/>
              <w:left w:val="single" w:sz="4" w:space="0" w:color="000000"/>
              <w:bottom w:val="single" w:sz="4" w:space="0" w:color="000000"/>
              <w:right w:val="single" w:sz="4" w:space="0" w:color="000000"/>
            </w:tcBorders>
          </w:tcPr>
          <w:p w14:paraId="1C6C8CCB" w14:textId="77777777" w:rsidR="006C7B9A" w:rsidRPr="00393CCE" w:rsidRDefault="006C7B9A"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Confirm transaction</w:t>
            </w:r>
          </w:p>
        </w:tc>
        <w:tc>
          <w:tcPr>
            <w:tcW w:w="1701" w:type="dxa"/>
            <w:tcBorders>
              <w:top w:val="single" w:sz="4" w:space="0" w:color="000000"/>
              <w:left w:val="single" w:sz="4" w:space="0" w:color="000000"/>
              <w:bottom w:val="single" w:sz="4" w:space="0" w:color="000000"/>
              <w:right w:val="single" w:sz="4" w:space="0" w:color="000000"/>
            </w:tcBorders>
          </w:tcPr>
          <w:p w14:paraId="0B621AB2" w14:textId="77777777" w:rsidR="006C7B9A" w:rsidRPr="000239DA" w:rsidRDefault="00E124D8"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5D13297A"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14489BB6"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AC-BS01</w:t>
            </w:r>
          </w:p>
        </w:tc>
        <w:tc>
          <w:tcPr>
            <w:tcW w:w="4658" w:type="dxa"/>
            <w:tcBorders>
              <w:top w:val="single" w:sz="4" w:space="0" w:color="000000"/>
              <w:left w:val="single" w:sz="4" w:space="0" w:color="000000"/>
              <w:bottom w:val="single" w:sz="4" w:space="0" w:color="000000"/>
              <w:right w:val="single" w:sz="4" w:space="0" w:color="000000"/>
            </w:tcBorders>
          </w:tcPr>
          <w:p w14:paraId="408A40E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Offer Bid</w:t>
            </w:r>
          </w:p>
        </w:tc>
        <w:tc>
          <w:tcPr>
            <w:tcW w:w="1701" w:type="dxa"/>
            <w:tcBorders>
              <w:top w:val="single" w:sz="4" w:space="0" w:color="000000"/>
              <w:left w:val="single" w:sz="4" w:space="0" w:color="000000"/>
              <w:bottom w:val="single" w:sz="4" w:space="0" w:color="000000"/>
              <w:right w:val="single" w:sz="4" w:space="0" w:color="000000"/>
            </w:tcBorders>
          </w:tcPr>
          <w:p w14:paraId="12E7AE37"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25EE4F2F"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432B21AF"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AC-BS02</w:t>
            </w:r>
          </w:p>
        </w:tc>
        <w:tc>
          <w:tcPr>
            <w:tcW w:w="4658" w:type="dxa"/>
            <w:tcBorders>
              <w:top w:val="single" w:sz="4" w:space="0" w:color="000000"/>
              <w:left w:val="single" w:sz="4" w:space="0" w:color="000000"/>
              <w:bottom w:val="single" w:sz="4" w:space="0" w:color="000000"/>
              <w:right w:val="single" w:sz="4" w:space="0" w:color="000000"/>
            </w:tcBorders>
          </w:tcPr>
          <w:p w14:paraId="68B813C8"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Cancel Offered Bid</w:t>
            </w:r>
          </w:p>
        </w:tc>
        <w:tc>
          <w:tcPr>
            <w:tcW w:w="1701" w:type="dxa"/>
            <w:tcBorders>
              <w:top w:val="single" w:sz="4" w:space="0" w:color="000000"/>
              <w:left w:val="single" w:sz="4" w:space="0" w:color="000000"/>
              <w:bottom w:val="single" w:sz="4" w:space="0" w:color="000000"/>
              <w:right w:val="single" w:sz="4" w:space="0" w:color="000000"/>
            </w:tcBorders>
          </w:tcPr>
          <w:p w14:paraId="78DBDE5B"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1B7329F5" w14:textId="77777777" w:rsidTr="00202DA4">
        <w:trPr>
          <w:trHeight w:hRule="exact" w:val="343"/>
        </w:trPr>
        <w:tc>
          <w:tcPr>
            <w:tcW w:w="2098" w:type="dxa"/>
            <w:tcBorders>
              <w:top w:val="single" w:sz="4" w:space="0" w:color="000000"/>
              <w:left w:val="single" w:sz="4" w:space="0" w:color="000000"/>
              <w:bottom w:val="single" w:sz="4" w:space="0" w:color="000000"/>
              <w:right w:val="single" w:sz="4" w:space="0" w:color="000000"/>
            </w:tcBorders>
          </w:tcPr>
          <w:p w14:paraId="426076F2"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AC-BS03</w:t>
            </w:r>
          </w:p>
        </w:tc>
        <w:tc>
          <w:tcPr>
            <w:tcW w:w="4658" w:type="dxa"/>
            <w:tcBorders>
              <w:top w:val="single" w:sz="4" w:space="0" w:color="000000"/>
              <w:left w:val="single" w:sz="4" w:space="0" w:color="000000"/>
              <w:bottom w:val="single" w:sz="4" w:space="0" w:color="000000"/>
              <w:right w:val="single" w:sz="4" w:space="0" w:color="000000"/>
            </w:tcBorders>
          </w:tcPr>
          <w:p w14:paraId="09BFF696"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2D01D9">
              <w:rPr>
                <w:rFonts w:ascii="Times New Roman" w:eastAsiaTheme="minorEastAsia" w:hAnsi="Times New Roman"/>
                <w:sz w:val="24"/>
                <w:szCs w:val="24"/>
              </w:rPr>
              <w:t>Edit offered bid</w:t>
            </w:r>
          </w:p>
        </w:tc>
        <w:tc>
          <w:tcPr>
            <w:tcW w:w="1701" w:type="dxa"/>
            <w:tcBorders>
              <w:top w:val="single" w:sz="4" w:space="0" w:color="000000"/>
              <w:left w:val="single" w:sz="4" w:space="0" w:color="000000"/>
              <w:bottom w:val="single" w:sz="4" w:space="0" w:color="000000"/>
              <w:right w:val="single" w:sz="4" w:space="0" w:color="000000"/>
            </w:tcBorders>
          </w:tcPr>
          <w:p w14:paraId="246395B6"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06CCA384"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C1D5061"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AC-BS04</w:t>
            </w:r>
          </w:p>
        </w:tc>
        <w:tc>
          <w:tcPr>
            <w:tcW w:w="4658" w:type="dxa"/>
            <w:tcBorders>
              <w:top w:val="single" w:sz="4" w:space="0" w:color="000000"/>
              <w:left w:val="single" w:sz="4" w:space="0" w:color="000000"/>
              <w:bottom w:val="single" w:sz="4" w:space="0" w:color="000000"/>
              <w:right w:val="single" w:sz="4" w:space="0" w:color="000000"/>
            </w:tcBorders>
          </w:tcPr>
          <w:p w14:paraId="7BA171CD"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Accept Direct Sell</w:t>
            </w:r>
          </w:p>
        </w:tc>
        <w:tc>
          <w:tcPr>
            <w:tcW w:w="1701" w:type="dxa"/>
            <w:tcBorders>
              <w:top w:val="single" w:sz="4" w:space="0" w:color="000000"/>
              <w:left w:val="single" w:sz="4" w:space="0" w:color="000000"/>
              <w:bottom w:val="single" w:sz="4" w:space="0" w:color="000000"/>
              <w:right w:val="single" w:sz="4" w:space="0" w:color="000000"/>
            </w:tcBorders>
          </w:tcPr>
          <w:p w14:paraId="7B97BA22"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0307EA26"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3A9A77D"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AC-BS05</w:t>
            </w:r>
          </w:p>
        </w:tc>
        <w:tc>
          <w:tcPr>
            <w:tcW w:w="4658" w:type="dxa"/>
            <w:tcBorders>
              <w:top w:val="single" w:sz="4" w:space="0" w:color="000000"/>
              <w:left w:val="single" w:sz="4" w:space="0" w:color="000000"/>
              <w:bottom w:val="single" w:sz="4" w:space="0" w:color="000000"/>
              <w:right w:val="single" w:sz="4" w:space="0" w:color="000000"/>
            </w:tcBorders>
          </w:tcPr>
          <w:p w14:paraId="4E8B4A84"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Decline Direct Sell</w:t>
            </w:r>
          </w:p>
        </w:tc>
        <w:tc>
          <w:tcPr>
            <w:tcW w:w="1701" w:type="dxa"/>
            <w:tcBorders>
              <w:top w:val="single" w:sz="4" w:space="0" w:color="000000"/>
              <w:left w:val="single" w:sz="4" w:space="0" w:color="000000"/>
              <w:bottom w:val="single" w:sz="4" w:space="0" w:color="000000"/>
              <w:right w:val="single" w:sz="4" w:space="0" w:color="000000"/>
            </w:tcBorders>
          </w:tcPr>
          <w:p w14:paraId="50B67734"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3E6D9C1A"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61AE68A1"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AC-BS06</w:t>
            </w:r>
          </w:p>
        </w:tc>
        <w:tc>
          <w:tcPr>
            <w:tcW w:w="4658" w:type="dxa"/>
            <w:tcBorders>
              <w:top w:val="single" w:sz="4" w:space="0" w:color="000000"/>
              <w:left w:val="single" w:sz="4" w:space="0" w:color="000000"/>
              <w:bottom w:val="single" w:sz="4" w:space="0" w:color="000000"/>
              <w:right w:val="single" w:sz="4" w:space="0" w:color="000000"/>
            </w:tcBorders>
          </w:tcPr>
          <w:p w14:paraId="7AF0C480"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Add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01AF5572"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408CEE61"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E0A794D"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AC-BS07</w:t>
            </w:r>
          </w:p>
        </w:tc>
        <w:tc>
          <w:tcPr>
            <w:tcW w:w="4658" w:type="dxa"/>
            <w:tcBorders>
              <w:top w:val="single" w:sz="4" w:space="0" w:color="000000"/>
              <w:left w:val="single" w:sz="4" w:space="0" w:color="000000"/>
              <w:bottom w:val="single" w:sz="4" w:space="0" w:color="000000"/>
              <w:right w:val="single" w:sz="4" w:space="0" w:color="000000"/>
            </w:tcBorders>
          </w:tcPr>
          <w:p w14:paraId="42DC4003"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Edit recyclable materials</w:t>
            </w:r>
          </w:p>
        </w:tc>
        <w:tc>
          <w:tcPr>
            <w:tcW w:w="1701" w:type="dxa"/>
            <w:tcBorders>
              <w:top w:val="single" w:sz="4" w:space="0" w:color="000000"/>
              <w:left w:val="single" w:sz="4" w:space="0" w:color="000000"/>
              <w:bottom w:val="single" w:sz="4" w:space="0" w:color="000000"/>
              <w:right w:val="single" w:sz="4" w:space="0" w:color="000000"/>
            </w:tcBorders>
          </w:tcPr>
          <w:p w14:paraId="1690800B"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202DA4" w:rsidRPr="002D01D9" w14:paraId="7BBC416E"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9A1C48B" w14:textId="77777777" w:rsidR="00202DA4" w:rsidRPr="00393CCE" w:rsidRDefault="00202DA4"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AC-BS08</w:t>
            </w:r>
          </w:p>
        </w:tc>
        <w:tc>
          <w:tcPr>
            <w:tcW w:w="4658" w:type="dxa"/>
            <w:tcBorders>
              <w:top w:val="single" w:sz="4" w:space="0" w:color="000000"/>
              <w:left w:val="single" w:sz="4" w:space="0" w:color="000000"/>
              <w:bottom w:val="single" w:sz="4" w:space="0" w:color="000000"/>
              <w:right w:val="single" w:sz="4" w:space="0" w:color="000000"/>
            </w:tcBorders>
          </w:tcPr>
          <w:p w14:paraId="4DFE095F" w14:textId="77777777" w:rsidR="00202DA4" w:rsidRPr="00393CCE" w:rsidRDefault="00202DA4" w:rsidP="00DA4F0C">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recyclable materials</w:t>
            </w:r>
          </w:p>
        </w:tc>
        <w:tc>
          <w:tcPr>
            <w:tcW w:w="1701" w:type="dxa"/>
            <w:tcBorders>
              <w:top w:val="single" w:sz="4" w:space="0" w:color="000000"/>
              <w:left w:val="single" w:sz="4" w:space="0" w:color="000000"/>
              <w:bottom w:val="single" w:sz="4" w:space="0" w:color="000000"/>
              <w:right w:val="single" w:sz="4" w:space="0" w:color="000000"/>
            </w:tcBorders>
          </w:tcPr>
          <w:p w14:paraId="25BA6B8A" w14:textId="77777777" w:rsidR="00202DA4" w:rsidRPr="000239DA" w:rsidRDefault="00202DA4"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1BB38B65"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02710ED" w14:textId="77777777" w:rsidR="00DA4F0C" w:rsidRPr="00393CCE" w:rsidRDefault="00202DA4"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AC-BS09</w:t>
            </w:r>
          </w:p>
        </w:tc>
        <w:tc>
          <w:tcPr>
            <w:tcW w:w="4658" w:type="dxa"/>
            <w:tcBorders>
              <w:top w:val="single" w:sz="4" w:space="0" w:color="000000"/>
              <w:left w:val="single" w:sz="4" w:space="0" w:color="000000"/>
              <w:bottom w:val="single" w:sz="4" w:space="0" w:color="000000"/>
              <w:right w:val="single" w:sz="4" w:space="0" w:color="000000"/>
            </w:tcBorders>
          </w:tcPr>
          <w:p w14:paraId="75C1003A"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Search posted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0832B0C1"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6FE32D4F"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51F76CC5" w14:textId="77777777" w:rsidR="00DA4F0C" w:rsidRPr="00393CCE" w:rsidRDefault="00202DA4"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AC-BS10</w:t>
            </w:r>
          </w:p>
        </w:tc>
        <w:tc>
          <w:tcPr>
            <w:tcW w:w="4658" w:type="dxa"/>
            <w:tcBorders>
              <w:top w:val="single" w:sz="4" w:space="0" w:color="000000"/>
              <w:left w:val="single" w:sz="4" w:space="0" w:color="000000"/>
              <w:bottom w:val="single" w:sz="4" w:space="0" w:color="000000"/>
              <w:right w:val="single" w:sz="4" w:space="0" w:color="000000"/>
            </w:tcBorders>
          </w:tcPr>
          <w:p w14:paraId="1C149B8F"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View accepted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5DA07631"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17DBE95E"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94E2509" w14:textId="77777777" w:rsidR="00DA4F0C" w:rsidRPr="00393CCE" w:rsidRDefault="00202DA4"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AC-BS11</w:t>
            </w:r>
          </w:p>
        </w:tc>
        <w:tc>
          <w:tcPr>
            <w:tcW w:w="4658" w:type="dxa"/>
            <w:tcBorders>
              <w:top w:val="single" w:sz="4" w:space="0" w:color="000000"/>
              <w:left w:val="single" w:sz="4" w:space="0" w:color="000000"/>
              <w:bottom w:val="single" w:sz="4" w:space="0" w:color="000000"/>
              <w:right w:val="single" w:sz="4" w:space="0" w:color="000000"/>
            </w:tcBorders>
          </w:tcPr>
          <w:p w14:paraId="45EFB57E" w14:textId="77777777" w:rsidR="00DA4F0C" w:rsidRPr="00393CCE" w:rsidRDefault="00DA4F0C" w:rsidP="00DA4F0C">
            <w:pPr>
              <w:widowControl w:val="0"/>
              <w:spacing w:after="0" w:line="360" w:lineRule="auto"/>
              <w:jc w:val="both"/>
              <w:rPr>
                <w:rFonts w:ascii="Times New Roman" w:eastAsiaTheme="minorHAnsi" w:hAnsi="Times New Roman"/>
                <w:sz w:val="24"/>
                <w:szCs w:val="24"/>
                <w:lang w:eastAsia="ar-SA"/>
              </w:rPr>
            </w:pPr>
            <w:r w:rsidRPr="00393CCE">
              <w:rPr>
                <w:rFonts w:ascii="Times New Roman" w:eastAsiaTheme="minorHAnsi" w:hAnsi="Times New Roman"/>
                <w:sz w:val="24"/>
                <w:szCs w:val="24"/>
                <w:lang w:eastAsia="ar-SA"/>
              </w:rPr>
              <w:t>Buy posted recyclable materials</w:t>
            </w:r>
          </w:p>
        </w:tc>
        <w:tc>
          <w:tcPr>
            <w:tcW w:w="1701" w:type="dxa"/>
            <w:tcBorders>
              <w:top w:val="single" w:sz="4" w:space="0" w:color="000000"/>
              <w:left w:val="single" w:sz="4" w:space="0" w:color="000000"/>
              <w:bottom w:val="single" w:sz="4" w:space="0" w:color="000000"/>
              <w:right w:val="single" w:sz="4" w:space="0" w:color="000000"/>
            </w:tcBorders>
          </w:tcPr>
          <w:p w14:paraId="181279EB"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1B5135B9" w14:textId="77777777" w:rsidTr="00602C49">
        <w:trPr>
          <w:trHeight w:hRule="exact" w:val="280"/>
        </w:trPr>
        <w:tc>
          <w:tcPr>
            <w:tcW w:w="2098" w:type="dxa"/>
            <w:tcBorders>
              <w:top w:val="single" w:sz="4" w:space="0" w:color="000000"/>
              <w:left w:val="single" w:sz="4" w:space="0" w:color="000000"/>
              <w:bottom w:val="single" w:sz="4" w:space="0" w:color="000000"/>
              <w:right w:val="single" w:sz="4" w:space="0" w:color="000000"/>
            </w:tcBorders>
          </w:tcPr>
          <w:p w14:paraId="6A946914"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AC-AS01</w:t>
            </w:r>
          </w:p>
        </w:tc>
        <w:tc>
          <w:tcPr>
            <w:tcW w:w="4658" w:type="dxa"/>
            <w:tcBorders>
              <w:top w:val="single" w:sz="4" w:space="0" w:color="000000"/>
              <w:left w:val="single" w:sz="4" w:space="0" w:color="000000"/>
              <w:bottom w:val="single" w:sz="4" w:space="0" w:color="000000"/>
              <w:right w:val="single" w:sz="4" w:space="0" w:color="000000"/>
            </w:tcBorders>
          </w:tcPr>
          <w:p w14:paraId="5A900B5E" w14:textId="77777777" w:rsidR="00DA4F0C" w:rsidRPr="00393CCE" w:rsidRDefault="00DA4F0C" w:rsidP="00DA4F0C">
            <w:pPr>
              <w:widowControl w:val="0"/>
              <w:spacing w:after="0" w:line="360" w:lineRule="auto"/>
              <w:jc w:val="both"/>
              <w:rPr>
                <w:rFonts w:ascii="Times New Roman" w:eastAsiaTheme="minorHAnsi" w:hAnsi="Times New Roman"/>
                <w:sz w:val="24"/>
                <w:szCs w:val="24"/>
                <w:lang w:eastAsia="ar-SA"/>
              </w:rPr>
            </w:pPr>
            <w:r w:rsidRPr="00393CCE">
              <w:rPr>
                <w:rFonts w:ascii="Times New Roman" w:eastAsiaTheme="minorHAnsi" w:hAnsi="Times New Roman"/>
                <w:sz w:val="24"/>
                <w:szCs w:val="24"/>
                <w:lang w:eastAsia="ar-SA"/>
              </w:rPr>
              <w:t>Search Account of Sellers</w:t>
            </w:r>
          </w:p>
        </w:tc>
        <w:tc>
          <w:tcPr>
            <w:tcW w:w="1701" w:type="dxa"/>
            <w:tcBorders>
              <w:top w:val="single" w:sz="4" w:space="0" w:color="000000"/>
              <w:left w:val="single" w:sz="4" w:space="0" w:color="000000"/>
              <w:bottom w:val="single" w:sz="4" w:space="0" w:color="000000"/>
              <w:right w:val="single" w:sz="4" w:space="0" w:color="000000"/>
            </w:tcBorders>
          </w:tcPr>
          <w:p w14:paraId="6310EC97"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23B8A44C"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1586BE05"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Courier New" w:hAnsi="Times New Roman"/>
                <w:color w:val="000000"/>
                <w:sz w:val="24"/>
                <w:szCs w:val="24"/>
                <w:lang w:eastAsia="en-US"/>
              </w:rPr>
              <w:t>AC-AS02</w:t>
            </w:r>
          </w:p>
        </w:tc>
        <w:tc>
          <w:tcPr>
            <w:tcW w:w="4658" w:type="dxa"/>
            <w:tcBorders>
              <w:top w:val="single" w:sz="4" w:space="0" w:color="000000"/>
              <w:left w:val="single" w:sz="4" w:space="0" w:color="000000"/>
              <w:bottom w:val="single" w:sz="4" w:space="0" w:color="000000"/>
              <w:right w:val="single" w:sz="4" w:space="0" w:color="000000"/>
            </w:tcBorders>
          </w:tcPr>
          <w:p w14:paraId="6D34880D"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Search Account of Buyer</w:t>
            </w:r>
          </w:p>
        </w:tc>
        <w:tc>
          <w:tcPr>
            <w:tcW w:w="1701" w:type="dxa"/>
            <w:tcBorders>
              <w:top w:val="single" w:sz="4" w:space="0" w:color="000000"/>
              <w:left w:val="single" w:sz="4" w:space="0" w:color="000000"/>
              <w:bottom w:val="single" w:sz="4" w:space="0" w:color="000000"/>
              <w:right w:val="single" w:sz="4" w:space="0" w:color="000000"/>
            </w:tcBorders>
          </w:tcPr>
          <w:p w14:paraId="13544A72"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7E12663C"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7D83C9E1" w14:textId="77777777" w:rsidR="00DA4F0C" w:rsidRPr="00393CCE" w:rsidRDefault="00682D66"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AC-AS03</w:t>
            </w:r>
          </w:p>
        </w:tc>
        <w:tc>
          <w:tcPr>
            <w:tcW w:w="4658" w:type="dxa"/>
            <w:tcBorders>
              <w:top w:val="single" w:sz="4" w:space="0" w:color="000000"/>
              <w:left w:val="single" w:sz="4" w:space="0" w:color="000000"/>
              <w:bottom w:val="single" w:sz="4" w:space="0" w:color="000000"/>
              <w:right w:val="single" w:sz="4" w:space="0" w:color="000000"/>
            </w:tcBorders>
          </w:tcPr>
          <w:p w14:paraId="43E4A783"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Deactivate Account</w:t>
            </w:r>
          </w:p>
        </w:tc>
        <w:tc>
          <w:tcPr>
            <w:tcW w:w="1701" w:type="dxa"/>
            <w:tcBorders>
              <w:top w:val="single" w:sz="4" w:space="0" w:color="000000"/>
              <w:left w:val="single" w:sz="4" w:space="0" w:color="000000"/>
              <w:bottom w:val="single" w:sz="4" w:space="0" w:color="000000"/>
              <w:right w:val="single" w:sz="4" w:space="0" w:color="000000"/>
            </w:tcBorders>
          </w:tcPr>
          <w:p w14:paraId="35FB2049"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11604C68"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22E90435"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w:t>
            </w:r>
            <w:r w:rsidR="00682D66">
              <w:rPr>
                <w:rFonts w:ascii="Times New Roman" w:eastAsia="Courier New" w:hAnsi="Times New Roman"/>
                <w:color w:val="000000"/>
                <w:sz w:val="24"/>
                <w:szCs w:val="24"/>
                <w:lang w:eastAsia="en-US"/>
              </w:rPr>
              <w:t>4</w:t>
            </w:r>
          </w:p>
        </w:tc>
        <w:tc>
          <w:tcPr>
            <w:tcW w:w="4658" w:type="dxa"/>
            <w:tcBorders>
              <w:top w:val="single" w:sz="4" w:space="0" w:color="000000"/>
              <w:left w:val="single" w:sz="4" w:space="0" w:color="000000"/>
              <w:bottom w:val="single" w:sz="4" w:space="0" w:color="000000"/>
              <w:right w:val="single" w:sz="4" w:space="0" w:color="000000"/>
            </w:tcBorders>
          </w:tcPr>
          <w:p w14:paraId="60533B32" w14:textId="77777777" w:rsidR="00DA4F0C" w:rsidRPr="00393CCE" w:rsidRDefault="00DA4F0C" w:rsidP="00DA4F0C">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Activate Account</w:t>
            </w:r>
          </w:p>
        </w:tc>
        <w:tc>
          <w:tcPr>
            <w:tcW w:w="1701" w:type="dxa"/>
            <w:tcBorders>
              <w:top w:val="single" w:sz="4" w:space="0" w:color="000000"/>
              <w:left w:val="single" w:sz="4" w:space="0" w:color="000000"/>
              <w:bottom w:val="single" w:sz="4" w:space="0" w:color="000000"/>
              <w:right w:val="single" w:sz="4" w:space="0" w:color="000000"/>
            </w:tcBorders>
          </w:tcPr>
          <w:p w14:paraId="7412D41D"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rPr>
            </w:pPr>
            <w:r w:rsidRPr="000239DA">
              <w:rPr>
                <w:rFonts w:ascii="Times New Roman" w:eastAsia="Calibri" w:hAnsi="Times New Roman"/>
                <w:color w:val="000000"/>
                <w:sz w:val="24"/>
                <w:szCs w:val="24"/>
              </w:rPr>
              <w:t>Release 1</w:t>
            </w:r>
          </w:p>
        </w:tc>
      </w:tr>
      <w:tr w:rsidR="00DA4F0C" w:rsidRPr="002D01D9" w14:paraId="21C4F9C3"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365FEC9A"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w:t>
            </w:r>
            <w:r w:rsidR="00682D66">
              <w:rPr>
                <w:rFonts w:ascii="Times New Roman" w:eastAsia="Courier New" w:hAnsi="Times New Roman"/>
                <w:color w:val="000000"/>
                <w:sz w:val="24"/>
                <w:szCs w:val="24"/>
                <w:lang w:eastAsia="en-US"/>
              </w:rPr>
              <w:t>5</w:t>
            </w:r>
          </w:p>
        </w:tc>
        <w:tc>
          <w:tcPr>
            <w:tcW w:w="4658" w:type="dxa"/>
            <w:tcBorders>
              <w:top w:val="single" w:sz="4" w:space="0" w:color="000000"/>
              <w:left w:val="single" w:sz="4" w:space="0" w:color="000000"/>
              <w:bottom w:val="single" w:sz="4" w:space="0" w:color="000000"/>
              <w:right w:val="single" w:sz="4" w:space="0" w:color="000000"/>
            </w:tcBorders>
          </w:tcPr>
          <w:p w14:paraId="190499FA" w14:textId="77777777" w:rsidR="00DA4F0C" w:rsidRPr="00393CCE" w:rsidRDefault="00DA4F0C" w:rsidP="00DA4F0C">
            <w:pPr>
              <w:widowControl w:val="0"/>
              <w:spacing w:after="0" w:line="360" w:lineRule="auto"/>
              <w:jc w:val="both"/>
              <w:rPr>
                <w:rFonts w:ascii="Times New Roman" w:eastAsia="Courier New" w:hAnsi="Times New Roman"/>
                <w:color w:val="000000"/>
                <w:sz w:val="24"/>
                <w:szCs w:val="24"/>
                <w:lang w:eastAsia="en-US"/>
              </w:rPr>
            </w:pPr>
            <w:r w:rsidRPr="00393CCE">
              <w:rPr>
                <w:rFonts w:ascii="Times New Roman" w:eastAsiaTheme="minorHAnsi" w:hAnsi="Times New Roman"/>
                <w:sz w:val="24"/>
                <w:szCs w:val="24"/>
                <w:lang w:eastAsia="ar-SA"/>
              </w:rPr>
              <w:t>Verify Buyers Account</w:t>
            </w:r>
          </w:p>
        </w:tc>
        <w:tc>
          <w:tcPr>
            <w:tcW w:w="1701" w:type="dxa"/>
            <w:tcBorders>
              <w:top w:val="single" w:sz="4" w:space="0" w:color="000000"/>
              <w:left w:val="single" w:sz="4" w:space="0" w:color="000000"/>
              <w:bottom w:val="single" w:sz="4" w:space="0" w:color="000000"/>
              <w:right w:val="single" w:sz="4" w:space="0" w:color="000000"/>
            </w:tcBorders>
          </w:tcPr>
          <w:p w14:paraId="6093D0FA"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568D8C5C"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1CAE79BF" w14:textId="77777777" w:rsidR="00DA4F0C"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w:t>
            </w:r>
            <w:r w:rsidR="00682D66">
              <w:rPr>
                <w:rFonts w:ascii="Times New Roman" w:eastAsia="Courier New" w:hAnsi="Times New Roman"/>
                <w:color w:val="000000"/>
                <w:sz w:val="24"/>
                <w:szCs w:val="24"/>
                <w:lang w:eastAsia="en-US"/>
              </w:rPr>
              <w:t>6</w:t>
            </w:r>
          </w:p>
        </w:tc>
        <w:tc>
          <w:tcPr>
            <w:tcW w:w="4658" w:type="dxa"/>
            <w:tcBorders>
              <w:top w:val="single" w:sz="4" w:space="0" w:color="000000"/>
              <w:left w:val="single" w:sz="4" w:space="0" w:color="000000"/>
              <w:bottom w:val="single" w:sz="4" w:space="0" w:color="000000"/>
              <w:right w:val="single" w:sz="4" w:space="0" w:color="000000"/>
            </w:tcBorders>
          </w:tcPr>
          <w:p w14:paraId="6C8147EF" w14:textId="77777777" w:rsidR="00DA4F0C" w:rsidRPr="00393CCE" w:rsidRDefault="00DA4F0C" w:rsidP="00DA4F0C">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Add Ads</w:t>
            </w:r>
          </w:p>
        </w:tc>
        <w:tc>
          <w:tcPr>
            <w:tcW w:w="1701" w:type="dxa"/>
            <w:tcBorders>
              <w:top w:val="single" w:sz="4" w:space="0" w:color="000000"/>
              <w:left w:val="single" w:sz="4" w:space="0" w:color="000000"/>
              <w:bottom w:val="single" w:sz="4" w:space="0" w:color="000000"/>
              <w:right w:val="single" w:sz="4" w:space="0" w:color="000000"/>
            </w:tcBorders>
          </w:tcPr>
          <w:p w14:paraId="36B19AD4"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425D345A"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F4E7AFE" w14:textId="77777777" w:rsidR="00DA4F0C"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w:t>
            </w:r>
            <w:r w:rsidR="00682D66">
              <w:rPr>
                <w:rFonts w:ascii="Times New Roman" w:eastAsia="Courier New" w:hAnsi="Times New Roman"/>
                <w:color w:val="000000"/>
                <w:sz w:val="24"/>
                <w:szCs w:val="24"/>
                <w:lang w:eastAsia="en-US"/>
              </w:rPr>
              <w:t>7</w:t>
            </w:r>
          </w:p>
        </w:tc>
        <w:tc>
          <w:tcPr>
            <w:tcW w:w="4658" w:type="dxa"/>
            <w:tcBorders>
              <w:top w:val="single" w:sz="4" w:space="0" w:color="000000"/>
              <w:left w:val="single" w:sz="4" w:space="0" w:color="000000"/>
              <w:bottom w:val="single" w:sz="4" w:space="0" w:color="000000"/>
              <w:right w:val="single" w:sz="4" w:space="0" w:color="000000"/>
            </w:tcBorders>
          </w:tcPr>
          <w:p w14:paraId="50D12662" w14:textId="77777777" w:rsidR="00DA4F0C" w:rsidRDefault="00DA4F0C" w:rsidP="00DA4F0C">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Edit Ads</w:t>
            </w:r>
          </w:p>
        </w:tc>
        <w:tc>
          <w:tcPr>
            <w:tcW w:w="1701" w:type="dxa"/>
            <w:tcBorders>
              <w:top w:val="single" w:sz="4" w:space="0" w:color="000000"/>
              <w:left w:val="single" w:sz="4" w:space="0" w:color="000000"/>
              <w:bottom w:val="single" w:sz="4" w:space="0" w:color="000000"/>
              <w:right w:val="single" w:sz="4" w:space="0" w:color="000000"/>
            </w:tcBorders>
          </w:tcPr>
          <w:p w14:paraId="02BA5BB7"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r w:rsidR="00DA4F0C" w:rsidRPr="002D01D9" w14:paraId="3919C6B8" w14:textId="77777777" w:rsidTr="003047DC">
        <w:trPr>
          <w:trHeight w:hRule="exact" w:val="259"/>
        </w:trPr>
        <w:tc>
          <w:tcPr>
            <w:tcW w:w="2098" w:type="dxa"/>
            <w:tcBorders>
              <w:top w:val="single" w:sz="4" w:space="0" w:color="000000"/>
              <w:left w:val="single" w:sz="4" w:space="0" w:color="000000"/>
              <w:bottom w:val="single" w:sz="4" w:space="0" w:color="000000"/>
              <w:right w:val="single" w:sz="4" w:space="0" w:color="000000"/>
            </w:tcBorders>
          </w:tcPr>
          <w:p w14:paraId="0CAE355F" w14:textId="77777777" w:rsidR="00DA4F0C" w:rsidRDefault="00DA4F0C" w:rsidP="00DA4F0C">
            <w:pPr>
              <w:widowControl w:val="0"/>
              <w:spacing w:after="0" w:line="360" w:lineRule="auto"/>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AC-AS0</w:t>
            </w:r>
            <w:r w:rsidR="00682D66">
              <w:rPr>
                <w:rFonts w:ascii="Times New Roman" w:eastAsia="Courier New" w:hAnsi="Times New Roman"/>
                <w:color w:val="000000"/>
                <w:sz w:val="24"/>
                <w:szCs w:val="24"/>
                <w:lang w:eastAsia="en-US"/>
              </w:rPr>
              <w:t>8</w:t>
            </w:r>
          </w:p>
        </w:tc>
        <w:tc>
          <w:tcPr>
            <w:tcW w:w="4658" w:type="dxa"/>
            <w:tcBorders>
              <w:top w:val="single" w:sz="4" w:space="0" w:color="000000"/>
              <w:left w:val="single" w:sz="4" w:space="0" w:color="000000"/>
              <w:bottom w:val="single" w:sz="4" w:space="0" w:color="000000"/>
              <w:right w:val="single" w:sz="4" w:space="0" w:color="000000"/>
            </w:tcBorders>
          </w:tcPr>
          <w:p w14:paraId="12422B5F" w14:textId="77777777" w:rsidR="00DA4F0C" w:rsidRDefault="00DA4F0C" w:rsidP="00DA4F0C">
            <w:pPr>
              <w:widowControl w:val="0"/>
              <w:spacing w:after="0" w:line="360" w:lineRule="auto"/>
              <w:jc w:val="both"/>
              <w:rPr>
                <w:rFonts w:ascii="Times New Roman" w:eastAsiaTheme="minorHAnsi" w:hAnsi="Times New Roman"/>
                <w:sz w:val="24"/>
                <w:szCs w:val="24"/>
                <w:lang w:eastAsia="ar-SA"/>
              </w:rPr>
            </w:pPr>
            <w:r>
              <w:rPr>
                <w:rFonts w:ascii="Times New Roman" w:eastAsiaTheme="minorHAnsi" w:hAnsi="Times New Roman"/>
                <w:sz w:val="24"/>
                <w:szCs w:val="24"/>
                <w:lang w:eastAsia="ar-SA"/>
              </w:rPr>
              <w:t>Delete Ads</w:t>
            </w:r>
          </w:p>
        </w:tc>
        <w:tc>
          <w:tcPr>
            <w:tcW w:w="1701" w:type="dxa"/>
            <w:tcBorders>
              <w:top w:val="single" w:sz="4" w:space="0" w:color="000000"/>
              <w:left w:val="single" w:sz="4" w:space="0" w:color="000000"/>
              <w:bottom w:val="single" w:sz="4" w:space="0" w:color="000000"/>
              <w:right w:val="single" w:sz="4" w:space="0" w:color="000000"/>
            </w:tcBorders>
          </w:tcPr>
          <w:p w14:paraId="0F869549" w14:textId="77777777" w:rsidR="00DA4F0C" w:rsidRPr="000239DA" w:rsidRDefault="00DA4F0C" w:rsidP="00DA4F0C">
            <w:pPr>
              <w:widowControl w:val="0"/>
              <w:spacing w:after="0" w:line="360" w:lineRule="auto"/>
              <w:jc w:val="both"/>
              <w:rPr>
                <w:rFonts w:ascii="Times New Roman" w:eastAsia="Calibri" w:hAnsi="Times New Roman"/>
                <w:color w:val="000000"/>
                <w:sz w:val="24"/>
                <w:szCs w:val="24"/>
                <w:lang w:eastAsia="en-US"/>
              </w:rPr>
            </w:pPr>
            <w:r w:rsidRPr="000239DA">
              <w:rPr>
                <w:rFonts w:ascii="Times New Roman" w:eastAsia="Calibri" w:hAnsi="Times New Roman"/>
                <w:color w:val="000000"/>
                <w:sz w:val="24"/>
                <w:szCs w:val="24"/>
              </w:rPr>
              <w:t>Release 1</w:t>
            </w:r>
          </w:p>
        </w:tc>
      </w:tr>
    </w:tbl>
    <w:p w14:paraId="2CE95956" w14:textId="77777777" w:rsidR="0048031D" w:rsidRPr="002F0134" w:rsidRDefault="0048031D" w:rsidP="003047DC">
      <w:pPr>
        <w:widowControl w:val="0"/>
        <w:spacing w:after="0" w:line="360" w:lineRule="auto"/>
        <w:jc w:val="both"/>
        <w:rPr>
          <w:rFonts w:ascii="Times New Roman" w:eastAsia="Courier New" w:hAnsi="Times New Roman"/>
          <w:color w:val="000000"/>
          <w:sz w:val="24"/>
          <w:szCs w:val="24"/>
          <w:lang w:eastAsia="en-US"/>
        </w:rPr>
      </w:pPr>
    </w:p>
    <w:p w14:paraId="0F14FF94" w14:textId="77777777" w:rsidR="002F0134" w:rsidRPr="00C435C7" w:rsidRDefault="002F0134" w:rsidP="00881454">
      <w:pPr>
        <w:widowControl w:val="0"/>
        <w:numPr>
          <w:ilvl w:val="0"/>
          <w:numId w:val="60"/>
        </w:numPr>
        <w:spacing w:after="0" w:line="360" w:lineRule="auto"/>
        <w:ind w:left="360"/>
        <w:jc w:val="both"/>
        <w:outlineLvl w:val="1"/>
        <w:rPr>
          <w:rFonts w:ascii="Times New Roman" w:eastAsia="Courier New" w:hAnsi="Times New Roman"/>
          <w:b/>
          <w:color w:val="000000"/>
          <w:sz w:val="28"/>
          <w:szCs w:val="28"/>
          <w:lang w:eastAsia="en-US"/>
        </w:rPr>
      </w:pPr>
      <w:bookmarkStart w:id="1465" w:name="_TOC_250016"/>
      <w:bookmarkStart w:id="1466" w:name="_Toc18489941"/>
      <w:bookmarkStart w:id="1467" w:name="_Toc18490268"/>
      <w:bookmarkStart w:id="1468" w:name="_Toc18759292"/>
      <w:bookmarkStart w:id="1469" w:name="_Toc18759399"/>
      <w:bookmarkStart w:id="1470" w:name="_Toc20084316"/>
      <w:bookmarkStart w:id="1471" w:name="_Toc20084460"/>
      <w:bookmarkStart w:id="1472" w:name="_Toc20085109"/>
      <w:bookmarkStart w:id="1473" w:name="_Toc20677224"/>
      <w:bookmarkStart w:id="1474" w:name="_Toc21594517"/>
      <w:bookmarkStart w:id="1475" w:name="_Toc21594874"/>
      <w:r w:rsidRPr="00C435C7">
        <w:rPr>
          <w:rFonts w:ascii="Times New Roman" w:eastAsia="Courier New" w:hAnsi="Times New Roman"/>
          <w:b/>
          <w:bCs/>
          <w:color w:val="000000"/>
          <w:sz w:val="28"/>
          <w:szCs w:val="28"/>
          <w:lang w:eastAsia="en-US"/>
        </w:rPr>
        <w:t>Pass/Fail</w:t>
      </w:r>
      <w:r w:rsidR="009F7DCF">
        <w:rPr>
          <w:rFonts w:ascii="Times New Roman" w:eastAsia="Courier New" w:hAnsi="Times New Roman"/>
          <w:b/>
          <w:bCs/>
          <w:color w:val="000000"/>
          <w:sz w:val="28"/>
          <w:szCs w:val="28"/>
          <w:lang w:eastAsia="en-US"/>
        </w:rPr>
        <w:t xml:space="preserve"> </w:t>
      </w:r>
      <w:r w:rsidRPr="00C435C7">
        <w:rPr>
          <w:rFonts w:ascii="Times New Roman" w:eastAsia="Courier New" w:hAnsi="Times New Roman"/>
          <w:b/>
          <w:bCs/>
          <w:color w:val="000000"/>
          <w:sz w:val="28"/>
          <w:szCs w:val="28"/>
          <w:lang w:eastAsia="en-US"/>
        </w:rPr>
        <w:t>criteria</w:t>
      </w:r>
      <w:bookmarkEnd w:id="1465"/>
      <w:bookmarkEnd w:id="1466"/>
      <w:bookmarkEnd w:id="1467"/>
      <w:bookmarkEnd w:id="1468"/>
      <w:bookmarkEnd w:id="1469"/>
      <w:bookmarkEnd w:id="1470"/>
      <w:bookmarkEnd w:id="1471"/>
      <w:bookmarkEnd w:id="1472"/>
      <w:bookmarkEnd w:id="1473"/>
      <w:bookmarkEnd w:id="1474"/>
      <w:bookmarkEnd w:id="1475"/>
    </w:p>
    <w:p w14:paraId="339D813F" w14:textId="77777777" w:rsidR="002F0134" w:rsidRPr="00C435C7" w:rsidRDefault="004D7ADF" w:rsidP="004D7ADF">
      <w:pPr>
        <w:widowControl w:val="0"/>
        <w:spacing w:after="0" w:line="360" w:lineRule="auto"/>
        <w:ind w:left="630"/>
        <w:jc w:val="both"/>
        <w:outlineLvl w:val="2"/>
        <w:rPr>
          <w:rFonts w:ascii="Times New Roman" w:eastAsia="Courier New" w:hAnsi="Times New Roman"/>
          <w:b/>
          <w:color w:val="000000"/>
          <w:sz w:val="24"/>
          <w:szCs w:val="24"/>
          <w:lang w:eastAsia="en-US"/>
        </w:rPr>
      </w:pPr>
      <w:bookmarkStart w:id="1476" w:name="_TOC_250015"/>
      <w:bookmarkStart w:id="1477" w:name="_Toc18489942"/>
      <w:bookmarkStart w:id="1478" w:name="_Toc18490269"/>
      <w:bookmarkStart w:id="1479" w:name="_Toc18759293"/>
      <w:bookmarkStart w:id="1480" w:name="_Toc18759400"/>
      <w:bookmarkStart w:id="1481" w:name="_Toc20084317"/>
      <w:bookmarkStart w:id="1482" w:name="_Toc20084461"/>
      <w:bookmarkStart w:id="1483" w:name="_Toc20085110"/>
      <w:bookmarkStart w:id="1484" w:name="_Toc20677225"/>
      <w:bookmarkStart w:id="1485" w:name="_Toc21594518"/>
      <w:bookmarkStart w:id="1486" w:name="_Toc21594875"/>
      <w:r>
        <w:rPr>
          <w:rFonts w:ascii="Times New Roman" w:eastAsia="Courier New" w:hAnsi="Times New Roman"/>
          <w:b/>
          <w:bCs/>
          <w:color w:val="000000"/>
          <w:sz w:val="24"/>
          <w:szCs w:val="24"/>
          <w:lang w:eastAsia="en-US"/>
        </w:rPr>
        <w:t>3.1</w:t>
      </w:r>
      <w:r w:rsidR="002F0134" w:rsidRPr="00C435C7">
        <w:rPr>
          <w:rFonts w:ascii="Times New Roman" w:eastAsia="Courier New" w:hAnsi="Times New Roman"/>
          <w:b/>
          <w:bCs/>
          <w:color w:val="000000"/>
          <w:sz w:val="24"/>
          <w:szCs w:val="24"/>
          <w:lang w:eastAsia="en-US"/>
        </w:rPr>
        <w:t>EntryCriteria</w:t>
      </w:r>
      <w:bookmarkEnd w:id="1476"/>
      <w:bookmarkEnd w:id="1477"/>
      <w:bookmarkEnd w:id="1478"/>
      <w:bookmarkEnd w:id="1479"/>
      <w:bookmarkEnd w:id="1480"/>
      <w:bookmarkEnd w:id="1481"/>
      <w:bookmarkEnd w:id="1482"/>
      <w:bookmarkEnd w:id="1483"/>
      <w:bookmarkEnd w:id="1484"/>
      <w:bookmarkEnd w:id="1485"/>
      <w:bookmarkEnd w:id="1486"/>
    </w:p>
    <w:p w14:paraId="3C74155E" w14:textId="77777777" w:rsidR="002F0134" w:rsidRPr="002F0134" w:rsidRDefault="002F0134" w:rsidP="002F0134">
      <w:pPr>
        <w:widowControl w:val="0"/>
        <w:spacing w:after="0" w:line="360" w:lineRule="auto"/>
        <w:ind w:left="108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following Entry Criteria are supposed to be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true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before any testing stage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starts:</w:t>
      </w:r>
    </w:p>
    <w:p w14:paraId="4C649BED" w14:textId="77777777" w:rsidR="002F0134" w:rsidRPr="00E63DD9" w:rsidRDefault="004D7ADF" w:rsidP="00E63DD9">
      <w:pPr>
        <w:widowControl w:val="0"/>
        <w:tabs>
          <w:tab w:val="left" w:pos="2241"/>
        </w:tabs>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lastRenderedPageBreak/>
        <w:t>3.1</w:t>
      </w:r>
      <w:r w:rsidR="00E63DD9" w:rsidRPr="00E63DD9">
        <w:rPr>
          <w:rFonts w:ascii="Times New Roman" w:eastAsia="Courier New" w:hAnsi="Times New Roman"/>
          <w:b/>
          <w:color w:val="000000"/>
          <w:sz w:val="24"/>
          <w:szCs w:val="24"/>
          <w:lang w:eastAsia="en-US"/>
        </w:rPr>
        <w:t>.1</w:t>
      </w:r>
      <w:r w:rsidR="002F0134" w:rsidRPr="00E63DD9">
        <w:rPr>
          <w:rFonts w:ascii="Times New Roman" w:eastAsia="Courier New" w:hAnsi="Times New Roman"/>
          <w:color w:val="000000"/>
          <w:sz w:val="24"/>
          <w:szCs w:val="24"/>
          <w:lang w:eastAsia="en-US"/>
        </w:rPr>
        <w:t xml:space="preserve">The </w:t>
      </w:r>
      <w:r w:rsidR="00A60BB4" w:rsidRPr="00E63DD9">
        <w:rPr>
          <w:rFonts w:ascii="Times New Roman" w:eastAsia="Courier New" w:hAnsi="Times New Roman"/>
          <w:color w:val="000000"/>
          <w:sz w:val="24"/>
          <w:szCs w:val="24"/>
          <w:lang w:eastAsia="en-US"/>
        </w:rPr>
        <w:t>User Acceptance</w:t>
      </w:r>
      <w:r w:rsidR="002F0134" w:rsidRPr="00E63DD9">
        <w:rPr>
          <w:rFonts w:ascii="Times New Roman" w:eastAsia="Courier New" w:hAnsi="Times New Roman"/>
          <w:color w:val="000000"/>
          <w:sz w:val="24"/>
          <w:szCs w:val="24"/>
          <w:lang w:eastAsia="en-US"/>
        </w:rPr>
        <w:t xml:space="preserve"> created by the developers and be reviewed and approved by the technical adviser</w:t>
      </w:r>
    </w:p>
    <w:p w14:paraId="4ABEB8B3" w14:textId="77777777" w:rsidR="002F0134" w:rsidRPr="00E63DD9" w:rsidRDefault="004D7ADF" w:rsidP="00E63DD9">
      <w:pPr>
        <w:widowControl w:val="0"/>
        <w:tabs>
          <w:tab w:val="left" w:pos="2241"/>
        </w:tabs>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3.1</w:t>
      </w:r>
      <w:r w:rsidR="00E63DD9" w:rsidRPr="00E63DD9">
        <w:rPr>
          <w:rFonts w:ascii="Times New Roman" w:eastAsia="Courier New" w:hAnsi="Times New Roman"/>
          <w:b/>
          <w:color w:val="000000"/>
          <w:sz w:val="24"/>
          <w:szCs w:val="24"/>
          <w:lang w:eastAsia="en-US"/>
        </w:rPr>
        <w:t>.2</w:t>
      </w:r>
      <w:r w:rsidR="002F0134" w:rsidRPr="00E63DD9">
        <w:rPr>
          <w:rFonts w:ascii="Times New Roman" w:eastAsia="Courier New" w:hAnsi="Times New Roman"/>
          <w:color w:val="000000"/>
          <w:sz w:val="24"/>
          <w:szCs w:val="24"/>
          <w:lang w:eastAsia="en-US"/>
        </w:rPr>
        <w:t xml:space="preserve">The version of </w:t>
      </w:r>
      <w:r w:rsidR="00987FB4" w:rsidRPr="00E63DD9">
        <w:rPr>
          <w:rFonts w:ascii="Times New Roman" w:eastAsia="Courier New" w:hAnsi="Times New Roman"/>
          <w:color w:val="000000"/>
          <w:sz w:val="24"/>
          <w:szCs w:val="24"/>
          <w:lang w:eastAsia="en-US"/>
        </w:rPr>
        <w:t>Web-based Junk Shopping System</w:t>
      </w:r>
      <w:r w:rsidR="002F0134" w:rsidRPr="00E63DD9">
        <w:rPr>
          <w:rFonts w:ascii="Times New Roman" w:eastAsia="Courier New" w:hAnsi="Times New Roman"/>
          <w:color w:val="000000"/>
          <w:sz w:val="24"/>
          <w:szCs w:val="24"/>
          <w:lang w:eastAsia="en-US"/>
        </w:rPr>
        <w:t xml:space="preserve"> application is built for testing </w:t>
      </w:r>
    </w:p>
    <w:p w14:paraId="11C0908F" w14:textId="77777777" w:rsidR="002F0134" w:rsidRPr="004D7ADF" w:rsidRDefault="004D7ADF" w:rsidP="004D7ADF">
      <w:pPr>
        <w:widowControl w:val="0"/>
        <w:tabs>
          <w:tab w:val="left" w:pos="2241"/>
        </w:tabs>
        <w:spacing w:after="0" w:line="360" w:lineRule="auto"/>
        <w:ind w:left="1518"/>
        <w:jc w:val="both"/>
        <w:rPr>
          <w:rFonts w:ascii="Times New Roman" w:eastAsia="Courier New" w:hAnsi="Times New Roman"/>
          <w:color w:val="000000"/>
          <w:sz w:val="24"/>
          <w:szCs w:val="24"/>
          <w:lang w:eastAsia="en-US"/>
        </w:rPr>
      </w:pPr>
      <w:r w:rsidRPr="004D7ADF">
        <w:rPr>
          <w:rFonts w:ascii="Times New Roman" w:eastAsia="Calibri" w:hAnsi="Times New Roman"/>
          <w:b/>
          <w:color w:val="000000"/>
          <w:sz w:val="24"/>
          <w:szCs w:val="24"/>
          <w:lang w:eastAsia="en-US"/>
        </w:rPr>
        <w:t>3.1.3</w:t>
      </w:r>
      <w:r w:rsidR="002F0134" w:rsidRPr="004D7ADF">
        <w:rPr>
          <w:rFonts w:ascii="Times New Roman" w:eastAsia="Calibri" w:hAnsi="Times New Roman"/>
          <w:color w:val="000000"/>
          <w:sz w:val="24"/>
          <w:szCs w:val="24"/>
          <w:lang w:eastAsia="en-US"/>
        </w:rPr>
        <w:t>All developed code must have</w:t>
      </w:r>
      <w:r w:rsidR="009F7DCF">
        <w:rPr>
          <w:rFonts w:ascii="Times New Roman" w:eastAsia="Calibri" w:hAnsi="Times New Roman"/>
          <w:color w:val="000000"/>
          <w:sz w:val="24"/>
          <w:szCs w:val="24"/>
          <w:lang w:eastAsia="en-US"/>
        </w:rPr>
        <w:t xml:space="preserve"> </w:t>
      </w:r>
      <w:r w:rsidR="002F0134" w:rsidRPr="004D7ADF">
        <w:rPr>
          <w:rFonts w:ascii="Times New Roman" w:eastAsia="Calibri" w:hAnsi="Times New Roman"/>
          <w:color w:val="000000"/>
          <w:sz w:val="24"/>
          <w:szCs w:val="24"/>
          <w:lang w:eastAsia="en-US"/>
        </w:rPr>
        <w:t>undergone</w:t>
      </w:r>
      <w:r w:rsidR="009F7DCF">
        <w:rPr>
          <w:rFonts w:ascii="Times New Roman" w:eastAsia="Calibri" w:hAnsi="Times New Roman"/>
          <w:color w:val="000000"/>
          <w:sz w:val="24"/>
          <w:szCs w:val="24"/>
          <w:lang w:eastAsia="en-US"/>
        </w:rPr>
        <w:t xml:space="preserve"> </w:t>
      </w:r>
      <w:r w:rsidR="002F0134" w:rsidRPr="004D7ADF">
        <w:rPr>
          <w:rFonts w:ascii="Times New Roman" w:eastAsia="Calibri" w:hAnsi="Times New Roman"/>
          <w:color w:val="000000"/>
          <w:sz w:val="24"/>
          <w:szCs w:val="24"/>
          <w:lang w:eastAsia="en-US"/>
        </w:rPr>
        <w:t>unit/component testing.</w:t>
      </w:r>
      <w:bookmarkStart w:id="1487" w:name="_TOC_250014"/>
    </w:p>
    <w:p w14:paraId="23767626" w14:textId="77777777" w:rsidR="002F0134" w:rsidRPr="00C435C7" w:rsidRDefault="002F0134" w:rsidP="002F0134">
      <w:pPr>
        <w:widowControl w:val="0"/>
        <w:tabs>
          <w:tab w:val="left" w:pos="2241"/>
        </w:tabs>
        <w:spacing w:after="0" w:line="360" w:lineRule="auto"/>
        <w:jc w:val="both"/>
        <w:rPr>
          <w:rFonts w:ascii="Times New Roman" w:eastAsia="Courier New" w:hAnsi="Times New Roman"/>
          <w:b/>
          <w:color w:val="000000"/>
          <w:sz w:val="24"/>
          <w:szCs w:val="24"/>
          <w:lang w:eastAsia="en-US"/>
        </w:rPr>
      </w:pPr>
    </w:p>
    <w:p w14:paraId="129F4C20" w14:textId="77777777" w:rsidR="002F0134" w:rsidRPr="00C435C7" w:rsidRDefault="004D7ADF" w:rsidP="004D7ADF">
      <w:pPr>
        <w:widowControl w:val="0"/>
        <w:tabs>
          <w:tab w:val="left" w:pos="1785"/>
        </w:tabs>
        <w:spacing w:after="0" w:line="360" w:lineRule="auto"/>
        <w:ind w:left="630"/>
        <w:jc w:val="both"/>
        <w:outlineLvl w:val="2"/>
        <w:rPr>
          <w:rFonts w:ascii="Times New Roman" w:eastAsia="Courier New" w:hAnsi="Times New Roman"/>
          <w:b/>
          <w:color w:val="000000"/>
          <w:sz w:val="24"/>
          <w:szCs w:val="24"/>
          <w:lang w:eastAsia="en-US"/>
        </w:rPr>
      </w:pPr>
      <w:bookmarkStart w:id="1488" w:name="_Toc18489943"/>
      <w:bookmarkStart w:id="1489" w:name="_Toc18490270"/>
      <w:bookmarkStart w:id="1490" w:name="_Toc18759294"/>
      <w:bookmarkStart w:id="1491" w:name="_Toc18759401"/>
      <w:bookmarkStart w:id="1492" w:name="_Toc20084318"/>
      <w:bookmarkStart w:id="1493" w:name="_Toc20084462"/>
      <w:bookmarkStart w:id="1494" w:name="_Toc20085111"/>
      <w:bookmarkStart w:id="1495" w:name="_Toc20677226"/>
      <w:bookmarkStart w:id="1496" w:name="_Toc21594519"/>
      <w:bookmarkStart w:id="1497" w:name="_Toc21594876"/>
      <w:r>
        <w:rPr>
          <w:rFonts w:ascii="Times New Roman" w:eastAsia="Courier New" w:hAnsi="Times New Roman"/>
          <w:b/>
          <w:bCs/>
          <w:color w:val="000000"/>
          <w:sz w:val="24"/>
          <w:szCs w:val="24"/>
          <w:lang w:eastAsia="en-US"/>
        </w:rPr>
        <w:t>3.2</w:t>
      </w:r>
      <w:r w:rsidR="002F0134" w:rsidRPr="00C435C7">
        <w:rPr>
          <w:rFonts w:ascii="Times New Roman" w:eastAsia="Courier New" w:hAnsi="Times New Roman"/>
          <w:b/>
          <w:bCs/>
          <w:color w:val="000000"/>
          <w:sz w:val="24"/>
          <w:szCs w:val="24"/>
          <w:lang w:eastAsia="en-US"/>
        </w:rPr>
        <w:t>ExitCriteria</w:t>
      </w:r>
      <w:bookmarkEnd w:id="1487"/>
      <w:bookmarkEnd w:id="1488"/>
      <w:bookmarkEnd w:id="1489"/>
      <w:bookmarkEnd w:id="1490"/>
      <w:bookmarkEnd w:id="1491"/>
      <w:bookmarkEnd w:id="1492"/>
      <w:bookmarkEnd w:id="1493"/>
      <w:bookmarkEnd w:id="1494"/>
      <w:bookmarkEnd w:id="1495"/>
      <w:bookmarkEnd w:id="1496"/>
      <w:bookmarkEnd w:id="1497"/>
    </w:p>
    <w:p w14:paraId="04382392" w14:textId="77777777" w:rsidR="002F0134" w:rsidRPr="002F0134" w:rsidRDefault="002F0134" w:rsidP="002F0134">
      <w:pPr>
        <w:widowControl w:val="0"/>
        <w:spacing w:after="0" w:line="360" w:lineRule="auto"/>
        <w:ind w:left="108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following Exit Criteria are supposed to be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true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before the unit test</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starts:</w:t>
      </w:r>
    </w:p>
    <w:p w14:paraId="78B95780" w14:textId="77777777" w:rsidR="002F0134" w:rsidRPr="00E63DD9" w:rsidRDefault="00CF7368" w:rsidP="00E63DD9">
      <w:pPr>
        <w:widowControl w:val="0"/>
        <w:tabs>
          <w:tab w:val="left" w:pos="2241"/>
        </w:tabs>
        <w:spacing w:after="0" w:line="360" w:lineRule="auto"/>
        <w:ind w:left="1519"/>
        <w:jc w:val="both"/>
        <w:rPr>
          <w:rFonts w:ascii="Times New Roman" w:eastAsia="Courier New" w:hAnsi="Times New Roman"/>
          <w:color w:val="000000"/>
          <w:sz w:val="24"/>
          <w:szCs w:val="24"/>
          <w:lang w:eastAsia="en-US"/>
        </w:rPr>
      </w:pPr>
      <w:r>
        <w:rPr>
          <w:rFonts w:ascii="Times New Roman" w:eastAsia="Calibri" w:hAnsi="Times New Roman"/>
          <w:b/>
          <w:color w:val="000000"/>
          <w:sz w:val="24"/>
          <w:szCs w:val="24"/>
          <w:lang w:eastAsia="en-US"/>
        </w:rPr>
        <w:t>3.2</w:t>
      </w:r>
      <w:r w:rsidR="00E63DD9" w:rsidRPr="00E63DD9">
        <w:rPr>
          <w:rFonts w:ascii="Times New Roman" w:eastAsia="Calibri" w:hAnsi="Times New Roman"/>
          <w:b/>
          <w:color w:val="000000"/>
          <w:sz w:val="24"/>
          <w:szCs w:val="24"/>
          <w:lang w:eastAsia="en-US"/>
        </w:rPr>
        <w:t>.1</w:t>
      </w:r>
      <w:r w:rsidR="002F0134" w:rsidRPr="00E63DD9">
        <w:rPr>
          <w:rFonts w:ascii="Times New Roman" w:eastAsia="Calibri" w:hAnsi="Times New Roman"/>
          <w:color w:val="000000"/>
          <w:sz w:val="24"/>
          <w:szCs w:val="24"/>
          <w:lang w:eastAsia="en-US"/>
        </w:rPr>
        <w:t>All major issues regarding construction and</w:t>
      </w:r>
      <w:r w:rsidR="009F7DCF">
        <w:rPr>
          <w:rFonts w:ascii="Times New Roman" w:eastAsia="Calibri" w:hAnsi="Times New Roman"/>
          <w:color w:val="000000"/>
          <w:sz w:val="24"/>
          <w:szCs w:val="24"/>
          <w:lang w:eastAsia="en-US"/>
        </w:rPr>
        <w:t xml:space="preserve"> </w:t>
      </w:r>
      <w:r w:rsidR="002F0134" w:rsidRPr="00E63DD9">
        <w:rPr>
          <w:rFonts w:ascii="Times New Roman" w:eastAsia="Calibri" w:hAnsi="Times New Roman"/>
          <w:color w:val="000000"/>
          <w:sz w:val="24"/>
          <w:szCs w:val="24"/>
          <w:lang w:eastAsia="en-US"/>
        </w:rPr>
        <w:t>testing</w:t>
      </w:r>
      <w:r w:rsidR="009F7DCF">
        <w:rPr>
          <w:rFonts w:ascii="Times New Roman" w:eastAsia="Calibri" w:hAnsi="Times New Roman"/>
          <w:color w:val="000000"/>
          <w:sz w:val="24"/>
          <w:szCs w:val="24"/>
          <w:lang w:eastAsia="en-US"/>
        </w:rPr>
        <w:t xml:space="preserve"> </w:t>
      </w:r>
      <w:r w:rsidR="002F0134" w:rsidRPr="00E63DD9">
        <w:rPr>
          <w:rFonts w:ascii="Times New Roman" w:eastAsia="Calibri" w:hAnsi="Times New Roman"/>
          <w:color w:val="000000"/>
          <w:sz w:val="24"/>
          <w:szCs w:val="24"/>
          <w:lang w:eastAsia="en-US"/>
        </w:rPr>
        <w:t>are</w:t>
      </w:r>
      <w:r w:rsidR="009F7DCF">
        <w:rPr>
          <w:rFonts w:ascii="Times New Roman" w:eastAsia="Calibri" w:hAnsi="Times New Roman"/>
          <w:color w:val="000000"/>
          <w:sz w:val="24"/>
          <w:szCs w:val="24"/>
          <w:lang w:eastAsia="en-US"/>
        </w:rPr>
        <w:t xml:space="preserve"> </w:t>
      </w:r>
      <w:r w:rsidR="002F0134" w:rsidRPr="00E63DD9">
        <w:rPr>
          <w:rFonts w:ascii="Times New Roman" w:eastAsia="Calibri" w:hAnsi="Times New Roman"/>
          <w:color w:val="000000"/>
          <w:sz w:val="24"/>
          <w:szCs w:val="24"/>
          <w:lang w:eastAsia="en-US"/>
        </w:rPr>
        <w:t>resolved.</w:t>
      </w:r>
    </w:p>
    <w:p w14:paraId="795EC3EE" w14:textId="77777777" w:rsidR="002F0134" w:rsidRPr="00E63DD9" w:rsidRDefault="00CF7368" w:rsidP="00E63DD9">
      <w:pPr>
        <w:widowControl w:val="0"/>
        <w:tabs>
          <w:tab w:val="left" w:pos="2241"/>
        </w:tabs>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3.2</w:t>
      </w:r>
      <w:r w:rsidR="00E63DD9" w:rsidRPr="00E63DD9">
        <w:rPr>
          <w:rFonts w:ascii="Times New Roman" w:eastAsia="Courier New" w:hAnsi="Times New Roman"/>
          <w:b/>
          <w:color w:val="000000"/>
          <w:sz w:val="24"/>
          <w:szCs w:val="24"/>
          <w:lang w:eastAsia="en-US"/>
        </w:rPr>
        <w:t>.2</w:t>
      </w:r>
      <w:r w:rsidR="002F0134" w:rsidRPr="00E63DD9">
        <w:rPr>
          <w:rFonts w:ascii="Times New Roman" w:eastAsia="Courier New" w:hAnsi="Times New Roman"/>
          <w:color w:val="000000"/>
          <w:sz w:val="24"/>
          <w:szCs w:val="24"/>
          <w:lang w:eastAsia="en-US"/>
        </w:rPr>
        <w:t xml:space="preserve">All expected and actual results are captured and documented with the </w:t>
      </w:r>
      <w:r w:rsidR="00A60BB4" w:rsidRPr="00E63DD9">
        <w:rPr>
          <w:rFonts w:ascii="Times New Roman" w:eastAsia="Courier New" w:hAnsi="Times New Roman"/>
          <w:color w:val="000000"/>
          <w:sz w:val="24"/>
          <w:szCs w:val="24"/>
          <w:lang w:eastAsia="en-US"/>
        </w:rPr>
        <w:t>Users story acceptance criteria</w:t>
      </w:r>
      <w:r w:rsidR="002F0134" w:rsidRPr="00E63DD9">
        <w:rPr>
          <w:rFonts w:ascii="Times New Roman" w:eastAsia="Courier New" w:hAnsi="Times New Roman"/>
          <w:color w:val="000000"/>
          <w:sz w:val="24"/>
          <w:szCs w:val="24"/>
          <w:lang w:eastAsia="en-US"/>
        </w:rPr>
        <w:t>.</w:t>
      </w:r>
    </w:p>
    <w:p w14:paraId="438F7A2C" w14:textId="77777777" w:rsidR="002F0134" w:rsidRPr="00E63DD9" w:rsidRDefault="00CF7368" w:rsidP="00E63DD9">
      <w:pPr>
        <w:widowControl w:val="0"/>
        <w:tabs>
          <w:tab w:val="left" w:pos="2241"/>
        </w:tabs>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3.2</w:t>
      </w:r>
      <w:r w:rsidR="00E63DD9" w:rsidRPr="00E63DD9">
        <w:rPr>
          <w:rFonts w:ascii="Times New Roman" w:eastAsia="Courier New" w:hAnsi="Times New Roman"/>
          <w:b/>
          <w:color w:val="000000"/>
          <w:sz w:val="24"/>
          <w:szCs w:val="24"/>
          <w:lang w:eastAsia="en-US"/>
        </w:rPr>
        <w:t>.3</w:t>
      </w:r>
      <w:r w:rsidR="002F0134" w:rsidRPr="00E63DD9">
        <w:rPr>
          <w:rFonts w:ascii="Times New Roman" w:eastAsia="Courier New" w:hAnsi="Times New Roman"/>
          <w:color w:val="000000"/>
          <w:sz w:val="24"/>
          <w:szCs w:val="24"/>
          <w:lang w:eastAsia="en-US"/>
        </w:rPr>
        <w:t xml:space="preserve">There </w:t>
      </w:r>
      <w:r w:rsidR="00857F47" w:rsidRPr="00E63DD9">
        <w:rPr>
          <w:rFonts w:ascii="Times New Roman" w:eastAsia="Courier New" w:hAnsi="Times New Roman"/>
          <w:color w:val="000000"/>
          <w:sz w:val="24"/>
          <w:szCs w:val="24"/>
          <w:lang w:eastAsia="en-US"/>
        </w:rPr>
        <w:t>is</w:t>
      </w:r>
      <w:r w:rsidR="002F0134" w:rsidRPr="00E63DD9">
        <w:rPr>
          <w:rFonts w:ascii="Times New Roman" w:eastAsia="Courier New" w:hAnsi="Times New Roman"/>
          <w:color w:val="000000"/>
          <w:sz w:val="24"/>
          <w:szCs w:val="24"/>
          <w:lang w:eastAsia="en-US"/>
        </w:rPr>
        <w:t xml:space="preserve"> no functional defects outstanding that bring unacceptable business risks when </w:t>
      </w:r>
      <w:r w:rsidR="009A74DE" w:rsidRPr="00E63DD9">
        <w:rPr>
          <w:rFonts w:ascii="Times New Roman" w:eastAsia="Courier New" w:hAnsi="Times New Roman"/>
          <w:color w:val="000000"/>
          <w:sz w:val="24"/>
          <w:szCs w:val="24"/>
          <w:lang w:eastAsia="en-US"/>
        </w:rPr>
        <w:t>web-based Junk Shopping System</w:t>
      </w:r>
      <w:r w:rsidR="002F0134" w:rsidRPr="00E63DD9">
        <w:rPr>
          <w:rFonts w:ascii="Times New Roman" w:eastAsia="Courier New" w:hAnsi="Times New Roman"/>
          <w:color w:val="000000"/>
          <w:sz w:val="24"/>
          <w:szCs w:val="24"/>
          <w:lang w:eastAsia="en-US"/>
        </w:rPr>
        <w:t xml:space="preserve"> goes into production.</w:t>
      </w:r>
    </w:p>
    <w:p w14:paraId="724EB56F" w14:textId="77777777" w:rsidR="002F0134" w:rsidRPr="002F0134" w:rsidRDefault="002F0134" w:rsidP="002F0134">
      <w:pPr>
        <w:widowControl w:val="0"/>
        <w:tabs>
          <w:tab w:val="left" w:pos="2241"/>
        </w:tabs>
        <w:spacing w:after="0" w:line="360" w:lineRule="auto"/>
        <w:ind w:left="2250"/>
        <w:jc w:val="both"/>
        <w:rPr>
          <w:rFonts w:ascii="Times New Roman" w:eastAsia="Courier New" w:hAnsi="Times New Roman"/>
          <w:color w:val="000000"/>
          <w:sz w:val="24"/>
          <w:szCs w:val="24"/>
          <w:lang w:eastAsia="en-US"/>
        </w:rPr>
      </w:pPr>
    </w:p>
    <w:p w14:paraId="50936027" w14:textId="77777777" w:rsidR="002F0134" w:rsidRPr="00185A27" w:rsidRDefault="009F7DCF" w:rsidP="0048031D">
      <w:pPr>
        <w:widowControl w:val="0"/>
        <w:numPr>
          <w:ilvl w:val="1"/>
          <w:numId w:val="44"/>
        </w:numPr>
        <w:tabs>
          <w:tab w:val="left" w:pos="990"/>
        </w:tabs>
        <w:spacing w:after="0" w:line="360" w:lineRule="auto"/>
        <w:ind w:left="990"/>
        <w:jc w:val="both"/>
        <w:outlineLvl w:val="2"/>
        <w:rPr>
          <w:rFonts w:ascii="Times New Roman" w:eastAsia="Courier New" w:hAnsi="Times New Roman"/>
          <w:b/>
          <w:color w:val="000000"/>
          <w:sz w:val="24"/>
          <w:szCs w:val="24"/>
          <w:lang w:eastAsia="en-US"/>
        </w:rPr>
      </w:pPr>
      <w:bookmarkStart w:id="1498" w:name="_TOC_250013"/>
      <w:bookmarkStart w:id="1499" w:name="_Toc18489944"/>
      <w:bookmarkStart w:id="1500" w:name="_Toc18490271"/>
      <w:bookmarkStart w:id="1501" w:name="_Toc18759295"/>
      <w:bookmarkStart w:id="1502" w:name="_Toc18759402"/>
      <w:bookmarkStart w:id="1503" w:name="_Toc20084319"/>
      <w:bookmarkStart w:id="1504" w:name="_Toc20084463"/>
      <w:bookmarkStart w:id="1505" w:name="_Toc20085112"/>
      <w:bookmarkStart w:id="1506" w:name="_Toc20677227"/>
      <w:r>
        <w:rPr>
          <w:rFonts w:ascii="Times New Roman" w:eastAsia="Courier New" w:hAnsi="Times New Roman"/>
          <w:b/>
          <w:bCs/>
          <w:color w:val="000000"/>
          <w:sz w:val="24"/>
          <w:szCs w:val="24"/>
          <w:lang w:eastAsia="en-US"/>
        </w:rPr>
        <w:t xml:space="preserve"> </w:t>
      </w:r>
      <w:bookmarkStart w:id="1507" w:name="_Toc21594520"/>
      <w:bookmarkStart w:id="1508" w:name="_Toc21594877"/>
      <w:r w:rsidR="002F0134" w:rsidRPr="00185A27">
        <w:rPr>
          <w:rFonts w:ascii="Times New Roman" w:eastAsia="Courier New" w:hAnsi="Times New Roman"/>
          <w:b/>
          <w:bCs/>
          <w:color w:val="000000"/>
          <w:sz w:val="24"/>
          <w:szCs w:val="24"/>
          <w:lang w:eastAsia="en-US"/>
        </w:rPr>
        <w:t>Suspension</w:t>
      </w:r>
      <w:r>
        <w:rPr>
          <w:rFonts w:ascii="Times New Roman" w:eastAsia="Courier New" w:hAnsi="Times New Roman"/>
          <w:b/>
          <w:bCs/>
          <w:color w:val="000000"/>
          <w:sz w:val="24"/>
          <w:szCs w:val="24"/>
          <w:lang w:eastAsia="en-US"/>
        </w:rPr>
        <w:t xml:space="preserve"> </w:t>
      </w:r>
      <w:r w:rsidR="002F0134" w:rsidRPr="00185A27">
        <w:rPr>
          <w:rFonts w:ascii="Times New Roman" w:eastAsia="Courier New" w:hAnsi="Times New Roman"/>
          <w:b/>
          <w:bCs/>
          <w:color w:val="000000"/>
          <w:sz w:val="24"/>
          <w:szCs w:val="24"/>
          <w:lang w:eastAsia="en-US"/>
        </w:rPr>
        <w:t>Criteria</w:t>
      </w:r>
      <w:bookmarkEnd w:id="1498"/>
      <w:bookmarkEnd w:id="1499"/>
      <w:bookmarkEnd w:id="1500"/>
      <w:bookmarkEnd w:id="1501"/>
      <w:bookmarkEnd w:id="1502"/>
      <w:bookmarkEnd w:id="1503"/>
      <w:bookmarkEnd w:id="1504"/>
      <w:bookmarkEnd w:id="1505"/>
      <w:bookmarkEnd w:id="1506"/>
      <w:bookmarkEnd w:id="1507"/>
      <w:bookmarkEnd w:id="1508"/>
    </w:p>
    <w:p w14:paraId="40DCA9AF" w14:textId="77777777" w:rsidR="002F0134" w:rsidRPr="002F0134" w:rsidRDefault="002F0134" w:rsidP="002F0134">
      <w:pPr>
        <w:widowControl w:val="0"/>
        <w:spacing w:after="0" w:line="360" w:lineRule="auto"/>
        <w:ind w:left="108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Test Team may discontinue partial or full</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testing</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activities if any of the following</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happens:</w:t>
      </w:r>
    </w:p>
    <w:p w14:paraId="6C667F87" w14:textId="77777777" w:rsidR="002F0134" w:rsidRPr="00E63DD9" w:rsidRDefault="00CF7368" w:rsidP="00E63DD9">
      <w:pPr>
        <w:widowControl w:val="0"/>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3.3</w:t>
      </w:r>
      <w:r w:rsidR="00E63DD9" w:rsidRPr="00E63DD9">
        <w:rPr>
          <w:rFonts w:ascii="Times New Roman" w:eastAsia="Courier New" w:hAnsi="Times New Roman"/>
          <w:b/>
          <w:color w:val="000000"/>
          <w:sz w:val="24"/>
          <w:szCs w:val="24"/>
          <w:lang w:eastAsia="en-US"/>
        </w:rPr>
        <w:t>.1</w:t>
      </w:r>
      <w:r w:rsidR="002F0134" w:rsidRPr="00E63DD9">
        <w:rPr>
          <w:rFonts w:ascii="Times New Roman" w:eastAsia="Courier New" w:hAnsi="Times New Roman"/>
          <w:color w:val="000000"/>
          <w:sz w:val="24"/>
          <w:szCs w:val="24"/>
          <w:lang w:eastAsia="en-US"/>
        </w:rPr>
        <w:t>When the environment is not viable for testing.</w:t>
      </w:r>
    </w:p>
    <w:p w14:paraId="33375FE5" w14:textId="77777777" w:rsidR="00DF595B" w:rsidRPr="00E63DD9" w:rsidRDefault="00CF7368" w:rsidP="00E63DD9">
      <w:pPr>
        <w:widowControl w:val="0"/>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3.3</w:t>
      </w:r>
      <w:r w:rsidR="00E63DD9" w:rsidRPr="00E63DD9">
        <w:rPr>
          <w:rFonts w:ascii="Times New Roman" w:eastAsia="Courier New" w:hAnsi="Times New Roman"/>
          <w:b/>
          <w:color w:val="000000"/>
          <w:sz w:val="24"/>
          <w:szCs w:val="24"/>
          <w:lang w:eastAsia="en-US"/>
        </w:rPr>
        <w:t>.2</w:t>
      </w:r>
      <w:r w:rsidR="003F5CE8" w:rsidRPr="00E63DD9">
        <w:rPr>
          <w:rFonts w:ascii="Times New Roman" w:eastAsia="Courier New" w:hAnsi="Times New Roman"/>
          <w:color w:val="000000"/>
          <w:sz w:val="24"/>
          <w:szCs w:val="24"/>
          <w:lang w:eastAsia="en-US"/>
        </w:rPr>
        <w:t>Lack</w:t>
      </w:r>
      <w:r w:rsidR="002F0134" w:rsidRPr="00E63DD9">
        <w:rPr>
          <w:rFonts w:ascii="Times New Roman" w:eastAsia="Courier New" w:hAnsi="Times New Roman"/>
          <w:color w:val="000000"/>
          <w:sz w:val="24"/>
          <w:szCs w:val="24"/>
          <w:lang w:eastAsia="en-US"/>
        </w:rPr>
        <w:t xml:space="preserve"> in resources required by the testing team (e.g. </w:t>
      </w:r>
      <w:r w:rsidR="00644717" w:rsidRPr="00E63DD9">
        <w:rPr>
          <w:rFonts w:ascii="Times New Roman" w:eastAsia="Courier New" w:hAnsi="Times New Roman"/>
          <w:color w:val="000000"/>
          <w:sz w:val="24"/>
          <w:szCs w:val="24"/>
          <w:lang w:eastAsia="en-US"/>
        </w:rPr>
        <w:t>Laptop</w:t>
      </w:r>
      <w:r w:rsidR="002F0134" w:rsidRPr="00E63DD9">
        <w:rPr>
          <w:rFonts w:ascii="Times New Roman" w:eastAsia="Courier New" w:hAnsi="Times New Roman"/>
          <w:color w:val="000000"/>
          <w:sz w:val="24"/>
          <w:szCs w:val="24"/>
          <w:lang w:eastAsia="en-US"/>
        </w:rPr>
        <w:t>)</w:t>
      </w:r>
    </w:p>
    <w:p w14:paraId="6E66A5C9" w14:textId="77777777" w:rsidR="002F0134" w:rsidRPr="00E63DD9" w:rsidRDefault="00CF7368" w:rsidP="00E63DD9">
      <w:pPr>
        <w:widowControl w:val="0"/>
        <w:spacing w:after="0" w:line="360" w:lineRule="auto"/>
        <w:ind w:left="1519"/>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3.3</w:t>
      </w:r>
      <w:r w:rsidR="00E63DD9" w:rsidRPr="00E63DD9">
        <w:rPr>
          <w:rFonts w:ascii="Times New Roman" w:eastAsia="Courier New" w:hAnsi="Times New Roman"/>
          <w:b/>
          <w:color w:val="000000"/>
          <w:sz w:val="24"/>
          <w:szCs w:val="24"/>
          <w:lang w:eastAsia="en-US"/>
        </w:rPr>
        <w:t>.3</w:t>
      </w:r>
      <w:r w:rsidR="002F0134" w:rsidRPr="00E63DD9">
        <w:rPr>
          <w:rFonts w:ascii="Times New Roman" w:eastAsia="Courier New" w:hAnsi="Times New Roman"/>
          <w:color w:val="000000"/>
          <w:sz w:val="24"/>
          <w:szCs w:val="24"/>
          <w:lang w:eastAsia="en-US"/>
        </w:rPr>
        <w:t>Sudden changes in stakeholder requirements.</w:t>
      </w:r>
    </w:p>
    <w:p w14:paraId="72F308CD" w14:textId="77777777" w:rsidR="002F0134" w:rsidRPr="002F0134" w:rsidRDefault="002F0134" w:rsidP="002F0134">
      <w:pPr>
        <w:widowControl w:val="0"/>
        <w:spacing w:after="0" w:line="360" w:lineRule="auto"/>
        <w:ind w:left="2250"/>
        <w:jc w:val="both"/>
        <w:rPr>
          <w:rFonts w:ascii="Times New Roman" w:eastAsia="Courier New" w:hAnsi="Times New Roman"/>
          <w:color w:val="000000"/>
          <w:sz w:val="24"/>
          <w:szCs w:val="24"/>
          <w:lang w:eastAsia="en-US"/>
        </w:rPr>
      </w:pPr>
    </w:p>
    <w:p w14:paraId="70A5992E" w14:textId="77777777" w:rsidR="002F0134" w:rsidRPr="004073E2" w:rsidRDefault="004D7ADF" w:rsidP="004D7ADF">
      <w:pPr>
        <w:widowControl w:val="0"/>
        <w:spacing w:after="0" w:line="360" w:lineRule="auto"/>
        <w:ind w:left="360" w:firstLine="270"/>
        <w:jc w:val="both"/>
        <w:outlineLvl w:val="2"/>
        <w:rPr>
          <w:rFonts w:ascii="Times New Roman" w:eastAsia="Courier New" w:hAnsi="Times New Roman"/>
          <w:color w:val="000000"/>
          <w:sz w:val="24"/>
          <w:szCs w:val="24"/>
          <w:lang w:eastAsia="en-US"/>
        </w:rPr>
      </w:pPr>
      <w:bookmarkStart w:id="1509" w:name="_Toc18489945"/>
      <w:bookmarkStart w:id="1510" w:name="_Toc18490272"/>
      <w:bookmarkStart w:id="1511" w:name="_Toc18759296"/>
      <w:bookmarkStart w:id="1512" w:name="_Toc18759403"/>
      <w:bookmarkStart w:id="1513" w:name="_Toc20084320"/>
      <w:bookmarkStart w:id="1514" w:name="_Toc20084464"/>
      <w:bookmarkStart w:id="1515" w:name="_Toc20085113"/>
      <w:bookmarkStart w:id="1516" w:name="_Toc20677228"/>
      <w:bookmarkStart w:id="1517" w:name="_Toc21594521"/>
      <w:bookmarkStart w:id="1518" w:name="_Toc21594878"/>
      <w:r>
        <w:rPr>
          <w:rFonts w:ascii="Times New Roman" w:eastAsia="Courier New" w:hAnsi="Times New Roman"/>
          <w:b/>
          <w:bCs/>
          <w:color w:val="000000"/>
          <w:sz w:val="24"/>
          <w:szCs w:val="24"/>
          <w:lang w:eastAsia="en-US"/>
        </w:rPr>
        <w:t>3.4</w:t>
      </w:r>
      <w:r w:rsidR="002F0134" w:rsidRPr="004073E2">
        <w:rPr>
          <w:rFonts w:ascii="Times New Roman" w:eastAsia="Courier New" w:hAnsi="Times New Roman"/>
          <w:b/>
          <w:bCs/>
          <w:color w:val="000000"/>
          <w:sz w:val="24"/>
          <w:szCs w:val="24"/>
          <w:lang w:eastAsia="en-US"/>
        </w:rPr>
        <w:t>ResumptionCriteria</w:t>
      </w:r>
      <w:bookmarkEnd w:id="1509"/>
      <w:bookmarkEnd w:id="1510"/>
      <w:bookmarkEnd w:id="1511"/>
      <w:bookmarkEnd w:id="1512"/>
      <w:bookmarkEnd w:id="1513"/>
      <w:bookmarkEnd w:id="1514"/>
      <w:bookmarkEnd w:id="1515"/>
      <w:bookmarkEnd w:id="1516"/>
      <w:bookmarkEnd w:id="1517"/>
      <w:bookmarkEnd w:id="1518"/>
    </w:p>
    <w:p w14:paraId="1BF26B88" w14:textId="77777777" w:rsidR="002F0134" w:rsidRPr="002F0134" w:rsidRDefault="002F0134" w:rsidP="002F0134">
      <w:pPr>
        <w:widowControl w:val="0"/>
        <w:spacing w:after="0" w:line="360" w:lineRule="auto"/>
        <w:ind w:left="108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Test Team may discontinue partial or full</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testing</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activities if any of the following</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happens:</w:t>
      </w:r>
    </w:p>
    <w:p w14:paraId="3E13F096" w14:textId="77777777" w:rsidR="002F0134" w:rsidRPr="00F6560C" w:rsidRDefault="005C5ED6" w:rsidP="00F6560C">
      <w:pPr>
        <w:widowControl w:val="0"/>
        <w:tabs>
          <w:tab w:val="left" w:pos="2241"/>
        </w:tabs>
        <w:spacing w:after="0" w:line="360" w:lineRule="auto"/>
        <w:ind w:left="1440"/>
        <w:jc w:val="both"/>
        <w:rPr>
          <w:rFonts w:ascii="Times New Roman" w:eastAsia="Courier New" w:hAnsi="Times New Roman"/>
          <w:color w:val="000000"/>
          <w:sz w:val="24"/>
          <w:szCs w:val="24"/>
          <w:lang w:eastAsia="en-US"/>
        </w:rPr>
      </w:pPr>
      <w:r>
        <w:rPr>
          <w:rFonts w:ascii="Times New Roman" w:eastAsia="Calibri" w:hAnsi="Times New Roman"/>
          <w:b/>
          <w:color w:val="000000"/>
          <w:sz w:val="24"/>
          <w:szCs w:val="24"/>
          <w:lang w:eastAsia="en-US"/>
        </w:rPr>
        <w:t>3.4</w:t>
      </w:r>
      <w:r w:rsidR="00F6560C" w:rsidRPr="00F6560C">
        <w:rPr>
          <w:rFonts w:ascii="Times New Roman" w:eastAsia="Calibri" w:hAnsi="Times New Roman"/>
          <w:b/>
          <w:color w:val="000000"/>
          <w:sz w:val="24"/>
          <w:szCs w:val="24"/>
          <w:lang w:eastAsia="en-US"/>
        </w:rPr>
        <w:t>.1</w:t>
      </w:r>
      <w:r w:rsidR="002F0134" w:rsidRPr="00F6560C">
        <w:rPr>
          <w:rFonts w:ascii="Times New Roman" w:eastAsia="Calibri" w:hAnsi="Times New Roman"/>
          <w:color w:val="000000"/>
          <w:sz w:val="24"/>
          <w:szCs w:val="24"/>
          <w:lang w:eastAsia="en-US"/>
        </w:rPr>
        <w:t>The testing environment is already viable</w:t>
      </w:r>
    </w:p>
    <w:p w14:paraId="1E017C77" w14:textId="77777777" w:rsidR="002F0134" w:rsidRPr="00F6560C" w:rsidRDefault="005C5ED6" w:rsidP="00F6560C">
      <w:pPr>
        <w:widowControl w:val="0"/>
        <w:spacing w:after="0" w:line="360" w:lineRule="auto"/>
        <w:ind w:left="1440"/>
        <w:jc w:val="both"/>
        <w:rPr>
          <w:rFonts w:ascii="Times New Roman" w:eastAsia="Calibri" w:hAnsi="Times New Roman"/>
          <w:color w:val="000000"/>
          <w:sz w:val="24"/>
          <w:szCs w:val="24"/>
          <w:lang w:eastAsia="en-US"/>
        </w:rPr>
      </w:pPr>
      <w:r>
        <w:rPr>
          <w:rFonts w:ascii="Times New Roman" w:eastAsia="Calibri" w:hAnsi="Times New Roman"/>
          <w:b/>
          <w:color w:val="000000"/>
          <w:sz w:val="24"/>
          <w:szCs w:val="24"/>
          <w:lang w:eastAsia="en-US"/>
        </w:rPr>
        <w:t>3.4</w:t>
      </w:r>
      <w:r w:rsidR="00F6560C" w:rsidRPr="00F6560C">
        <w:rPr>
          <w:rFonts w:ascii="Times New Roman" w:eastAsia="Calibri" w:hAnsi="Times New Roman"/>
          <w:b/>
          <w:color w:val="000000"/>
          <w:sz w:val="24"/>
          <w:szCs w:val="24"/>
          <w:lang w:eastAsia="en-US"/>
        </w:rPr>
        <w:t>.2</w:t>
      </w:r>
      <w:r w:rsidR="002F0134" w:rsidRPr="00F6560C">
        <w:rPr>
          <w:rFonts w:ascii="Times New Roman" w:eastAsia="Calibri" w:hAnsi="Times New Roman"/>
          <w:color w:val="000000"/>
          <w:sz w:val="24"/>
          <w:szCs w:val="24"/>
          <w:lang w:eastAsia="en-US"/>
        </w:rPr>
        <w:t>When a fix is successfully implemented and the Testing Team is notified to continue testing</w:t>
      </w:r>
    </w:p>
    <w:p w14:paraId="3A10B021" w14:textId="77777777" w:rsidR="002F0134" w:rsidRPr="00F6560C" w:rsidRDefault="005C5ED6" w:rsidP="00F6560C">
      <w:pPr>
        <w:widowControl w:val="0"/>
        <w:spacing w:after="0" w:line="360" w:lineRule="auto"/>
        <w:ind w:left="1440"/>
        <w:jc w:val="both"/>
        <w:rPr>
          <w:rFonts w:ascii="Times New Roman" w:eastAsia="Calibri" w:hAnsi="Times New Roman"/>
          <w:color w:val="000000"/>
          <w:sz w:val="24"/>
          <w:szCs w:val="24"/>
          <w:lang w:eastAsia="en-US"/>
        </w:rPr>
      </w:pPr>
      <w:r>
        <w:rPr>
          <w:rFonts w:ascii="Times New Roman" w:eastAsia="Calibri" w:hAnsi="Times New Roman"/>
          <w:b/>
          <w:color w:val="000000"/>
          <w:sz w:val="24"/>
          <w:szCs w:val="24"/>
          <w:lang w:eastAsia="en-US"/>
        </w:rPr>
        <w:t>3.4</w:t>
      </w:r>
      <w:r w:rsidR="00F6560C" w:rsidRPr="00F6560C">
        <w:rPr>
          <w:rFonts w:ascii="Times New Roman" w:eastAsia="Calibri" w:hAnsi="Times New Roman"/>
          <w:b/>
          <w:color w:val="000000"/>
          <w:sz w:val="24"/>
          <w:szCs w:val="24"/>
          <w:lang w:eastAsia="en-US"/>
        </w:rPr>
        <w:t>.3</w:t>
      </w:r>
      <w:r w:rsidR="002F0134" w:rsidRPr="00F6560C">
        <w:rPr>
          <w:rFonts w:ascii="Times New Roman" w:eastAsia="Calibri" w:hAnsi="Times New Roman"/>
          <w:color w:val="000000"/>
          <w:sz w:val="24"/>
          <w:szCs w:val="24"/>
          <w:lang w:eastAsia="en-US"/>
        </w:rPr>
        <w:t>Com</w:t>
      </w:r>
      <w:r w:rsidR="00185F66" w:rsidRPr="00F6560C">
        <w:rPr>
          <w:rFonts w:ascii="Times New Roman" w:eastAsia="Calibri" w:hAnsi="Times New Roman"/>
          <w:color w:val="000000"/>
          <w:sz w:val="24"/>
          <w:szCs w:val="24"/>
          <w:lang w:eastAsia="en-US"/>
        </w:rPr>
        <w:t>plete resources are provided.</w:t>
      </w:r>
    </w:p>
    <w:p w14:paraId="2D41C618" w14:textId="77777777" w:rsidR="00B95C05" w:rsidRPr="002F0134" w:rsidRDefault="005C5ED6" w:rsidP="009F7DCF">
      <w:pPr>
        <w:widowControl w:val="0"/>
        <w:spacing w:after="0" w:line="360" w:lineRule="auto"/>
        <w:ind w:left="1440"/>
        <w:jc w:val="both"/>
        <w:rPr>
          <w:rFonts w:ascii="Times New Roman" w:eastAsia="Calibri" w:hAnsi="Times New Roman"/>
          <w:color w:val="000000"/>
          <w:sz w:val="24"/>
          <w:szCs w:val="24"/>
          <w:lang w:eastAsia="en-US"/>
        </w:rPr>
      </w:pPr>
      <w:r>
        <w:rPr>
          <w:rFonts w:ascii="Times New Roman" w:eastAsia="Calibri" w:hAnsi="Times New Roman"/>
          <w:b/>
          <w:color w:val="000000"/>
          <w:sz w:val="24"/>
          <w:szCs w:val="24"/>
          <w:lang w:eastAsia="en-US"/>
        </w:rPr>
        <w:t>3.4</w:t>
      </w:r>
      <w:r w:rsidR="00F6560C" w:rsidRPr="00F6560C">
        <w:rPr>
          <w:rFonts w:ascii="Times New Roman" w:eastAsia="Calibri" w:hAnsi="Times New Roman"/>
          <w:b/>
          <w:color w:val="000000"/>
          <w:sz w:val="24"/>
          <w:szCs w:val="24"/>
          <w:lang w:eastAsia="en-US"/>
        </w:rPr>
        <w:t>.4</w:t>
      </w:r>
      <w:r w:rsidR="002F0134" w:rsidRPr="00F6560C">
        <w:rPr>
          <w:rFonts w:ascii="Times New Roman" w:eastAsia="Calibri" w:hAnsi="Times New Roman"/>
          <w:color w:val="000000"/>
          <w:sz w:val="24"/>
          <w:szCs w:val="24"/>
          <w:lang w:eastAsia="en-US"/>
        </w:rPr>
        <w:t>Change in requirements discussed with the stakeholders and negotiated extension in delivery</w:t>
      </w:r>
    </w:p>
    <w:p w14:paraId="4F5953F8" w14:textId="77777777" w:rsidR="002F0134" w:rsidRPr="00977967" w:rsidRDefault="002F0134" w:rsidP="00977967">
      <w:pPr>
        <w:pStyle w:val="ListParagraph"/>
        <w:widowControl w:val="0"/>
        <w:numPr>
          <w:ilvl w:val="0"/>
          <w:numId w:val="60"/>
        </w:numPr>
        <w:spacing w:after="0" w:line="360" w:lineRule="auto"/>
        <w:jc w:val="both"/>
        <w:outlineLvl w:val="1"/>
        <w:rPr>
          <w:rFonts w:ascii="Times New Roman" w:eastAsia="Courier New" w:hAnsi="Times New Roman"/>
          <w:b/>
          <w:color w:val="000000"/>
          <w:sz w:val="28"/>
          <w:szCs w:val="28"/>
          <w:lang w:eastAsia="en-US"/>
        </w:rPr>
      </w:pPr>
      <w:bookmarkStart w:id="1519" w:name="_Toc18489946"/>
      <w:bookmarkStart w:id="1520" w:name="_Toc18490273"/>
      <w:bookmarkStart w:id="1521" w:name="_Toc18759297"/>
      <w:bookmarkStart w:id="1522" w:name="_Toc18759404"/>
      <w:bookmarkStart w:id="1523" w:name="_Toc20084321"/>
      <w:bookmarkStart w:id="1524" w:name="_Toc20084465"/>
      <w:bookmarkStart w:id="1525" w:name="_Toc20085114"/>
      <w:bookmarkStart w:id="1526" w:name="_Toc20677229"/>
      <w:bookmarkStart w:id="1527" w:name="_Toc21594522"/>
      <w:bookmarkStart w:id="1528" w:name="_Toc21594879"/>
      <w:r w:rsidRPr="00977967">
        <w:rPr>
          <w:rFonts w:ascii="Times New Roman" w:eastAsia="Courier New" w:hAnsi="Times New Roman"/>
          <w:b/>
          <w:bCs/>
          <w:color w:val="000000"/>
          <w:sz w:val="28"/>
          <w:szCs w:val="28"/>
          <w:lang w:eastAsia="en-US"/>
        </w:rPr>
        <w:lastRenderedPageBreak/>
        <w:t>Test</w:t>
      </w:r>
      <w:r w:rsidR="009F7DCF">
        <w:rPr>
          <w:rFonts w:ascii="Times New Roman" w:eastAsia="Courier New" w:hAnsi="Times New Roman"/>
          <w:b/>
          <w:bCs/>
          <w:color w:val="000000"/>
          <w:sz w:val="28"/>
          <w:szCs w:val="28"/>
          <w:lang w:eastAsia="en-US"/>
        </w:rPr>
        <w:t xml:space="preserve"> </w:t>
      </w:r>
      <w:r w:rsidRPr="00977967">
        <w:rPr>
          <w:rFonts w:ascii="Times New Roman" w:eastAsia="Courier New" w:hAnsi="Times New Roman"/>
          <w:b/>
          <w:bCs/>
          <w:color w:val="000000"/>
          <w:sz w:val="28"/>
          <w:szCs w:val="28"/>
          <w:lang w:eastAsia="en-US"/>
        </w:rPr>
        <w:t>Methodology</w:t>
      </w:r>
      <w:bookmarkEnd w:id="1519"/>
      <w:bookmarkEnd w:id="1520"/>
      <w:bookmarkEnd w:id="1521"/>
      <w:bookmarkEnd w:id="1522"/>
      <w:bookmarkEnd w:id="1523"/>
      <w:bookmarkEnd w:id="1524"/>
      <w:bookmarkEnd w:id="1525"/>
      <w:bookmarkEnd w:id="1526"/>
      <w:bookmarkEnd w:id="1527"/>
      <w:bookmarkEnd w:id="1528"/>
    </w:p>
    <w:p w14:paraId="30F73559" w14:textId="77777777" w:rsidR="002F0134" w:rsidRPr="002F0134" w:rsidRDefault="009F7175" w:rsidP="009F7175">
      <w:pPr>
        <w:widowControl w:val="0"/>
        <w:spacing w:after="0" w:line="360" w:lineRule="auto"/>
        <w:ind w:left="440"/>
        <w:jc w:val="both"/>
        <w:outlineLvl w:val="2"/>
        <w:rPr>
          <w:rFonts w:ascii="Times New Roman" w:eastAsia="Courier New" w:hAnsi="Times New Roman"/>
          <w:color w:val="000000"/>
          <w:sz w:val="24"/>
          <w:szCs w:val="24"/>
          <w:lang w:eastAsia="en-US"/>
        </w:rPr>
      </w:pPr>
      <w:bookmarkStart w:id="1529" w:name="_Toc18489947"/>
      <w:bookmarkStart w:id="1530" w:name="_Toc18490274"/>
      <w:bookmarkStart w:id="1531" w:name="_Toc18759298"/>
      <w:bookmarkStart w:id="1532" w:name="_Toc18759405"/>
      <w:bookmarkStart w:id="1533" w:name="_Toc20084322"/>
      <w:bookmarkStart w:id="1534" w:name="_Toc20084466"/>
      <w:bookmarkStart w:id="1535" w:name="_Toc20085115"/>
      <w:bookmarkStart w:id="1536" w:name="_Toc20677230"/>
      <w:bookmarkStart w:id="1537" w:name="_Toc21594523"/>
      <w:bookmarkStart w:id="1538" w:name="_Toc21594880"/>
      <w:r>
        <w:rPr>
          <w:rFonts w:ascii="Times New Roman" w:eastAsia="Courier New" w:hAnsi="Times New Roman"/>
          <w:b/>
          <w:bCs/>
          <w:color w:val="000000"/>
          <w:sz w:val="24"/>
          <w:szCs w:val="24"/>
          <w:lang w:eastAsia="en-US"/>
        </w:rPr>
        <w:t xml:space="preserve">4.1 </w:t>
      </w:r>
      <w:r w:rsidR="002F0134" w:rsidRPr="002F0134">
        <w:rPr>
          <w:rFonts w:ascii="Times New Roman" w:eastAsia="Courier New" w:hAnsi="Times New Roman"/>
          <w:b/>
          <w:bCs/>
          <w:color w:val="000000"/>
          <w:sz w:val="24"/>
          <w:szCs w:val="24"/>
          <w:lang w:eastAsia="en-US"/>
        </w:rPr>
        <w:t>Testing</w:t>
      </w:r>
      <w:r w:rsidR="009F7DCF">
        <w:rPr>
          <w:rFonts w:ascii="Times New Roman" w:eastAsia="Courier New" w:hAnsi="Times New Roman"/>
          <w:b/>
          <w:bCs/>
          <w:color w:val="000000"/>
          <w:sz w:val="24"/>
          <w:szCs w:val="24"/>
          <w:lang w:eastAsia="en-US"/>
        </w:rPr>
        <w:t xml:space="preserve"> </w:t>
      </w:r>
      <w:r w:rsidR="002F0134" w:rsidRPr="002F0134">
        <w:rPr>
          <w:rFonts w:ascii="Times New Roman" w:eastAsia="Courier New" w:hAnsi="Times New Roman"/>
          <w:b/>
          <w:bCs/>
          <w:color w:val="000000"/>
          <w:sz w:val="24"/>
          <w:szCs w:val="24"/>
          <w:lang w:eastAsia="en-US"/>
        </w:rPr>
        <w:t>Environment</w:t>
      </w:r>
      <w:bookmarkEnd w:id="1529"/>
      <w:bookmarkEnd w:id="1530"/>
      <w:bookmarkEnd w:id="1531"/>
      <w:bookmarkEnd w:id="1532"/>
      <w:bookmarkEnd w:id="1533"/>
      <w:bookmarkEnd w:id="1534"/>
      <w:bookmarkEnd w:id="1535"/>
      <w:bookmarkEnd w:id="1536"/>
      <w:bookmarkEnd w:id="1537"/>
      <w:bookmarkEnd w:id="1538"/>
    </w:p>
    <w:p w14:paraId="16C67286" w14:textId="77777777" w:rsidR="002F0134" w:rsidRPr="002F0134" w:rsidRDefault="006932F8" w:rsidP="006932F8">
      <w:pPr>
        <w:widowControl w:val="0"/>
        <w:spacing w:after="0" w:line="360" w:lineRule="auto"/>
        <w:ind w:left="720" w:firstLine="720"/>
        <w:jc w:val="both"/>
        <w:outlineLvl w:val="3"/>
        <w:rPr>
          <w:rFonts w:ascii="Times New Roman" w:eastAsia="Courier New" w:hAnsi="Times New Roman"/>
          <w:color w:val="000000"/>
          <w:sz w:val="24"/>
          <w:szCs w:val="24"/>
          <w:lang w:eastAsia="en-US"/>
        </w:rPr>
      </w:pPr>
      <w:bookmarkStart w:id="1539" w:name="_Toc511416343"/>
      <w:r>
        <w:rPr>
          <w:rFonts w:ascii="Times New Roman" w:eastAsia="Courier New" w:hAnsi="Times New Roman"/>
          <w:b/>
          <w:bCs/>
          <w:color w:val="000000"/>
          <w:sz w:val="24"/>
          <w:szCs w:val="24"/>
          <w:lang w:eastAsia="en-US"/>
        </w:rPr>
        <w:t xml:space="preserve">4.1.1 </w:t>
      </w:r>
      <w:r w:rsidR="002F0134" w:rsidRPr="002F0134">
        <w:rPr>
          <w:rFonts w:ascii="Times New Roman" w:eastAsia="Courier New" w:hAnsi="Times New Roman"/>
          <w:b/>
          <w:bCs/>
          <w:color w:val="000000"/>
          <w:sz w:val="24"/>
          <w:szCs w:val="24"/>
          <w:lang w:eastAsia="en-US"/>
        </w:rPr>
        <w:t>Facilities</w:t>
      </w:r>
      <w:r w:rsidR="009F7DCF">
        <w:rPr>
          <w:rFonts w:ascii="Times New Roman" w:eastAsia="Courier New" w:hAnsi="Times New Roman"/>
          <w:b/>
          <w:bCs/>
          <w:color w:val="000000"/>
          <w:sz w:val="24"/>
          <w:szCs w:val="24"/>
          <w:lang w:eastAsia="en-US"/>
        </w:rPr>
        <w:t xml:space="preserve"> </w:t>
      </w:r>
      <w:r w:rsidR="002F0134" w:rsidRPr="002F0134">
        <w:rPr>
          <w:rFonts w:ascii="Times New Roman" w:eastAsia="Courier New" w:hAnsi="Times New Roman"/>
          <w:b/>
          <w:bCs/>
          <w:color w:val="000000"/>
          <w:sz w:val="24"/>
          <w:szCs w:val="24"/>
          <w:lang w:eastAsia="en-US"/>
        </w:rPr>
        <w:t>required</w:t>
      </w:r>
      <w:bookmarkEnd w:id="1539"/>
    </w:p>
    <w:p w14:paraId="56243454" w14:textId="77777777" w:rsidR="002F0134" w:rsidRPr="002F0134" w:rsidRDefault="009A2EB8" w:rsidP="006932F8">
      <w:pPr>
        <w:widowControl w:val="0"/>
        <w:spacing w:after="0" w:line="360" w:lineRule="auto"/>
        <w:ind w:left="1440" w:firstLine="720"/>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Internet connection</w:t>
      </w:r>
      <w:r w:rsidR="002F0134" w:rsidRPr="002F0134">
        <w:rPr>
          <w:rFonts w:ascii="Times New Roman" w:eastAsia="Courier New" w:hAnsi="Times New Roman"/>
          <w:color w:val="000000"/>
          <w:sz w:val="24"/>
          <w:szCs w:val="24"/>
          <w:lang w:eastAsia="en-US"/>
        </w:rPr>
        <w:t xml:space="preserve"> is needed to provide access to the application.</w:t>
      </w:r>
    </w:p>
    <w:p w14:paraId="45F85674" w14:textId="77777777" w:rsidR="002F0134" w:rsidRPr="006932F8" w:rsidRDefault="006932F8" w:rsidP="006932F8">
      <w:pPr>
        <w:widowControl w:val="0"/>
        <w:spacing w:after="0" w:line="360" w:lineRule="auto"/>
        <w:ind w:left="1440"/>
        <w:jc w:val="both"/>
        <w:outlineLvl w:val="3"/>
        <w:rPr>
          <w:rFonts w:ascii="Times New Roman" w:eastAsia="Courier New" w:hAnsi="Times New Roman"/>
          <w:color w:val="000000"/>
          <w:sz w:val="24"/>
          <w:szCs w:val="24"/>
          <w:lang w:eastAsia="en-US"/>
        </w:rPr>
      </w:pPr>
      <w:bookmarkStart w:id="1540" w:name="_Toc511416344"/>
      <w:r>
        <w:rPr>
          <w:rFonts w:ascii="Times New Roman" w:eastAsia="Courier New" w:hAnsi="Times New Roman"/>
          <w:b/>
          <w:bCs/>
          <w:color w:val="000000"/>
          <w:sz w:val="24"/>
          <w:szCs w:val="24"/>
          <w:lang w:eastAsia="en-US"/>
        </w:rPr>
        <w:t xml:space="preserve">4.1.2 </w:t>
      </w:r>
      <w:r w:rsidR="002F0134" w:rsidRPr="006932F8">
        <w:rPr>
          <w:rFonts w:ascii="Times New Roman" w:eastAsia="Courier New" w:hAnsi="Times New Roman"/>
          <w:b/>
          <w:bCs/>
          <w:color w:val="000000"/>
          <w:sz w:val="24"/>
          <w:szCs w:val="24"/>
          <w:lang w:eastAsia="en-US"/>
        </w:rPr>
        <w:t>Hardware</w:t>
      </w:r>
      <w:r w:rsidR="009F7DCF">
        <w:rPr>
          <w:rFonts w:ascii="Times New Roman" w:eastAsia="Courier New" w:hAnsi="Times New Roman"/>
          <w:b/>
          <w:bCs/>
          <w:color w:val="000000"/>
          <w:sz w:val="24"/>
          <w:szCs w:val="24"/>
          <w:lang w:eastAsia="en-US"/>
        </w:rPr>
        <w:t xml:space="preserve"> </w:t>
      </w:r>
      <w:r w:rsidR="002F0134" w:rsidRPr="006932F8">
        <w:rPr>
          <w:rFonts w:ascii="Times New Roman" w:eastAsia="Courier New" w:hAnsi="Times New Roman"/>
          <w:b/>
          <w:bCs/>
          <w:color w:val="000000"/>
          <w:sz w:val="24"/>
          <w:szCs w:val="24"/>
          <w:lang w:eastAsia="en-US"/>
        </w:rPr>
        <w:t>required</w:t>
      </w:r>
      <w:bookmarkEnd w:id="1540"/>
    </w:p>
    <w:p w14:paraId="6319751C" w14:textId="77777777" w:rsidR="002F0134" w:rsidRPr="002F0134" w:rsidRDefault="002F0134" w:rsidP="006932F8">
      <w:pPr>
        <w:widowControl w:val="0"/>
        <w:spacing w:after="0" w:line="360" w:lineRule="auto"/>
        <w:ind w:left="216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 xml:space="preserve">A </w:t>
      </w:r>
      <w:r w:rsidR="009A2EB8">
        <w:rPr>
          <w:rFonts w:ascii="Times New Roman" w:eastAsia="Courier New" w:hAnsi="Times New Roman"/>
          <w:color w:val="000000"/>
          <w:sz w:val="24"/>
          <w:szCs w:val="24"/>
          <w:lang w:eastAsia="en-US"/>
        </w:rPr>
        <w:t>Laptop</w:t>
      </w:r>
      <w:r w:rsidRPr="002F0134">
        <w:rPr>
          <w:rFonts w:ascii="Times New Roman" w:eastAsia="Courier New" w:hAnsi="Times New Roman"/>
          <w:color w:val="000000"/>
          <w:sz w:val="24"/>
          <w:szCs w:val="24"/>
          <w:lang w:eastAsia="en-US"/>
        </w:rPr>
        <w:t xml:space="preserve"> is used to test the function and performance of the application.</w:t>
      </w:r>
    </w:p>
    <w:p w14:paraId="62AE8C43" w14:textId="77777777" w:rsidR="002F0134" w:rsidRPr="002F0134" w:rsidRDefault="00057A53" w:rsidP="00057A53">
      <w:pPr>
        <w:widowControl w:val="0"/>
        <w:spacing w:after="0" w:line="360" w:lineRule="auto"/>
        <w:ind w:left="1080" w:firstLine="360"/>
        <w:jc w:val="both"/>
        <w:outlineLvl w:val="3"/>
        <w:rPr>
          <w:rFonts w:ascii="Times New Roman" w:eastAsia="Courier New" w:hAnsi="Times New Roman"/>
          <w:color w:val="000000"/>
          <w:sz w:val="24"/>
          <w:szCs w:val="24"/>
          <w:lang w:eastAsia="en-US"/>
        </w:rPr>
      </w:pPr>
      <w:bookmarkStart w:id="1541" w:name="_Toc511416345"/>
      <w:r>
        <w:rPr>
          <w:rFonts w:ascii="Times New Roman" w:eastAsia="Courier New" w:hAnsi="Times New Roman"/>
          <w:b/>
          <w:bCs/>
          <w:color w:val="000000"/>
          <w:sz w:val="24"/>
          <w:szCs w:val="24"/>
          <w:lang w:eastAsia="en-US"/>
        </w:rPr>
        <w:t xml:space="preserve">4.1.3 </w:t>
      </w:r>
      <w:r w:rsidR="002F0134" w:rsidRPr="002F0134">
        <w:rPr>
          <w:rFonts w:ascii="Times New Roman" w:eastAsia="Courier New" w:hAnsi="Times New Roman"/>
          <w:b/>
          <w:bCs/>
          <w:color w:val="000000"/>
          <w:sz w:val="24"/>
          <w:szCs w:val="24"/>
          <w:lang w:eastAsia="en-US"/>
        </w:rPr>
        <w:t>Software</w:t>
      </w:r>
      <w:r w:rsidR="009F7DCF">
        <w:rPr>
          <w:rFonts w:ascii="Times New Roman" w:eastAsia="Courier New" w:hAnsi="Times New Roman"/>
          <w:b/>
          <w:bCs/>
          <w:color w:val="000000"/>
          <w:sz w:val="24"/>
          <w:szCs w:val="24"/>
          <w:lang w:eastAsia="en-US"/>
        </w:rPr>
        <w:t xml:space="preserve"> </w:t>
      </w:r>
      <w:r w:rsidR="002F0134" w:rsidRPr="002F0134">
        <w:rPr>
          <w:rFonts w:ascii="Times New Roman" w:eastAsia="Courier New" w:hAnsi="Times New Roman"/>
          <w:b/>
          <w:bCs/>
          <w:color w:val="000000"/>
          <w:sz w:val="24"/>
          <w:szCs w:val="24"/>
          <w:lang w:eastAsia="en-US"/>
        </w:rPr>
        <w:t>required</w:t>
      </w:r>
      <w:bookmarkEnd w:id="1541"/>
    </w:p>
    <w:p w14:paraId="5D47BF0E" w14:textId="77777777" w:rsidR="0007597B" w:rsidRPr="002F0134" w:rsidRDefault="002F0134" w:rsidP="00057A53">
      <w:pPr>
        <w:widowControl w:val="0"/>
        <w:spacing w:after="0" w:line="360" w:lineRule="auto"/>
        <w:ind w:left="216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Software requirements stated in the SDD will</w:t>
      </w:r>
      <w:r w:rsidR="00761138">
        <w:rPr>
          <w:rFonts w:ascii="Times New Roman" w:eastAsia="Courier New" w:hAnsi="Times New Roman"/>
          <w:color w:val="000000"/>
          <w:sz w:val="24"/>
          <w:szCs w:val="24"/>
          <w:lang w:eastAsia="en-US"/>
        </w:rPr>
        <w:t xml:space="preserve"> be used for the test execution.</w:t>
      </w:r>
    </w:p>
    <w:p w14:paraId="24795853" w14:textId="77777777" w:rsidR="002F0134" w:rsidRPr="002A0A65" w:rsidRDefault="001501F5" w:rsidP="001501F5">
      <w:pPr>
        <w:widowControl w:val="0"/>
        <w:spacing w:after="0" w:line="360" w:lineRule="auto"/>
        <w:ind w:left="360"/>
        <w:jc w:val="both"/>
        <w:outlineLvl w:val="2"/>
        <w:rPr>
          <w:rFonts w:ascii="Times New Roman" w:eastAsia="Courier New" w:hAnsi="Times New Roman"/>
          <w:color w:val="000000"/>
          <w:sz w:val="24"/>
          <w:szCs w:val="24"/>
          <w:lang w:eastAsia="en-US"/>
        </w:rPr>
      </w:pPr>
      <w:bookmarkStart w:id="1542" w:name="_Toc18489948"/>
      <w:bookmarkStart w:id="1543" w:name="_Toc18490275"/>
      <w:bookmarkStart w:id="1544" w:name="_Toc18759299"/>
      <w:bookmarkStart w:id="1545" w:name="_Toc18759406"/>
      <w:bookmarkStart w:id="1546" w:name="_Toc20084323"/>
      <w:bookmarkStart w:id="1547" w:name="_Toc20084467"/>
      <w:bookmarkStart w:id="1548" w:name="_Toc20085116"/>
      <w:bookmarkStart w:id="1549" w:name="_Toc20677231"/>
      <w:bookmarkStart w:id="1550" w:name="_Toc21594524"/>
      <w:bookmarkStart w:id="1551" w:name="_Toc21594881"/>
      <w:r>
        <w:rPr>
          <w:rFonts w:ascii="Times New Roman" w:eastAsia="Courier New" w:hAnsi="Times New Roman"/>
          <w:b/>
          <w:bCs/>
          <w:color w:val="000000"/>
          <w:sz w:val="24"/>
          <w:szCs w:val="24"/>
          <w:lang w:eastAsia="en-US"/>
        </w:rPr>
        <w:t xml:space="preserve">4.2 </w:t>
      </w:r>
      <w:r w:rsidR="002F0134" w:rsidRPr="002F0134">
        <w:rPr>
          <w:rFonts w:ascii="Times New Roman" w:eastAsia="Courier New" w:hAnsi="Times New Roman"/>
          <w:b/>
          <w:bCs/>
          <w:color w:val="000000"/>
          <w:sz w:val="24"/>
          <w:szCs w:val="24"/>
          <w:lang w:eastAsia="en-US"/>
        </w:rPr>
        <w:t>General Test</w:t>
      </w:r>
      <w:r w:rsidR="009F7DCF">
        <w:rPr>
          <w:rFonts w:ascii="Times New Roman" w:eastAsia="Courier New" w:hAnsi="Times New Roman"/>
          <w:b/>
          <w:bCs/>
          <w:color w:val="000000"/>
          <w:sz w:val="24"/>
          <w:szCs w:val="24"/>
          <w:lang w:eastAsia="en-US"/>
        </w:rPr>
        <w:t xml:space="preserve"> </w:t>
      </w:r>
      <w:r w:rsidR="002F0134" w:rsidRPr="002F0134">
        <w:rPr>
          <w:rFonts w:ascii="Times New Roman" w:eastAsia="Courier New" w:hAnsi="Times New Roman"/>
          <w:b/>
          <w:bCs/>
          <w:color w:val="000000"/>
          <w:sz w:val="24"/>
          <w:szCs w:val="24"/>
          <w:lang w:eastAsia="en-US"/>
        </w:rPr>
        <w:t>Strategy</w:t>
      </w:r>
      <w:bookmarkEnd w:id="1542"/>
      <w:bookmarkEnd w:id="1543"/>
      <w:bookmarkEnd w:id="1544"/>
      <w:bookmarkEnd w:id="1545"/>
      <w:bookmarkEnd w:id="1546"/>
      <w:bookmarkEnd w:id="1547"/>
      <w:bookmarkEnd w:id="1548"/>
      <w:bookmarkEnd w:id="1549"/>
      <w:bookmarkEnd w:id="1550"/>
      <w:bookmarkEnd w:id="1551"/>
    </w:p>
    <w:p w14:paraId="5E3E32A1" w14:textId="77777777" w:rsidR="002A0A65" w:rsidRPr="002F0134" w:rsidRDefault="002A0A65" w:rsidP="00881454">
      <w:pPr>
        <w:keepNext/>
        <w:keepLines/>
        <w:widowControl w:val="0"/>
        <w:numPr>
          <w:ilvl w:val="0"/>
          <w:numId w:val="50"/>
        </w:numPr>
        <w:spacing w:after="0" w:line="360" w:lineRule="auto"/>
        <w:ind w:left="1800"/>
        <w:jc w:val="both"/>
        <w:outlineLvl w:val="4"/>
        <w:rPr>
          <w:rFonts w:ascii="Times New Roman" w:eastAsia="Times New Roman" w:hAnsi="Times New Roman"/>
          <w:b/>
          <w:color w:val="000000"/>
          <w:sz w:val="24"/>
          <w:szCs w:val="24"/>
          <w:lang w:eastAsia="en-US"/>
        </w:rPr>
      </w:pPr>
      <w:r w:rsidRPr="002F0134">
        <w:rPr>
          <w:rFonts w:ascii="Times New Roman" w:eastAsia="Times New Roman" w:hAnsi="Times New Roman"/>
          <w:b/>
          <w:color w:val="000000"/>
          <w:sz w:val="24"/>
          <w:szCs w:val="24"/>
          <w:lang w:eastAsia="en-US"/>
        </w:rPr>
        <w:t>White Box</w:t>
      </w:r>
      <w:r w:rsidR="009F7DCF">
        <w:rPr>
          <w:rFonts w:ascii="Times New Roman" w:eastAsia="Times New Roman" w:hAnsi="Times New Roman"/>
          <w:b/>
          <w:color w:val="000000"/>
          <w:sz w:val="24"/>
          <w:szCs w:val="24"/>
          <w:lang w:eastAsia="en-US"/>
        </w:rPr>
        <w:t xml:space="preserve"> </w:t>
      </w:r>
      <w:r w:rsidRPr="002F0134">
        <w:rPr>
          <w:rFonts w:ascii="Times New Roman" w:eastAsia="Times New Roman" w:hAnsi="Times New Roman"/>
          <w:b/>
          <w:color w:val="000000"/>
          <w:sz w:val="24"/>
          <w:szCs w:val="24"/>
          <w:lang w:eastAsia="en-US"/>
        </w:rPr>
        <w:t>test</w:t>
      </w:r>
    </w:p>
    <w:p w14:paraId="13293976" w14:textId="77777777" w:rsidR="002A0A65" w:rsidRDefault="002A0A65" w:rsidP="00482911">
      <w:pPr>
        <w:widowControl w:val="0"/>
        <w:spacing w:after="0"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 xml:space="preserve">White Box testing examines the program structure and derives test data from the program logic/code. </w:t>
      </w:r>
      <w:r w:rsidR="004608DE">
        <w:rPr>
          <w:rFonts w:ascii="Times New Roman" w:eastAsia="Courier New" w:hAnsi="Times New Roman"/>
          <w:color w:val="000000"/>
          <w:sz w:val="24"/>
          <w:szCs w:val="24"/>
          <w:lang w:eastAsia="en-US"/>
        </w:rPr>
        <w:t xml:space="preserve">Unit testing will be executed </w:t>
      </w:r>
      <w:r w:rsidR="002A59BF">
        <w:rPr>
          <w:rFonts w:ascii="Times New Roman" w:eastAsia="Courier New" w:hAnsi="Times New Roman"/>
          <w:color w:val="000000"/>
          <w:sz w:val="24"/>
          <w:szCs w:val="24"/>
          <w:lang w:eastAsia="en-US"/>
        </w:rPr>
        <w:t>while coding the system.</w:t>
      </w:r>
    </w:p>
    <w:p w14:paraId="2F8E17B8" w14:textId="77777777" w:rsidR="000002BA" w:rsidRDefault="000002BA" w:rsidP="00482911">
      <w:pPr>
        <w:widowControl w:val="0"/>
        <w:spacing w:after="0" w:line="360" w:lineRule="auto"/>
        <w:ind w:left="2160" w:firstLine="720"/>
        <w:jc w:val="both"/>
        <w:rPr>
          <w:rFonts w:ascii="Times New Roman" w:eastAsia="Courier New" w:hAnsi="Times New Roman"/>
          <w:color w:val="000000"/>
          <w:sz w:val="24"/>
          <w:szCs w:val="24"/>
          <w:lang w:eastAsia="en-US"/>
        </w:rPr>
      </w:pPr>
    </w:p>
    <w:p w14:paraId="7930BBFE" w14:textId="77777777" w:rsidR="003C1064" w:rsidRPr="000002BA" w:rsidRDefault="003C1064" w:rsidP="003C1064">
      <w:pPr>
        <w:widowControl w:val="0"/>
        <w:spacing w:after="0" w:line="360" w:lineRule="auto"/>
        <w:jc w:val="both"/>
        <w:rPr>
          <w:rFonts w:ascii="Times New Roman" w:eastAsia="Courier New" w:hAnsi="Times New Roman"/>
          <w:b/>
          <w:color w:val="000000"/>
          <w:sz w:val="24"/>
          <w:szCs w:val="24"/>
          <w:lang w:eastAsia="en-US"/>
        </w:rPr>
      </w:pPr>
      <w:r>
        <w:rPr>
          <w:rFonts w:ascii="Times New Roman" w:eastAsia="Courier New" w:hAnsi="Times New Roman"/>
          <w:color w:val="000000"/>
          <w:sz w:val="24"/>
          <w:szCs w:val="24"/>
          <w:lang w:eastAsia="en-US"/>
        </w:rPr>
        <w:tab/>
      </w:r>
      <w:r>
        <w:rPr>
          <w:rFonts w:ascii="Times New Roman" w:eastAsia="Courier New" w:hAnsi="Times New Roman"/>
          <w:color w:val="000000"/>
          <w:sz w:val="24"/>
          <w:szCs w:val="24"/>
          <w:lang w:eastAsia="en-US"/>
        </w:rPr>
        <w:tab/>
      </w:r>
      <w:r w:rsidRPr="000002BA">
        <w:rPr>
          <w:rFonts w:ascii="Times New Roman" w:eastAsia="Courier New" w:hAnsi="Times New Roman"/>
          <w:b/>
          <w:color w:val="000000"/>
          <w:sz w:val="24"/>
          <w:szCs w:val="24"/>
          <w:lang w:eastAsia="en-US"/>
        </w:rPr>
        <w:t>4.2.2 Black Box Testing</w:t>
      </w:r>
    </w:p>
    <w:p w14:paraId="5DA8EA6B" w14:textId="77777777" w:rsidR="00275B81" w:rsidRPr="002F0134" w:rsidRDefault="00275B81" w:rsidP="00275B81">
      <w:pPr>
        <w:widowControl w:val="0"/>
        <w:spacing w:after="0" w:line="360" w:lineRule="auto"/>
        <w:ind w:left="2268"/>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ab/>
      </w:r>
      <w:r w:rsidR="000002BA">
        <w:rPr>
          <w:rFonts w:ascii="Times New Roman" w:eastAsia="Courier New" w:hAnsi="Times New Roman"/>
          <w:color w:val="000000"/>
          <w:sz w:val="24"/>
          <w:szCs w:val="24"/>
          <w:lang w:eastAsia="en-US"/>
        </w:rPr>
        <w:t>Black box testing</w:t>
      </w:r>
      <w:r>
        <w:rPr>
          <w:rFonts w:ascii="Times New Roman" w:eastAsia="Courier New" w:hAnsi="Times New Roman"/>
          <w:color w:val="000000"/>
          <w:sz w:val="24"/>
          <w:szCs w:val="24"/>
          <w:lang w:eastAsia="en-US"/>
        </w:rPr>
        <w:t xml:space="preserve"> examines the input and output of the system. Integration and system testing will be done in this testing. For integration testing, bottom-up testing is done by the team. The testing team, integrated from the detailed units to the general unit of the system. While for the system testing, user’s story acceptance test is produced in this testing phase.</w:t>
      </w:r>
    </w:p>
    <w:p w14:paraId="3436017C" w14:textId="77777777" w:rsidR="00253F33" w:rsidRPr="002A0A65" w:rsidRDefault="00253F33" w:rsidP="002A0A65">
      <w:pPr>
        <w:rPr>
          <w:rFonts w:ascii="Times New Roman" w:eastAsia="Courier New" w:hAnsi="Times New Roman"/>
          <w:color w:val="000000"/>
          <w:sz w:val="24"/>
          <w:szCs w:val="24"/>
          <w:lang w:eastAsia="en-US"/>
        </w:rPr>
      </w:pPr>
    </w:p>
    <w:p w14:paraId="16E3BA21" w14:textId="77777777" w:rsidR="002A0A65" w:rsidRDefault="00CC62F4" w:rsidP="009E1F58">
      <w:pPr>
        <w:widowControl w:val="0"/>
        <w:spacing w:after="0" w:line="360" w:lineRule="auto"/>
        <w:ind w:firstLine="720"/>
        <w:jc w:val="both"/>
        <w:outlineLvl w:val="2"/>
        <w:rPr>
          <w:rFonts w:ascii="Times New Roman" w:eastAsia="Courier New" w:hAnsi="Times New Roman"/>
          <w:b/>
          <w:color w:val="000000"/>
          <w:sz w:val="24"/>
          <w:szCs w:val="24"/>
          <w:lang w:eastAsia="en-US"/>
        </w:rPr>
      </w:pPr>
      <w:bookmarkStart w:id="1552" w:name="_Toc18759300"/>
      <w:bookmarkStart w:id="1553" w:name="_Toc18759407"/>
      <w:bookmarkStart w:id="1554" w:name="_Toc20084324"/>
      <w:bookmarkStart w:id="1555" w:name="_Toc20084468"/>
      <w:bookmarkStart w:id="1556" w:name="_Toc20085117"/>
      <w:bookmarkStart w:id="1557" w:name="_Toc20677232"/>
      <w:bookmarkStart w:id="1558" w:name="_Toc21594525"/>
      <w:bookmarkStart w:id="1559" w:name="_Toc21594882"/>
      <w:r>
        <w:rPr>
          <w:rFonts w:ascii="Times New Roman" w:eastAsia="Courier New" w:hAnsi="Times New Roman"/>
          <w:b/>
          <w:color w:val="000000"/>
          <w:sz w:val="24"/>
          <w:szCs w:val="24"/>
          <w:lang w:eastAsia="en-US"/>
        </w:rPr>
        <w:t xml:space="preserve">4.3 </w:t>
      </w:r>
      <w:r w:rsidR="002A0A65" w:rsidRPr="002A0A65">
        <w:rPr>
          <w:rFonts w:ascii="Times New Roman" w:eastAsia="Courier New" w:hAnsi="Times New Roman"/>
          <w:b/>
          <w:color w:val="000000"/>
          <w:sz w:val="24"/>
          <w:szCs w:val="24"/>
          <w:lang w:eastAsia="en-US"/>
        </w:rPr>
        <w:t>Test Result Recording</w:t>
      </w:r>
      <w:bookmarkEnd w:id="1552"/>
      <w:bookmarkEnd w:id="1553"/>
      <w:bookmarkEnd w:id="1554"/>
      <w:bookmarkEnd w:id="1555"/>
      <w:bookmarkEnd w:id="1556"/>
      <w:bookmarkEnd w:id="1557"/>
      <w:bookmarkEnd w:id="1558"/>
      <w:bookmarkEnd w:id="1559"/>
    </w:p>
    <w:p w14:paraId="396853CA" w14:textId="77777777" w:rsidR="009E1F58" w:rsidRDefault="0060059E" w:rsidP="009604F1">
      <w:pPr>
        <w:spacing w:line="360" w:lineRule="auto"/>
        <w:ind w:left="1440" w:firstLine="810"/>
        <w:jc w:val="both"/>
        <w:rPr>
          <w:rFonts w:ascii="Times New Roman" w:eastAsia="Courier New" w:hAnsi="Times New Roman"/>
          <w:color w:val="000000"/>
          <w:sz w:val="24"/>
          <w:szCs w:val="24"/>
          <w:lang w:eastAsia="en-US"/>
        </w:rPr>
      </w:pPr>
      <w:r w:rsidRPr="0060059E">
        <w:rPr>
          <w:rFonts w:ascii="Times New Roman" w:eastAsia="Courier New" w:hAnsi="Times New Roman"/>
          <w:color w:val="000000"/>
          <w:sz w:val="24"/>
          <w:szCs w:val="24"/>
          <w:lang w:eastAsia="en-US"/>
        </w:rPr>
        <w:t xml:space="preserve">The test in the unit and integration test will not be documented because it will be treated as an activity or process associated with the coding process. The system process will be further discussed in the Acceptance Tests with the remarks if pass or fail. User acceptance test will be documented in the final documentation for the approval in the system </w:t>
      </w:r>
      <w:r w:rsidRPr="0060059E">
        <w:rPr>
          <w:rFonts w:ascii="Times New Roman" w:eastAsia="Courier New" w:hAnsi="Times New Roman"/>
          <w:color w:val="000000"/>
          <w:sz w:val="24"/>
          <w:szCs w:val="24"/>
          <w:lang w:eastAsia="en-US"/>
        </w:rPr>
        <w:lastRenderedPageBreak/>
        <w:t>and will also serve as the contract between the developers and the stakeholders</w:t>
      </w:r>
      <w:r>
        <w:rPr>
          <w:rFonts w:ascii="Times New Roman" w:eastAsia="Courier New" w:hAnsi="Times New Roman"/>
          <w:color w:val="000000"/>
          <w:sz w:val="24"/>
          <w:szCs w:val="24"/>
          <w:lang w:eastAsia="en-US"/>
        </w:rPr>
        <w:t>.</w:t>
      </w:r>
      <w:bookmarkStart w:id="1560" w:name="_Toc18759301"/>
      <w:bookmarkStart w:id="1561" w:name="_Toc18759408"/>
    </w:p>
    <w:p w14:paraId="72633104" w14:textId="77777777" w:rsidR="00275B81" w:rsidRDefault="00275B81" w:rsidP="009604F1">
      <w:pPr>
        <w:spacing w:line="360" w:lineRule="auto"/>
        <w:ind w:left="1440" w:firstLine="810"/>
        <w:jc w:val="both"/>
        <w:rPr>
          <w:rFonts w:ascii="Times New Roman" w:eastAsia="Courier New" w:hAnsi="Times New Roman"/>
          <w:color w:val="000000"/>
          <w:sz w:val="24"/>
          <w:szCs w:val="24"/>
          <w:lang w:eastAsia="en-US"/>
        </w:rPr>
      </w:pPr>
    </w:p>
    <w:p w14:paraId="625C4EFA" w14:textId="77777777" w:rsidR="002F0134" w:rsidRPr="009E1F58" w:rsidRDefault="009E1F58" w:rsidP="009E1F58">
      <w:pPr>
        <w:spacing w:line="360" w:lineRule="auto"/>
        <w:ind w:left="720"/>
        <w:jc w:val="both"/>
        <w:rPr>
          <w:rFonts w:ascii="Times New Roman" w:eastAsia="Courier New" w:hAnsi="Times New Roman"/>
          <w:color w:val="000000"/>
          <w:sz w:val="24"/>
          <w:szCs w:val="24"/>
          <w:lang w:eastAsia="en-US"/>
        </w:rPr>
      </w:pPr>
      <w:r>
        <w:rPr>
          <w:rFonts w:ascii="Times New Roman" w:eastAsia="Courier New" w:hAnsi="Times New Roman"/>
          <w:b/>
          <w:color w:val="000000"/>
          <w:sz w:val="24"/>
          <w:szCs w:val="24"/>
          <w:lang w:eastAsia="en-US"/>
        </w:rPr>
        <w:t xml:space="preserve">4.4 </w:t>
      </w:r>
      <w:r w:rsidR="00C21191">
        <w:rPr>
          <w:rFonts w:ascii="Times New Roman" w:eastAsia="Courier New" w:hAnsi="Times New Roman"/>
          <w:b/>
          <w:color w:val="000000"/>
          <w:sz w:val="24"/>
          <w:szCs w:val="24"/>
          <w:lang w:eastAsia="en-US"/>
        </w:rPr>
        <w:t>Roles and Responsibilities</w:t>
      </w:r>
      <w:bookmarkEnd w:id="1560"/>
      <w:bookmarkEnd w:id="1561"/>
    </w:p>
    <w:p w14:paraId="0A4EB5A6" w14:textId="77777777" w:rsidR="002F0134" w:rsidRPr="002F0134" w:rsidRDefault="00584AAB" w:rsidP="00584AAB">
      <w:pPr>
        <w:widowControl w:val="0"/>
        <w:spacing w:after="0" w:line="360" w:lineRule="auto"/>
        <w:ind w:left="720" w:firstLine="720"/>
        <w:jc w:val="both"/>
        <w:outlineLvl w:val="3"/>
        <w:rPr>
          <w:rFonts w:ascii="Times New Roman" w:eastAsia="Courier New" w:hAnsi="Times New Roman"/>
          <w:color w:val="000000"/>
          <w:sz w:val="24"/>
          <w:szCs w:val="24"/>
          <w:lang w:eastAsia="en-US"/>
        </w:rPr>
      </w:pPr>
      <w:bookmarkStart w:id="1562" w:name="_Toc511416349"/>
      <w:r>
        <w:rPr>
          <w:rFonts w:ascii="Times New Roman" w:eastAsia="Courier New" w:hAnsi="Times New Roman"/>
          <w:b/>
          <w:bCs/>
          <w:color w:val="000000"/>
          <w:sz w:val="24"/>
          <w:szCs w:val="24"/>
          <w:lang w:eastAsia="en-US"/>
        </w:rPr>
        <w:t xml:space="preserve">4.4.1 </w:t>
      </w:r>
      <w:r w:rsidR="002F0134" w:rsidRPr="002F0134">
        <w:rPr>
          <w:rFonts w:ascii="Times New Roman" w:eastAsia="Courier New" w:hAnsi="Times New Roman"/>
          <w:b/>
          <w:bCs/>
          <w:color w:val="000000"/>
          <w:sz w:val="24"/>
          <w:szCs w:val="24"/>
          <w:lang w:eastAsia="en-US"/>
        </w:rPr>
        <w:t>Description of Roles and</w:t>
      </w:r>
      <w:r w:rsidR="009F7DCF">
        <w:rPr>
          <w:rFonts w:ascii="Times New Roman" w:eastAsia="Courier New" w:hAnsi="Times New Roman"/>
          <w:b/>
          <w:bCs/>
          <w:color w:val="000000"/>
          <w:sz w:val="24"/>
          <w:szCs w:val="24"/>
          <w:lang w:eastAsia="en-US"/>
        </w:rPr>
        <w:t xml:space="preserve"> </w:t>
      </w:r>
      <w:r w:rsidR="002F0134" w:rsidRPr="002F0134">
        <w:rPr>
          <w:rFonts w:ascii="Times New Roman" w:eastAsia="Courier New" w:hAnsi="Times New Roman"/>
          <w:b/>
          <w:bCs/>
          <w:color w:val="000000"/>
          <w:sz w:val="24"/>
          <w:szCs w:val="24"/>
          <w:lang w:eastAsia="en-US"/>
        </w:rPr>
        <w:t>Responsibilities</w:t>
      </w:r>
      <w:bookmarkEnd w:id="1562"/>
    </w:p>
    <w:p w14:paraId="089B5934" w14:textId="77777777" w:rsidR="006007A0" w:rsidRDefault="002F0134" w:rsidP="00584AAB">
      <w:pPr>
        <w:widowControl w:val="0"/>
        <w:spacing w:after="0"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 xml:space="preserve">The Test Lead is responsible for oversight of testing on the project.  This person is also </w:t>
      </w:r>
      <w:r w:rsidR="00A7722C">
        <w:rPr>
          <w:rFonts w:ascii="Times New Roman" w:eastAsia="Courier New" w:hAnsi="Times New Roman"/>
          <w:color w:val="000000"/>
          <w:sz w:val="24"/>
          <w:szCs w:val="24"/>
          <w:lang w:eastAsia="en-US"/>
        </w:rPr>
        <w:t>responsible</w:t>
      </w:r>
      <w:r w:rsidRPr="002F0134">
        <w:rPr>
          <w:rFonts w:ascii="Times New Roman" w:eastAsia="Courier New" w:hAnsi="Times New Roman"/>
          <w:color w:val="000000"/>
          <w:sz w:val="24"/>
          <w:szCs w:val="24"/>
          <w:lang w:eastAsia="en-US"/>
        </w:rPr>
        <w:t xml:space="preserve"> for the processes used to ensure the quality of the deliverable</w:t>
      </w:r>
      <w:r w:rsidR="00A7722C">
        <w:rPr>
          <w:rFonts w:ascii="Times New Roman" w:eastAsia="Courier New" w:hAnsi="Times New Roman"/>
          <w:color w:val="000000"/>
          <w:sz w:val="24"/>
          <w:szCs w:val="24"/>
          <w:lang w:eastAsia="en-US"/>
        </w:rPr>
        <w:t xml:space="preserve"> such as SRS and SDD</w:t>
      </w:r>
      <w:r w:rsidRPr="002F0134">
        <w:rPr>
          <w:rFonts w:ascii="Times New Roman" w:eastAsia="Courier New" w:hAnsi="Times New Roman"/>
          <w:color w:val="000000"/>
          <w:sz w:val="24"/>
          <w:szCs w:val="24"/>
          <w:lang w:eastAsia="en-US"/>
        </w:rPr>
        <w:t xml:space="preserve">. The Test Lead is also is </w:t>
      </w:r>
      <w:r w:rsidR="00A7722C">
        <w:rPr>
          <w:rFonts w:ascii="Times New Roman" w:eastAsia="Courier New" w:hAnsi="Times New Roman"/>
          <w:color w:val="000000"/>
          <w:sz w:val="24"/>
          <w:szCs w:val="24"/>
          <w:lang w:eastAsia="en-US"/>
        </w:rPr>
        <w:t>responsible</w:t>
      </w:r>
      <w:r w:rsidRPr="002F0134">
        <w:rPr>
          <w:rFonts w:ascii="Times New Roman" w:eastAsia="Courier New" w:hAnsi="Times New Roman"/>
          <w:color w:val="000000"/>
          <w:sz w:val="24"/>
          <w:szCs w:val="24"/>
          <w:lang w:eastAsia="en-US"/>
        </w:rPr>
        <w:t xml:space="preserve"> for conducting quality assurance testing and executing on the test plan.</w:t>
      </w:r>
    </w:p>
    <w:p w14:paraId="4AB9E6B3" w14:textId="77777777" w:rsidR="006007A0" w:rsidRDefault="002F0134" w:rsidP="00584AAB">
      <w:pPr>
        <w:widowControl w:val="0"/>
        <w:spacing w:after="0"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The Developer is responsible for the development of the creation and execution of test scripts. They are also responsible being the functional testers o</w:t>
      </w:r>
      <w:r w:rsidR="006007A0">
        <w:rPr>
          <w:rFonts w:ascii="Times New Roman" w:eastAsia="Courier New" w:hAnsi="Times New Roman"/>
          <w:color w:val="000000"/>
          <w:sz w:val="24"/>
          <w:szCs w:val="24"/>
          <w:lang w:eastAsia="en-US"/>
        </w:rPr>
        <w:t>f the project.</w:t>
      </w:r>
    </w:p>
    <w:p w14:paraId="58D42D74" w14:textId="77777777" w:rsidR="002F0134" w:rsidRPr="002F0134" w:rsidRDefault="002F0134" w:rsidP="00584AAB">
      <w:pPr>
        <w:widowControl w:val="0"/>
        <w:spacing w:after="0"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During the User Acceptance Test, the stakeholders</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 xml:space="preserve">will test the software to make sure it can handle required tasks in real-world scenarios, according to </w:t>
      </w:r>
      <w:r w:rsidR="002D7751">
        <w:rPr>
          <w:rFonts w:ascii="Times New Roman" w:eastAsia="Courier New" w:hAnsi="Times New Roman"/>
          <w:color w:val="000000"/>
          <w:sz w:val="24"/>
          <w:szCs w:val="24"/>
          <w:lang w:eastAsia="en-US"/>
        </w:rPr>
        <w:t xml:space="preserve">requirement </w:t>
      </w:r>
      <w:r w:rsidRPr="002F0134">
        <w:rPr>
          <w:rFonts w:ascii="Times New Roman" w:eastAsia="Courier New" w:hAnsi="Times New Roman"/>
          <w:color w:val="000000"/>
          <w:sz w:val="24"/>
          <w:szCs w:val="24"/>
          <w:lang w:eastAsia="en-US"/>
        </w:rPr>
        <w:t>specifications.</w:t>
      </w:r>
    </w:p>
    <w:p w14:paraId="5EE09F78" w14:textId="77777777" w:rsidR="00584AAB" w:rsidRDefault="00584AAB" w:rsidP="00584AAB">
      <w:pPr>
        <w:rPr>
          <w:rFonts w:ascii="Times New Roman" w:eastAsia="Courier New" w:hAnsi="Times New Roman"/>
          <w:color w:val="000000"/>
          <w:sz w:val="24"/>
          <w:szCs w:val="24"/>
          <w:lang w:eastAsia="en-US"/>
        </w:rPr>
      </w:pPr>
      <w:bookmarkStart w:id="1563" w:name="_Toc511416350"/>
    </w:p>
    <w:p w14:paraId="6A52A0BF" w14:textId="77777777" w:rsidR="002F0134" w:rsidRPr="002F0134" w:rsidRDefault="00584AAB" w:rsidP="00584AAB">
      <w:pPr>
        <w:widowControl w:val="0"/>
        <w:spacing w:after="0" w:line="360" w:lineRule="auto"/>
        <w:ind w:left="720" w:firstLine="720"/>
        <w:jc w:val="both"/>
        <w:outlineLvl w:val="3"/>
        <w:rPr>
          <w:rFonts w:ascii="Times New Roman" w:eastAsia="Courier New" w:hAnsi="Times New Roman"/>
          <w:color w:val="000000"/>
          <w:sz w:val="24"/>
          <w:szCs w:val="24"/>
          <w:lang w:eastAsia="en-US"/>
        </w:rPr>
      </w:pPr>
      <w:r w:rsidRPr="00584AAB">
        <w:rPr>
          <w:rFonts w:ascii="Times New Roman" w:eastAsia="Courier New" w:hAnsi="Times New Roman"/>
          <w:b/>
          <w:color w:val="000000"/>
          <w:sz w:val="24"/>
          <w:szCs w:val="24"/>
          <w:lang w:eastAsia="en-US"/>
        </w:rPr>
        <w:t>4.4.2</w:t>
      </w:r>
      <w:r w:rsidR="002F0134" w:rsidRPr="002F0134">
        <w:rPr>
          <w:rFonts w:ascii="Times New Roman" w:eastAsia="Courier New" w:hAnsi="Times New Roman"/>
          <w:b/>
          <w:bCs/>
          <w:color w:val="000000"/>
          <w:sz w:val="24"/>
          <w:szCs w:val="24"/>
          <w:lang w:eastAsia="en-US"/>
        </w:rPr>
        <w:t>Resources</w:t>
      </w:r>
      <w:bookmarkEnd w:id="1563"/>
    </w:p>
    <w:p w14:paraId="7EEDBDA3" w14:textId="77777777" w:rsidR="002F0134" w:rsidRPr="002F0134" w:rsidRDefault="002F0134" w:rsidP="00584AAB">
      <w:pPr>
        <w:widowControl w:val="0"/>
        <w:spacing w:after="0" w:line="360" w:lineRule="auto"/>
        <w:ind w:left="216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Below is a table containing the names of the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persons</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 xml:space="preserve">who will be taking the responsibilities </w:t>
      </w:r>
      <w:r w:rsidR="00354ADE">
        <w:rPr>
          <w:rFonts w:ascii="Times New Roman" w:eastAsia="Courier New" w:hAnsi="Times New Roman"/>
          <w:color w:val="000000"/>
          <w:sz w:val="24"/>
          <w:szCs w:val="24"/>
          <w:lang w:eastAsia="en-US"/>
        </w:rPr>
        <w:t>discussed</w:t>
      </w:r>
      <w:r w:rsidR="009F7DCF">
        <w:rPr>
          <w:rFonts w:ascii="Times New Roman" w:eastAsia="Courier New" w:hAnsi="Times New Roman"/>
          <w:color w:val="000000"/>
          <w:sz w:val="24"/>
          <w:szCs w:val="24"/>
          <w:lang w:eastAsia="en-US"/>
        </w:rPr>
        <w:t xml:space="preserve"> </w:t>
      </w:r>
      <w:r w:rsidR="00354ADE">
        <w:rPr>
          <w:rFonts w:ascii="Times New Roman" w:eastAsia="Courier New" w:hAnsi="Times New Roman"/>
          <w:color w:val="000000"/>
          <w:sz w:val="24"/>
          <w:szCs w:val="24"/>
          <w:lang w:eastAsia="en-US"/>
        </w:rPr>
        <w:t>above.</w:t>
      </w:r>
    </w:p>
    <w:tbl>
      <w:tblPr>
        <w:tblW w:w="8196" w:type="dxa"/>
        <w:tblInd w:w="988" w:type="dxa"/>
        <w:tblLayout w:type="fixed"/>
        <w:tblCellMar>
          <w:left w:w="0" w:type="dxa"/>
          <w:right w:w="0" w:type="dxa"/>
        </w:tblCellMar>
        <w:tblLook w:val="01E0" w:firstRow="1" w:lastRow="1" w:firstColumn="1" w:lastColumn="1" w:noHBand="0" w:noVBand="0"/>
      </w:tblPr>
      <w:tblGrid>
        <w:gridCol w:w="2527"/>
        <w:gridCol w:w="3960"/>
        <w:gridCol w:w="1709"/>
      </w:tblGrid>
      <w:tr w:rsidR="002F0134" w:rsidRPr="002D01D9" w14:paraId="228DA5D9" w14:textId="77777777" w:rsidTr="0048031D">
        <w:trPr>
          <w:trHeight w:hRule="exact" w:val="370"/>
        </w:trPr>
        <w:tc>
          <w:tcPr>
            <w:tcW w:w="2527" w:type="dxa"/>
            <w:tcBorders>
              <w:top w:val="single" w:sz="4" w:space="0" w:color="000000"/>
              <w:left w:val="single" w:sz="4" w:space="0" w:color="000000"/>
              <w:bottom w:val="single" w:sz="4" w:space="0" w:color="000000"/>
              <w:right w:val="single" w:sz="4" w:space="0" w:color="000000"/>
            </w:tcBorders>
            <w:shd w:val="clear" w:color="auto" w:fill="C5D9F0"/>
            <w:vAlign w:val="center"/>
          </w:tcPr>
          <w:p w14:paraId="019118E5" w14:textId="77777777" w:rsidR="002F0134" w:rsidRPr="002F0134" w:rsidRDefault="002F0134" w:rsidP="009604F1">
            <w:pPr>
              <w:widowControl w:val="0"/>
              <w:spacing w:after="0" w:line="360" w:lineRule="auto"/>
              <w:ind w:left="103"/>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Role</w:t>
            </w:r>
          </w:p>
        </w:tc>
        <w:tc>
          <w:tcPr>
            <w:tcW w:w="3960" w:type="dxa"/>
            <w:tcBorders>
              <w:top w:val="single" w:sz="4" w:space="0" w:color="000000"/>
              <w:left w:val="single" w:sz="4" w:space="0" w:color="000000"/>
              <w:bottom w:val="single" w:sz="4" w:space="0" w:color="000000"/>
              <w:right w:val="single" w:sz="4" w:space="0" w:color="000000"/>
            </w:tcBorders>
            <w:shd w:val="clear" w:color="auto" w:fill="C5D9F0"/>
            <w:vAlign w:val="center"/>
          </w:tcPr>
          <w:p w14:paraId="3674B447" w14:textId="77777777" w:rsidR="002F0134" w:rsidRPr="002F0134" w:rsidRDefault="002F0134" w:rsidP="009604F1">
            <w:pPr>
              <w:widowControl w:val="0"/>
              <w:spacing w:after="0" w:line="360" w:lineRule="auto"/>
              <w:ind w:left="103"/>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Resource</w:t>
            </w:r>
            <w:r w:rsidR="009F7DCF">
              <w:rPr>
                <w:rFonts w:ascii="Times New Roman" w:eastAsia="Calibri" w:hAnsi="Times New Roman"/>
                <w:b/>
                <w:color w:val="000000"/>
                <w:sz w:val="24"/>
                <w:szCs w:val="24"/>
                <w:lang w:eastAsia="en-US"/>
              </w:rPr>
              <w:t xml:space="preserve"> </w:t>
            </w:r>
            <w:r w:rsidRPr="002F0134">
              <w:rPr>
                <w:rFonts w:ascii="Times New Roman" w:eastAsia="Calibri" w:hAnsi="Times New Roman"/>
                <w:b/>
                <w:color w:val="000000"/>
                <w:sz w:val="24"/>
                <w:szCs w:val="24"/>
                <w:lang w:eastAsia="en-US"/>
              </w:rPr>
              <w:t>Assigned</w:t>
            </w:r>
          </w:p>
        </w:tc>
        <w:tc>
          <w:tcPr>
            <w:tcW w:w="1709" w:type="dxa"/>
            <w:tcBorders>
              <w:top w:val="single" w:sz="4" w:space="0" w:color="000000"/>
              <w:left w:val="single" w:sz="4" w:space="0" w:color="000000"/>
              <w:bottom w:val="single" w:sz="4" w:space="0" w:color="000000"/>
              <w:right w:val="single" w:sz="4" w:space="0" w:color="000000"/>
            </w:tcBorders>
            <w:shd w:val="clear" w:color="auto" w:fill="C5D9F0"/>
            <w:vAlign w:val="center"/>
          </w:tcPr>
          <w:p w14:paraId="3634CC48" w14:textId="77777777" w:rsidR="002F0134" w:rsidRPr="002F0134" w:rsidRDefault="002F0134" w:rsidP="009604F1">
            <w:pPr>
              <w:widowControl w:val="0"/>
              <w:spacing w:after="0" w:line="360" w:lineRule="auto"/>
              <w:ind w:left="103"/>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Duration</w:t>
            </w:r>
          </w:p>
        </w:tc>
      </w:tr>
      <w:tr w:rsidR="002F0134" w:rsidRPr="002D01D9" w14:paraId="3C680B1B" w14:textId="77777777" w:rsidTr="0048031D">
        <w:trPr>
          <w:trHeight w:hRule="exact" w:val="388"/>
        </w:trPr>
        <w:tc>
          <w:tcPr>
            <w:tcW w:w="2527" w:type="dxa"/>
            <w:tcBorders>
              <w:top w:val="single" w:sz="4" w:space="0" w:color="000000"/>
              <w:left w:val="single" w:sz="4" w:space="0" w:color="000000"/>
              <w:bottom w:val="single" w:sz="4" w:space="0" w:color="000000"/>
              <w:right w:val="single" w:sz="4" w:space="0" w:color="000000"/>
            </w:tcBorders>
          </w:tcPr>
          <w:p w14:paraId="2F203872"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Test Lead</w:t>
            </w:r>
          </w:p>
        </w:tc>
        <w:tc>
          <w:tcPr>
            <w:tcW w:w="3960" w:type="dxa"/>
            <w:tcBorders>
              <w:top w:val="single" w:sz="4" w:space="0" w:color="000000"/>
              <w:left w:val="single" w:sz="4" w:space="0" w:color="000000"/>
              <w:bottom w:val="single" w:sz="4" w:space="0" w:color="000000"/>
              <w:right w:val="single" w:sz="4" w:space="0" w:color="000000"/>
            </w:tcBorders>
          </w:tcPr>
          <w:p w14:paraId="02223340" w14:textId="77777777" w:rsidR="002F0134" w:rsidRPr="002F0134" w:rsidRDefault="0048031D" w:rsidP="002F0134">
            <w:pPr>
              <w:widowControl w:val="0"/>
              <w:spacing w:after="0" w:line="360" w:lineRule="auto"/>
              <w:ind w:left="103"/>
              <w:jc w:val="both"/>
              <w:rPr>
                <w:rFonts w:ascii="Times New Roman" w:eastAsia="Courier New" w:hAnsi="Times New Roman"/>
                <w:color w:val="000000"/>
                <w:sz w:val="24"/>
                <w:szCs w:val="24"/>
                <w:lang w:eastAsia="en-US"/>
              </w:rPr>
            </w:pPr>
            <w:r w:rsidRPr="00B3071F">
              <w:rPr>
                <w:rFonts w:ascii="Times New Roman" w:eastAsia="Courier New" w:hAnsi="Times New Roman"/>
                <w:color w:val="000000"/>
                <w:sz w:val="24"/>
                <w:szCs w:val="24"/>
                <w:lang w:eastAsia="en-US"/>
              </w:rPr>
              <w:t>Rona Beryl G. De Guzman</w:t>
            </w:r>
          </w:p>
        </w:tc>
        <w:tc>
          <w:tcPr>
            <w:tcW w:w="1709" w:type="dxa"/>
            <w:tcBorders>
              <w:top w:val="single" w:sz="4" w:space="0" w:color="000000"/>
              <w:left w:val="single" w:sz="4" w:space="0" w:color="000000"/>
              <w:bottom w:val="single" w:sz="4" w:space="0" w:color="000000"/>
              <w:right w:val="single" w:sz="4" w:space="0" w:color="000000"/>
            </w:tcBorders>
          </w:tcPr>
          <w:p w14:paraId="7514DCD0"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All</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throughout</w:t>
            </w:r>
          </w:p>
        </w:tc>
      </w:tr>
      <w:tr w:rsidR="002F0134" w:rsidRPr="002D01D9" w14:paraId="2501E2CF" w14:textId="77777777" w:rsidTr="0048031D">
        <w:trPr>
          <w:trHeight w:hRule="exact" w:val="1198"/>
        </w:trPr>
        <w:tc>
          <w:tcPr>
            <w:tcW w:w="2527" w:type="dxa"/>
            <w:tcBorders>
              <w:top w:val="single" w:sz="4" w:space="0" w:color="000000"/>
              <w:left w:val="single" w:sz="4" w:space="0" w:color="000000"/>
              <w:bottom w:val="single" w:sz="4" w:space="0" w:color="000000"/>
              <w:right w:val="single" w:sz="4" w:space="0" w:color="000000"/>
            </w:tcBorders>
          </w:tcPr>
          <w:p w14:paraId="7E7ED8CE"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Developers</w:t>
            </w:r>
          </w:p>
        </w:tc>
        <w:tc>
          <w:tcPr>
            <w:tcW w:w="3960" w:type="dxa"/>
            <w:tcBorders>
              <w:top w:val="single" w:sz="4" w:space="0" w:color="000000"/>
              <w:left w:val="single" w:sz="4" w:space="0" w:color="000000"/>
              <w:bottom w:val="single" w:sz="4" w:space="0" w:color="000000"/>
              <w:right w:val="single" w:sz="4" w:space="0" w:color="000000"/>
            </w:tcBorders>
          </w:tcPr>
          <w:p w14:paraId="63505A68" w14:textId="77777777" w:rsidR="002F0134" w:rsidRPr="002F0134" w:rsidRDefault="00B3071F" w:rsidP="00B3071F">
            <w:pPr>
              <w:widowControl w:val="0"/>
              <w:spacing w:after="0" w:line="360" w:lineRule="auto"/>
              <w:jc w:val="both"/>
              <w:rPr>
                <w:rFonts w:ascii="Times New Roman" w:eastAsia="Courier New" w:hAnsi="Times New Roman"/>
                <w:color w:val="000000"/>
                <w:sz w:val="24"/>
                <w:szCs w:val="24"/>
                <w:lang w:eastAsia="en-US"/>
              </w:rPr>
            </w:pPr>
            <w:r w:rsidRPr="00B3071F">
              <w:rPr>
                <w:rFonts w:ascii="Times New Roman" w:eastAsia="Courier New" w:hAnsi="Times New Roman"/>
                <w:color w:val="000000"/>
                <w:sz w:val="24"/>
                <w:szCs w:val="24"/>
                <w:lang w:eastAsia="en-US"/>
              </w:rPr>
              <w:t>Seah</w:t>
            </w:r>
            <w:r w:rsidR="009F7DCF">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Vashti S. Corpuz</w:t>
            </w:r>
            <w:r>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Rona Beryl G. De Guzman</w:t>
            </w:r>
            <w:r>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Frederick F. Layus Jr</w:t>
            </w:r>
            <w:r>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Raymarc Neil J. Miranda</w:t>
            </w:r>
          </w:p>
        </w:tc>
        <w:tc>
          <w:tcPr>
            <w:tcW w:w="1709" w:type="dxa"/>
            <w:tcBorders>
              <w:top w:val="single" w:sz="4" w:space="0" w:color="000000"/>
              <w:left w:val="single" w:sz="4" w:space="0" w:color="000000"/>
              <w:bottom w:val="single" w:sz="4" w:space="0" w:color="000000"/>
              <w:right w:val="single" w:sz="4" w:space="0" w:color="000000"/>
            </w:tcBorders>
          </w:tcPr>
          <w:p w14:paraId="1CA9467D"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All</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throughout</w:t>
            </w:r>
          </w:p>
        </w:tc>
      </w:tr>
      <w:tr w:rsidR="002F0134" w:rsidRPr="002D01D9" w14:paraId="783B6F2B" w14:textId="77777777" w:rsidTr="0048031D">
        <w:trPr>
          <w:trHeight w:hRule="exact" w:val="892"/>
        </w:trPr>
        <w:tc>
          <w:tcPr>
            <w:tcW w:w="2527" w:type="dxa"/>
            <w:tcBorders>
              <w:top w:val="single" w:sz="4" w:space="0" w:color="000000"/>
              <w:left w:val="single" w:sz="4" w:space="0" w:color="000000"/>
              <w:bottom w:val="single" w:sz="4" w:space="0" w:color="000000"/>
              <w:right w:val="single" w:sz="4" w:space="0" w:color="000000"/>
            </w:tcBorders>
          </w:tcPr>
          <w:p w14:paraId="5466D7EB" w14:textId="77777777" w:rsidR="002F0134" w:rsidRPr="002F0134" w:rsidRDefault="002F0134" w:rsidP="002F0134">
            <w:pPr>
              <w:widowControl w:val="0"/>
              <w:spacing w:after="0" w:line="360" w:lineRule="auto"/>
              <w:ind w:left="103"/>
              <w:jc w:val="both"/>
              <w:rPr>
                <w:rFonts w:ascii="Times New Roman" w:eastAsia="Courier New" w:hAnsi="Times New Roman"/>
                <w:sz w:val="24"/>
                <w:szCs w:val="24"/>
                <w:lang w:eastAsia="en-US"/>
              </w:rPr>
            </w:pPr>
            <w:r w:rsidRPr="002F0134">
              <w:rPr>
                <w:rFonts w:ascii="Times New Roman" w:eastAsia="Calibri" w:hAnsi="Times New Roman"/>
                <w:sz w:val="24"/>
                <w:szCs w:val="24"/>
                <w:lang w:eastAsia="en-US"/>
              </w:rPr>
              <w:t>Unit</w:t>
            </w:r>
            <w:r w:rsidR="009F7DCF">
              <w:rPr>
                <w:rFonts w:ascii="Times New Roman" w:eastAsia="Calibri" w:hAnsi="Times New Roman"/>
                <w:sz w:val="24"/>
                <w:szCs w:val="24"/>
                <w:lang w:eastAsia="en-US"/>
              </w:rPr>
              <w:t xml:space="preserve"> </w:t>
            </w:r>
            <w:r w:rsidRPr="002F0134">
              <w:rPr>
                <w:rFonts w:ascii="Times New Roman" w:eastAsia="Calibri" w:hAnsi="Times New Roman"/>
                <w:sz w:val="24"/>
                <w:szCs w:val="24"/>
                <w:lang w:eastAsia="en-US"/>
              </w:rPr>
              <w:t>Testers</w:t>
            </w:r>
          </w:p>
        </w:tc>
        <w:tc>
          <w:tcPr>
            <w:tcW w:w="3960" w:type="dxa"/>
            <w:tcBorders>
              <w:top w:val="single" w:sz="4" w:space="0" w:color="000000"/>
              <w:left w:val="single" w:sz="4" w:space="0" w:color="000000"/>
              <w:bottom w:val="single" w:sz="4" w:space="0" w:color="000000"/>
              <w:right w:val="single" w:sz="4" w:space="0" w:color="000000"/>
            </w:tcBorders>
          </w:tcPr>
          <w:p w14:paraId="08763F78" w14:textId="77777777" w:rsidR="002F0134" w:rsidRPr="002F0134" w:rsidRDefault="000C0B13" w:rsidP="002F0134">
            <w:pPr>
              <w:widowControl w:val="0"/>
              <w:spacing w:after="0" w:line="360" w:lineRule="auto"/>
              <w:ind w:left="103"/>
              <w:jc w:val="both"/>
              <w:rPr>
                <w:rFonts w:ascii="Times New Roman" w:eastAsia="Courier New" w:hAnsi="Times New Roman"/>
                <w:sz w:val="24"/>
                <w:szCs w:val="24"/>
                <w:lang w:eastAsia="en-US"/>
              </w:rPr>
            </w:pPr>
            <w:r w:rsidRPr="00B3071F">
              <w:rPr>
                <w:rFonts w:ascii="Times New Roman" w:eastAsia="Courier New" w:hAnsi="Times New Roman"/>
                <w:color w:val="000000"/>
                <w:sz w:val="24"/>
                <w:szCs w:val="24"/>
                <w:lang w:eastAsia="en-US"/>
              </w:rPr>
              <w:t>Rona Beryl G. De Guzman</w:t>
            </w:r>
            <w:r>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Frederick F. Layus Jr</w:t>
            </w:r>
            <w:r>
              <w:rPr>
                <w:rFonts w:ascii="Times New Roman" w:eastAsia="Courier New" w:hAnsi="Times New Roman"/>
                <w:color w:val="000000"/>
                <w:sz w:val="24"/>
                <w:szCs w:val="24"/>
                <w:lang w:eastAsia="en-US"/>
              </w:rPr>
              <w:t xml:space="preserve">, </w:t>
            </w:r>
            <w:r w:rsidRPr="00B3071F">
              <w:rPr>
                <w:rFonts w:ascii="Times New Roman" w:eastAsia="Courier New" w:hAnsi="Times New Roman"/>
                <w:color w:val="000000"/>
                <w:sz w:val="24"/>
                <w:szCs w:val="24"/>
                <w:lang w:eastAsia="en-US"/>
              </w:rPr>
              <w:t>Raymarc Neil J. Miranda</w:t>
            </w:r>
          </w:p>
        </w:tc>
        <w:tc>
          <w:tcPr>
            <w:tcW w:w="1709" w:type="dxa"/>
            <w:tcBorders>
              <w:top w:val="single" w:sz="4" w:space="0" w:color="000000"/>
              <w:left w:val="single" w:sz="4" w:space="0" w:color="000000"/>
              <w:bottom w:val="single" w:sz="4" w:space="0" w:color="000000"/>
              <w:right w:val="single" w:sz="4" w:space="0" w:color="000000"/>
            </w:tcBorders>
          </w:tcPr>
          <w:p w14:paraId="3B6DA40E"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All</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throughout</w:t>
            </w:r>
          </w:p>
        </w:tc>
      </w:tr>
      <w:tr w:rsidR="002F0134" w:rsidRPr="002D01D9" w14:paraId="01728B1C" w14:textId="77777777" w:rsidTr="0048031D">
        <w:trPr>
          <w:trHeight w:hRule="exact" w:val="1198"/>
        </w:trPr>
        <w:tc>
          <w:tcPr>
            <w:tcW w:w="2527" w:type="dxa"/>
            <w:tcBorders>
              <w:top w:val="single" w:sz="4" w:space="0" w:color="000000"/>
              <w:left w:val="single" w:sz="4" w:space="0" w:color="000000"/>
              <w:bottom w:val="single" w:sz="4" w:space="0" w:color="000000"/>
              <w:right w:val="single" w:sz="4" w:space="0" w:color="000000"/>
            </w:tcBorders>
          </w:tcPr>
          <w:p w14:paraId="1B24CCC5"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System</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Integration</w:t>
            </w:r>
            <w:r w:rsidRPr="002F0134">
              <w:rPr>
                <w:rFonts w:ascii="Times New Roman" w:eastAsia="Calibri" w:hAnsi="Times New Roman"/>
                <w:color w:val="000000"/>
                <w:spacing w:val="-1"/>
                <w:sz w:val="24"/>
                <w:szCs w:val="24"/>
                <w:lang w:eastAsia="en-US"/>
              </w:rPr>
              <w:t xml:space="preserve"> Tester/</w:t>
            </w:r>
            <w:r w:rsidR="009F7DCF">
              <w:rPr>
                <w:rFonts w:ascii="Times New Roman" w:eastAsia="Calibri" w:hAnsi="Times New Roman"/>
                <w:color w:val="000000"/>
                <w:spacing w:val="-1"/>
                <w:sz w:val="24"/>
                <w:szCs w:val="24"/>
                <w:lang w:eastAsia="en-US"/>
              </w:rPr>
              <w:t xml:space="preserve"> </w:t>
            </w:r>
            <w:r w:rsidRPr="002F0134">
              <w:rPr>
                <w:rFonts w:ascii="Times New Roman" w:eastAsia="Calibri" w:hAnsi="Times New Roman"/>
                <w:color w:val="000000"/>
                <w:spacing w:val="-1"/>
                <w:sz w:val="24"/>
                <w:szCs w:val="24"/>
                <w:lang w:eastAsia="en-US"/>
              </w:rPr>
              <w:t>Programming</w:t>
            </w:r>
            <w:r w:rsidR="009F7DCF">
              <w:rPr>
                <w:rFonts w:ascii="Times New Roman" w:eastAsia="Calibri" w:hAnsi="Times New Roman"/>
                <w:color w:val="000000"/>
                <w:spacing w:val="-1"/>
                <w:sz w:val="24"/>
                <w:szCs w:val="24"/>
                <w:lang w:eastAsia="en-US"/>
              </w:rPr>
              <w:t xml:space="preserve"> </w:t>
            </w:r>
            <w:r w:rsidRPr="002F0134">
              <w:rPr>
                <w:rFonts w:ascii="Times New Roman" w:eastAsia="Calibri" w:hAnsi="Times New Roman"/>
                <w:color w:val="000000"/>
                <w:sz w:val="24"/>
                <w:szCs w:val="24"/>
                <w:lang w:eastAsia="en-US"/>
              </w:rPr>
              <w:t>Lead</w:t>
            </w:r>
          </w:p>
        </w:tc>
        <w:tc>
          <w:tcPr>
            <w:tcW w:w="3960" w:type="dxa"/>
            <w:tcBorders>
              <w:top w:val="single" w:sz="4" w:space="0" w:color="000000"/>
              <w:left w:val="single" w:sz="4" w:space="0" w:color="000000"/>
              <w:bottom w:val="single" w:sz="4" w:space="0" w:color="000000"/>
              <w:right w:val="single" w:sz="4" w:space="0" w:color="000000"/>
            </w:tcBorders>
          </w:tcPr>
          <w:p w14:paraId="6DD056B0" w14:textId="77777777" w:rsidR="002F0134" w:rsidRPr="002F0134" w:rsidRDefault="000C0B13" w:rsidP="000C0B13">
            <w:pPr>
              <w:widowControl w:val="0"/>
              <w:spacing w:after="0" w:line="360" w:lineRule="auto"/>
              <w:jc w:val="both"/>
              <w:rPr>
                <w:rFonts w:ascii="Times New Roman" w:eastAsia="Courier New" w:hAnsi="Times New Roman"/>
                <w:color w:val="000000"/>
                <w:sz w:val="24"/>
                <w:szCs w:val="24"/>
                <w:lang w:eastAsia="en-US"/>
              </w:rPr>
            </w:pPr>
            <w:r w:rsidRPr="000C0B13">
              <w:rPr>
                <w:rFonts w:ascii="Times New Roman" w:eastAsia="Courier New" w:hAnsi="Times New Roman"/>
                <w:color w:val="000000"/>
                <w:sz w:val="24"/>
                <w:szCs w:val="24"/>
                <w:lang w:eastAsia="en-US"/>
              </w:rPr>
              <w:t>Raymarc Neil J. Miranda</w:t>
            </w:r>
          </w:p>
        </w:tc>
        <w:tc>
          <w:tcPr>
            <w:tcW w:w="1709" w:type="dxa"/>
            <w:tcBorders>
              <w:top w:val="single" w:sz="4" w:space="0" w:color="000000"/>
              <w:left w:val="single" w:sz="4" w:space="0" w:color="000000"/>
              <w:bottom w:val="single" w:sz="4" w:space="0" w:color="000000"/>
              <w:right w:val="single" w:sz="4" w:space="0" w:color="000000"/>
            </w:tcBorders>
          </w:tcPr>
          <w:p w14:paraId="6C9A95D2"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All</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throughout</w:t>
            </w:r>
          </w:p>
        </w:tc>
      </w:tr>
      <w:tr w:rsidR="002F0134" w:rsidRPr="002D01D9" w14:paraId="7B215019" w14:textId="77777777" w:rsidTr="0048031D">
        <w:trPr>
          <w:trHeight w:hRule="exact" w:val="1258"/>
        </w:trPr>
        <w:tc>
          <w:tcPr>
            <w:tcW w:w="2527" w:type="dxa"/>
            <w:tcBorders>
              <w:top w:val="single" w:sz="4" w:space="0" w:color="000000"/>
              <w:left w:val="single" w:sz="4" w:space="0" w:color="000000"/>
              <w:bottom w:val="single" w:sz="4" w:space="0" w:color="000000"/>
              <w:right w:val="single" w:sz="4" w:space="0" w:color="000000"/>
            </w:tcBorders>
          </w:tcPr>
          <w:p w14:paraId="224F615A"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lastRenderedPageBreak/>
              <w:t>Requirements</w:t>
            </w:r>
            <w:r w:rsidRPr="002F0134">
              <w:rPr>
                <w:rFonts w:ascii="Times New Roman" w:eastAsia="Calibri" w:hAnsi="Times New Roman"/>
                <w:color w:val="000000"/>
                <w:spacing w:val="-1"/>
                <w:sz w:val="24"/>
                <w:szCs w:val="24"/>
                <w:lang w:eastAsia="en-US"/>
              </w:rPr>
              <w:t xml:space="preserve"> Analysts/System</w:t>
            </w:r>
            <w:r w:rsidR="009F7DCF">
              <w:rPr>
                <w:rFonts w:ascii="Times New Roman" w:eastAsia="Calibri" w:hAnsi="Times New Roman"/>
                <w:color w:val="000000"/>
                <w:spacing w:val="-1"/>
                <w:sz w:val="24"/>
                <w:szCs w:val="24"/>
                <w:lang w:eastAsia="en-US"/>
              </w:rPr>
              <w:t xml:space="preserve"> </w:t>
            </w:r>
            <w:r w:rsidRPr="002F0134">
              <w:rPr>
                <w:rFonts w:ascii="Times New Roman" w:eastAsia="Calibri" w:hAnsi="Times New Roman"/>
                <w:color w:val="000000"/>
                <w:sz w:val="24"/>
                <w:szCs w:val="24"/>
                <w:lang w:eastAsia="en-US"/>
              </w:rPr>
              <w:t>Testers</w:t>
            </w:r>
          </w:p>
        </w:tc>
        <w:tc>
          <w:tcPr>
            <w:tcW w:w="3960" w:type="dxa"/>
            <w:tcBorders>
              <w:top w:val="single" w:sz="4" w:space="0" w:color="000000"/>
              <w:left w:val="single" w:sz="4" w:space="0" w:color="000000"/>
              <w:bottom w:val="single" w:sz="4" w:space="0" w:color="000000"/>
              <w:right w:val="single" w:sz="4" w:space="0" w:color="000000"/>
            </w:tcBorders>
          </w:tcPr>
          <w:p w14:paraId="5A568BAB" w14:textId="77777777" w:rsidR="00940131" w:rsidRPr="00940131" w:rsidRDefault="00940131" w:rsidP="00940131">
            <w:pPr>
              <w:widowControl w:val="0"/>
              <w:spacing w:after="0" w:line="360" w:lineRule="auto"/>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Cherrie L. Almazan</w:t>
            </w:r>
            <w:r>
              <w:rPr>
                <w:rFonts w:ascii="Times New Roman" w:eastAsia="Courier New" w:hAnsi="Times New Roman"/>
                <w:color w:val="000000"/>
                <w:sz w:val="24"/>
                <w:szCs w:val="24"/>
                <w:lang w:eastAsia="en-US"/>
              </w:rPr>
              <w:t xml:space="preserve">, Hydi D. Toyeng, </w:t>
            </w:r>
            <w:r w:rsidRPr="00940131">
              <w:rPr>
                <w:rFonts w:ascii="Times New Roman" w:eastAsia="Courier New" w:hAnsi="Times New Roman"/>
                <w:color w:val="000000"/>
                <w:sz w:val="24"/>
                <w:szCs w:val="24"/>
                <w:lang w:eastAsia="en-US"/>
              </w:rPr>
              <w:t>Erna-Kristi N. Martinez,</w:t>
            </w:r>
            <w:r w:rsidR="009F7DCF">
              <w:rPr>
                <w:rFonts w:ascii="Times New Roman" w:eastAsia="Courier New" w:hAnsi="Times New Roman"/>
                <w:color w:val="000000"/>
                <w:sz w:val="24"/>
                <w:szCs w:val="24"/>
                <w:lang w:eastAsia="en-US"/>
              </w:rPr>
              <w:t xml:space="preserve"> </w:t>
            </w:r>
            <w:r w:rsidRPr="00B4288A">
              <w:rPr>
                <w:rFonts w:ascii="Times New Roman" w:eastAsia="Times New Roman" w:hAnsi="Times New Roman"/>
                <w:color w:val="000000"/>
                <w:sz w:val="24"/>
                <w:szCs w:val="24"/>
                <w:lang w:eastAsia="ar-SA"/>
              </w:rPr>
              <w:t>Lolita B. Narag</w:t>
            </w:r>
          </w:p>
          <w:p w14:paraId="4538F986"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35C9561C"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07F92E24"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Hydi D. Toyeng,MIT</w:t>
            </w:r>
          </w:p>
          <w:p w14:paraId="7D6BD6DE"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p>
          <w:p w14:paraId="2D1F00E7"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19727A4F"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57CADAC0"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1C36DE7B"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Erna-Kristi N. Martinez,MIT</w:t>
            </w:r>
          </w:p>
          <w:p w14:paraId="0001C94A"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p>
          <w:p w14:paraId="5F93BCA0"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41B82E6D"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51D9ED4E"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30719DC8"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Lolita B. Narag,MBE, MBA</w:t>
            </w:r>
          </w:p>
          <w:p w14:paraId="11BED056"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p>
          <w:p w14:paraId="604B1C14"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3C8104E1"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3CA50EDE"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Hydi D. Toyeng,MIT</w:t>
            </w:r>
          </w:p>
          <w:p w14:paraId="23384067"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p>
          <w:p w14:paraId="400B7C85"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13B4D0A3"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1AB4BA49"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225B376C"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Erna-Kristi N. Martinez,MIT</w:t>
            </w:r>
          </w:p>
          <w:p w14:paraId="2069E6DB"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p>
          <w:p w14:paraId="19CA1104"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77FB756E"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04D4F8E5"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p>
          <w:p w14:paraId="795D2D73" w14:textId="77777777" w:rsidR="00940131" w:rsidRPr="00940131"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Lolita B. Narag,MBE, MBA</w:t>
            </w:r>
          </w:p>
          <w:p w14:paraId="06A580D4" w14:textId="77777777" w:rsidR="002F0134" w:rsidRPr="002F0134" w:rsidRDefault="00940131" w:rsidP="00940131">
            <w:pPr>
              <w:widowControl w:val="0"/>
              <w:spacing w:after="0" w:line="360" w:lineRule="auto"/>
              <w:ind w:left="103"/>
              <w:jc w:val="both"/>
              <w:rPr>
                <w:rFonts w:ascii="Times New Roman" w:eastAsia="Courier New" w:hAnsi="Times New Roman"/>
                <w:color w:val="000000"/>
                <w:sz w:val="24"/>
                <w:szCs w:val="24"/>
                <w:lang w:eastAsia="en-US"/>
              </w:rPr>
            </w:pPr>
            <w:r w:rsidRPr="00940131">
              <w:rPr>
                <w:rFonts w:ascii="Times New Roman" w:eastAsia="Courier New" w:hAnsi="Times New Roman"/>
                <w:color w:val="000000"/>
                <w:sz w:val="24"/>
                <w:szCs w:val="24"/>
                <w:lang w:eastAsia="en-US"/>
              </w:rPr>
              <w:t>Panel Member</w:t>
            </w:r>
            <w:r w:rsidR="002F0134" w:rsidRPr="002F0134">
              <w:rPr>
                <w:rFonts w:ascii="Times New Roman" w:eastAsia="Courier New" w:hAnsi="Times New Roman"/>
                <w:color w:val="000000"/>
                <w:sz w:val="24"/>
                <w:szCs w:val="24"/>
                <w:lang w:eastAsia="en-US"/>
              </w:rPr>
              <w:t>Jr., Jonan Bie, Lyra Padua</w:t>
            </w:r>
          </w:p>
        </w:tc>
        <w:tc>
          <w:tcPr>
            <w:tcW w:w="1709" w:type="dxa"/>
            <w:tcBorders>
              <w:top w:val="single" w:sz="4" w:space="0" w:color="000000"/>
              <w:left w:val="single" w:sz="4" w:space="0" w:color="000000"/>
              <w:bottom w:val="single" w:sz="4" w:space="0" w:color="000000"/>
              <w:right w:val="single" w:sz="4" w:space="0" w:color="000000"/>
            </w:tcBorders>
          </w:tcPr>
          <w:p w14:paraId="164BF5CC"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All</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throughout</w:t>
            </w:r>
          </w:p>
        </w:tc>
      </w:tr>
    </w:tbl>
    <w:p w14:paraId="480AC9BD" w14:textId="77777777" w:rsidR="002F0134" w:rsidRPr="002F0134" w:rsidRDefault="002F0134" w:rsidP="002F0134">
      <w:pPr>
        <w:widowControl w:val="0"/>
        <w:spacing w:after="0" w:line="360" w:lineRule="auto"/>
        <w:jc w:val="both"/>
        <w:rPr>
          <w:rFonts w:ascii="Times New Roman" w:eastAsia="Courier New" w:hAnsi="Times New Roman"/>
          <w:color w:val="000000"/>
          <w:sz w:val="24"/>
          <w:szCs w:val="24"/>
          <w:lang w:eastAsia="en-US"/>
        </w:rPr>
      </w:pPr>
    </w:p>
    <w:p w14:paraId="60EA3ED6" w14:textId="77777777" w:rsidR="002F0134" w:rsidRPr="00903480" w:rsidRDefault="00CB3D1C" w:rsidP="00CB3D1C">
      <w:pPr>
        <w:widowControl w:val="0"/>
        <w:spacing w:after="0" w:line="360" w:lineRule="auto"/>
        <w:jc w:val="both"/>
        <w:outlineLvl w:val="1"/>
        <w:rPr>
          <w:rFonts w:ascii="Times New Roman" w:eastAsia="Courier New" w:hAnsi="Times New Roman"/>
          <w:color w:val="000000"/>
          <w:sz w:val="28"/>
          <w:szCs w:val="28"/>
          <w:lang w:eastAsia="en-US"/>
        </w:rPr>
      </w:pPr>
      <w:bookmarkStart w:id="1564" w:name="_Toc18489951"/>
      <w:bookmarkStart w:id="1565" w:name="_Toc18490278"/>
      <w:bookmarkStart w:id="1566" w:name="_Toc18759302"/>
      <w:bookmarkStart w:id="1567" w:name="_Toc18759409"/>
      <w:bookmarkStart w:id="1568" w:name="_Toc20084325"/>
      <w:bookmarkStart w:id="1569" w:name="_Toc20084469"/>
      <w:bookmarkStart w:id="1570" w:name="_Toc20085118"/>
      <w:bookmarkStart w:id="1571" w:name="_Toc20677233"/>
      <w:bookmarkStart w:id="1572" w:name="_Toc21594526"/>
      <w:bookmarkStart w:id="1573" w:name="_Toc21594883"/>
      <w:r>
        <w:rPr>
          <w:rFonts w:ascii="Times New Roman" w:eastAsia="Courier New" w:hAnsi="Times New Roman"/>
          <w:b/>
          <w:bCs/>
          <w:color w:val="000000"/>
          <w:sz w:val="28"/>
          <w:szCs w:val="28"/>
          <w:lang w:eastAsia="en-US"/>
        </w:rPr>
        <w:t xml:space="preserve">5 </w:t>
      </w:r>
      <w:r w:rsidR="002F0134" w:rsidRPr="00903480">
        <w:rPr>
          <w:rFonts w:ascii="Times New Roman" w:eastAsia="Courier New" w:hAnsi="Times New Roman"/>
          <w:b/>
          <w:bCs/>
          <w:color w:val="000000"/>
          <w:sz w:val="28"/>
          <w:szCs w:val="28"/>
          <w:lang w:eastAsia="en-US"/>
        </w:rPr>
        <w:t>Additional</w:t>
      </w:r>
      <w:r w:rsidR="009F7DCF">
        <w:rPr>
          <w:rFonts w:ascii="Times New Roman" w:eastAsia="Courier New" w:hAnsi="Times New Roman"/>
          <w:b/>
          <w:bCs/>
          <w:color w:val="000000"/>
          <w:sz w:val="28"/>
          <w:szCs w:val="28"/>
          <w:lang w:eastAsia="en-US"/>
        </w:rPr>
        <w:t xml:space="preserve"> </w:t>
      </w:r>
      <w:r w:rsidR="002F0134" w:rsidRPr="00903480">
        <w:rPr>
          <w:rFonts w:ascii="Times New Roman" w:eastAsia="Courier New" w:hAnsi="Times New Roman"/>
          <w:b/>
          <w:bCs/>
          <w:color w:val="000000"/>
          <w:sz w:val="28"/>
          <w:szCs w:val="28"/>
          <w:lang w:eastAsia="en-US"/>
        </w:rPr>
        <w:t>Considerations</w:t>
      </w:r>
      <w:bookmarkEnd w:id="1564"/>
      <w:bookmarkEnd w:id="1565"/>
      <w:bookmarkEnd w:id="1566"/>
      <w:bookmarkEnd w:id="1567"/>
      <w:bookmarkEnd w:id="1568"/>
      <w:bookmarkEnd w:id="1569"/>
      <w:bookmarkEnd w:id="1570"/>
      <w:bookmarkEnd w:id="1571"/>
      <w:bookmarkEnd w:id="1572"/>
      <w:bookmarkEnd w:id="1573"/>
    </w:p>
    <w:p w14:paraId="15797628" w14:textId="77777777" w:rsidR="002F0134" w:rsidRDefault="002F0134" w:rsidP="00DB20ED">
      <w:pPr>
        <w:widowControl w:val="0"/>
        <w:spacing w:after="0" w:line="360" w:lineRule="auto"/>
        <w:ind w:left="720" w:firstLine="720"/>
        <w:jc w:val="both"/>
        <w:rPr>
          <w:rFonts w:ascii="Times New Roman" w:eastAsia="Courier New" w:hAnsi="Times New Roman"/>
          <w:color w:val="000000"/>
          <w:sz w:val="24"/>
          <w:szCs w:val="24"/>
          <w:lang w:eastAsia="en-US"/>
        </w:rPr>
      </w:pPr>
      <w:r w:rsidRPr="002F0134">
        <w:rPr>
          <w:rFonts w:ascii="Times New Roman" w:eastAsia="Courier New" w:hAnsi="Times New Roman"/>
          <w:color w:val="000000"/>
          <w:sz w:val="24"/>
          <w:szCs w:val="24"/>
          <w:lang w:eastAsia="en-US"/>
        </w:rPr>
        <w:t>This part identifies the set of users who will be</w:t>
      </w:r>
      <w:r w:rsidR="009F7DCF">
        <w:rPr>
          <w:rFonts w:ascii="Times New Roman" w:eastAsia="Courier New" w:hAnsi="Times New Roman"/>
          <w:color w:val="000000"/>
          <w:sz w:val="24"/>
          <w:szCs w:val="24"/>
          <w:lang w:eastAsia="en-US"/>
        </w:rPr>
        <w:t xml:space="preserve"> </w:t>
      </w:r>
      <w:r w:rsidR="00A6498B" w:rsidRPr="002F0134">
        <w:rPr>
          <w:rFonts w:ascii="Times New Roman" w:eastAsia="Courier New" w:hAnsi="Times New Roman"/>
          <w:color w:val="000000"/>
          <w:sz w:val="24"/>
          <w:szCs w:val="24"/>
          <w:lang w:eastAsia="en-US"/>
        </w:rPr>
        <w:t>testing the</w:t>
      </w:r>
      <w:r w:rsidRPr="002F0134">
        <w:rPr>
          <w:rFonts w:ascii="Times New Roman" w:eastAsia="Courier New" w:hAnsi="Times New Roman"/>
          <w:color w:val="000000"/>
          <w:sz w:val="24"/>
          <w:szCs w:val="24"/>
          <w:lang w:eastAsia="en-US"/>
        </w:rPr>
        <w:t xml:space="preserve"> functionalities of the application. They will give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approval for deployment if the functionalities exhibited</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by</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 system really fit their needs as individual users</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of</w:t>
      </w:r>
      <w:r w:rsidR="009F7DCF">
        <w:rPr>
          <w:rFonts w:ascii="Times New Roman" w:eastAsia="Courier New" w:hAnsi="Times New Roman"/>
          <w:color w:val="000000"/>
          <w:sz w:val="24"/>
          <w:szCs w:val="24"/>
          <w:lang w:eastAsia="en-US"/>
        </w:rPr>
        <w:t xml:space="preserve"> </w:t>
      </w:r>
      <w:r w:rsidRPr="002F0134">
        <w:rPr>
          <w:rFonts w:ascii="Times New Roman" w:eastAsia="Courier New" w:hAnsi="Times New Roman"/>
          <w:color w:val="000000"/>
          <w:sz w:val="24"/>
          <w:szCs w:val="24"/>
          <w:lang w:eastAsia="en-US"/>
        </w:rPr>
        <w:t>the</w:t>
      </w:r>
      <w:r w:rsidR="009F7DCF">
        <w:rPr>
          <w:rFonts w:ascii="Times New Roman" w:eastAsia="Courier New" w:hAnsi="Times New Roman"/>
          <w:color w:val="000000"/>
          <w:sz w:val="24"/>
          <w:szCs w:val="24"/>
          <w:lang w:eastAsia="en-US"/>
        </w:rPr>
        <w:t xml:space="preserve"> </w:t>
      </w:r>
      <w:r w:rsidR="007B5360">
        <w:rPr>
          <w:rFonts w:ascii="Times New Roman" w:eastAsia="Courier New" w:hAnsi="Times New Roman"/>
          <w:color w:val="000000"/>
          <w:sz w:val="24"/>
          <w:szCs w:val="24"/>
          <w:lang w:eastAsia="en-US"/>
        </w:rPr>
        <w:t>system</w:t>
      </w:r>
      <w:r w:rsidRPr="002F0134">
        <w:rPr>
          <w:rFonts w:ascii="Times New Roman" w:eastAsia="Courier New" w:hAnsi="Times New Roman"/>
          <w:color w:val="000000"/>
          <w:sz w:val="24"/>
          <w:szCs w:val="24"/>
          <w:lang w:eastAsia="en-US"/>
        </w:rPr>
        <w:t>.</w:t>
      </w:r>
    </w:p>
    <w:p w14:paraId="6FB68AE9" w14:textId="77777777" w:rsidR="00566A35" w:rsidRDefault="00566A35" w:rsidP="005E59AC">
      <w:pPr>
        <w:widowControl w:val="0"/>
        <w:spacing w:after="0" w:line="360" w:lineRule="auto"/>
        <w:ind w:left="1160" w:firstLine="280"/>
        <w:jc w:val="both"/>
        <w:rPr>
          <w:rFonts w:ascii="Times New Roman" w:eastAsia="Courier New" w:hAnsi="Times New Roman"/>
          <w:color w:val="000000"/>
          <w:sz w:val="24"/>
          <w:szCs w:val="24"/>
          <w:lang w:eastAsia="en-US"/>
        </w:rPr>
      </w:pPr>
    </w:p>
    <w:p w14:paraId="48FBF731" w14:textId="77777777" w:rsidR="005E59AC" w:rsidRPr="005E59AC" w:rsidRDefault="005E59AC" w:rsidP="00326A9A">
      <w:pPr>
        <w:widowControl w:val="0"/>
        <w:spacing w:after="0" w:line="360" w:lineRule="auto"/>
        <w:ind w:left="1160" w:firstLine="280"/>
        <w:jc w:val="both"/>
        <w:rPr>
          <w:rFonts w:ascii="Times New Roman" w:eastAsia="Courier New" w:hAnsi="Times New Roman"/>
          <w:b/>
          <w:color w:val="000000"/>
          <w:sz w:val="24"/>
          <w:szCs w:val="24"/>
          <w:u w:val="single"/>
          <w:lang w:eastAsia="en-US"/>
        </w:rPr>
      </w:pPr>
      <w:r w:rsidRPr="005E59AC">
        <w:rPr>
          <w:rFonts w:ascii="Times New Roman" w:eastAsia="Courier New" w:hAnsi="Times New Roman"/>
          <w:b/>
          <w:color w:val="000000"/>
          <w:sz w:val="24"/>
          <w:szCs w:val="24"/>
          <w:u w:val="single"/>
          <w:lang w:eastAsia="en-US"/>
        </w:rPr>
        <w:t>Pilot Users for the User Acceptance Test:</w:t>
      </w:r>
    </w:p>
    <w:p w14:paraId="0546F808" w14:textId="77777777" w:rsidR="00860621" w:rsidRPr="00860621" w:rsidRDefault="00860621" w:rsidP="00860621">
      <w:pPr>
        <w:widowControl w:val="0"/>
        <w:spacing w:after="0" w:line="360" w:lineRule="auto"/>
        <w:ind w:left="1880" w:firstLine="280"/>
        <w:jc w:val="both"/>
        <w:rPr>
          <w:rFonts w:ascii="Times New Roman" w:eastAsia="Courier New" w:hAnsi="Times New Roman"/>
          <w:b/>
          <w:color w:val="000000"/>
          <w:sz w:val="24"/>
          <w:szCs w:val="24"/>
          <w:u w:val="single"/>
          <w:lang w:eastAsia="en-US"/>
        </w:rPr>
      </w:pPr>
      <w:r w:rsidRPr="00860621">
        <w:rPr>
          <w:rFonts w:ascii="Times New Roman" w:eastAsia="Courier New" w:hAnsi="Times New Roman"/>
          <w:b/>
          <w:color w:val="000000"/>
          <w:sz w:val="24"/>
          <w:szCs w:val="24"/>
          <w:u w:val="single"/>
          <w:lang w:eastAsia="en-US"/>
        </w:rPr>
        <w:t>1st Release</w:t>
      </w:r>
    </w:p>
    <w:p w14:paraId="0EA60D99" w14:textId="77777777" w:rsidR="00860621" w:rsidRDefault="00860621" w:rsidP="00860621">
      <w:pPr>
        <w:widowControl w:val="0"/>
        <w:spacing w:after="0" w:line="360" w:lineRule="auto"/>
        <w:ind w:left="1600" w:firstLine="560"/>
        <w:jc w:val="both"/>
        <w:rPr>
          <w:rFonts w:ascii="Times New Roman" w:eastAsia="Courier New" w:hAnsi="Times New Roman"/>
          <w:color w:val="000000"/>
          <w:sz w:val="24"/>
          <w:szCs w:val="24"/>
          <w:lang w:eastAsia="en-US"/>
        </w:rPr>
      </w:pPr>
      <w:r w:rsidRPr="00860621">
        <w:rPr>
          <w:rFonts w:ascii="Times New Roman" w:eastAsia="Courier New" w:hAnsi="Times New Roman"/>
          <w:color w:val="000000"/>
          <w:sz w:val="24"/>
          <w:szCs w:val="24"/>
          <w:lang w:eastAsia="en-US"/>
        </w:rPr>
        <w:t>5 Development Team:</w:t>
      </w:r>
    </w:p>
    <w:p w14:paraId="13644D06" w14:textId="77777777" w:rsidR="002179C8" w:rsidRPr="002179C8" w:rsidRDefault="002179C8" w:rsidP="00881454">
      <w:pPr>
        <w:pStyle w:val="ListParagraph"/>
        <w:widowControl w:val="0"/>
        <w:numPr>
          <w:ilvl w:val="0"/>
          <w:numId w:val="56"/>
        </w:numPr>
        <w:spacing w:after="0" w:line="360" w:lineRule="auto"/>
        <w:jc w:val="both"/>
        <w:rPr>
          <w:rFonts w:ascii="Times New Roman" w:eastAsia="Courier New" w:hAnsi="Times New Roman"/>
          <w:color w:val="000000"/>
          <w:sz w:val="24"/>
          <w:szCs w:val="24"/>
          <w:lang w:eastAsia="en-US"/>
        </w:rPr>
      </w:pPr>
      <w:r w:rsidRPr="002179C8">
        <w:rPr>
          <w:rFonts w:ascii="Times New Roman" w:eastAsia="Courier New" w:hAnsi="Times New Roman"/>
          <w:color w:val="000000"/>
          <w:sz w:val="24"/>
          <w:szCs w:val="24"/>
          <w:lang w:eastAsia="en-US"/>
        </w:rPr>
        <w:t>SeahVashti S. Corpuz</w:t>
      </w:r>
    </w:p>
    <w:p w14:paraId="09EB99A1" w14:textId="77777777" w:rsidR="002179C8" w:rsidRPr="002179C8" w:rsidRDefault="002179C8" w:rsidP="00881454">
      <w:pPr>
        <w:pStyle w:val="ListParagraph"/>
        <w:widowControl w:val="0"/>
        <w:numPr>
          <w:ilvl w:val="0"/>
          <w:numId w:val="56"/>
        </w:numPr>
        <w:spacing w:after="0" w:line="360" w:lineRule="auto"/>
        <w:jc w:val="both"/>
        <w:rPr>
          <w:rFonts w:ascii="Times New Roman" w:eastAsia="Courier New" w:hAnsi="Times New Roman"/>
          <w:color w:val="000000"/>
          <w:sz w:val="24"/>
          <w:szCs w:val="24"/>
          <w:lang w:eastAsia="en-US"/>
        </w:rPr>
      </w:pPr>
      <w:r w:rsidRPr="002179C8">
        <w:rPr>
          <w:rFonts w:ascii="Times New Roman" w:eastAsia="Courier New" w:hAnsi="Times New Roman"/>
          <w:color w:val="000000"/>
          <w:sz w:val="24"/>
          <w:szCs w:val="24"/>
          <w:lang w:eastAsia="en-US"/>
        </w:rPr>
        <w:t>Rona Beryl G. De Guzman</w:t>
      </w:r>
    </w:p>
    <w:p w14:paraId="2E715CAD" w14:textId="77777777" w:rsidR="002179C8" w:rsidRPr="002179C8" w:rsidRDefault="002179C8" w:rsidP="00881454">
      <w:pPr>
        <w:pStyle w:val="ListParagraph"/>
        <w:widowControl w:val="0"/>
        <w:numPr>
          <w:ilvl w:val="0"/>
          <w:numId w:val="56"/>
        </w:numPr>
        <w:spacing w:after="0" w:line="360" w:lineRule="auto"/>
        <w:jc w:val="both"/>
        <w:rPr>
          <w:rFonts w:ascii="Times New Roman" w:eastAsia="Courier New" w:hAnsi="Times New Roman"/>
          <w:color w:val="000000"/>
          <w:sz w:val="24"/>
          <w:szCs w:val="24"/>
          <w:lang w:eastAsia="en-US"/>
        </w:rPr>
      </w:pPr>
      <w:r w:rsidRPr="002179C8">
        <w:rPr>
          <w:rFonts w:ascii="Times New Roman" w:eastAsia="Courier New" w:hAnsi="Times New Roman"/>
          <w:color w:val="000000"/>
          <w:sz w:val="24"/>
          <w:szCs w:val="24"/>
          <w:lang w:eastAsia="en-US"/>
        </w:rPr>
        <w:t>Frederick F. Layus Jr</w:t>
      </w:r>
    </w:p>
    <w:p w14:paraId="4DFD329C" w14:textId="77777777" w:rsidR="00860621" w:rsidRDefault="002179C8" w:rsidP="00881454">
      <w:pPr>
        <w:pStyle w:val="ListParagraph"/>
        <w:widowControl w:val="0"/>
        <w:numPr>
          <w:ilvl w:val="0"/>
          <w:numId w:val="56"/>
        </w:numPr>
        <w:spacing w:after="0" w:line="360" w:lineRule="auto"/>
        <w:jc w:val="both"/>
        <w:rPr>
          <w:rFonts w:ascii="Times New Roman" w:eastAsia="Courier New" w:hAnsi="Times New Roman"/>
          <w:color w:val="000000"/>
          <w:sz w:val="24"/>
          <w:szCs w:val="24"/>
          <w:lang w:eastAsia="en-US"/>
        </w:rPr>
      </w:pPr>
      <w:r w:rsidRPr="002179C8">
        <w:rPr>
          <w:rFonts w:ascii="Times New Roman" w:eastAsia="Courier New" w:hAnsi="Times New Roman"/>
          <w:color w:val="000000"/>
          <w:sz w:val="24"/>
          <w:szCs w:val="24"/>
          <w:lang w:eastAsia="en-US"/>
        </w:rPr>
        <w:t>Raymarc Neil J. Miranda</w:t>
      </w:r>
    </w:p>
    <w:p w14:paraId="058B7BBE" w14:textId="77777777" w:rsidR="002A7DF6" w:rsidRDefault="002A7DF6" w:rsidP="002A7DF6">
      <w:pPr>
        <w:widowControl w:val="0"/>
        <w:spacing w:after="0" w:line="360" w:lineRule="auto"/>
        <w:ind w:left="2160"/>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 xml:space="preserve">3 </w:t>
      </w:r>
      <w:r w:rsidR="00663115">
        <w:rPr>
          <w:rFonts w:ascii="Times New Roman" w:eastAsia="Courier New" w:hAnsi="Times New Roman"/>
          <w:color w:val="000000"/>
          <w:sz w:val="24"/>
          <w:szCs w:val="24"/>
          <w:lang w:eastAsia="en-US"/>
        </w:rPr>
        <w:t>Panelists</w:t>
      </w:r>
    </w:p>
    <w:p w14:paraId="5316DF2B" w14:textId="77777777" w:rsidR="002A7DF6" w:rsidRPr="002A7DF6" w:rsidRDefault="002A7DF6" w:rsidP="00011596">
      <w:pPr>
        <w:pStyle w:val="ListParagraph"/>
        <w:widowControl w:val="0"/>
        <w:numPr>
          <w:ilvl w:val="0"/>
          <w:numId w:val="57"/>
        </w:numPr>
        <w:spacing w:after="0" w:line="360" w:lineRule="auto"/>
        <w:ind w:left="2970"/>
        <w:jc w:val="both"/>
        <w:rPr>
          <w:rFonts w:ascii="Times New Roman" w:eastAsia="Courier New" w:hAnsi="Times New Roman"/>
          <w:color w:val="000000"/>
          <w:sz w:val="24"/>
          <w:szCs w:val="24"/>
          <w:lang w:eastAsia="en-US"/>
        </w:rPr>
      </w:pPr>
      <w:r w:rsidRPr="002A7DF6">
        <w:rPr>
          <w:rFonts w:ascii="Times New Roman" w:eastAsia="Courier New" w:hAnsi="Times New Roman"/>
          <w:color w:val="000000"/>
          <w:sz w:val="24"/>
          <w:szCs w:val="24"/>
          <w:lang w:eastAsia="en-US"/>
        </w:rPr>
        <w:t>Hydi D. Toyeng</w:t>
      </w:r>
    </w:p>
    <w:p w14:paraId="2F7C68D6" w14:textId="77777777" w:rsidR="002A7DF6" w:rsidRPr="002A7DF6" w:rsidRDefault="002A7DF6" w:rsidP="00011596">
      <w:pPr>
        <w:pStyle w:val="ListParagraph"/>
        <w:widowControl w:val="0"/>
        <w:numPr>
          <w:ilvl w:val="0"/>
          <w:numId w:val="57"/>
        </w:numPr>
        <w:spacing w:after="0" w:line="360" w:lineRule="auto"/>
        <w:ind w:left="2970"/>
        <w:jc w:val="both"/>
        <w:rPr>
          <w:rFonts w:ascii="Times New Roman" w:eastAsia="Courier New" w:hAnsi="Times New Roman"/>
          <w:color w:val="000000"/>
          <w:sz w:val="24"/>
          <w:szCs w:val="24"/>
          <w:lang w:eastAsia="en-US"/>
        </w:rPr>
      </w:pPr>
      <w:r w:rsidRPr="002A7DF6">
        <w:rPr>
          <w:rFonts w:ascii="Times New Roman" w:eastAsia="Courier New" w:hAnsi="Times New Roman"/>
          <w:color w:val="000000"/>
          <w:sz w:val="24"/>
          <w:szCs w:val="24"/>
          <w:lang w:eastAsia="en-US"/>
        </w:rPr>
        <w:t>Erna-Kristi N. Martinez</w:t>
      </w:r>
    </w:p>
    <w:p w14:paraId="52CEA904" w14:textId="77777777" w:rsidR="002A7DF6" w:rsidRDefault="002A7DF6" w:rsidP="00011596">
      <w:pPr>
        <w:pStyle w:val="ListParagraph"/>
        <w:widowControl w:val="0"/>
        <w:numPr>
          <w:ilvl w:val="0"/>
          <w:numId w:val="57"/>
        </w:numPr>
        <w:spacing w:after="0" w:line="360" w:lineRule="auto"/>
        <w:ind w:left="2970"/>
        <w:jc w:val="both"/>
        <w:rPr>
          <w:rFonts w:ascii="Times New Roman" w:eastAsia="Courier New" w:hAnsi="Times New Roman"/>
          <w:color w:val="000000"/>
          <w:sz w:val="24"/>
          <w:szCs w:val="24"/>
          <w:lang w:eastAsia="en-US"/>
        </w:rPr>
      </w:pPr>
      <w:r w:rsidRPr="002A7DF6">
        <w:rPr>
          <w:rFonts w:ascii="Times New Roman" w:eastAsia="Courier New" w:hAnsi="Times New Roman"/>
          <w:color w:val="000000"/>
          <w:sz w:val="24"/>
          <w:szCs w:val="24"/>
          <w:lang w:eastAsia="en-US"/>
        </w:rPr>
        <w:t>Lolita B. Narag</w:t>
      </w:r>
    </w:p>
    <w:p w14:paraId="5D36DF09" w14:textId="77777777" w:rsidR="002A7DF6" w:rsidRDefault="002A7DF6" w:rsidP="002A7DF6">
      <w:pPr>
        <w:widowControl w:val="0"/>
        <w:spacing w:after="0" w:line="360" w:lineRule="auto"/>
        <w:ind w:left="2160"/>
        <w:jc w:val="both"/>
        <w:rPr>
          <w:rFonts w:ascii="Times New Roman" w:eastAsia="Courier New" w:hAnsi="Times New Roman"/>
          <w:color w:val="000000"/>
          <w:sz w:val="24"/>
          <w:szCs w:val="24"/>
          <w:lang w:eastAsia="en-US"/>
        </w:rPr>
      </w:pPr>
      <w:r>
        <w:rPr>
          <w:rFonts w:ascii="Times New Roman" w:eastAsia="Courier New" w:hAnsi="Times New Roman"/>
          <w:color w:val="000000"/>
          <w:sz w:val="24"/>
          <w:szCs w:val="24"/>
          <w:lang w:eastAsia="en-US"/>
        </w:rPr>
        <w:t>1 Class Adviser</w:t>
      </w:r>
      <w:r w:rsidR="0048031D">
        <w:rPr>
          <w:rFonts w:ascii="Times New Roman" w:eastAsia="Courier New" w:hAnsi="Times New Roman"/>
          <w:color w:val="000000"/>
          <w:sz w:val="24"/>
          <w:szCs w:val="24"/>
          <w:lang w:eastAsia="en-US"/>
        </w:rPr>
        <w:t>/ Technical Adviser</w:t>
      </w:r>
    </w:p>
    <w:p w14:paraId="1D173B48" w14:textId="77777777" w:rsidR="002F0134" w:rsidRPr="0086433B" w:rsidRDefault="002A7DF6" w:rsidP="0086433B">
      <w:pPr>
        <w:pStyle w:val="ListParagraph"/>
        <w:widowControl w:val="0"/>
        <w:numPr>
          <w:ilvl w:val="0"/>
          <w:numId w:val="58"/>
        </w:numPr>
        <w:spacing w:after="0" w:line="360" w:lineRule="auto"/>
        <w:ind w:left="2970"/>
        <w:jc w:val="both"/>
        <w:rPr>
          <w:rFonts w:ascii="Times New Roman" w:eastAsia="Courier New" w:hAnsi="Times New Roman"/>
          <w:color w:val="000000"/>
          <w:sz w:val="24"/>
          <w:szCs w:val="24"/>
          <w:lang w:eastAsia="en-US"/>
        </w:rPr>
      </w:pPr>
      <w:r w:rsidRPr="002A7DF6">
        <w:rPr>
          <w:rFonts w:ascii="Times New Roman" w:eastAsia="Courier New" w:hAnsi="Times New Roman"/>
          <w:color w:val="000000"/>
          <w:sz w:val="24"/>
          <w:szCs w:val="24"/>
          <w:lang w:eastAsia="en-US"/>
        </w:rPr>
        <w:t>Cherrie L. Almazan</w:t>
      </w:r>
    </w:p>
    <w:p w14:paraId="1F49F8EC" w14:textId="77777777" w:rsidR="00782396" w:rsidRPr="002F0134" w:rsidRDefault="00782396" w:rsidP="002F0134">
      <w:pPr>
        <w:widowControl w:val="0"/>
        <w:spacing w:after="0" w:line="360" w:lineRule="auto"/>
        <w:ind w:left="1160"/>
        <w:jc w:val="both"/>
        <w:rPr>
          <w:rFonts w:ascii="Times New Roman" w:eastAsia="Courier New" w:hAnsi="Times New Roman"/>
          <w:color w:val="000000"/>
          <w:sz w:val="24"/>
          <w:szCs w:val="24"/>
          <w:lang w:eastAsia="en-US"/>
        </w:rPr>
      </w:pPr>
    </w:p>
    <w:p w14:paraId="73DF3F50" w14:textId="77777777" w:rsidR="002F0134" w:rsidRPr="008C2D24" w:rsidRDefault="00782396" w:rsidP="00782396">
      <w:pPr>
        <w:widowControl w:val="0"/>
        <w:spacing w:after="0" w:line="360" w:lineRule="auto"/>
        <w:jc w:val="both"/>
        <w:outlineLvl w:val="1"/>
        <w:rPr>
          <w:rFonts w:ascii="Times New Roman" w:eastAsia="Courier New" w:hAnsi="Times New Roman"/>
          <w:color w:val="000000"/>
          <w:sz w:val="28"/>
          <w:szCs w:val="28"/>
          <w:lang w:eastAsia="en-US"/>
        </w:rPr>
      </w:pPr>
      <w:bookmarkStart w:id="1574" w:name="_Toc18489952"/>
      <w:bookmarkStart w:id="1575" w:name="_Toc18490279"/>
      <w:bookmarkStart w:id="1576" w:name="_Toc18759303"/>
      <w:bookmarkStart w:id="1577" w:name="_Toc18759410"/>
      <w:bookmarkStart w:id="1578" w:name="_Toc20084326"/>
      <w:bookmarkStart w:id="1579" w:name="_Toc20084470"/>
      <w:bookmarkStart w:id="1580" w:name="_Toc20085119"/>
      <w:bookmarkStart w:id="1581" w:name="_Toc20677234"/>
      <w:bookmarkStart w:id="1582" w:name="_Toc21594527"/>
      <w:bookmarkStart w:id="1583" w:name="_Toc21594884"/>
      <w:r>
        <w:rPr>
          <w:rFonts w:ascii="Times New Roman" w:eastAsia="Courier New" w:hAnsi="Times New Roman"/>
          <w:b/>
          <w:bCs/>
          <w:color w:val="000000"/>
          <w:sz w:val="28"/>
          <w:szCs w:val="28"/>
          <w:lang w:eastAsia="en-US"/>
        </w:rPr>
        <w:t xml:space="preserve">6 </w:t>
      </w:r>
      <w:r w:rsidR="002F0134" w:rsidRPr="008C2D24">
        <w:rPr>
          <w:rFonts w:ascii="Times New Roman" w:eastAsia="Courier New" w:hAnsi="Times New Roman"/>
          <w:b/>
          <w:bCs/>
          <w:color w:val="000000"/>
          <w:sz w:val="28"/>
          <w:szCs w:val="28"/>
          <w:lang w:eastAsia="en-US"/>
        </w:rPr>
        <w:t>Testing</w:t>
      </w:r>
      <w:r w:rsidR="009F7DCF">
        <w:rPr>
          <w:rFonts w:ascii="Times New Roman" w:eastAsia="Courier New" w:hAnsi="Times New Roman"/>
          <w:b/>
          <w:bCs/>
          <w:color w:val="000000"/>
          <w:sz w:val="28"/>
          <w:szCs w:val="28"/>
          <w:lang w:eastAsia="en-US"/>
        </w:rPr>
        <w:t xml:space="preserve"> </w:t>
      </w:r>
      <w:r w:rsidR="002F0134" w:rsidRPr="008C2D24">
        <w:rPr>
          <w:rFonts w:ascii="Times New Roman" w:eastAsia="Courier New" w:hAnsi="Times New Roman"/>
          <w:b/>
          <w:bCs/>
          <w:color w:val="000000"/>
          <w:sz w:val="28"/>
          <w:szCs w:val="28"/>
          <w:lang w:eastAsia="en-US"/>
        </w:rPr>
        <w:t>schedule</w:t>
      </w:r>
      <w:bookmarkEnd w:id="1574"/>
      <w:bookmarkEnd w:id="1575"/>
      <w:bookmarkEnd w:id="1576"/>
      <w:bookmarkEnd w:id="1577"/>
      <w:bookmarkEnd w:id="1578"/>
      <w:bookmarkEnd w:id="1579"/>
      <w:bookmarkEnd w:id="1580"/>
      <w:bookmarkEnd w:id="1581"/>
      <w:bookmarkEnd w:id="1582"/>
      <w:bookmarkEnd w:id="1583"/>
    </w:p>
    <w:tbl>
      <w:tblPr>
        <w:tblW w:w="8569" w:type="dxa"/>
        <w:tblInd w:w="327" w:type="dxa"/>
        <w:tblLayout w:type="fixed"/>
        <w:tblCellMar>
          <w:left w:w="0" w:type="dxa"/>
          <w:right w:w="0" w:type="dxa"/>
        </w:tblCellMar>
        <w:tblLook w:val="01E0" w:firstRow="1" w:lastRow="1" w:firstColumn="1" w:lastColumn="1" w:noHBand="0" w:noVBand="0"/>
      </w:tblPr>
      <w:tblGrid>
        <w:gridCol w:w="3277"/>
        <w:gridCol w:w="1191"/>
        <w:gridCol w:w="1495"/>
        <w:gridCol w:w="1276"/>
        <w:gridCol w:w="1330"/>
      </w:tblGrid>
      <w:tr w:rsidR="002F0134" w:rsidRPr="002D01D9" w14:paraId="1AB23375" w14:textId="77777777" w:rsidTr="0048031D">
        <w:trPr>
          <w:trHeight w:hRule="exact" w:val="302"/>
        </w:trPr>
        <w:tc>
          <w:tcPr>
            <w:tcW w:w="3277" w:type="dxa"/>
            <w:tcBorders>
              <w:top w:val="single" w:sz="4" w:space="0" w:color="000000"/>
              <w:left w:val="single" w:sz="4" w:space="0" w:color="000000"/>
              <w:bottom w:val="single" w:sz="9" w:space="0" w:color="000000"/>
              <w:right w:val="single" w:sz="4" w:space="0" w:color="000000"/>
            </w:tcBorders>
          </w:tcPr>
          <w:p w14:paraId="568CC823" w14:textId="77777777" w:rsidR="002F0134" w:rsidRPr="002F0134" w:rsidRDefault="002F0134" w:rsidP="002F0134">
            <w:pPr>
              <w:widowControl w:val="0"/>
              <w:spacing w:after="0" w:line="360" w:lineRule="auto"/>
              <w:ind w:left="103"/>
              <w:jc w:val="both"/>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1</w:t>
            </w:r>
            <w:r w:rsidRPr="002F0134">
              <w:rPr>
                <w:rFonts w:ascii="Times New Roman" w:eastAsia="Calibri" w:hAnsi="Times New Roman"/>
                <w:b/>
                <w:color w:val="000000"/>
                <w:sz w:val="24"/>
                <w:szCs w:val="24"/>
                <w:vertAlign w:val="superscript"/>
                <w:lang w:eastAsia="en-US"/>
              </w:rPr>
              <w:t>st</w:t>
            </w:r>
            <w:r w:rsidRPr="002F0134">
              <w:rPr>
                <w:rFonts w:ascii="Times New Roman" w:eastAsia="Calibri" w:hAnsi="Times New Roman"/>
                <w:b/>
                <w:color w:val="000000"/>
                <w:sz w:val="24"/>
                <w:szCs w:val="24"/>
                <w:lang w:eastAsia="en-US"/>
              </w:rPr>
              <w:t xml:space="preserve"> Release</w:t>
            </w:r>
          </w:p>
        </w:tc>
        <w:tc>
          <w:tcPr>
            <w:tcW w:w="1191" w:type="dxa"/>
            <w:tcBorders>
              <w:top w:val="single" w:sz="4" w:space="0" w:color="000000"/>
              <w:left w:val="single" w:sz="4" w:space="0" w:color="000000"/>
              <w:bottom w:val="single" w:sz="4" w:space="0" w:color="000000"/>
              <w:right w:val="single" w:sz="4" w:space="0" w:color="000000"/>
            </w:tcBorders>
          </w:tcPr>
          <w:p w14:paraId="71E6CC17" w14:textId="77777777" w:rsidR="002F0134" w:rsidRPr="002F0134" w:rsidRDefault="002F0134" w:rsidP="002F0134">
            <w:pPr>
              <w:widowControl w:val="0"/>
              <w:spacing w:after="0" w:line="360" w:lineRule="auto"/>
              <w:jc w:val="both"/>
              <w:rPr>
                <w:rFonts w:ascii="Times New Roman" w:eastAsia="Calibri" w:hAnsi="Times New Roman"/>
                <w:color w:val="000000"/>
                <w:sz w:val="24"/>
                <w:szCs w:val="24"/>
                <w:lang w:eastAsia="en-US"/>
              </w:rPr>
            </w:pPr>
          </w:p>
        </w:tc>
        <w:tc>
          <w:tcPr>
            <w:tcW w:w="1495" w:type="dxa"/>
            <w:tcBorders>
              <w:top w:val="single" w:sz="4" w:space="0" w:color="000000"/>
              <w:left w:val="single" w:sz="4" w:space="0" w:color="000000"/>
              <w:bottom w:val="single" w:sz="4" w:space="0" w:color="000000"/>
              <w:right w:val="single" w:sz="4" w:space="0" w:color="000000"/>
            </w:tcBorders>
          </w:tcPr>
          <w:p w14:paraId="3E308558" w14:textId="77777777" w:rsidR="002F0134" w:rsidRPr="002F0134" w:rsidRDefault="002F0134" w:rsidP="002F0134">
            <w:pPr>
              <w:widowControl w:val="0"/>
              <w:spacing w:after="0" w:line="360" w:lineRule="auto"/>
              <w:jc w:val="both"/>
              <w:rPr>
                <w:rFonts w:ascii="Times New Roman" w:eastAsia="Calibri" w:hAnsi="Times New Roman"/>
                <w:color w:val="000000"/>
                <w:sz w:val="24"/>
                <w:szCs w:val="24"/>
                <w:lang w:eastAsia="en-US"/>
              </w:rPr>
            </w:pPr>
          </w:p>
        </w:tc>
        <w:tc>
          <w:tcPr>
            <w:tcW w:w="1276" w:type="dxa"/>
            <w:tcBorders>
              <w:top w:val="single" w:sz="4" w:space="0" w:color="000000"/>
              <w:left w:val="single" w:sz="4" w:space="0" w:color="000000"/>
              <w:bottom w:val="single" w:sz="4" w:space="0" w:color="000000"/>
              <w:right w:val="single" w:sz="4" w:space="0" w:color="000000"/>
            </w:tcBorders>
          </w:tcPr>
          <w:p w14:paraId="66784587" w14:textId="77777777" w:rsidR="002F0134" w:rsidRPr="002F0134" w:rsidRDefault="002F0134" w:rsidP="002F0134">
            <w:pPr>
              <w:widowControl w:val="0"/>
              <w:spacing w:after="0" w:line="360" w:lineRule="auto"/>
              <w:jc w:val="both"/>
              <w:rPr>
                <w:rFonts w:ascii="Times New Roman" w:eastAsia="Calibri" w:hAnsi="Times New Roman"/>
                <w:color w:val="000000"/>
                <w:sz w:val="24"/>
                <w:szCs w:val="24"/>
                <w:lang w:eastAsia="en-US"/>
              </w:rPr>
            </w:pPr>
          </w:p>
        </w:tc>
        <w:tc>
          <w:tcPr>
            <w:tcW w:w="1330" w:type="dxa"/>
            <w:tcBorders>
              <w:top w:val="single" w:sz="4" w:space="0" w:color="000000"/>
              <w:left w:val="single" w:sz="4" w:space="0" w:color="000000"/>
              <w:bottom w:val="single" w:sz="4" w:space="0" w:color="000000"/>
              <w:right w:val="single" w:sz="4" w:space="0" w:color="000000"/>
            </w:tcBorders>
          </w:tcPr>
          <w:p w14:paraId="2F102D9A" w14:textId="77777777" w:rsidR="002F0134" w:rsidRPr="002F0134" w:rsidRDefault="002F0134" w:rsidP="002F0134">
            <w:pPr>
              <w:widowControl w:val="0"/>
              <w:spacing w:after="0" w:line="360" w:lineRule="auto"/>
              <w:jc w:val="both"/>
              <w:rPr>
                <w:rFonts w:ascii="Times New Roman" w:eastAsia="Calibri" w:hAnsi="Times New Roman"/>
                <w:color w:val="000000"/>
                <w:sz w:val="24"/>
                <w:szCs w:val="24"/>
                <w:lang w:eastAsia="en-US"/>
              </w:rPr>
            </w:pPr>
          </w:p>
        </w:tc>
      </w:tr>
      <w:tr w:rsidR="002F0134" w:rsidRPr="002D01D9" w14:paraId="08429A07" w14:textId="77777777" w:rsidTr="0048031D">
        <w:trPr>
          <w:trHeight w:hRule="exact" w:val="866"/>
        </w:trPr>
        <w:tc>
          <w:tcPr>
            <w:tcW w:w="3277" w:type="dxa"/>
            <w:tcBorders>
              <w:top w:val="single" w:sz="9" w:space="0" w:color="000000"/>
              <w:left w:val="single" w:sz="4" w:space="0" w:color="000000"/>
              <w:bottom w:val="single" w:sz="4" w:space="0" w:color="000000"/>
              <w:right w:val="single" w:sz="4" w:space="0" w:color="000000"/>
            </w:tcBorders>
          </w:tcPr>
          <w:p w14:paraId="416CC00F" w14:textId="77777777" w:rsidR="002F0134" w:rsidRPr="002F0134" w:rsidRDefault="002F0134" w:rsidP="007A782C">
            <w:pPr>
              <w:widowControl w:val="0"/>
              <w:spacing w:after="0" w:line="360" w:lineRule="auto"/>
              <w:ind w:left="952"/>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Test</w:t>
            </w:r>
            <w:r w:rsidR="009F7DCF">
              <w:rPr>
                <w:rFonts w:ascii="Times New Roman" w:eastAsia="Calibri" w:hAnsi="Times New Roman"/>
                <w:b/>
                <w:color w:val="000000"/>
                <w:sz w:val="24"/>
                <w:szCs w:val="24"/>
                <w:lang w:eastAsia="en-US"/>
              </w:rPr>
              <w:t xml:space="preserve"> </w:t>
            </w:r>
            <w:r w:rsidRPr="002F0134">
              <w:rPr>
                <w:rFonts w:ascii="Times New Roman" w:eastAsia="Calibri" w:hAnsi="Times New Roman"/>
                <w:b/>
                <w:color w:val="000000"/>
                <w:sz w:val="24"/>
                <w:szCs w:val="24"/>
                <w:lang w:eastAsia="en-US"/>
              </w:rPr>
              <w:t>Phase</w:t>
            </w:r>
          </w:p>
        </w:tc>
        <w:tc>
          <w:tcPr>
            <w:tcW w:w="1191" w:type="dxa"/>
            <w:tcBorders>
              <w:top w:val="single" w:sz="4" w:space="0" w:color="000000"/>
              <w:left w:val="single" w:sz="4" w:space="0" w:color="000000"/>
              <w:bottom w:val="single" w:sz="4" w:space="0" w:color="000000"/>
              <w:right w:val="single" w:sz="4" w:space="0" w:color="000000"/>
            </w:tcBorders>
          </w:tcPr>
          <w:p w14:paraId="0410CDE7" w14:textId="77777777" w:rsidR="002F0134" w:rsidRPr="002F0134" w:rsidRDefault="002F0134" w:rsidP="007A782C">
            <w:pPr>
              <w:widowControl w:val="0"/>
              <w:spacing w:after="0" w:line="360" w:lineRule="auto"/>
              <w:ind w:left="316"/>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Time</w:t>
            </w:r>
          </w:p>
        </w:tc>
        <w:tc>
          <w:tcPr>
            <w:tcW w:w="1495" w:type="dxa"/>
            <w:tcBorders>
              <w:top w:val="single" w:sz="4" w:space="0" w:color="000000"/>
              <w:left w:val="single" w:sz="4" w:space="0" w:color="000000"/>
              <w:bottom w:val="single" w:sz="4" w:space="0" w:color="000000"/>
              <w:right w:val="single" w:sz="4" w:space="0" w:color="000000"/>
            </w:tcBorders>
          </w:tcPr>
          <w:p w14:paraId="13B7D137" w14:textId="77777777" w:rsidR="002F0134" w:rsidRPr="002F0134" w:rsidRDefault="002F0134" w:rsidP="007A782C">
            <w:pPr>
              <w:widowControl w:val="0"/>
              <w:spacing w:after="0" w:line="360" w:lineRule="auto"/>
              <w:ind w:left="168"/>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Date</w:t>
            </w:r>
            <w:r w:rsidR="009F7DCF">
              <w:rPr>
                <w:rFonts w:ascii="Times New Roman" w:eastAsia="Calibri" w:hAnsi="Times New Roman"/>
                <w:b/>
                <w:color w:val="000000"/>
                <w:sz w:val="24"/>
                <w:szCs w:val="24"/>
                <w:lang w:eastAsia="en-US"/>
              </w:rPr>
              <w:t xml:space="preserve"> </w:t>
            </w:r>
            <w:r w:rsidRPr="002F0134">
              <w:rPr>
                <w:rFonts w:ascii="Times New Roman" w:eastAsia="Calibri" w:hAnsi="Times New Roman"/>
                <w:b/>
                <w:color w:val="000000"/>
                <w:sz w:val="24"/>
                <w:szCs w:val="24"/>
                <w:lang w:eastAsia="en-US"/>
              </w:rPr>
              <w:t>Started</w:t>
            </w:r>
          </w:p>
        </w:tc>
        <w:tc>
          <w:tcPr>
            <w:tcW w:w="1276" w:type="dxa"/>
            <w:tcBorders>
              <w:top w:val="single" w:sz="4" w:space="0" w:color="000000"/>
              <w:left w:val="single" w:sz="4" w:space="0" w:color="000000"/>
              <w:bottom w:val="single" w:sz="4" w:space="0" w:color="000000"/>
              <w:right w:val="single" w:sz="4" w:space="0" w:color="000000"/>
            </w:tcBorders>
          </w:tcPr>
          <w:p w14:paraId="0DE1EA99" w14:textId="77777777" w:rsidR="002F0134" w:rsidRPr="002F0134" w:rsidRDefault="002F0134" w:rsidP="007A782C">
            <w:pPr>
              <w:widowControl w:val="0"/>
              <w:spacing w:after="0" w:line="360" w:lineRule="auto"/>
              <w:ind w:left="300"/>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Date</w:t>
            </w:r>
            <w:r w:rsidR="009F7DCF">
              <w:rPr>
                <w:rFonts w:ascii="Times New Roman" w:eastAsia="Calibri" w:hAnsi="Times New Roman"/>
                <w:b/>
                <w:color w:val="000000"/>
                <w:sz w:val="24"/>
                <w:szCs w:val="24"/>
                <w:lang w:eastAsia="en-US"/>
              </w:rPr>
              <w:t xml:space="preserve"> </w:t>
            </w:r>
            <w:r w:rsidRPr="002F0134">
              <w:rPr>
                <w:rFonts w:ascii="Times New Roman" w:eastAsia="Calibri" w:hAnsi="Times New Roman"/>
                <w:b/>
                <w:color w:val="000000"/>
                <w:sz w:val="24"/>
                <w:szCs w:val="24"/>
                <w:lang w:eastAsia="en-US"/>
              </w:rPr>
              <w:t>Ended</w:t>
            </w:r>
          </w:p>
        </w:tc>
        <w:tc>
          <w:tcPr>
            <w:tcW w:w="1330" w:type="dxa"/>
            <w:tcBorders>
              <w:top w:val="single" w:sz="4" w:space="0" w:color="000000"/>
              <w:left w:val="single" w:sz="4" w:space="0" w:color="000000"/>
              <w:bottom w:val="single" w:sz="4" w:space="0" w:color="000000"/>
              <w:right w:val="single" w:sz="4" w:space="0" w:color="000000"/>
            </w:tcBorders>
          </w:tcPr>
          <w:p w14:paraId="2EF1AB3A" w14:textId="77777777" w:rsidR="002F0134" w:rsidRPr="002F0134" w:rsidRDefault="002F0134" w:rsidP="00F847D3">
            <w:pPr>
              <w:widowControl w:val="0"/>
              <w:spacing w:after="0" w:line="360" w:lineRule="auto"/>
              <w:jc w:val="center"/>
              <w:rPr>
                <w:rFonts w:ascii="Times New Roman" w:eastAsia="Courier New" w:hAnsi="Times New Roman"/>
                <w:color w:val="000000"/>
                <w:sz w:val="24"/>
                <w:szCs w:val="24"/>
                <w:lang w:eastAsia="en-US"/>
              </w:rPr>
            </w:pPr>
            <w:r w:rsidRPr="002F0134">
              <w:rPr>
                <w:rFonts w:ascii="Times New Roman" w:eastAsia="Calibri" w:hAnsi="Times New Roman"/>
                <w:b/>
                <w:color w:val="000000"/>
                <w:sz w:val="24"/>
                <w:szCs w:val="24"/>
                <w:lang w:eastAsia="en-US"/>
              </w:rPr>
              <w:t>Owner</w:t>
            </w:r>
          </w:p>
        </w:tc>
      </w:tr>
      <w:tr w:rsidR="002F0134" w:rsidRPr="002D01D9" w14:paraId="2C8D1F75" w14:textId="77777777" w:rsidTr="0048031D">
        <w:trPr>
          <w:trHeight w:hRule="exact" w:val="1093"/>
        </w:trPr>
        <w:tc>
          <w:tcPr>
            <w:tcW w:w="3277" w:type="dxa"/>
            <w:tcBorders>
              <w:top w:val="single" w:sz="4" w:space="0" w:color="000000"/>
              <w:left w:val="single" w:sz="4" w:space="0" w:color="000000"/>
              <w:bottom w:val="single" w:sz="4" w:space="0" w:color="000000"/>
              <w:right w:val="single" w:sz="4" w:space="0" w:color="000000"/>
            </w:tcBorders>
          </w:tcPr>
          <w:p w14:paraId="7E1BBCBB" w14:textId="77777777" w:rsidR="002F0134" w:rsidRPr="002F0134" w:rsidRDefault="002F0134" w:rsidP="00C07890">
            <w:pPr>
              <w:widowControl w:val="0"/>
              <w:spacing w:after="0" w:line="360" w:lineRule="auto"/>
              <w:ind w:left="103"/>
              <w:jc w:val="center"/>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Test Plan</w:t>
            </w:r>
            <w:r w:rsidR="009F7DCF">
              <w:rPr>
                <w:rFonts w:ascii="Times New Roman" w:eastAsia="Calibri" w:hAnsi="Times New Roman"/>
                <w:color w:val="000000"/>
                <w:sz w:val="24"/>
                <w:szCs w:val="24"/>
                <w:lang w:eastAsia="en-US"/>
              </w:rPr>
              <w:t xml:space="preserve"> </w:t>
            </w:r>
            <w:r w:rsidRPr="002F0134">
              <w:rPr>
                <w:rFonts w:ascii="Times New Roman" w:eastAsia="Calibri" w:hAnsi="Times New Roman"/>
                <w:color w:val="000000"/>
                <w:sz w:val="24"/>
                <w:szCs w:val="24"/>
                <w:lang w:eastAsia="en-US"/>
              </w:rPr>
              <w:t>Creation</w:t>
            </w:r>
          </w:p>
        </w:tc>
        <w:tc>
          <w:tcPr>
            <w:tcW w:w="1191" w:type="dxa"/>
            <w:tcBorders>
              <w:top w:val="single" w:sz="4" w:space="0" w:color="000000"/>
              <w:left w:val="single" w:sz="4" w:space="0" w:color="000000"/>
              <w:bottom w:val="single" w:sz="4" w:space="0" w:color="000000"/>
              <w:right w:val="single" w:sz="4" w:space="0" w:color="000000"/>
            </w:tcBorders>
          </w:tcPr>
          <w:p w14:paraId="09244900" w14:textId="77777777" w:rsidR="002F0134" w:rsidRPr="002F0134" w:rsidRDefault="005677A1" w:rsidP="00C07890">
            <w:pPr>
              <w:widowControl w:val="0"/>
              <w:spacing w:after="0" w:line="360" w:lineRule="auto"/>
              <w:jc w:val="center"/>
              <w:rPr>
                <w:rFonts w:ascii="Times New Roman" w:eastAsia="Courier New" w:hAnsi="Times New Roman"/>
                <w:color w:val="000000"/>
                <w:sz w:val="24"/>
                <w:szCs w:val="24"/>
                <w:lang w:eastAsia="en-US"/>
              </w:rPr>
            </w:pPr>
            <w:r>
              <w:rPr>
                <w:rFonts w:ascii="Times New Roman" w:eastAsia="Calibri" w:hAnsi="Times New Roman"/>
                <w:color w:val="000000"/>
                <w:sz w:val="24"/>
                <w:szCs w:val="24"/>
                <w:lang w:eastAsia="en-US"/>
              </w:rPr>
              <w:t>4</w:t>
            </w:r>
            <w:r w:rsidR="002F0134" w:rsidRPr="002F0134">
              <w:rPr>
                <w:rFonts w:ascii="Times New Roman" w:eastAsia="Calibri" w:hAnsi="Times New Roman"/>
                <w:color w:val="000000"/>
                <w:sz w:val="24"/>
                <w:szCs w:val="24"/>
                <w:lang w:eastAsia="en-US"/>
              </w:rPr>
              <w:t xml:space="preserve"> days</w:t>
            </w:r>
          </w:p>
        </w:tc>
        <w:tc>
          <w:tcPr>
            <w:tcW w:w="1495" w:type="dxa"/>
            <w:tcBorders>
              <w:top w:val="single" w:sz="4" w:space="0" w:color="000000"/>
              <w:left w:val="single" w:sz="4" w:space="0" w:color="000000"/>
              <w:bottom w:val="single" w:sz="4" w:space="0" w:color="000000"/>
              <w:right w:val="single" w:sz="4" w:space="0" w:color="000000"/>
            </w:tcBorders>
          </w:tcPr>
          <w:p w14:paraId="50112A3D" w14:textId="77777777" w:rsidR="002F0134" w:rsidRPr="002F0134" w:rsidRDefault="005677A1" w:rsidP="005E1737">
            <w:pPr>
              <w:widowControl w:val="0"/>
              <w:spacing w:after="0" w:line="360" w:lineRule="auto"/>
              <w:ind w:left="103"/>
              <w:jc w:val="center"/>
              <w:rPr>
                <w:rFonts w:ascii="Times New Roman" w:eastAsia="Courier New" w:hAnsi="Times New Roman"/>
                <w:color w:val="000000"/>
                <w:sz w:val="24"/>
                <w:szCs w:val="24"/>
                <w:lang w:eastAsia="en-US"/>
              </w:rPr>
            </w:pPr>
            <w:r>
              <w:rPr>
                <w:rFonts w:ascii="Times New Roman" w:eastAsia="Calibri" w:hAnsi="Times New Roman"/>
                <w:color w:val="000000"/>
                <w:sz w:val="24"/>
                <w:szCs w:val="24"/>
                <w:lang w:eastAsia="en-US"/>
              </w:rPr>
              <w:t>08/31/19</w:t>
            </w:r>
          </w:p>
        </w:tc>
        <w:tc>
          <w:tcPr>
            <w:tcW w:w="1276" w:type="dxa"/>
            <w:tcBorders>
              <w:top w:val="single" w:sz="4" w:space="0" w:color="000000"/>
              <w:left w:val="single" w:sz="4" w:space="0" w:color="000000"/>
              <w:bottom w:val="single" w:sz="4" w:space="0" w:color="000000"/>
              <w:right w:val="single" w:sz="4" w:space="0" w:color="000000"/>
            </w:tcBorders>
          </w:tcPr>
          <w:p w14:paraId="3D8E4A91" w14:textId="77777777" w:rsidR="002F0134" w:rsidRPr="002F0134" w:rsidRDefault="00C41454" w:rsidP="005E1737">
            <w:pPr>
              <w:widowControl w:val="0"/>
              <w:spacing w:after="0" w:line="360" w:lineRule="auto"/>
              <w:ind w:left="103"/>
              <w:jc w:val="center"/>
              <w:rPr>
                <w:rFonts w:ascii="Times New Roman" w:eastAsia="Courier New" w:hAnsi="Times New Roman"/>
                <w:color w:val="000000"/>
                <w:sz w:val="24"/>
                <w:szCs w:val="24"/>
                <w:lang w:eastAsia="en-US"/>
              </w:rPr>
            </w:pPr>
            <w:r>
              <w:rPr>
                <w:rFonts w:ascii="Times New Roman" w:eastAsia="Calibri" w:hAnsi="Times New Roman"/>
                <w:color w:val="000000"/>
                <w:sz w:val="24"/>
                <w:szCs w:val="24"/>
                <w:lang w:eastAsia="en-US"/>
              </w:rPr>
              <w:t>09/04/19</w:t>
            </w:r>
          </w:p>
        </w:tc>
        <w:tc>
          <w:tcPr>
            <w:tcW w:w="1330" w:type="dxa"/>
            <w:tcBorders>
              <w:top w:val="single" w:sz="4" w:space="0" w:color="000000"/>
              <w:left w:val="single" w:sz="4" w:space="0" w:color="000000"/>
              <w:bottom w:val="single" w:sz="4" w:space="0" w:color="000000"/>
              <w:right w:val="single" w:sz="4" w:space="0" w:color="000000"/>
            </w:tcBorders>
          </w:tcPr>
          <w:p w14:paraId="16CF5F71" w14:textId="77777777" w:rsidR="002F0134" w:rsidRPr="002F0134" w:rsidRDefault="002F0134" w:rsidP="002F0134">
            <w:pPr>
              <w:widowControl w:val="0"/>
              <w:spacing w:after="0" w:line="360" w:lineRule="auto"/>
              <w:ind w:left="92"/>
              <w:jc w:val="both"/>
              <w:rPr>
                <w:rFonts w:ascii="Times New Roman" w:eastAsia="Courier New" w:hAnsi="Times New Roman"/>
                <w:color w:val="000000"/>
                <w:sz w:val="24"/>
                <w:szCs w:val="24"/>
                <w:lang w:eastAsia="en-US"/>
              </w:rPr>
            </w:pPr>
            <w:r w:rsidRPr="002F0134">
              <w:rPr>
                <w:rFonts w:ascii="Times New Roman" w:eastAsia="Calibri" w:hAnsi="Times New Roman"/>
                <w:color w:val="000000"/>
                <w:sz w:val="24"/>
                <w:szCs w:val="24"/>
                <w:lang w:eastAsia="en-US"/>
              </w:rPr>
              <w:t>Test Lead, Developers</w:t>
            </w:r>
          </w:p>
        </w:tc>
      </w:tr>
      <w:tr w:rsidR="0048031D" w:rsidRPr="002D01D9" w14:paraId="55AB95EB" w14:textId="77777777" w:rsidTr="0048031D">
        <w:trPr>
          <w:trHeight w:hRule="exact" w:val="1093"/>
        </w:trPr>
        <w:tc>
          <w:tcPr>
            <w:tcW w:w="3277" w:type="dxa"/>
            <w:tcBorders>
              <w:top w:val="single" w:sz="4" w:space="0" w:color="000000"/>
              <w:left w:val="single" w:sz="4" w:space="0" w:color="000000"/>
              <w:bottom w:val="single" w:sz="4" w:space="0" w:color="auto"/>
              <w:right w:val="single" w:sz="4" w:space="0" w:color="000000"/>
            </w:tcBorders>
          </w:tcPr>
          <w:p w14:paraId="3CFCA831" w14:textId="77777777" w:rsidR="0048031D" w:rsidRPr="002F0134" w:rsidRDefault="0048031D" w:rsidP="00C07890">
            <w:pPr>
              <w:widowControl w:val="0"/>
              <w:spacing w:after="0" w:line="360" w:lineRule="auto"/>
              <w:ind w:left="103"/>
              <w:jc w:val="center"/>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lastRenderedPageBreak/>
              <w:t>Unit Testing</w:t>
            </w:r>
          </w:p>
        </w:tc>
        <w:tc>
          <w:tcPr>
            <w:tcW w:w="1191" w:type="dxa"/>
            <w:tcBorders>
              <w:top w:val="single" w:sz="4" w:space="0" w:color="000000"/>
              <w:left w:val="single" w:sz="4" w:space="0" w:color="000000"/>
              <w:bottom w:val="single" w:sz="4" w:space="0" w:color="auto"/>
              <w:right w:val="single" w:sz="4" w:space="0" w:color="000000"/>
            </w:tcBorders>
          </w:tcPr>
          <w:p w14:paraId="43CD2DBA" w14:textId="77777777" w:rsidR="0048031D" w:rsidRDefault="005E1737" w:rsidP="002F0134">
            <w:pPr>
              <w:widowControl w:val="0"/>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2 weeks</w:t>
            </w:r>
          </w:p>
        </w:tc>
        <w:tc>
          <w:tcPr>
            <w:tcW w:w="1495" w:type="dxa"/>
            <w:tcBorders>
              <w:top w:val="single" w:sz="4" w:space="0" w:color="000000"/>
              <w:left w:val="single" w:sz="4" w:space="0" w:color="000000"/>
              <w:bottom w:val="single" w:sz="4" w:space="0" w:color="auto"/>
              <w:right w:val="single" w:sz="4" w:space="0" w:color="000000"/>
            </w:tcBorders>
          </w:tcPr>
          <w:p w14:paraId="31600ED0" w14:textId="77777777" w:rsidR="0048031D" w:rsidRDefault="005E1737" w:rsidP="005E1737">
            <w:pPr>
              <w:widowControl w:val="0"/>
              <w:spacing w:after="0" w:line="360" w:lineRule="auto"/>
              <w:ind w:left="103"/>
              <w:jc w:val="center"/>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09/23/19</w:t>
            </w:r>
          </w:p>
        </w:tc>
        <w:tc>
          <w:tcPr>
            <w:tcW w:w="1276" w:type="dxa"/>
            <w:tcBorders>
              <w:top w:val="single" w:sz="4" w:space="0" w:color="000000"/>
              <w:left w:val="single" w:sz="4" w:space="0" w:color="000000"/>
              <w:bottom w:val="single" w:sz="4" w:space="0" w:color="auto"/>
              <w:right w:val="single" w:sz="4" w:space="0" w:color="000000"/>
            </w:tcBorders>
          </w:tcPr>
          <w:p w14:paraId="4D251E06" w14:textId="77777777" w:rsidR="0048031D" w:rsidRDefault="005E1737" w:rsidP="005E1737">
            <w:pPr>
              <w:widowControl w:val="0"/>
              <w:spacing w:after="0" w:line="360" w:lineRule="auto"/>
              <w:ind w:left="103"/>
              <w:jc w:val="center"/>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09/30/19</w:t>
            </w:r>
          </w:p>
        </w:tc>
        <w:tc>
          <w:tcPr>
            <w:tcW w:w="1330" w:type="dxa"/>
            <w:tcBorders>
              <w:top w:val="single" w:sz="4" w:space="0" w:color="000000"/>
              <w:left w:val="single" w:sz="4" w:space="0" w:color="000000"/>
              <w:bottom w:val="single" w:sz="4" w:space="0" w:color="auto"/>
              <w:right w:val="single" w:sz="4" w:space="0" w:color="000000"/>
            </w:tcBorders>
          </w:tcPr>
          <w:p w14:paraId="23FDAB91" w14:textId="77777777" w:rsidR="0048031D" w:rsidRPr="002F0134" w:rsidRDefault="005E1737" w:rsidP="002F0134">
            <w:pPr>
              <w:widowControl w:val="0"/>
              <w:spacing w:after="0" w:line="360" w:lineRule="auto"/>
              <w:ind w:left="92"/>
              <w:jc w:val="both"/>
              <w:rPr>
                <w:rFonts w:ascii="Times New Roman" w:eastAsia="Calibri" w:hAnsi="Times New Roman"/>
                <w:color w:val="000000"/>
                <w:sz w:val="24"/>
                <w:szCs w:val="24"/>
                <w:lang w:eastAsia="en-US"/>
              </w:rPr>
            </w:pPr>
            <w:r w:rsidRPr="002F0134">
              <w:rPr>
                <w:rFonts w:ascii="Times New Roman" w:eastAsia="Calibri" w:hAnsi="Times New Roman"/>
                <w:color w:val="000000"/>
                <w:sz w:val="24"/>
                <w:szCs w:val="24"/>
                <w:lang w:eastAsia="en-US"/>
              </w:rPr>
              <w:t>Test Lead, Developers</w:t>
            </w:r>
          </w:p>
        </w:tc>
      </w:tr>
    </w:tbl>
    <w:p w14:paraId="32A333B6" w14:textId="77777777" w:rsidR="002F0134" w:rsidRPr="002F0134" w:rsidRDefault="002F0134" w:rsidP="002F0134">
      <w:pPr>
        <w:spacing w:line="360" w:lineRule="auto"/>
        <w:jc w:val="both"/>
        <w:rPr>
          <w:rFonts w:ascii="Times New Roman" w:eastAsia="Times New Roman" w:hAnsi="Times New Roman"/>
          <w:sz w:val="24"/>
          <w:szCs w:val="24"/>
          <w:lang w:val="en-PH" w:eastAsia="en-US"/>
        </w:rPr>
        <w:sectPr w:rsidR="002F0134" w:rsidRPr="002F0134" w:rsidSect="00B9575F">
          <w:footerReference w:type="default" r:id="rId79"/>
          <w:headerReference w:type="first" r:id="rId80"/>
          <w:footerReference w:type="first" r:id="rId81"/>
          <w:pgSz w:w="12240" w:h="15840"/>
          <w:pgMar w:top="1440" w:right="1440" w:bottom="1440" w:left="2160" w:header="745" w:footer="982" w:gutter="0"/>
          <w:cols w:space="720"/>
          <w:titlePg/>
          <w:docGrid w:linePitch="299"/>
        </w:sectPr>
      </w:pPr>
    </w:p>
    <w:p w14:paraId="3A0390B4" w14:textId="77777777" w:rsidR="002F0134" w:rsidRDefault="002F0134" w:rsidP="002F0134">
      <w:pPr>
        <w:rPr>
          <w:lang w:eastAsia="ar-SA"/>
        </w:rPr>
      </w:pPr>
    </w:p>
    <w:p w14:paraId="35D31D16" w14:textId="77777777" w:rsidR="00FB6CFF" w:rsidRDefault="00FB6CFF" w:rsidP="002F0134">
      <w:pPr>
        <w:rPr>
          <w:lang w:eastAsia="ar-SA"/>
        </w:rPr>
      </w:pPr>
    </w:p>
    <w:p w14:paraId="7F0FAAB5" w14:textId="77777777" w:rsidR="00FB6CFF" w:rsidRDefault="00FB6CFF" w:rsidP="002F0134">
      <w:pPr>
        <w:rPr>
          <w:lang w:eastAsia="ar-SA"/>
        </w:rPr>
      </w:pPr>
    </w:p>
    <w:p w14:paraId="1714DA2B" w14:textId="77777777" w:rsidR="009604F1" w:rsidRDefault="009604F1" w:rsidP="002F0134">
      <w:pPr>
        <w:rPr>
          <w:lang w:eastAsia="ar-SA"/>
        </w:rPr>
        <w:sectPr w:rsidR="009604F1" w:rsidSect="00FB6CFF">
          <w:headerReference w:type="first" r:id="rId82"/>
          <w:type w:val="continuous"/>
          <w:pgSz w:w="12240" w:h="15840"/>
          <w:pgMar w:top="1440" w:right="1440" w:bottom="1440" w:left="1440" w:header="720" w:footer="720" w:gutter="0"/>
          <w:cols w:space="720"/>
          <w:titlePg/>
          <w:docGrid w:linePitch="360"/>
        </w:sectPr>
      </w:pPr>
    </w:p>
    <w:p w14:paraId="16025334" w14:textId="77777777" w:rsidR="00FB6CFF" w:rsidRDefault="00FB6CFF" w:rsidP="002F0134">
      <w:pPr>
        <w:rPr>
          <w:lang w:eastAsia="ar-SA"/>
        </w:rPr>
      </w:pPr>
    </w:p>
    <w:p w14:paraId="723EB27A" w14:textId="77777777" w:rsidR="00FB6CFF" w:rsidRDefault="00FB6CFF" w:rsidP="002F0134">
      <w:pPr>
        <w:rPr>
          <w:lang w:eastAsia="ar-SA"/>
        </w:rPr>
        <w:sectPr w:rsidR="00FB6CFF" w:rsidSect="00FB6CFF">
          <w:type w:val="continuous"/>
          <w:pgSz w:w="12240" w:h="15840"/>
          <w:pgMar w:top="1440" w:right="1440" w:bottom="1440" w:left="1440" w:header="720" w:footer="720" w:gutter="0"/>
          <w:cols w:space="720"/>
          <w:titlePg/>
          <w:docGrid w:linePitch="360"/>
        </w:sectPr>
      </w:pPr>
    </w:p>
    <w:p w14:paraId="6A51E230" w14:textId="77777777" w:rsidR="00FB6CFF" w:rsidRPr="002F0134" w:rsidRDefault="00B705CA" w:rsidP="00FB6CFF">
      <w:pPr>
        <w:jc w:val="center"/>
        <w:rPr>
          <w:rFonts w:ascii="Times New Roman" w:eastAsiaTheme="majorEastAsia" w:hAnsi="Times New Roman"/>
          <w:b/>
          <w:sz w:val="24"/>
          <w:szCs w:val="24"/>
          <w:lang w:val="en-PH" w:eastAsia="en-US"/>
        </w:rPr>
      </w:pPr>
      <w:r>
        <w:rPr>
          <w:rFonts w:ascii="Times New Roman" w:eastAsiaTheme="majorEastAsia" w:hAnsi="Times New Roman"/>
          <w:b/>
          <w:sz w:val="24"/>
          <w:szCs w:val="24"/>
          <w:lang w:val="en-PH" w:eastAsia="en-US"/>
        </w:rPr>
        <w:lastRenderedPageBreak/>
        <w:t>APPENDIX G</w:t>
      </w:r>
    </w:p>
    <w:p w14:paraId="625F2C9E" w14:textId="77777777" w:rsidR="00FB6CFF" w:rsidRPr="002F0134" w:rsidRDefault="00CC187F" w:rsidP="00FB6CFF">
      <w:pPr>
        <w:pStyle w:val="Heading1"/>
        <w:jc w:val="center"/>
        <w:rPr>
          <w:rFonts w:ascii="Times New Roman" w:eastAsiaTheme="minorHAnsi" w:hAnsi="Times New Roman"/>
          <w:b/>
          <w:color w:val="auto"/>
          <w:sz w:val="24"/>
          <w:szCs w:val="24"/>
          <w:lang w:val="en-PH" w:eastAsia="en-US"/>
        </w:rPr>
      </w:pPr>
      <w:bookmarkStart w:id="1584" w:name="_Toc20084471"/>
      <w:bookmarkStart w:id="1585" w:name="_Toc20085120"/>
      <w:bookmarkStart w:id="1586" w:name="_Toc20085755"/>
      <w:bookmarkStart w:id="1587" w:name="_Toc20677235"/>
      <w:bookmarkStart w:id="1588" w:name="_Toc21594528"/>
      <w:bookmarkStart w:id="1589" w:name="_Toc21594885"/>
      <w:r>
        <w:rPr>
          <w:rFonts w:ascii="Times New Roman" w:eastAsiaTheme="minorHAnsi" w:hAnsi="Times New Roman"/>
          <w:b/>
          <w:color w:val="FFFFFF" w:themeColor="background1"/>
          <w:sz w:val="24"/>
          <w:szCs w:val="24"/>
          <w:lang w:val="en-PH" w:eastAsia="en-US"/>
        </w:rPr>
        <w:t xml:space="preserve">G </w:t>
      </w:r>
      <w:r w:rsidR="008A23CC">
        <w:rPr>
          <w:rFonts w:ascii="Times New Roman" w:eastAsiaTheme="minorHAnsi" w:hAnsi="Times New Roman"/>
          <w:b/>
          <w:color w:val="auto"/>
          <w:sz w:val="24"/>
          <w:szCs w:val="24"/>
          <w:lang w:val="en-PH" w:eastAsia="en-US"/>
        </w:rPr>
        <w:t>SOFTWARE PROJECT ACCEPTANCE CRITERIA (SPAC</w:t>
      </w:r>
      <w:r w:rsidR="00FB6CFF" w:rsidRPr="002F0134">
        <w:rPr>
          <w:rFonts w:ascii="Times New Roman" w:eastAsiaTheme="minorHAnsi" w:hAnsi="Times New Roman"/>
          <w:b/>
          <w:color w:val="auto"/>
          <w:sz w:val="24"/>
          <w:szCs w:val="24"/>
          <w:lang w:val="en-PH" w:eastAsia="en-US"/>
        </w:rPr>
        <w:t>)</w:t>
      </w:r>
      <w:bookmarkEnd w:id="1584"/>
      <w:bookmarkEnd w:id="1585"/>
      <w:bookmarkEnd w:id="1586"/>
      <w:bookmarkEnd w:id="1587"/>
      <w:bookmarkEnd w:id="1588"/>
      <w:bookmarkEnd w:id="1589"/>
    </w:p>
    <w:p w14:paraId="783F99CA" w14:textId="77777777" w:rsidR="00FB6CFF" w:rsidRPr="002F0134" w:rsidRDefault="00FB6CFF" w:rsidP="00FB6CFF">
      <w:pPr>
        <w:rPr>
          <w:rFonts w:ascii="Times New Roman" w:eastAsia="Times New Roman" w:hAnsi="Times New Roman"/>
          <w:sz w:val="24"/>
          <w:szCs w:val="24"/>
          <w:u w:val="words"/>
          <w:lang w:val="en-PH" w:eastAsia="en-US"/>
        </w:rPr>
      </w:pPr>
    </w:p>
    <w:p w14:paraId="3AFBC5E8" w14:textId="77777777" w:rsidR="00FB6CFF" w:rsidRPr="002F0134" w:rsidRDefault="00FB6CFF" w:rsidP="00FB6CFF">
      <w:pPr>
        <w:widowControl w:val="0"/>
        <w:spacing w:after="0" w:line="240" w:lineRule="auto"/>
        <w:rPr>
          <w:rFonts w:ascii="Times New Roman" w:eastAsia="Calibri" w:hAnsi="Times New Roman"/>
          <w:b/>
          <w:bCs/>
          <w:sz w:val="24"/>
          <w:szCs w:val="24"/>
          <w:lang w:eastAsia="en-US"/>
        </w:rPr>
      </w:pPr>
    </w:p>
    <w:p w14:paraId="67E421EE" w14:textId="77777777" w:rsidR="00FB6CFF" w:rsidRPr="002F0134" w:rsidRDefault="00FB6CFF" w:rsidP="00FB6CFF">
      <w:pPr>
        <w:widowControl w:val="0"/>
        <w:spacing w:after="0" w:line="240" w:lineRule="auto"/>
        <w:jc w:val="center"/>
        <w:rPr>
          <w:rFonts w:ascii="Times New Roman" w:eastAsia="Courier New" w:hAnsi="Times New Roman"/>
          <w:b/>
          <w:bCs/>
          <w:sz w:val="24"/>
          <w:szCs w:val="24"/>
          <w:lang w:eastAsia="en-US"/>
        </w:rPr>
      </w:pPr>
    </w:p>
    <w:p w14:paraId="35F6A0B2" w14:textId="77777777" w:rsidR="00FB6CFF" w:rsidRPr="002F0134" w:rsidRDefault="00FB6CFF" w:rsidP="00FB6CFF">
      <w:pPr>
        <w:widowControl w:val="0"/>
        <w:spacing w:before="11" w:after="0" w:line="240" w:lineRule="auto"/>
        <w:rPr>
          <w:rFonts w:ascii="Times New Roman" w:eastAsia="Courier New" w:hAnsi="Times New Roman"/>
          <w:b/>
          <w:bCs/>
          <w:sz w:val="24"/>
          <w:szCs w:val="24"/>
          <w:lang w:eastAsia="en-US"/>
        </w:rPr>
      </w:pPr>
    </w:p>
    <w:p w14:paraId="517FA275" w14:textId="77777777" w:rsidR="00FB6CFF" w:rsidRPr="002F0134" w:rsidRDefault="00FB6CFF" w:rsidP="00FB6CFF">
      <w:pPr>
        <w:widowControl w:val="0"/>
        <w:spacing w:after="0" w:line="120" w:lineRule="exact"/>
        <w:ind w:left="315"/>
        <w:rPr>
          <w:rFonts w:ascii="Times New Roman" w:eastAsia="Courier New" w:hAnsi="Times New Roman"/>
          <w:sz w:val="24"/>
          <w:szCs w:val="24"/>
          <w:lang w:eastAsia="en-US"/>
        </w:rPr>
      </w:pPr>
    </w:p>
    <w:p w14:paraId="28883B85" w14:textId="77777777" w:rsidR="00FB6CFF" w:rsidRPr="002F0134" w:rsidRDefault="001F1E0D" w:rsidP="00FB6CFF">
      <w:pPr>
        <w:widowControl w:val="0"/>
        <w:spacing w:after="0" w:line="240" w:lineRule="auto"/>
        <w:rPr>
          <w:rFonts w:ascii="Times New Roman" w:eastAsia="Courier New" w:hAnsi="Times New Roman"/>
          <w:b/>
          <w:bCs/>
          <w:sz w:val="24"/>
          <w:szCs w:val="24"/>
          <w:lang w:eastAsia="en-US"/>
        </w:rPr>
      </w:pPr>
      <w:r>
        <w:rPr>
          <w:rFonts w:ascii="Times New Roman" w:eastAsia="Courier New" w:hAnsi="Times New Roman"/>
          <w:noProof/>
          <w:position w:val="-1"/>
          <w:sz w:val="24"/>
          <w:szCs w:val="24"/>
          <w:lang w:val="fil-PH" w:eastAsia="fil-PH"/>
        </w:rPr>
      </w:r>
      <w:r>
        <w:rPr>
          <w:rFonts w:ascii="Times New Roman" w:eastAsia="Courier New" w:hAnsi="Times New Roman"/>
          <w:noProof/>
          <w:position w:val="-1"/>
          <w:sz w:val="24"/>
          <w:szCs w:val="24"/>
          <w:lang w:val="fil-PH" w:eastAsia="fil-PH"/>
        </w:rPr>
        <w:pict w14:anchorId="2543DCFC">
          <v:group id="Group 14" o:spid="_x0000_s1040"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">
            <v:group id="Group 19" o:spid="_x0000_s1045" style="position:absolute;left:20;top:10;width:8655;height:2" coordorigin="20,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J9DafL&#10;AAAA4gAAAA8AAAAAAAAAAAAAAAAAqgIAAGRycy9kb3ducmV2LnhtbFBLBQYAAAAABAAEAPoAAACi&#10;AwAAAAA=&#10;">
              <v:shape id="Freeform 20" o:spid="_x0000_s1046" style="position:absolute;left:20;top: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Fm8YA&#10;AADiAAAADwAAAGRycy9kb3ducmV2LnhtbESPQYvCMBSE78L+h/AWvGm6WletRllFxauueH40z7a7&#10;zUtpYq3/3giCx2FmvmHmy9aUoqHaFZYVfPUjEMSp1QVnCk6/294EhPPIGkvLpOBODpaLj84cE21v&#10;fKDm6DMRIOwSVJB7XyVSujQng65vK+LgXWxt0AdZZ1LXeAtwU8pBFH1LgwWHhRwrWueU/h+vRoE5&#10;r/c+49Nm1SD/jd0g3cUrp1T3s/2ZgfDU+nf41d5rBdNJHA1H41EMz0vhDs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uFm8YAAADiAAAADwAAAAAAAAAAAAAAAACYAgAAZHJz&#10;L2Rvd25yZXYueG1sUEsFBgAAAAAEAAQA9QAAAIsDAAAAAA==&#10;" path="m,l8655,e" filled="f" strokeweight="1pt">
                <v:path arrowok="t" o:connecttype="custom" o:connectlocs="0,0;8655,0" o:connectangles="0,0"/>
              </v:shape>
            </v:group>
            <v:group id="Group 17" o:spid="_x0000_s1043" style="position:absolute;left:20;top:60;width:8655;height:2" coordorigin="20,6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LYMEjL&#10;AAAA4gAAAA8AAAAAAAAAAAAAAAAAqgIAAGRycy9kb3ducmV2LnhtbFBLBQYAAAAABAAEAPoAAACi&#10;AwAAAAA=&#10;">
              <v:shape id="Freeform 18" o:spid="_x0000_s1044" style="position:absolute;left:20;top:6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WcM0A&#10;AADiAAAADwAAAGRycy9kb3ducmV2LnhtbESPT0/CQBTE7yZ8h80z8SZb+VsLCxGJSiCSiBw4PrqP&#10;trH7tnRXqH5614SE42RmfpMZTxtTihPVrrCs4KEdgSBOrS44U7D9fLmPQTiPrLG0TAp+yMF00roZ&#10;Y6LtmT/otPGZCBB2CSrIva8SKV2ak0HXthVx8A62NuiDrDOpazwHuCllJ4oG0mDBYSHHip5zSr82&#10;30bB/G0bH9armVl3Z/vd784vX+fvR6XubpunEQhPjb+GL+2FVvAY96Juf9gfwP+lcAfk5A8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g0FnDNAAAA4gAAAA8AAAAAAAAAAAAAAAAA&#10;mAIAAGRycy9kb3ducmV2LnhtbFBLBQYAAAAABAAEAPUAAACSAwAAAAA=&#10;" path="m,l8655,e" filled="f" strokeweight="2pt">
                <v:path arrowok="t" o:connecttype="custom" o:connectlocs="0,0;8655,0" o:connectangles="0,0"/>
              </v:shape>
            </v:group>
            <v:group id="Group 15" o:spid="_x0000_s1041" style="position:absolute;left:20;top:110;width:8655;height:2" coordorigin="20,1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dRguk&#10;zAAAAOIAAAAPAAAAAAAAAAAAAAAAAKoCAABkcnMvZG93bnJldi54bWxQSwUGAAAAAAQABAD6AAAA&#10;owMAAAAA&#10;">
              <v:shape id="Freeform 16" o:spid="_x0000_s1042" style="position:absolute;left:20;top:1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PnsQA&#10;AADiAAAADwAAAGRycy9kb3ducmV2LnhtbERPyW7CMBC9V+IfrEHiVpyyhjQGAYKKK4s4j+IhSRuP&#10;o9iE8Pf4UInj09vTVWcq0VLjSssKvoYRCOLM6pJzBZfz/jMG4TyyxsoyKXiSg9Wy95Fiou2Dj9Se&#10;fC5CCLsEFRTe14mULivIoBvamjhwN9sY9AE2udQNPkK4qeQoimbSYMmhocCatgVlf6e7UWCu24PP&#10;+bLbtMi/czfKfiYbp9Sg362/QXjq/Fv87z5oBYt4Eo2n82nYHC6FO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2j57EAAAA4gAAAA8AAAAAAAAAAAAAAAAAmAIAAGRycy9k&#10;b3ducmV2LnhtbFBLBQYAAAAABAAEAPUAAACJAwAAAAA=&#10;" path="m,l8655,e" filled="f" strokeweight="1pt">
                <v:path arrowok="t" o:connecttype="custom" o:connectlocs="0,0;8655,0" o:connectangles="0,0"/>
              </v:shape>
            </v:group>
            <w10:anchorlock/>
          </v:group>
        </w:pict>
      </w:r>
    </w:p>
    <w:p w14:paraId="0D602F11" w14:textId="77777777" w:rsidR="00FB6CFF" w:rsidRPr="002F0134" w:rsidRDefault="001F1E0D" w:rsidP="00FB6CFF">
      <w:pPr>
        <w:tabs>
          <w:tab w:val="left" w:pos="720"/>
          <w:tab w:val="left" w:pos="5760"/>
        </w:tabs>
        <w:suppressAutoHyphens/>
        <w:spacing w:after="0" w:line="360" w:lineRule="auto"/>
        <w:jc w:val="center"/>
        <w:rPr>
          <w:rFonts w:ascii="Times New Roman" w:eastAsia="Times New Roman" w:hAnsi="Times New Roman"/>
          <w:b/>
          <w:color w:val="000000"/>
          <w:sz w:val="24"/>
          <w:szCs w:val="24"/>
          <w:lang w:val="fil-PH" w:eastAsia="ar-SA"/>
        </w:rPr>
      </w:pPr>
      <w:r>
        <w:rPr>
          <w:rFonts w:ascii="Times New Roman" w:eastAsia="Courier New" w:hAnsi="Times New Roman"/>
          <w:b/>
          <w:bCs/>
          <w:noProof/>
          <w:sz w:val="24"/>
          <w:szCs w:val="24"/>
        </w:rPr>
        <w:pict w14:anchorId="37817C6D">
          <v:shape id="Picture 984035767" o:spid="_x0000_s1058" type="#_x0000_t75" style="position:absolute;left:0;text-align:left;margin-left:21.9pt;margin-top:5.6pt;width:141.15pt;height:138.75pt;z-index:251670528;visibility:visible;mso-wrap-style:square;mso-wrap-distance-left:9pt;mso-wrap-distance-top:0;mso-wrap-distance-right:9pt;mso-wrap-distance-bottom:0;mso-position-horizontal:absolute;mso-position-horizontal-relative:text;mso-position-vertical:absolute;mso-position-vertical-relative:text">
            <v:imagedata r:id="rId70" o:title=""/>
            <w10:wrap type="square"/>
          </v:shape>
        </w:pict>
      </w:r>
    </w:p>
    <w:p w14:paraId="3DFA592C" w14:textId="77777777" w:rsidR="00FB6CFF" w:rsidRPr="002F0134" w:rsidRDefault="00FB6CFF" w:rsidP="00FB6CFF">
      <w:pPr>
        <w:tabs>
          <w:tab w:val="left" w:pos="720"/>
          <w:tab w:val="left" w:pos="5760"/>
        </w:tabs>
        <w:suppressAutoHyphens/>
        <w:spacing w:after="0" w:line="360" w:lineRule="auto"/>
        <w:jc w:val="center"/>
        <w:rPr>
          <w:rFonts w:ascii="Times New Roman" w:eastAsia="Times New Roman" w:hAnsi="Times New Roman"/>
          <w:b/>
          <w:color w:val="000000"/>
          <w:sz w:val="24"/>
          <w:szCs w:val="24"/>
          <w:lang w:val="fil-PH" w:eastAsia="ar-SA"/>
        </w:rPr>
      </w:pPr>
    </w:p>
    <w:p w14:paraId="483BB717" w14:textId="77777777" w:rsidR="00FB6CFF" w:rsidRPr="002F0134" w:rsidRDefault="00FB6CFF" w:rsidP="00FB6CFF">
      <w:pPr>
        <w:tabs>
          <w:tab w:val="left" w:pos="720"/>
          <w:tab w:val="left" w:pos="5760"/>
        </w:tabs>
        <w:suppressAutoHyphens/>
        <w:spacing w:after="0" w:line="360" w:lineRule="auto"/>
        <w:jc w:val="center"/>
        <w:rPr>
          <w:rFonts w:ascii="Times New Roman" w:eastAsia="Times New Roman" w:hAnsi="Times New Roman"/>
          <w:b/>
          <w:color w:val="000000"/>
          <w:sz w:val="32"/>
          <w:szCs w:val="32"/>
          <w:lang w:val="fil-PH" w:eastAsia="ar-SA"/>
        </w:rPr>
      </w:pPr>
      <w:r w:rsidRPr="002F0134">
        <w:rPr>
          <w:rFonts w:ascii="Times New Roman" w:eastAsia="Times New Roman" w:hAnsi="Times New Roman"/>
          <w:b/>
          <w:color w:val="000000"/>
          <w:sz w:val="32"/>
          <w:szCs w:val="32"/>
          <w:lang w:val="fil-PH" w:eastAsia="ar-SA"/>
        </w:rPr>
        <w:t xml:space="preserve">Web-based Junk </w:t>
      </w:r>
    </w:p>
    <w:p w14:paraId="35EBB97C" w14:textId="77777777" w:rsidR="00FB6CFF" w:rsidRPr="002F0134" w:rsidRDefault="00FB6CFF" w:rsidP="00FB6CFF">
      <w:pPr>
        <w:tabs>
          <w:tab w:val="left" w:pos="720"/>
          <w:tab w:val="left" w:pos="5760"/>
        </w:tabs>
        <w:suppressAutoHyphens/>
        <w:spacing w:after="0" w:line="360" w:lineRule="auto"/>
        <w:jc w:val="center"/>
        <w:rPr>
          <w:rFonts w:ascii="Times New Roman" w:eastAsia="Times New Roman" w:hAnsi="Times New Roman"/>
          <w:b/>
          <w:color w:val="000000"/>
          <w:sz w:val="32"/>
          <w:szCs w:val="32"/>
          <w:lang w:val="fil-PH" w:eastAsia="ar-SA"/>
        </w:rPr>
      </w:pPr>
      <w:r w:rsidRPr="002F0134">
        <w:rPr>
          <w:rFonts w:ascii="Times New Roman" w:eastAsia="Times New Roman" w:hAnsi="Times New Roman"/>
          <w:b/>
          <w:color w:val="000000"/>
          <w:sz w:val="32"/>
          <w:szCs w:val="32"/>
          <w:lang w:val="fil-PH" w:eastAsia="ar-SA"/>
        </w:rPr>
        <w:t>Shopping System</w:t>
      </w:r>
    </w:p>
    <w:p w14:paraId="2F379281" w14:textId="77777777" w:rsidR="00FB6CFF" w:rsidRPr="002F0134" w:rsidRDefault="00FB6CFF" w:rsidP="00FB6CFF">
      <w:pPr>
        <w:widowControl w:val="0"/>
        <w:spacing w:after="0" w:line="240" w:lineRule="auto"/>
        <w:rPr>
          <w:rFonts w:ascii="Times New Roman" w:eastAsia="Courier New" w:hAnsi="Times New Roman"/>
          <w:sz w:val="24"/>
          <w:szCs w:val="24"/>
          <w:lang w:eastAsia="en-US"/>
        </w:rPr>
      </w:pPr>
    </w:p>
    <w:p w14:paraId="01FC2B25" w14:textId="77777777" w:rsidR="00FB6CFF" w:rsidRPr="002F0134" w:rsidRDefault="00FB6CFF" w:rsidP="00FB6CFF">
      <w:pPr>
        <w:widowControl w:val="0"/>
        <w:spacing w:after="0" w:line="240" w:lineRule="auto"/>
        <w:rPr>
          <w:rFonts w:ascii="Times New Roman" w:eastAsia="Courier New" w:hAnsi="Times New Roman"/>
          <w:b/>
          <w:bCs/>
          <w:sz w:val="24"/>
          <w:szCs w:val="24"/>
          <w:lang w:eastAsia="en-US"/>
        </w:rPr>
      </w:pPr>
    </w:p>
    <w:p w14:paraId="420FDA78" w14:textId="77777777" w:rsidR="00FB6CFF" w:rsidRPr="002F0134" w:rsidRDefault="00FB6CFF" w:rsidP="00FB6CFF">
      <w:pPr>
        <w:widowControl w:val="0"/>
        <w:spacing w:after="0" w:line="240" w:lineRule="auto"/>
        <w:rPr>
          <w:rFonts w:ascii="Times New Roman" w:eastAsia="Courier New" w:hAnsi="Times New Roman"/>
          <w:b/>
          <w:bCs/>
          <w:sz w:val="24"/>
          <w:szCs w:val="24"/>
          <w:lang w:eastAsia="en-US"/>
        </w:rPr>
      </w:pPr>
    </w:p>
    <w:p w14:paraId="753D17FE" w14:textId="77777777" w:rsidR="00FB6CFF" w:rsidRPr="002F0134" w:rsidRDefault="00FB6CFF" w:rsidP="00FB6CFF">
      <w:pPr>
        <w:widowControl w:val="0"/>
        <w:spacing w:after="0" w:line="240" w:lineRule="auto"/>
        <w:rPr>
          <w:rFonts w:ascii="Times New Roman" w:eastAsia="Courier New" w:hAnsi="Times New Roman"/>
          <w:b/>
          <w:bCs/>
          <w:sz w:val="24"/>
          <w:szCs w:val="24"/>
          <w:lang w:eastAsia="en-US"/>
        </w:rPr>
      </w:pPr>
    </w:p>
    <w:p w14:paraId="43CE596B" w14:textId="77777777" w:rsidR="00FB6CFF" w:rsidRPr="002F0134" w:rsidRDefault="001F1E0D" w:rsidP="00FB6CFF">
      <w:pPr>
        <w:widowControl w:val="0"/>
        <w:spacing w:after="0" w:line="240" w:lineRule="auto"/>
        <w:rPr>
          <w:rFonts w:ascii="Times New Roman" w:eastAsia="Courier New" w:hAnsi="Times New Roman"/>
          <w:b/>
          <w:bCs/>
          <w:sz w:val="24"/>
          <w:szCs w:val="24"/>
          <w:lang w:eastAsia="en-US"/>
        </w:rPr>
      </w:pPr>
      <w:r>
        <w:rPr>
          <w:rFonts w:ascii="Times New Roman" w:eastAsia="Courier New" w:hAnsi="Times New Roman"/>
          <w:noProof/>
          <w:position w:val="-1"/>
          <w:sz w:val="24"/>
          <w:szCs w:val="24"/>
          <w:lang w:val="fil-PH" w:eastAsia="fil-PH"/>
        </w:rPr>
      </w:r>
      <w:r>
        <w:rPr>
          <w:rFonts w:ascii="Times New Roman" w:eastAsia="Courier New" w:hAnsi="Times New Roman"/>
          <w:noProof/>
          <w:position w:val="-1"/>
          <w:sz w:val="24"/>
          <w:szCs w:val="24"/>
          <w:lang w:val="fil-PH" w:eastAsia="fil-PH"/>
        </w:rPr>
        <w:pict w14:anchorId="773EF384">
          <v:group id="Group 6" o:spid="_x0000_s1033"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">
            <v:group id="Group 11" o:spid="_x0000_s1038" style="position:absolute;left:20;top:10;width:8655;height:2" coordorigin="20,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HOP/PbL&#10;AAAA4gAAAA8AAAAAAAAAAAAAAAAAqgIAAGRycy9kb3ducmV2LnhtbFBLBQYAAAAABAAEAPoAAACi&#10;AwAAAAA=&#10;">
              <v:shape id="Freeform 12" o:spid="_x0000_s1039" style="position:absolute;left:20;top: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yycYA&#10;AADiAAAADwAAAGRycy9kb3ducmV2LnhtbESPT4vCMBTE74LfITzBm6bW/12jqLjidV3Z86N5tl2b&#10;l9LEWr/9RhD2OMzMb5jVpjWlaKh2hWUFo2EEgji1uuBMweX7c7AA4TyyxtIyKXiSg82621lhou2D&#10;v6g5+0wECLsEFeTeV4mULs3JoBvaijh4V1sb9EHWmdQ1PgLclDKOopk0WHBYyLGifU7p7Xw3CszP&#10;/uQzvhx2DfLv3MXpcbJzSvV77fYDhKfW/4ff7ZNWsFxMovF0PovhdSn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JyycYAAADiAAAADwAAAAAAAAAAAAAAAACYAgAAZHJz&#10;L2Rvd25yZXYueG1sUEsFBgAAAAAEAAQA9QAAAIsDAAAAAA==&#10;" path="m,l8655,e" filled="f" strokeweight="1pt">
                <v:path arrowok="t" o:connecttype="custom" o:connectlocs="0,0;8655,0" o:connectangles="0,0"/>
              </v:shape>
            </v:group>
            <v:group id="Group 9" o:spid="_x0000_s1036" style="position:absolute;left:20;top:60;width:8655;height:2" coordorigin="20,6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OwRxxrL&#10;AAAA4gAAAA8AAAAAAAAAAAAAAAAAqgIAAGRycy9kb3ducmV2LnhtbFBLBQYAAAAABAAEAPoAAACi&#10;AwAAAAA=&#10;">
              <v:shape id="Freeform 10" o:spid="_x0000_s1037" style="position:absolute;left:20;top:6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nIc0A&#10;AADiAAAADwAAAGRycy9kb3ducmV2LnhtbESPQU/CQBSE7yb8h80z8SZbAaEWFiISlEAkETlwfHQf&#10;bWP3bemuUP31rgkJx8nMfJMZTRpTihPVrrCs4KEdgSBOrS44U7D9nN/HIJxH1lhaJgU/5GAybt2M&#10;MNH2zB902vhMBAi7BBXk3leJlC7NyaBr24o4eAdbG/RB1pnUNZ4D3JSyE0V9abDgsJBjRS85pV+b&#10;b6Ng9raND+vV1Ky70/3ud+eXr7P3o1J3t83zEISnxl/Dl/ZCK3iKe1H3cdDvwf+lcAfk+A8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nG5yHNAAAA4gAAAA8AAAAAAAAAAAAAAAAA&#10;mAIAAGRycy9kb3ducmV2LnhtbFBLBQYAAAAABAAEAPUAAACSAwAAAAA=&#10;" path="m,l8655,e" filled="f" strokeweight="2pt">
                <v:path arrowok="t" o:connecttype="custom" o:connectlocs="0,0;8655,0" o:connectangles="0,0"/>
              </v:shape>
            </v:group>
            <v:group id="Group 7" o:spid="_x0000_s1034" style="position:absolute;left:20;top:110;width:8655;height:2" coordorigin="20,110" coordsize="8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y0+vXL&#10;AAAA4gAAAA8AAAAAAAAAAAAAAAAAqgIAAGRycy9kb3ducmV2LnhtbFBLBQYAAAAABAAEAPoAAACi&#10;AwAAAAA=&#10;">
              <v:shape id="Freeform 8" o:spid="_x0000_s1035" style="position:absolute;left:20;top:110;width:8655;height:2;visibility:visible;mso-wrap-style:square;v-text-anchor:top" coordsize="8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l0ysgA&#10;AADiAAAADwAAAGRycy9kb3ducmV2LnhtbESPQWvCQBSE70L/w/IK3symVqOmrlJDK15rQ8+P7DNJ&#10;m30bsmuS/vuuIPQ4zMw3zHY/mkb01LnasoKnKAZBXFhdc6kg/3yfrUE4j6yxsUwKfsnBfvcw2WKq&#10;7cAf1J99KQKEXYoKKu/bVEpXVGTQRbYlDt7FdgZ9kF0pdYdDgJtGzuM4kQZrDgsVtpRVVPycr0aB&#10;+cpOvuT87dAjf6/cvDguDk6p6eP4+gLC0+j/w/f2SSvYrBfx83KVJHC7FO6A3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CXTKyAAAAOIAAAAPAAAAAAAAAAAAAAAAAJgCAABk&#10;cnMvZG93bnJldi54bWxQSwUGAAAAAAQABAD1AAAAjQMAAAAA&#10;" path="m,l8655,e" filled="f" strokeweight="1pt">
                <v:path arrowok="t" o:connecttype="custom" o:connectlocs="0,0;8655,0" o:connectangles="0,0"/>
              </v:shape>
            </v:group>
            <w10:anchorlock/>
          </v:group>
        </w:pict>
      </w:r>
    </w:p>
    <w:p w14:paraId="5E49384F" w14:textId="77777777" w:rsidR="00FB6CFF" w:rsidRPr="002F0134" w:rsidRDefault="00FB6CFF" w:rsidP="00FB6CFF">
      <w:pPr>
        <w:widowControl w:val="0"/>
        <w:spacing w:after="0" w:line="120" w:lineRule="exact"/>
        <w:ind w:left="390"/>
        <w:rPr>
          <w:rFonts w:ascii="Times New Roman" w:eastAsia="Courier New" w:hAnsi="Times New Roman"/>
          <w:sz w:val="24"/>
          <w:szCs w:val="24"/>
          <w:lang w:eastAsia="en-US"/>
        </w:rPr>
      </w:pPr>
    </w:p>
    <w:p w14:paraId="3A0211C1" w14:textId="77777777" w:rsidR="00FB6CFF" w:rsidRPr="002F0134" w:rsidRDefault="00FB6CFF" w:rsidP="00FB6CFF">
      <w:pPr>
        <w:widowControl w:val="0"/>
        <w:spacing w:after="0" w:line="240" w:lineRule="auto"/>
        <w:rPr>
          <w:rFonts w:ascii="Times New Roman" w:eastAsia="Courier New" w:hAnsi="Times New Roman"/>
          <w:b/>
          <w:bCs/>
          <w:sz w:val="24"/>
          <w:szCs w:val="24"/>
          <w:lang w:eastAsia="en-US"/>
        </w:rPr>
      </w:pPr>
    </w:p>
    <w:p w14:paraId="7C6FF7E5" w14:textId="77777777" w:rsidR="00FB6CFF" w:rsidRPr="002F0134" w:rsidRDefault="00FB6CFF" w:rsidP="00FB6CFF">
      <w:pPr>
        <w:widowControl w:val="0"/>
        <w:spacing w:after="0" w:line="240" w:lineRule="auto"/>
        <w:rPr>
          <w:rFonts w:ascii="Times New Roman" w:eastAsia="Courier New" w:hAnsi="Times New Roman"/>
          <w:b/>
          <w:bCs/>
          <w:sz w:val="24"/>
          <w:szCs w:val="24"/>
          <w:lang w:eastAsia="en-US"/>
        </w:rPr>
      </w:pPr>
    </w:p>
    <w:p w14:paraId="6E8603C6" w14:textId="77777777" w:rsidR="00FB6CFF" w:rsidRPr="002F0134" w:rsidRDefault="00FB6CFF" w:rsidP="00FB6CFF">
      <w:pPr>
        <w:widowControl w:val="0"/>
        <w:spacing w:after="0" w:line="360" w:lineRule="auto"/>
        <w:rPr>
          <w:rFonts w:ascii="Times New Roman" w:eastAsia="Courier New" w:hAnsi="Times New Roman"/>
          <w:b/>
          <w:bCs/>
          <w:sz w:val="24"/>
          <w:szCs w:val="24"/>
          <w:lang w:eastAsia="en-US"/>
        </w:rPr>
      </w:pPr>
    </w:p>
    <w:p w14:paraId="264BBF3D" w14:textId="77777777" w:rsidR="00FB6CFF" w:rsidRPr="002F0134" w:rsidRDefault="00FB6CFF" w:rsidP="00FB6CFF">
      <w:pPr>
        <w:widowControl w:val="0"/>
        <w:spacing w:after="0" w:line="360" w:lineRule="auto"/>
        <w:rPr>
          <w:rFonts w:ascii="Times New Roman" w:eastAsia="Calibri" w:hAnsi="Times New Roman"/>
          <w:b/>
          <w:sz w:val="24"/>
          <w:szCs w:val="24"/>
          <w:lang w:eastAsia="en-US"/>
        </w:rPr>
      </w:pPr>
    </w:p>
    <w:p w14:paraId="42F447D3" w14:textId="77777777" w:rsidR="00FB6CFF" w:rsidRPr="009F7DCF" w:rsidRDefault="009F7DCF" w:rsidP="00FB6CFF">
      <w:pPr>
        <w:widowControl w:val="0"/>
        <w:spacing w:after="0" w:line="360" w:lineRule="auto"/>
        <w:jc w:val="center"/>
        <w:rPr>
          <w:rFonts w:ascii="Times New Roman" w:eastAsia="Calibri" w:hAnsi="Times New Roman"/>
          <w:sz w:val="24"/>
          <w:szCs w:val="24"/>
          <w:lang w:eastAsia="en-US"/>
        </w:rPr>
      </w:pPr>
      <w:r w:rsidRPr="009F7DCF">
        <w:rPr>
          <w:rFonts w:ascii="Times New Roman" w:eastAsia="Calibri" w:hAnsi="Times New Roman"/>
          <w:sz w:val="24"/>
          <w:szCs w:val="24"/>
          <w:lang w:eastAsia="en-US"/>
        </w:rPr>
        <w:t>Version 0.3</w:t>
      </w:r>
    </w:p>
    <w:p w14:paraId="30743A20" w14:textId="77777777" w:rsidR="00FB6CFF" w:rsidRPr="002F0134" w:rsidRDefault="00FB6CFF" w:rsidP="00FB6CFF">
      <w:pPr>
        <w:widowControl w:val="0"/>
        <w:spacing w:after="0" w:line="360" w:lineRule="auto"/>
        <w:jc w:val="center"/>
        <w:rPr>
          <w:rFonts w:ascii="Times New Roman" w:eastAsia="Calibri" w:hAnsi="Times New Roman"/>
          <w:sz w:val="24"/>
          <w:szCs w:val="24"/>
          <w:lang w:eastAsia="en-US"/>
        </w:rPr>
      </w:pPr>
    </w:p>
    <w:p w14:paraId="75E6BA9C" w14:textId="77777777" w:rsidR="00FB6CFF" w:rsidRPr="002F0134" w:rsidRDefault="00FB6CFF" w:rsidP="00FB6CFF">
      <w:pPr>
        <w:widowControl w:val="0"/>
        <w:spacing w:after="0" w:line="360" w:lineRule="auto"/>
        <w:jc w:val="center"/>
        <w:rPr>
          <w:rFonts w:ascii="Times New Roman" w:eastAsia="Calibri" w:hAnsi="Times New Roman"/>
          <w:sz w:val="24"/>
          <w:szCs w:val="24"/>
          <w:lang w:eastAsia="en-US"/>
        </w:rPr>
      </w:pPr>
    </w:p>
    <w:p w14:paraId="2F91DC79" w14:textId="77777777" w:rsidR="00FB6CFF" w:rsidRPr="002F0134" w:rsidRDefault="00FB6CFF" w:rsidP="00FB6CFF">
      <w:pPr>
        <w:widowControl w:val="0"/>
        <w:spacing w:after="0" w:line="360" w:lineRule="auto"/>
        <w:rPr>
          <w:rFonts w:ascii="Times New Roman" w:eastAsia="Calibri" w:hAnsi="Times New Roman"/>
          <w:sz w:val="24"/>
          <w:szCs w:val="24"/>
          <w:lang w:eastAsia="en-US"/>
        </w:rPr>
      </w:pPr>
    </w:p>
    <w:p w14:paraId="09C3D3B8" w14:textId="77777777" w:rsidR="00FB6CFF" w:rsidRPr="002F0134" w:rsidRDefault="00FB6CFF" w:rsidP="00FB6CFF">
      <w:pPr>
        <w:widowControl w:val="0"/>
        <w:spacing w:after="0" w:line="360" w:lineRule="auto"/>
        <w:jc w:val="center"/>
        <w:rPr>
          <w:rFonts w:ascii="Times New Roman" w:hAnsi="Times New Roman"/>
          <w:b/>
          <w:sz w:val="24"/>
          <w:szCs w:val="24"/>
          <w:lang w:eastAsia="ar-SA"/>
        </w:rPr>
      </w:pPr>
    </w:p>
    <w:p w14:paraId="389DF171" w14:textId="77777777" w:rsidR="00FB6CFF" w:rsidRPr="002F0134" w:rsidRDefault="00FB6CFF" w:rsidP="00FB6CFF">
      <w:pPr>
        <w:widowControl w:val="0"/>
        <w:spacing w:after="0" w:line="360" w:lineRule="auto"/>
        <w:jc w:val="center"/>
        <w:rPr>
          <w:rFonts w:ascii="Times New Roman" w:hAnsi="Times New Roman"/>
          <w:b/>
          <w:sz w:val="24"/>
          <w:szCs w:val="24"/>
          <w:lang w:eastAsia="ar-SA"/>
        </w:rPr>
      </w:pPr>
      <w:r w:rsidRPr="002F0134">
        <w:rPr>
          <w:rFonts w:ascii="Times New Roman" w:hAnsi="Times New Roman"/>
          <w:b/>
          <w:sz w:val="24"/>
          <w:szCs w:val="24"/>
          <w:lang w:eastAsia="ar-SA"/>
        </w:rPr>
        <w:t>Prepared By:</w:t>
      </w:r>
    </w:p>
    <w:p w14:paraId="1E444D5A" w14:textId="77777777" w:rsidR="00FB6CFF" w:rsidRPr="002F0134" w:rsidRDefault="00FB6CFF" w:rsidP="00FB6CFF">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SeahVashti S. Corpuz</w:t>
      </w:r>
    </w:p>
    <w:p w14:paraId="3D582C3E" w14:textId="77777777" w:rsidR="00FB6CFF" w:rsidRPr="002F0134" w:rsidRDefault="00FB6CFF" w:rsidP="00FB6CFF">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Rona Beryl G. De Guzman</w:t>
      </w:r>
    </w:p>
    <w:p w14:paraId="7AA6295A" w14:textId="77777777" w:rsidR="00FB6CFF" w:rsidRPr="002F0134" w:rsidRDefault="00FB6CFF" w:rsidP="00FB6CFF">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Frederick F. Layus Jr</w:t>
      </w:r>
    </w:p>
    <w:p w14:paraId="538D51F0" w14:textId="77777777" w:rsidR="00FB6CFF" w:rsidRPr="002F0134" w:rsidRDefault="00FB6CFF" w:rsidP="00FB6CFF">
      <w:pPr>
        <w:widowControl w:val="0"/>
        <w:spacing w:after="0" w:line="360" w:lineRule="auto"/>
        <w:jc w:val="center"/>
        <w:rPr>
          <w:rFonts w:ascii="Times New Roman" w:hAnsi="Times New Roman"/>
          <w:sz w:val="24"/>
          <w:szCs w:val="24"/>
          <w:lang w:eastAsia="ar-SA"/>
        </w:rPr>
      </w:pPr>
      <w:r w:rsidRPr="002F0134">
        <w:rPr>
          <w:rFonts w:ascii="Times New Roman" w:hAnsi="Times New Roman"/>
          <w:sz w:val="24"/>
          <w:szCs w:val="24"/>
          <w:lang w:eastAsia="ar-SA"/>
        </w:rPr>
        <w:t>Raymarc Neil J. Miranda</w:t>
      </w:r>
    </w:p>
    <w:p w14:paraId="6F8D41EC" w14:textId="77777777" w:rsidR="00FB6CFF" w:rsidRPr="002F0134" w:rsidRDefault="00FB6CFF" w:rsidP="00FB6CFF">
      <w:pPr>
        <w:widowControl w:val="0"/>
        <w:spacing w:after="0" w:line="360" w:lineRule="auto"/>
        <w:jc w:val="center"/>
        <w:rPr>
          <w:rFonts w:ascii="Times New Roman" w:hAnsi="Times New Roman"/>
          <w:sz w:val="24"/>
          <w:szCs w:val="24"/>
          <w:lang w:eastAsia="ar-SA"/>
        </w:rPr>
      </w:pPr>
    </w:p>
    <w:p w14:paraId="1926DD7E" w14:textId="77777777" w:rsidR="00FB6CFF" w:rsidRDefault="00FB6CFF" w:rsidP="008A23CC">
      <w:pPr>
        <w:jc w:val="center"/>
        <w:rPr>
          <w:rFonts w:ascii="Times New Roman" w:hAnsi="Times New Roman"/>
          <w:sz w:val="24"/>
          <w:szCs w:val="24"/>
          <w:lang w:eastAsia="ar-SA"/>
        </w:rPr>
      </w:pPr>
      <w:r w:rsidRPr="002F0134">
        <w:rPr>
          <w:rFonts w:ascii="Times New Roman" w:hAnsi="Times New Roman"/>
          <w:sz w:val="24"/>
          <w:szCs w:val="24"/>
          <w:lang w:eastAsia="ar-SA"/>
        </w:rPr>
        <w:t>November 2019</w:t>
      </w:r>
    </w:p>
    <w:p w14:paraId="030BEDD7" w14:textId="77777777" w:rsidR="002A7476" w:rsidRDefault="002A7476" w:rsidP="00FB6CFF">
      <w:pPr>
        <w:rPr>
          <w:rFonts w:ascii="Times New Roman" w:hAnsi="Times New Roman"/>
          <w:sz w:val="24"/>
          <w:szCs w:val="24"/>
          <w:lang w:eastAsia="ar-SA"/>
        </w:rPr>
        <w:sectPr w:rsidR="002A7476" w:rsidSect="00701877">
          <w:headerReference w:type="default" r:id="rId83"/>
          <w:footerReference w:type="default" r:id="rId84"/>
          <w:headerReference w:type="first" r:id="rId85"/>
          <w:footerReference w:type="first" r:id="rId86"/>
          <w:pgSz w:w="12240" w:h="15840"/>
          <w:pgMar w:top="1440" w:right="1440" w:bottom="1440" w:left="2160" w:header="720" w:footer="720" w:gutter="0"/>
          <w:cols w:space="720"/>
          <w:titlePg/>
          <w:docGrid w:linePitch="360"/>
        </w:sectPr>
      </w:pPr>
    </w:p>
    <w:p w14:paraId="7BAFF405" w14:textId="77777777" w:rsidR="002A7476" w:rsidRPr="009F41BB" w:rsidRDefault="00084D23" w:rsidP="00887AF3">
      <w:pPr>
        <w:pStyle w:val="Heading2"/>
        <w:rPr>
          <w:b/>
          <w:color w:val="auto"/>
          <w:lang w:eastAsia="ar-SA"/>
        </w:rPr>
      </w:pPr>
      <w:bookmarkStart w:id="1590" w:name="_Toc20084472"/>
      <w:bookmarkStart w:id="1591" w:name="_Toc20085121"/>
      <w:bookmarkStart w:id="1592" w:name="_Toc20085756"/>
      <w:bookmarkStart w:id="1593" w:name="_Toc20677236"/>
      <w:bookmarkStart w:id="1594" w:name="_Toc21594529"/>
      <w:bookmarkStart w:id="1595" w:name="_Toc21594886"/>
      <w:r>
        <w:rPr>
          <w:rFonts w:ascii="Times New Roman" w:eastAsia="Courier New" w:hAnsi="Times New Roman"/>
          <w:b/>
          <w:color w:val="auto"/>
          <w:sz w:val="24"/>
          <w:szCs w:val="24"/>
          <w:lang w:eastAsia="en-US"/>
        </w:rPr>
        <w:lastRenderedPageBreak/>
        <w:t>AC-GS01-</w:t>
      </w:r>
      <w:r w:rsidR="002A7476" w:rsidRPr="009F41BB">
        <w:rPr>
          <w:rFonts w:ascii="Times New Roman" w:eastAsia="Courier New" w:hAnsi="Times New Roman"/>
          <w:b/>
          <w:color w:val="auto"/>
          <w:sz w:val="24"/>
          <w:szCs w:val="24"/>
          <w:lang w:eastAsia="en-US"/>
        </w:rPr>
        <w:t>Registration</w:t>
      </w:r>
      <w:bookmarkEnd w:id="1590"/>
      <w:bookmarkEnd w:id="1591"/>
      <w:bookmarkEnd w:id="1592"/>
      <w:bookmarkEnd w:id="1593"/>
      <w:bookmarkEnd w:id="1594"/>
      <w:bookmarkEnd w:id="1595"/>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2A7476" w:rsidRPr="002D01D9" w14:paraId="3191F5FF" w14:textId="77777777" w:rsidTr="002D01D9">
        <w:tc>
          <w:tcPr>
            <w:tcW w:w="5868" w:type="dxa"/>
            <w:gridSpan w:val="2"/>
          </w:tcPr>
          <w:p w14:paraId="28315663"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7CBD408" w14:textId="77777777" w:rsidR="002A7476" w:rsidRPr="002D01D9" w:rsidRDefault="00591DD6"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AC-GS01</w:t>
            </w:r>
          </w:p>
        </w:tc>
      </w:tr>
      <w:tr w:rsidR="002A7476" w:rsidRPr="002D01D9" w14:paraId="131DEEF2" w14:textId="77777777" w:rsidTr="002D01D9">
        <w:tc>
          <w:tcPr>
            <w:tcW w:w="5868" w:type="dxa"/>
            <w:gridSpan w:val="2"/>
          </w:tcPr>
          <w:p w14:paraId="47970F3A"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09300AE0"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Allows user to register or create his/her account</w:t>
            </w:r>
          </w:p>
        </w:tc>
      </w:tr>
      <w:tr w:rsidR="002A7476" w:rsidRPr="002D01D9" w14:paraId="73FCE3D4" w14:textId="77777777" w:rsidTr="002D01D9">
        <w:tc>
          <w:tcPr>
            <w:tcW w:w="5868" w:type="dxa"/>
            <w:gridSpan w:val="2"/>
          </w:tcPr>
          <w:p w14:paraId="7E647CE5"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70186C3A"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 and buyers</w:t>
            </w:r>
          </w:p>
        </w:tc>
      </w:tr>
      <w:tr w:rsidR="002A7476" w:rsidRPr="002D01D9" w14:paraId="5AE85E2E" w14:textId="77777777" w:rsidTr="002D01D9">
        <w:tc>
          <w:tcPr>
            <w:tcW w:w="5868" w:type="dxa"/>
            <w:gridSpan w:val="2"/>
          </w:tcPr>
          <w:p w14:paraId="47BD3879"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12C488F"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Registration</w:t>
            </w:r>
          </w:p>
        </w:tc>
      </w:tr>
      <w:tr w:rsidR="002A7476" w:rsidRPr="002D01D9" w14:paraId="487D9AE5" w14:textId="77777777" w:rsidTr="002D01D9">
        <w:tc>
          <w:tcPr>
            <w:tcW w:w="5868" w:type="dxa"/>
            <w:gridSpan w:val="2"/>
          </w:tcPr>
          <w:p w14:paraId="1F71E873"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FEF402B" w14:textId="77777777" w:rsidR="002A7476" w:rsidRPr="002D01D9" w:rsidRDefault="00230597"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2A7476" w:rsidRPr="002D01D9" w14:paraId="08133FE0" w14:textId="77777777" w:rsidTr="002D01D9">
        <w:tc>
          <w:tcPr>
            <w:tcW w:w="13338" w:type="dxa"/>
            <w:gridSpan w:val="5"/>
          </w:tcPr>
          <w:p w14:paraId="15AC24FA" w14:textId="77777777" w:rsidR="002A7476" w:rsidRPr="002D01D9" w:rsidRDefault="002A747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1E81A0EA" w14:textId="77777777" w:rsidTr="002D01D9">
        <w:tc>
          <w:tcPr>
            <w:tcW w:w="2628" w:type="dxa"/>
          </w:tcPr>
          <w:p w14:paraId="65861890" w14:textId="77777777" w:rsidR="002A7476" w:rsidRPr="002D01D9" w:rsidRDefault="002A747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469423F" w14:textId="77777777" w:rsidR="002A7476" w:rsidRPr="002D01D9" w:rsidRDefault="002A747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351F6758" w14:textId="77777777" w:rsidR="002A7476" w:rsidRPr="002D01D9" w:rsidRDefault="002A747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10CC697F" w14:textId="77777777" w:rsidR="002A7476" w:rsidRPr="002D01D9" w:rsidRDefault="002A747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CF7EE67" w14:textId="77777777" w:rsidR="002A7476" w:rsidRPr="002D01D9" w:rsidRDefault="002A747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73AB9760" w14:textId="77777777" w:rsidTr="002D01D9">
        <w:tc>
          <w:tcPr>
            <w:tcW w:w="2628" w:type="dxa"/>
          </w:tcPr>
          <w:p w14:paraId="6E06ED06"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valid and complete data on all the fields </w:t>
            </w:r>
          </w:p>
        </w:tc>
        <w:tc>
          <w:tcPr>
            <w:tcW w:w="3240" w:type="dxa"/>
          </w:tcPr>
          <w:p w14:paraId="1ABFEBFA" w14:textId="77777777" w:rsidR="002A7476" w:rsidRPr="002D01D9" w:rsidRDefault="00252C4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Rea Gonzales</w:t>
            </w:r>
          </w:p>
          <w:p w14:paraId="4FCCA5C5" w14:textId="77777777" w:rsidR="00252C4F" w:rsidRPr="002D01D9" w:rsidRDefault="00252C4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87" w:history="1">
              <w:r w:rsidRPr="002D01D9">
                <w:rPr>
                  <w:rStyle w:val="Hyperlink"/>
                  <w:rFonts w:ascii="Times New Roman" w:eastAsiaTheme="minorEastAsia" w:hAnsi="Times New Roman"/>
                  <w:color w:val="0563C1" w:themeColor="hyperlink"/>
                  <w:sz w:val="24"/>
                  <w:szCs w:val="24"/>
                  <w:lang w:eastAsia="ar-SA"/>
                </w:rPr>
                <w:t>Rea@gmail.com</w:t>
              </w:r>
            </w:hyperlink>
          </w:p>
          <w:p w14:paraId="79004922" w14:textId="77777777" w:rsidR="00252C4F" w:rsidRDefault="00252C4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097625721</w:t>
            </w:r>
          </w:p>
          <w:p w14:paraId="1B02A400" w14:textId="77777777" w:rsidR="00A028E9" w:rsidRPr="002D01D9" w:rsidRDefault="00A028E9"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 Quezon Hill, Baguio City</w:t>
            </w:r>
          </w:p>
          <w:p w14:paraId="4F5A5736" w14:textId="77777777" w:rsidR="00252C4F" w:rsidRPr="002D01D9" w:rsidRDefault="00252C4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R123afcs</w:t>
            </w:r>
          </w:p>
          <w:p w14:paraId="57D089D5" w14:textId="0DE80AF7" w:rsidR="001F1E0D" w:rsidRPr="002D01D9" w:rsidRDefault="009E741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 R123afcs</w:t>
            </w:r>
            <w:r w:rsidR="005777E4" w:rsidRPr="002D01D9">
              <w:rPr>
                <w:rFonts w:ascii="Times New Roman" w:eastAsiaTheme="minorEastAsia" w:hAnsi="Times New Roman"/>
                <w:sz w:val="24"/>
                <w:szCs w:val="24"/>
                <w:lang w:eastAsia="ar-SA"/>
              </w:rPr>
              <w:br/>
              <w:t>Role: Buyer, Sellers</w:t>
            </w:r>
            <w:bookmarkStart w:id="1596" w:name="_GoBack"/>
            <w:bookmarkEnd w:id="1596"/>
          </w:p>
        </w:tc>
        <w:tc>
          <w:tcPr>
            <w:tcW w:w="2070" w:type="dxa"/>
          </w:tcPr>
          <w:p w14:paraId="76449AB3" w14:textId="77777777" w:rsidR="002A7476" w:rsidRPr="002D01D9" w:rsidRDefault="00FB5A9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Email Confirmed</w:t>
            </w:r>
          </w:p>
        </w:tc>
        <w:tc>
          <w:tcPr>
            <w:tcW w:w="4140" w:type="dxa"/>
          </w:tcPr>
          <w:p w14:paraId="40EFBB90" w14:textId="77777777" w:rsidR="002A7476" w:rsidRPr="002D01D9" w:rsidRDefault="00FB5A9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Save</w:t>
            </w:r>
            <w:r w:rsidR="002A7476" w:rsidRPr="002D01D9">
              <w:rPr>
                <w:rFonts w:ascii="Times New Roman" w:eastAsiaTheme="minorEastAsia" w:hAnsi="Times New Roman"/>
                <w:sz w:val="24"/>
                <w:szCs w:val="24"/>
                <w:lang w:eastAsia="ar-SA"/>
              </w:rPr>
              <w:t xml:space="preserve"> data to the database and notifies the user</w:t>
            </w:r>
            <w:r w:rsidRPr="002D01D9">
              <w:rPr>
                <w:rFonts w:ascii="Times New Roman" w:eastAsiaTheme="minorEastAsia" w:hAnsi="Times New Roman"/>
                <w:sz w:val="24"/>
                <w:szCs w:val="24"/>
                <w:lang w:eastAsia="ar-SA"/>
              </w:rPr>
              <w:t>s.</w:t>
            </w:r>
          </w:p>
          <w:p w14:paraId="47FB6AF0" w14:textId="77777777" w:rsidR="00FB5A99" w:rsidRPr="002D01D9" w:rsidRDefault="00FB5A99" w:rsidP="002D01D9">
            <w:pPr>
              <w:spacing w:after="0" w:line="240" w:lineRule="auto"/>
              <w:rPr>
                <w:rFonts w:ascii="Times New Roman" w:eastAsiaTheme="minorEastAsia" w:hAnsi="Times New Roman"/>
                <w:sz w:val="24"/>
                <w:szCs w:val="24"/>
                <w:lang w:eastAsia="ar-SA"/>
              </w:rPr>
            </w:pPr>
          </w:p>
        </w:tc>
        <w:tc>
          <w:tcPr>
            <w:tcW w:w="1260" w:type="dxa"/>
          </w:tcPr>
          <w:p w14:paraId="13425B0C" w14:textId="77777777" w:rsidR="002A7476" w:rsidRPr="002D01D9" w:rsidRDefault="00CD3BE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6A30311" w14:textId="77777777" w:rsidTr="002D01D9">
        <w:tc>
          <w:tcPr>
            <w:tcW w:w="2628" w:type="dxa"/>
          </w:tcPr>
          <w:p w14:paraId="18DB2AAC"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2B00D86F" w14:textId="77777777" w:rsidR="004E0BA2" w:rsidRPr="002D01D9" w:rsidRDefault="004E0BA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Rea Gonzales</w:t>
            </w:r>
          </w:p>
          <w:p w14:paraId="5A7BECE5" w14:textId="77777777" w:rsidR="004E0BA2" w:rsidRPr="002D01D9" w:rsidRDefault="004E0BA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88" w:history="1">
              <w:r w:rsidRPr="002D01D9">
                <w:rPr>
                  <w:rStyle w:val="Hyperlink"/>
                  <w:rFonts w:ascii="Times New Roman" w:eastAsiaTheme="minorEastAsia" w:hAnsi="Times New Roman"/>
                  <w:color w:val="0563C1" w:themeColor="hyperlink"/>
                  <w:sz w:val="24"/>
                  <w:szCs w:val="24"/>
                  <w:lang w:eastAsia="ar-SA"/>
                </w:rPr>
                <w:t>Rea@.com</w:t>
              </w:r>
            </w:hyperlink>
          </w:p>
          <w:p w14:paraId="5F3BED79" w14:textId="77777777" w:rsidR="004E0BA2" w:rsidRDefault="004E0BA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21</w:t>
            </w:r>
          </w:p>
          <w:p w14:paraId="19122475" w14:textId="77777777" w:rsidR="00A028E9" w:rsidRPr="002D01D9" w:rsidRDefault="00A028E9"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 gyugyghy</w:t>
            </w:r>
          </w:p>
          <w:p w14:paraId="680D6CC0" w14:textId="77777777" w:rsidR="004E0BA2" w:rsidRPr="002D01D9" w:rsidRDefault="004E0BA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afcs</w:t>
            </w:r>
          </w:p>
          <w:p w14:paraId="6611F031" w14:textId="77777777" w:rsidR="002A7476" w:rsidRPr="002D01D9" w:rsidRDefault="004E0BA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 R</w:t>
            </w:r>
          </w:p>
          <w:p w14:paraId="59387DF6" w14:textId="77777777" w:rsidR="005777E4" w:rsidRPr="002D01D9" w:rsidRDefault="005777E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Role: Buyer, Sellers</w:t>
            </w:r>
          </w:p>
        </w:tc>
        <w:tc>
          <w:tcPr>
            <w:tcW w:w="2070" w:type="dxa"/>
          </w:tcPr>
          <w:p w14:paraId="6745315D" w14:textId="77777777" w:rsidR="002A7476" w:rsidRPr="002D01D9" w:rsidRDefault="002A747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483A54F" w14:textId="77777777" w:rsidR="002A7476" w:rsidRPr="002D01D9" w:rsidRDefault="0017047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Refresh the form and notifies the user that </w:t>
            </w:r>
            <w:r w:rsidR="001466B3" w:rsidRPr="002D01D9">
              <w:rPr>
                <w:rFonts w:ascii="Times New Roman" w:eastAsiaTheme="minorEastAsia" w:hAnsi="Times New Roman"/>
                <w:sz w:val="24"/>
                <w:szCs w:val="24"/>
                <w:lang w:eastAsia="ar-SA"/>
              </w:rPr>
              <w:t>invalid data is submitted</w:t>
            </w:r>
          </w:p>
        </w:tc>
        <w:tc>
          <w:tcPr>
            <w:tcW w:w="1260" w:type="dxa"/>
          </w:tcPr>
          <w:p w14:paraId="2969B073" w14:textId="77777777" w:rsidR="002A7476" w:rsidRPr="002D01D9" w:rsidRDefault="00CA7E7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F7F4A3B" w14:textId="77777777" w:rsidTr="002D01D9">
        <w:tc>
          <w:tcPr>
            <w:tcW w:w="2628" w:type="dxa"/>
          </w:tcPr>
          <w:p w14:paraId="46B99478" w14:textId="77777777" w:rsidR="006D1609" w:rsidRPr="002D01D9" w:rsidRDefault="006D160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58818BA5" w14:textId="77777777" w:rsidR="003A3C5F" w:rsidRPr="002D01D9" w:rsidRDefault="003A3C5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Rea Gonzales</w:t>
            </w:r>
          </w:p>
          <w:p w14:paraId="7CD720CA" w14:textId="77777777" w:rsidR="003A3C5F" w:rsidRPr="002D01D9" w:rsidRDefault="003A3C5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89" w:history="1">
              <w:r w:rsidRPr="002D01D9">
                <w:rPr>
                  <w:rStyle w:val="Hyperlink"/>
                  <w:rFonts w:ascii="Times New Roman" w:eastAsiaTheme="minorEastAsia" w:hAnsi="Times New Roman"/>
                  <w:color w:val="0563C1" w:themeColor="hyperlink"/>
                  <w:sz w:val="24"/>
                  <w:szCs w:val="24"/>
                  <w:lang w:eastAsia="ar-SA"/>
                </w:rPr>
                <w:t>Rea@gmail.com</w:t>
              </w:r>
            </w:hyperlink>
          </w:p>
          <w:p w14:paraId="6411DC24" w14:textId="77777777" w:rsidR="003A3C5F" w:rsidRDefault="003A3C5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Contact No: </w:t>
            </w:r>
          </w:p>
          <w:p w14:paraId="1C374D89" w14:textId="77777777" w:rsidR="00A028E9" w:rsidRPr="002D01D9" w:rsidRDefault="00A028E9"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w:t>
            </w:r>
          </w:p>
          <w:p w14:paraId="10A64F4C" w14:textId="77777777" w:rsidR="003A3C5F" w:rsidRPr="002D01D9" w:rsidRDefault="003A3C5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Password: </w:t>
            </w:r>
          </w:p>
          <w:p w14:paraId="573CD7DF" w14:textId="77777777" w:rsidR="006D1609" w:rsidRPr="002D01D9" w:rsidRDefault="003A3C5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Confirm Password: </w:t>
            </w:r>
          </w:p>
          <w:p w14:paraId="543267DE" w14:textId="77777777" w:rsidR="005777E4" w:rsidRPr="002D01D9" w:rsidRDefault="005777E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Role: Buyer, Sellers</w:t>
            </w:r>
          </w:p>
        </w:tc>
        <w:tc>
          <w:tcPr>
            <w:tcW w:w="2070" w:type="dxa"/>
          </w:tcPr>
          <w:p w14:paraId="2CC79208" w14:textId="77777777" w:rsidR="006D1609" w:rsidRPr="002D01D9" w:rsidRDefault="006D160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F3A0356" w14:textId="77777777" w:rsidR="006D1609" w:rsidRPr="002D01D9" w:rsidRDefault="009C2BC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w:t>
            </w:r>
          </w:p>
        </w:tc>
        <w:tc>
          <w:tcPr>
            <w:tcW w:w="1260" w:type="dxa"/>
          </w:tcPr>
          <w:p w14:paraId="6F9EF08D" w14:textId="77777777" w:rsidR="006D1609" w:rsidRPr="002D01D9" w:rsidRDefault="00CA7E7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7371859D" w14:textId="77777777" w:rsidTr="002D01D9">
        <w:tc>
          <w:tcPr>
            <w:tcW w:w="2628" w:type="dxa"/>
          </w:tcPr>
          <w:p w14:paraId="114FA0C3" w14:textId="77777777" w:rsidR="00EC3B76" w:rsidRPr="002D01D9" w:rsidRDefault="00572EC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invalid and incomplete data on all the fields</w:t>
            </w:r>
          </w:p>
        </w:tc>
        <w:tc>
          <w:tcPr>
            <w:tcW w:w="3240" w:type="dxa"/>
          </w:tcPr>
          <w:p w14:paraId="36D71ED3" w14:textId="77777777" w:rsidR="006F0A5C" w:rsidRPr="002D01D9" w:rsidRDefault="006F0A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Name: </w:t>
            </w:r>
          </w:p>
          <w:p w14:paraId="75C65127" w14:textId="77777777" w:rsidR="006F0A5C" w:rsidRPr="002D01D9" w:rsidRDefault="006F0A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0" w:history="1">
              <w:r w:rsidRPr="002D01D9">
                <w:rPr>
                  <w:rStyle w:val="Hyperlink"/>
                  <w:rFonts w:ascii="Times New Roman" w:eastAsiaTheme="minorEastAsia" w:hAnsi="Times New Roman"/>
                  <w:color w:val="0563C1" w:themeColor="hyperlink"/>
                  <w:sz w:val="24"/>
                  <w:szCs w:val="24"/>
                  <w:lang w:eastAsia="ar-SA"/>
                </w:rPr>
                <w:t>Rea@.com</w:t>
              </w:r>
            </w:hyperlink>
          </w:p>
          <w:p w14:paraId="54243077" w14:textId="77777777" w:rsidR="006F0A5C" w:rsidRDefault="006F0A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Contact No: </w:t>
            </w:r>
          </w:p>
          <w:p w14:paraId="0B642345" w14:textId="77777777" w:rsidR="00A028E9" w:rsidRPr="002D01D9" w:rsidRDefault="00A028E9"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w:t>
            </w:r>
          </w:p>
          <w:p w14:paraId="1BA9BFF9" w14:textId="77777777" w:rsidR="006F0A5C" w:rsidRPr="002D01D9" w:rsidRDefault="006F0A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R</w:t>
            </w:r>
          </w:p>
          <w:p w14:paraId="5A3665E2" w14:textId="77777777" w:rsidR="00EC3B76" w:rsidRPr="002D01D9" w:rsidRDefault="006F0A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Confirm Password: </w:t>
            </w:r>
          </w:p>
          <w:p w14:paraId="73EF724E" w14:textId="77777777" w:rsidR="005777E4" w:rsidRPr="002D01D9" w:rsidRDefault="005777E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Role: Buyer, Sellers</w:t>
            </w:r>
          </w:p>
        </w:tc>
        <w:tc>
          <w:tcPr>
            <w:tcW w:w="2070" w:type="dxa"/>
          </w:tcPr>
          <w:p w14:paraId="4401070F" w14:textId="77777777" w:rsidR="00EC3B76" w:rsidRPr="002D01D9" w:rsidRDefault="009C2BC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Submits form</w:t>
            </w:r>
          </w:p>
        </w:tc>
        <w:tc>
          <w:tcPr>
            <w:tcW w:w="4140" w:type="dxa"/>
          </w:tcPr>
          <w:p w14:paraId="76789380" w14:textId="77777777" w:rsidR="00EC3B76" w:rsidRPr="002D01D9" w:rsidRDefault="009C2BC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0ABF9987" w14:textId="77777777" w:rsidR="00EC3B76" w:rsidRPr="002D01D9" w:rsidRDefault="00CA7E7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868BE7D" w14:textId="77777777" w:rsidTr="002D01D9">
        <w:tc>
          <w:tcPr>
            <w:tcW w:w="2628" w:type="dxa"/>
          </w:tcPr>
          <w:p w14:paraId="651FD35D" w14:textId="77777777" w:rsidR="005E1ACB" w:rsidRPr="002D01D9" w:rsidRDefault="0043052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existing account</w:t>
            </w:r>
          </w:p>
        </w:tc>
        <w:tc>
          <w:tcPr>
            <w:tcW w:w="3240" w:type="dxa"/>
          </w:tcPr>
          <w:p w14:paraId="10FC9664" w14:textId="77777777" w:rsidR="00832CD8" w:rsidRPr="002D01D9" w:rsidRDefault="00832CD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seller</w:t>
            </w:r>
          </w:p>
          <w:p w14:paraId="45223A9E" w14:textId="77777777" w:rsidR="00832CD8" w:rsidRPr="002D01D9" w:rsidRDefault="00832CD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1" w:history="1">
              <w:r w:rsidRPr="002D01D9">
                <w:rPr>
                  <w:rStyle w:val="Hyperlink"/>
                  <w:rFonts w:ascii="Times New Roman" w:eastAsiaTheme="minorEastAsia" w:hAnsi="Times New Roman"/>
                  <w:color w:val="0563C1" w:themeColor="hyperlink"/>
                  <w:sz w:val="24"/>
                  <w:szCs w:val="24"/>
                  <w:lang w:eastAsia="ar-SA"/>
                </w:rPr>
                <w:t>seller@gmail.com</w:t>
              </w:r>
            </w:hyperlink>
          </w:p>
          <w:p w14:paraId="4D2F9364" w14:textId="77777777" w:rsidR="00832CD8" w:rsidRDefault="00832CD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098976734</w:t>
            </w:r>
          </w:p>
          <w:p w14:paraId="353654EC" w14:textId="77777777" w:rsidR="00A028E9" w:rsidRPr="002D01D9" w:rsidRDefault="00A028E9"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 Quezon Hill, Baguio City</w:t>
            </w:r>
          </w:p>
          <w:p w14:paraId="0064A34D" w14:textId="77777777" w:rsidR="00832CD8" w:rsidRPr="002D01D9" w:rsidRDefault="00832CD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Password: </w:t>
            </w:r>
            <w:r w:rsidR="00850903" w:rsidRPr="002D01D9">
              <w:rPr>
                <w:rFonts w:ascii="Times New Roman" w:eastAsiaTheme="minorEastAsia" w:hAnsi="Times New Roman"/>
                <w:sz w:val="24"/>
                <w:szCs w:val="24"/>
                <w:lang w:eastAsia="ar-SA"/>
              </w:rPr>
              <w:t>seller12</w:t>
            </w:r>
          </w:p>
          <w:p w14:paraId="2FD971FA" w14:textId="77777777" w:rsidR="005E1ACB" w:rsidRPr="002D01D9" w:rsidRDefault="0085090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 seller12</w:t>
            </w:r>
          </w:p>
          <w:p w14:paraId="43F655B8" w14:textId="77777777" w:rsidR="005777E4" w:rsidRPr="002D01D9" w:rsidRDefault="005777E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Role: Sellers</w:t>
            </w:r>
          </w:p>
        </w:tc>
        <w:tc>
          <w:tcPr>
            <w:tcW w:w="2070" w:type="dxa"/>
          </w:tcPr>
          <w:p w14:paraId="5C434A29" w14:textId="77777777" w:rsidR="005E1ACB" w:rsidRPr="002D01D9" w:rsidRDefault="00B573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Submits form</w:t>
            </w:r>
          </w:p>
        </w:tc>
        <w:tc>
          <w:tcPr>
            <w:tcW w:w="4140" w:type="dxa"/>
            <w:tcBorders>
              <w:bottom w:val="single" w:sz="4" w:space="0" w:color="auto"/>
            </w:tcBorders>
          </w:tcPr>
          <w:p w14:paraId="1C80EA54" w14:textId="77777777" w:rsidR="005E1ACB" w:rsidRPr="002D01D9" w:rsidRDefault="006B177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user that there is already existing account</w:t>
            </w:r>
          </w:p>
        </w:tc>
        <w:tc>
          <w:tcPr>
            <w:tcW w:w="1260" w:type="dxa"/>
          </w:tcPr>
          <w:p w14:paraId="18AA4D6B" w14:textId="77777777" w:rsidR="005E1ACB" w:rsidRPr="002D01D9" w:rsidRDefault="00CA7E7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4560993A" w14:textId="77777777" w:rsidR="00E23168" w:rsidRDefault="00E23168" w:rsidP="00FB6CFF">
      <w:pPr>
        <w:rPr>
          <w:rFonts w:ascii="Times New Roman" w:hAnsi="Times New Roman"/>
          <w:sz w:val="24"/>
          <w:szCs w:val="24"/>
          <w:lang w:eastAsia="ar-SA"/>
        </w:rPr>
      </w:pPr>
    </w:p>
    <w:p w14:paraId="25E31B6A" w14:textId="77777777" w:rsidR="009C7DD4" w:rsidRPr="009F41BB" w:rsidRDefault="009C7DD4" w:rsidP="009C7DD4">
      <w:pPr>
        <w:pStyle w:val="Heading2"/>
        <w:rPr>
          <w:b/>
          <w:color w:val="auto"/>
          <w:lang w:eastAsia="ar-SA"/>
        </w:rPr>
      </w:pPr>
      <w:bookmarkStart w:id="1597" w:name="_Toc20084473"/>
      <w:bookmarkStart w:id="1598" w:name="_Toc20085122"/>
      <w:bookmarkStart w:id="1599" w:name="_Toc20085757"/>
      <w:bookmarkStart w:id="1600" w:name="_Toc20677237"/>
      <w:bookmarkStart w:id="1601" w:name="_Toc21594530"/>
      <w:bookmarkStart w:id="1602" w:name="_Toc21594887"/>
      <w:r>
        <w:rPr>
          <w:rFonts w:ascii="Times New Roman" w:eastAsia="Courier New" w:hAnsi="Times New Roman"/>
          <w:b/>
          <w:color w:val="auto"/>
          <w:sz w:val="24"/>
          <w:szCs w:val="24"/>
          <w:lang w:eastAsia="en-US"/>
        </w:rPr>
        <w:t>AC-GS02–Log-in</w:t>
      </w:r>
      <w:bookmarkEnd w:id="1597"/>
      <w:bookmarkEnd w:id="1598"/>
      <w:bookmarkEnd w:id="1599"/>
      <w:bookmarkEnd w:id="1600"/>
      <w:bookmarkEnd w:id="1601"/>
      <w:bookmarkEnd w:id="160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9C7DD4" w:rsidRPr="002D01D9" w14:paraId="77B316FB" w14:textId="77777777" w:rsidTr="002D01D9">
        <w:tc>
          <w:tcPr>
            <w:tcW w:w="5868" w:type="dxa"/>
            <w:gridSpan w:val="2"/>
          </w:tcPr>
          <w:p w14:paraId="149F8714"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470DCE60" w14:textId="77777777" w:rsidR="009C7DD4" w:rsidRPr="002D01D9" w:rsidRDefault="00117981"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AC-GS02</w:t>
            </w:r>
          </w:p>
        </w:tc>
      </w:tr>
      <w:tr w:rsidR="009C7DD4" w:rsidRPr="002D01D9" w14:paraId="50214C9A" w14:textId="77777777" w:rsidTr="002D01D9">
        <w:tc>
          <w:tcPr>
            <w:tcW w:w="5868" w:type="dxa"/>
            <w:gridSpan w:val="2"/>
          </w:tcPr>
          <w:p w14:paraId="2C85A0C8"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1D75ED67"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0E6125" w:rsidRPr="002D01D9">
              <w:rPr>
                <w:rFonts w:ascii="Times New Roman" w:eastAsiaTheme="minorEastAsia" w:hAnsi="Times New Roman"/>
                <w:sz w:val="24"/>
                <w:szCs w:val="24"/>
                <w:lang w:eastAsia="ar-SA"/>
              </w:rPr>
              <w:t>log-in to his/ her account</w:t>
            </w:r>
          </w:p>
        </w:tc>
      </w:tr>
      <w:tr w:rsidR="009C7DD4" w:rsidRPr="002D01D9" w14:paraId="56D72C4A" w14:textId="77777777" w:rsidTr="002D01D9">
        <w:tc>
          <w:tcPr>
            <w:tcW w:w="5868" w:type="dxa"/>
            <w:gridSpan w:val="2"/>
          </w:tcPr>
          <w:p w14:paraId="28849506"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0155E24C" w14:textId="77777777" w:rsidR="009C7DD4" w:rsidRPr="002D01D9" w:rsidRDefault="003827C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 Buyers, Admin</w:t>
            </w:r>
          </w:p>
        </w:tc>
      </w:tr>
      <w:tr w:rsidR="009C7DD4" w:rsidRPr="002D01D9" w14:paraId="52802044" w14:textId="77777777" w:rsidTr="002D01D9">
        <w:tc>
          <w:tcPr>
            <w:tcW w:w="5868" w:type="dxa"/>
            <w:gridSpan w:val="2"/>
          </w:tcPr>
          <w:p w14:paraId="17CAF2F2"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5FD6E79B" w14:textId="77777777" w:rsidR="009C7DD4" w:rsidRPr="002D01D9" w:rsidRDefault="0093258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Log-in</w:t>
            </w:r>
          </w:p>
        </w:tc>
      </w:tr>
      <w:tr w:rsidR="009C7DD4" w:rsidRPr="002D01D9" w14:paraId="381760F7" w14:textId="77777777" w:rsidTr="002D01D9">
        <w:tc>
          <w:tcPr>
            <w:tcW w:w="5868" w:type="dxa"/>
            <w:gridSpan w:val="2"/>
          </w:tcPr>
          <w:p w14:paraId="1862AD51"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1C9FC363" w14:textId="77777777" w:rsidR="009C7DD4" w:rsidRPr="002D01D9" w:rsidRDefault="00C31CF0"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9C7DD4" w:rsidRPr="002D01D9" w14:paraId="4F9E97D5" w14:textId="77777777" w:rsidTr="002D01D9">
        <w:tc>
          <w:tcPr>
            <w:tcW w:w="13338" w:type="dxa"/>
            <w:gridSpan w:val="5"/>
          </w:tcPr>
          <w:p w14:paraId="73EFBFD1" w14:textId="77777777" w:rsidR="009C7DD4" w:rsidRPr="002D01D9" w:rsidRDefault="009C7DD4"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4EF10C13" w14:textId="77777777" w:rsidTr="002D01D9">
        <w:tc>
          <w:tcPr>
            <w:tcW w:w="2628" w:type="dxa"/>
          </w:tcPr>
          <w:p w14:paraId="1233973B" w14:textId="77777777" w:rsidR="009C7DD4" w:rsidRPr="002D01D9" w:rsidRDefault="009C7DD4"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03D6588" w14:textId="77777777" w:rsidR="009C7DD4" w:rsidRPr="002D01D9" w:rsidRDefault="009C7DD4"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2E6D0DF7" w14:textId="77777777" w:rsidR="009C7DD4" w:rsidRPr="002D01D9" w:rsidRDefault="009C7DD4"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28BD845D" w14:textId="77777777" w:rsidR="009C7DD4" w:rsidRPr="002D01D9" w:rsidRDefault="009C7DD4"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98BB024" w14:textId="77777777" w:rsidR="009C7DD4" w:rsidRPr="002D01D9" w:rsidRDefault="009C7DD4"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ECA2617" w14:textId="77777777" w:rsidTr="002D01D9">
        <w:tc>
          <w:tcPr>
            <w:tcW w:w="2628" w:type="dxa"/>
          </w:tcPr>
          <w:p w14:paraId="10691B2F"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valid and </w:t>
            </w:r>
            <w:r w:rsidR="009B3C8C" w:rsidRPr="002D01D9">
              <w:rPr>
                <w:rFonts w:ascii="Times New Roman" w:eastAsiaTheme="minorEastAsia" w:hAnsi="Times New Roman"/>
                <w:sz w:val="24"/>
                <w:szCs w:val="24"/>
                <w:lang w:eastAsia="ar-SA"/>
              </w:rPr>
              <w:t xml:space="preserve">complete data on all the fields. </w:t>
            </w:r>
          </w:p>
        </w:tc>
        <w:tc>
          <w:tcPr>
            <w:tcW w:w="3240" w:type="dxa"/>
          </w:tcPr>
          <w:p w14:paraId="2B448B3B" w14:textId="77777777" w:rsidR="009C7DD4" w:rsidRPr="002D01D9" w:rsidRDefault="003E620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2" w:history="1">
              <w:r w:rsidRPr="002D01D9">
                <w:rPr>
                  <w:rStyle w:val="Hyperlink"/>
                  <w:rFonts w:ascii="Times New Roman" w:eastAsiaTheme="minorEastAsia" w:hAnsi="Times New Roman"/>
                  <w:color w:val="0563C1" w:themeColor="hyperlink"/>
                  <w:sz w:val="24"/>
                  <w:szCs w:val="24"/>
                  <w:lang w:eastAsia="ar-SA"/>
                </w:rPr>
                <w:t>seller@gmail.com</w:t>
              </w:r>
            </w:hyperlink>
          </w:p>
          <w:p w14:paraId="7F9E0FE6" w14:textId="77777777" w:rsidR="003E6208" w:rsidRPr="002D01D9" w:rsidRDefault="003E620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Password: </w:t>
            </w:r>
            <w:r w:rsidR="00850903" w:rsidRPr="002D01D9">
              <w:rPr>
                <w:rFonts w:ascii="Times New Roman" w:eastAsiaTheme="minorEastAsia" w:hAnsi="Times New Roman"/>
                <w:sz w:val="24"/>
                <w:szCs w:val="24"/>
                <w:lang w:eastAsia="ar-SA"/>
              </w:rPr>
              <w:t>seller12</w:t>
            </w:r>
          </w:p>
        </w:tc>
        <w:tc>
          <w:tcPr>
            <w:tcW w:w="2070" w:type="dxa"/>
          </w:tcPr>
          <w:p w14:paraId="6DD4F6F8"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E137138" w14:textId="77777777" w:rsidR="009C7DD4" w:rsidRPr="002D01D9" w:rsidRDefault="00D30D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Search if the user is seller, </w:t>
            </w:r>
            <w:r w:rsidR="009B3C8C" w:rsidRPr="002D01D9">
              <w:rPr>
                <w:rFonts w:ascii="Times New Roman" w:eastAsiaTheme="minorEastAsia" w:hAnsi="Times New Roman"/>
                <w:sz w:val="24"/>
                <w:szCs w:val="24"/>
                <w:lang w:eastAsia="ar-SA"/>
              </w:rPr>
              <w:t>Redirect</w:t>
            </w:r>
            <w:r w:rsidR="00A662B0" w:rsidRPr="002D01D9">
              <w:rPr>
                <w:rFonts w:ascii="Times New Roman" w:eastAsiaTheme="minorEastAsia" w:hAnsi="Times New Roman"/>
                <w:sz w:val="24"/>
                <w:szCs w:val="24"/>
                <w:lang w:eastAsia="ar-SA"/>
              </w:rPr>
              <w:t xml:space="preserve"> to </w:t>
            </w:r>
            <w:r w:rsidR="009B3C8C" w:rsidRPr="002D01D9">
              <w:rPr>
                <w:rFonts w:ascii="Times New Roman" w:eastAsiaTheme="minorEastAsia" w:hAnsi="Times New Roman"/>
                <w:sz w:val="24"/>
                <w:szCs w:val="24"/>
                <w:lang w:eastAsia="ar-SA"/>
              </w:rPr>
              <w:t>My post page</w:t>
            </w:r>
          </w:p>
        </w:tc>
        <w:tc>
          <w:tcPr>
            <w:tcW w:w="1260" w:type="dxa"/>
          </w:tcPr>
          <w:p w14:paraId="6AEB4530" w14:textId="77777777" w:rsidR="009C7DD4"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0ED6577" w14:textId="77777777" w:rsidTr="002D01D9">
        <w:tc>
          <w:tcPr>
            <w:tcW w:w="2628" w:type="dxa"/>
          </w:tcPr>
          <w:p w14:paraId="0C2430AD" w14:textId="77777777" w:rsidR="009C7DD4" w:rsidRPr="002D01D9" w:rsidRDefault="00B13A7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valid and complete data on all the </w:t>
            </w:r>
            <w:r w:rsidRPr="002D01D9">
              <w:rPr>
                <w:rFonts w:ascii="Times New Roman" w:eastAsiaTheme="minorEastAsia" w:hAnsi="Times New Roman"/>
                <w:sz w:val="24"/>
                <w:szCs w:val="24"/>
                <w:lang w:eastAsia="ar-SA"/>
              </w:rPr>
              <w:lastRenderedPageBreak/>
              <w:t>fields.</w:t>
            </w:r>
          </w:p>
        </w:tc>
        <w:tc>
          <w:tcPr>
            <w:tcW w:w="3240" w:type="dxa"/>
          </w:tcPr>
          <w:p w14:paraId="636C1B09" w14:textId="77777777" w:rsidR="00470E2E" w:rsidRPr="002D01D9" w:rsidRDefault="00470E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 xml:space="preserve">Email: </w:t>
            </w:r>
            <w:hyperlink r:id="rId93" w:history="1">
              <w:r w:rsidRPr="002D01D9">
                <w:rPr>
                  <w:rStyle w:val="Hyperlink"/>
                  <w:rFonts w:ascii="Times New Roman" w:eastAsiaTheme="minorEastAsia" w:hAnsi="Times New Roman"/>
                  <w:color w:val="0563C1" w:themeColor="hyperlink"/>
                  <w:sz w:val="24"/>
                  <w:szCs w:val="24"/>
                  <w:lang w:eastAsia="ar-SA"/>
                </w:rPr>
                <w:t>buyer@gmail.com</w:t>
              </w:r>
            </w:hyperlink>
          </w:p>
          <w:p w14:paraId="45561F55" w14:textId="77777777" w:rsidR="009C7DD4" w:rsidRPr="002D01D9" w:rsidRDefault="00470E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buyer123</w:t>
            </w:r>
          </w:p>
        </w:tc>
        <w:tc>
          <w:tcPr>
            <w:tcW w:w="2070" w:type="dxa"/>
          </w:tcPr>
          <w:p w14:paraId="13FCCB69"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4143237" w14:textId="77777777" w:rsidR="009C7DD4" w:rsidRPr="002D01D9" w:rsidRDefault="00B13A7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if the user is buyer, Redirect to Post page</w:t>
            </w:r>
          </w:p>
        </w:tc>
        <w:tc>
          <w:tcPr>
            <w:tcW w:w="1260" w:type="dxa"/>
          </w:tcPr>
          <w:p w14:paraId="75D75539" w14:textId="77777777" w:rsidR="009C7DD4"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B07974A" w14:textId="77777777" w:rsidTr="002D01D9">
        <w:tc>
          <w:tcPr>
            <w:tcW w:w="2628" w:type="dxa"/>
          </w:tcPr>
          <w:p w14:paraId="0E5A6684" w14:textId="77777777" w:rsidR="009C7DD4" w:rsidRPr="002D01D9" w:rsidRDefault="00C93D4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valid and complete data on all the fields.</w:t>
            </w:r>
          </w:p>
        </w:tc>
        <w:tc>
          <w:tcPr>
            <w:tcW w:w="3240" w:type="dxa"/>
          </w:tcPr>
          <w:p w14:paraId="3D1B9917" w14:textId="77777777" w:rsidR="00470E2E" w:rsidRPr="002D01D9" w:rsidRDefault="00470E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4" w:history="1">
              <w:r w:rsidRPr="002D01D9">
                <w:rPr>
                  <w:rStyle w:val="Hyperlink"/>
                  <w:rFonts w:ascii="Times New Roman" w:eastAsiaTheme="minorEastAsia" w:hAnsi="Times New Roman"/>
                  <w:color w:val="0563C1" w:themeColor="hyperlink"/>
                  <w:sz w:val="24"/>
                  <w:szCs w:val="24"/>
                  <w:lang w:eastAsia="ar-SA"/>
                </w:rPr>
                <w:t>admin@gmail.com</w:t>
              </w:r>
            </w:hyperlink>
          </w:p>
          <w:p w14:paraId="66CCD79A" w14:textId="77777777" w:rsidR="009C7DD4" w:rsidRPr="002D01D9" w:rsidRDefault="00470E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admin123</w:t>
            </w:r>
          </w:p>
        </w:tc>
        <w:tc>
          <w:tcPr>
            <w:tcW w:w="2070" w:type="dxa"/>
          </w:tcPr>
          <w:p w14:paraId="5B781D63"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A0C5521" w14:textId="77777777" w:rsidR="009C7DD4" w:rsidRPr="002D01D9" w:rsidRDefault="00C93D4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if the user is admin, Redirect to List of account of Seller page</w:t>
            </w:r>
          </w:p>
        </w:tc>
        <w:tc>
          <w:tcPr>
            <w:tcW w:w="1260" w:type="dxa"/>
          </w:tcPr>
          <w:p w14:paraId="362A97A0" w14:textId="77777777" w:rsidR="009C7DD4"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3B64CF7" w14:textId="77777777" w:rsidTr="002D01D9">
        <w:tc>
          <w:tcPr>
            <w:tcW w:w="2628" w:type="dxa"/>
          </w:tcPr>
          <w:p w14:paraId="0D43B446" w14:textId="77777777" w:rsidR="004A3EDB" w:rsidRPr="002D01D9" w:rsidRDefault="004A3ED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7967925B" w14:textId="77777777" w:rsidR="00A41CBE" w:rsidRPr="002D01D9" w:rsidRDefault="00A41CB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5" w:history="1">
              <w:r w:rsidRPr="002D01D9">
                <w:rPr>
                  <w:rStyle w:val="Hyperlink"/>
                  <w:rFonts w:ascii="Times New Roman" w:eastAsiaTheme="minorEastAsia" w:hAnsi="Times New Roman"/>
                  <w:color w:val="0563C1" w:themeColor="hyperlink"/>
                  <w:sz w:val="24"/>
                  <w:szCs w:val="24"/>
                  <w:lang w:eastAsia="ar-SA"/>
                </w:rPr>
                <w:t>@gmail.com</w:t>
              </w:r>
            </w:hyperlink>
          </w:p>
          <w:p w14:paraId="15669E5A" w14:textId="77777777" w:rsidR="004A3EDB" w:rsidRPr="002D01D9" w:rsidRDefault="00A41CB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admin</w:t>
            </w:r>
          </w:p>
        </w:tc>
        <w:tc>
          <w:tcPr>
            <w:tcW w:w="2070" w:type="dxa"/>
          </w:tcPr>
          <w:p w14:paraId="1CD5AEC0" w14:textId="77777777" w:rsidR="004A3EDB" w:rsidRPr="002D01D9" w:rsidRDefault="0017644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C9DBD3D" w14:textId="77777777" w:rsidR="004A3EDB" w:rsidRPr="002D01D9" w:rsidRDefault="004A3ED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5A719D8F" w14:textId="77777777" w:rsidR="004A3EDB"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5B690C5" w14:textId="77777777" w:rsidTr="002D01D9">
        <w:tc>
          <w:tcPr>
            <w:tcW w:w="2628" w:type="dxa"/>
          </w:tcPr>
          <w:p w14:paraId="13B38DA7" w14:textId="77777777" w:rsidR="004A3EDB" w:rsidRPr="002D01D9" w:rsidRDefault="004A3ED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6A4E050D" w14:textId="77777777" w:rsidR="00B17DB8"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6" w:history="1">
              <w:r w:rsidRPr="002D01D9">
                <w:rPr>
                  <w:rStyle w:val="Hyperlink"/>
                  <w:rFonts w:ascii="Times New Roman" w:eastAsiaTheme="minorEastAsia" w:hAnsi="Times New Roman"/>
                  <w:color w:val="0563C1" w:themeColor="hyperlink"/>
                  <w:sz w:val="24"/>
                  <w:szCs w:val="24"/>
                  <w:lang w:eastAsia="ar-SA"/>
                </w:rPr>
                <w:t>admin@gmail.com</w:t>
              </w:r>
            </w:hyperlink>
          </w:p>
          <w:p w14:paraId="4E24A534" w14:textId="77777777" w:rsidR="004A3EDB"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Password: </w:t>
            </w:r>
          </w:p>
        </w:tc>
        <w:tc>
          <w:tcPr>
            <w:tcW w:w="2070" w:type="dxa"/>
          </w:tcPr>
          <w:p w14:paraId="6EE2A1CA" w14:textId="77777777" w:rsidR="004A3EDB" w:rsidRPr="002D01D9" w:rsidRDefault="0017644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765C3CA" w14:textId="77777777" w:rsidR="004A3EDB" w:rsidRPr="002D01D9" w:rsidRDefault="004A3ED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6614C42B" w14:textId="77777777" w:rsidR="004A3EDB"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F631553" w14:textId="77777777" w:rsidTr="002D01D9">
        <w:tc>
          <w:tcPr>
            <w:tcW w:w="2628" w:type="dxa"/>
          </w:tcPr>
          <w:p w14:paraId="07DCA5AB"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36CC4B44" w14:textId="77777777" w:rsidR="00B17DB8"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7" w:history="1">
              <w:r w:rsidRPr="002D01D9">
                <w:rPr>
                  <w:rStyle w:val="Hyperlink"/>
                  <w:rFonts w:ascii="Times New Roman" w:eastAsiaTheme="minorEastAsia" w:hAnsi="Times New Roman"/>
                  <w:color w:val="0563C1" w:themeColor="hyperlink"/>
                  <w:sz w:val="24"/>
                  <w:szCs w:val="24"/>
                  <w:lang w:eastAsia="ar-SA"/>
                </w:rPr>
                <w:t>@gmail.com</w:t>
              </w:r>
            </w:hyperlink>
          </w:p>
          <w:p w14:paraId="567047BE" w14:textId="77777777" w:rsidR="009C7DD4"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Password: </w:t>
            </w:r>
          </w:p>
        </w:tc>
        <w:tc>
          <w:tcPr>
            <w:tcW w:w="2070" w:type="dxa"/>
          </w:tcPr>
          <w:p w14:paraId="2C7D2E46"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Submits form</w:t>
            </w:r>
          </w:p>
        </w:tc>
        <w:tc>
          <w:tcPr>
            <w:tcW w:w="4140" w:type="dxa"/>
          </w:tcPr>
          <w:p w14:paraId="5964FCA2"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123CBE74" w14:textId="77777777" w:rsidR="009C7DD4" w:rsidRPr="002D01D9" w:rsidRDefault="0065399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E7275E7" w14:textId="77777777" w:rsidTr="002D01D9">
        <w:tc>
          <w:tcPr>
            <w:tcW w:w="2628" w:type="dxa"/>
          </w:tcPr>
          <w:p w14:paraId="5735D8EF"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w:t>
            </w:r>
            <w:r w:rsidR="00352105" w:rsidRPr="002D01D9">
              <w:rPr>
                <w:rFonts w:ascii="Times New Roman" w:eastAsiaTheme="minorEastAsia" w:hAnsi="Times New Roman"/>
                <w:sz w:val="24"/>
                <w:szCs w:val="24"/>
                <w:lang w:eastAsia="ar-SA"/>
              </w:rPr>
              <w:t xml:space="preserve">non- </w:t>
            </w:r>
            <w:r w:rsidRPr="002D01D9">
              <w:rPr>
                <w:rFonts w:ascii="Times New Roman" w:eastAsiaTheme="minorEastAsia" w:hAnsi="Times New Roman"/>
                <w:sz w:val="24"/>
                <w:szCs w:val="24"/>
                <w:lang w:eastAsia="ar-SA"/>
              </w:rPr>
              <w:t>existing account</w:t>
            </w:r>
          </w:p>
        </w:tc>
        <w:tc>
          <w:tcPr>
            <w:tcW w:w="3240" w:type="dxa"/>
          </w:tcPr>
          <w:p w14:paraId="47D0231D" w14:textId="77777777" w:rsidR="00B17DB8"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8" w:history="1">
              <w:r w:rsidRPr="002D01D9">
                <w:rPr>
                  <w:rStyle w:val="Hyperlink"/>
                  <w:rFonts w:ascii="Times New Roman" w:eastAsiaTheme="minorEastAsia" w:hAnsi="Times New Roman"/>
                  <w:color w:val="0563C1" w:themeColor="hyperlink"/>
                  <w:sz w:val="24"/>
                  <w:szCs w:val="24"/>
                  <w:lang w:eastAsia="ar-SA"/>
                </w:rPr>
                <w:t>rrrrrrr@gmail.com</w:t>
              </w:r>
            </w:hyperlink>
          </w:p>
          <w:p w14:paraId="16DFE4A8" w14:textId="77777777" w:rsidR="009C7DD4" w:rsidRPr="002D01D9" w:rsidRDefault="00B17DB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Password: rrrrr123</w:t>
            </w:r>
          </w:p>
        </w:tc>
        <w:tc>
          <w:tcPr>
            <w:tcW w:w="2070" w:type="dxa"/>
          </w:tcPr>
          <w:p w14:paraId="2653C1B2"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Submits form</w:t>
            </w:r>
          </w:p>
        </w:tc>
        <w:tc>
          <w:tcPr>
            <w:tcW w:w="4140" w:type="dxa"/>
            <w:tcBorders>
              <w:bottom w:val="single" w:sz="4" w:space="0" w:color="auto"/>
            </w:tcBorders>
          </w:tcPr>
          <w:p w14:paraId="763A9A22" w14:textId="77777777" w:rsidR="009C7DD4" w:rsidRPr="002D01D9" w:rsidRDefault="009C7DD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Notifies the user that </w:t>
            </w:r>
            <w:r w:rsidR="00A74134" w:rsidRPr="002D01D9">
              <w:rPr>
                <w:rFonts w:ascii="Times New Roman" w:eastAsiaTheme="minorEastAsia" w:hAnsi="Times New Roman"/>
                <w:sz w:val="24"/>
                <w:szCs w:val="24"/>
                <w:lang w:eastAsia="ar-SA"/>
              </w:rPr>
              <w:t>no</w:t>
            </w:r>
            <w:r w:rsidRPr="002D01D9">
              <w:rPr>
                <w:rFonts w:ascii="Times New Roman" w:eastAsiaTheme="minorEastAsia" w:hAnsi="Times New Roman"/>
                <w:sz w:val="24"/>
                <w:szCs w:val="24"/>
                <w:lang w:eastAsia="ar-SA"/>
              </w:rPr>
              <w:t xml:space="preserve"> existing account</w:t>
            </w:r>
            <w:r w:rsidR="00A74134" w:rsidRPr="002D01D9">
              <w:rPr>
                <w:rFonts w:ascii="Times New Roman" w:eastAsiaTheme="minorEastAsia" w:hAnsi="Times New Roman"/>
                <w:sz w:val="24"/>
                <w:szCs w:val="24"/>
                <w:lang w:eastAsia="ar-SA"/>
              </w:rPr>
              <w:t xml:space="preserve"> and recommend to register</w:t>
            </w:r>
          </w:p>
        </w:tc>
        <w:tc>
          <w:tcPr>
            <w:tcW w:w="1260" w:type="dxa"/>
          </w:tcPr>
          <w:p w14:paraId="41380DB3" w14:textId="77777777" w:rsidR="009C7DD4" w:rsidRPr="002D01D9" w:rsidRDefault="00CE10E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821EBA5" w14:textId="77777777" w:rsidR="009C7DD4" w:rsidRPr="002F0134" w:rsidRDefault="009C7DD4" w:rsidP="009C7DD4">
      <w:pPr>
        <w:rPr>
          <w:lang w:eastAsia="ar-SA"/>
        </w:rPr>
      </w:pPr>
    </w:p>
    <w:p w14:paraId="3859F2C8" w14:textId="77777777" w:rsidR="00E345F6" w:rsidRPr="009F41BB" w:rsidRDefault="00E345F6" w:rsidP="00E345F6">
      <w:pPr>
        <w:pStyle w:val="Heading2"/>
        <w:rPr>
          <w:b/>
          <w:color w:val="auto"/>
          <w:lang w:eastAsia="ar-SA"/>
        </w:rPr>
      </w:pPr>
      <w:bookmarkStart w:id="1603" w:name="_Toc20084474"/>
      <w:bookmarkStart w:id="1604" w:name="_Toc20085123"/>
      <w:bookmarkStart w:id="1605" w:name="_Toc20085758"/>
      <w:bookmarkStart w:id="1606" w:name="_Toc20677238"/>
      <w:bookmarkStart w:id="1607" w:name="_Toc21594531"/>
      <w:bookmarkStart w:id="1608" w:name="_Toc21594888"/>
      <w:r>
        <w:rPr>
          <w:rFonts w:ascii="Times New Roman" w:eastAsia="Courier New" w:hAnsi="Times New Roman"/>
          <w:b/>
          <w:color w:val="auto"/>
          <w:sz w:val="24"/>
          <w:szCs w:val="24"/>
          <w:lang w:eastAsia="en-US"/>
        </w:rPr>
        <w:t>AC-GS03–Log-out</w:t>
      </w:r>
      <w:bookmarkEnd w:id="1603"/>
      <w:bookmarkEnd w:id="1604"/>
      <w:bookmarkEnd w:id="1605"/>
      <w:bookmarkEnd w:id="1606"/>
      <w:bookmarkEnd w:id="1607"/>
      <w:bookmarkEnd w:id="1608"/>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E345F6" w:rsidRPr="002D01D9" w14:paraId="30733995" w14:textId="77777777" w:rsidTr="002D01D9">
        <w:tc>
          <w:tcPr>
            <w:tcW w:w="5868" w:type="dxa"/>
            <w:gridSpan w:val="2"/>
          </w:tcPr>
          <w:p w14:paraId="6DC3B453"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7E9D3E9" w14:textId="77777777" w:rsidR="00E345F6" w:rsidRPr="002D01D9" w:rsidRDefault="00117981"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AC-GS03</w:t>
            </w:r>
          </w:p>
        </w:tc>
      </w:tr>
      <w:tr w:rsidR="00E345F6" w:rsidRPr="002D01D9" w14:paraId="47128DFB" w14:textId="77777777" w:rsidTr="002D01D9">
        <w:tc>
          <w:tcPr>
            <w:tcW w:w="5868" w:type="dxa"/>
            <w:gridSpan w:val="2"/>
          </w:tcPr>
          <w:p w14:paraId="4F74DBD9"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123020D" w14:textId="77777777" w:rsidR="00E345F6" w:rsidRPr="002D01D9" w:rsidRDefault="00E345F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3A7AD5" w:rsidRPr="002D01D9">
              <w:rPr>
                <w:rFonts w:ascii="Times New Roman" w:eastAsiaTheme="minorEastAsia" w:hAnsi="Times New Roman"/>
                <w:sz w:val="24"/>
                <w:szCs w:val="24"/>
                <w:lang w:eastAsia="ar-SA"/>
              </w:rPr>
              <w:t>log-out</w:t>
            </w:r>
          </w:p>
        </w:tc>
      </w:tr>
      <w:tr w:rsidR="00E345F6" w:rsidRPr="002D01D9" w14:paraId="21DD607D" w14:textId="77777777" w:rsidTr="002D01D9">
        <w:tc>
          <w:tcPr>
            <w:tcW w:w="5868" w:type="dxa"/>
            <w:gridSpan w:val="2"/>
          </w:tcPr>
          <w:p w14:paraId="2DDDA72F"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B63771D" w14:textId="77777777" w:rsidR="00E345F6" w:rsidRPr="002D01D9" w:rsidRDefault="003A7A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Sellers, </w:t>
            </w:r>
            <w:r w:rsidR="00E345F6" w:rsidRPr="002D01D9">
              <w:rPr>
                <w:rFonts w:ascii="Times New Roman" w:eastAsiaTheme="minorEastAsia" w:hAnsi="Times New Roman"/>
                <w:sz w:val="24"/>
                <w:szCs w:val="24"/>
                <w:lang w:eastAsia="ar-SA"/>
              </w:rPr>
              <w:t>buyers</w:t>
            </w:r>
            <w:r w:rsidRPr="002D01D9">
              <w:rPr>
                <w:rFonts w:ascii="Times New Roman" w:eastAsiaTheme="minorEastAsia" w:hAnsi="Times New Roman"/>
                <w:sz w:val="24"/>
                <w:szCs w:val="24"/>
                <w:lang w:eastAsia="ar-SA"/>
              </w:rPr>
              <w:t>, admin</w:t>
            </w:r>
          </w:p>
        </w:tc>
      </w:tr>
      <w:tr w:rsidR="00E345F6" w:rsidRPr="002D01D9" w14:paraId="6BCD7B99" w14:textId="77777777" w:rsidTr="002D01D9">
        <w:tc>
          <w:tcPr>
            <w:tcW w:w="5868" w:type="dxa"/>
            <w:gridSpan w:val="2"/>
          </w:tcPr>
          <w:p w14:paraId="44CB63CA"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9C0280E" w14:textId="77777777" w:rsidR="00E345F6" w:rsidRPr="002D01D9" w:rsidRDefault="003A7A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Log-out</w:t>
            </w:r>
          </w:p>
        </w:tc>
      </w:tr>
      <w:tr w:rsidR="00E345F6" w:rsidRPr="002D01D9" w14:paraId="04427BEE" w14:textId="77777777" w:rsidTr="002D01D9">
        <w:tc>
          <w:tcPr>
            <w:tcW w:w="5868" w:type="dxa"/>
            <w:gridSpan w:val="2"/>
          </w:tcPr>
          <w:p w14:paraId="450B869B"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637C30B" w14:textId="77777777" w:rsidR="00E345F6" w:rsidRPr="002D01D9" w:rsidRDefault="00FA68E4"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E345F6" w:rsidRPr="002D01D9" w14:paraId="59D778C6" w14:textId="77777777" w:rsidTr="002D01D9">
        <w:tc>
          <w:tcPr>
            <w:tcW w:w="13338" w:type="dxa"/>
            <w:gridSpan w:val="5"/>
          </w:tcPr>
          <w:p w14:paraId="05990167" w14:textId="77777777" w:rsidR="00E345F6" w:rsidRPr="002D01D9" w:rsidRDefault="00E345F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3954B0D4" w14:textId="77777777" w:rsidTr="00475C4B">
        <w:trPr>
          <w:trHeight w:val="458"/>
        </w:trPr>
        <w:tc>
          <w:tcPr>
            <w:tcW w:w="2628" w:type="dxa"/>
          </w:tcPr>
          <w:p w14:paraId="3A413226" w14:textId="77777777" w:rsidR="00E345F6" w:rsidRPr="002D01D9" w:rsidRDefault="00E345F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722DBD0F" w14:textId="77777777" w:rsidR="00E345F6" w:rsidRPr="002D01D9" w:rsidRDefault="00E345F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5FBADFCF" w14:textId="77777777" w:rsidR="00E345F6" w:rsidRPr="002D01D9" w:rsidRDefault="00E345F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1F28EFAD" w14:textId="77777777" w:rsidR="00E345F6" w:rsidRPr="002D01D9" w:rsidRDefault="00E345F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07F93C6" w14:textId="77777777" w:rsidR="00E345F6" w:rsidRPr="002D01D9" w:rsidRDefault="00E345F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DC1906D" w14:textId="77777777" w:rsidTr="002D01D9">
        <w:tc>
          <w:tcPr>
            <w:tcW w:w="2628" w:type="dxa"/>
          </w:tcPr>
          <w:p w14:paraId="01107AB4" w14:textId="77777777" w:rsidR="00E345F6" w:rsidRPr="002D01D9" w:rsidRDefault="00181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Clicks</w:t>
            </w:r>
            <w:r w:rsidR="009F7DCF">
              <w:rPr>
                <w:rFonts w:ascii="Times New Roman" w:eastAsiaTheme="minorEastAsia" w:hAnsi="Times New Roman"/>
                <w:sz w:val="24"/>
                <w:szCs w:val="24"/>
                <w:lang w:eastAsia="ar-SA"/>
              </w:rPr>
              <w:t xml:space="preserve"> </w:t>
            </w:r>
            <w:r w:rsidRPr="002D01D9">
              <w:rPr>
                <w:rFonts w:ascii="Times New Roman" w:eastAsiaTheme="minorEastAsia" w:hAnsi="Times New Roman"/>
                <w:sz w:val="24"/>
                <w:szCs w:val="24"/>
                <w:lang w:eastAsia="ar-SA"/>
              </w:rPr>
              <w:t>to log-out</w:t>
            </w:r>
          </w:p>
        </w:tc>
        <w:tc>
          <w:tcPr>
            <w:tcW w:w="3240" w:type="dxa"/>
          </w:tcPr>
          <w:p w14:paraId="7040077B" w14:textId="77777777" w:rsidR="00E345F6" w:rsidRPr="002D01D9" w:rsidRDefault="00366D7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636BED72" w14:textId="77777777" w:rsidR="00E345F6" w:rsidRPr="002D01D9" w:rsidRDefault="00181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End Session</w:t>
            </w:r>
          </w:p>
        </w:tc>
        <w:tc>
          <w:tcPr>
            <w:tcW w:w="4140" w:type="dxa"/>
          </w:tcPr>
          <w:p w14:paraId="3E812C38" w14:textId="77777777" w:rsidR="00E345F6" w:rsidRPr="002D01D9" w:rsidRDefault="00181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Redirect to home page</w:t>
            </w:r>
          </w:p>
        </w:tc>
        <w:tc>
          <w:tcPr>
            <w:tcW w:w="1260" w:type="dxa"/>
          </w:tcPr>
          <w:p w14:paraId="7C8A3935" w14:textId="77777777" w:rsidR="00E345F6" w:rsidRPr="002D01D9" w:rsidRDefault="00012A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055EF3E" w14:textId="77777777" w:rsidTr="002D01D9">
        <w:tc>
          <w:tcPr>
            <w:tcW w:w="2628" w:type="dxa"/>
          </w:tcPr>
          <w:p w14:paraId="65CE8E45" w14:textId="77777777" w:rsidR="00E345F6" w:rsidRPr="002D01D9" w:rsidRDefault="00BF3BA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Log-out</w:t>
            </w:r>
          </w:p>
        </w:tc>
        <w:tc>
          <w:tcPr>
            <w:tcW w:w="3240" w:type="dxa"/>
          </w:tcPr>
          <w:p w14:paraId="4034E3C1" w14:textId="77777777" w:rsidR="00E345F6" w:rsidRPr="002D01D9" w:rsidRDefault="00366D7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812322A" w14:textId="77777777" w:rsidR="00E345F6" w:rsidRPr="002D01D9" w:rsidRDefault="00E345F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D1B40EF" w14:textId="77777777" w:rsidR="00E345F6" w:rsidRPr="002D01D9" w:rsidRDefault="00E345F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w:t>
            </w:r>
            <w:r w:rsidR="008D4558" w:rsidRPr="002D01D9">
              <w:rPr>
                <w:rFonts w:ascii="Times New Roman" w:eastAsiaTheme="minorEastAsia" w:hAnsi="Times New Roman"/>
                <w:sz w:val="24"/>
                <w:szCs w:val="24"/>
                <w:lang w:eastAsia="ar-SA"/>
              </w:rPr>
              <w:t xml:space="preserve"> or page they are currently in</w:t>
            </w:r>
          </w:p>
        </w:tc>
        <w:tc>
          <w:tcPr>
            <w:tcW w:w="1260" w:type="dxa"/>
          </w:tcPr>
          <w:p w14:paraId="1996FC33" w14:textId="77777777" w:rsidR="00E345F6" w:rsidRPr="002D01D9" w:rsidRDefault="00012A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0BC7F8A4" w14:textId="77777777" w:rsidR="00E345F6" w:rsidRPr="002F0134" w:rsidRDefault="00E345F6" w:rsidP="00E345F6">
      <w:pPr>
        <w:rPr>
          <w:lang w:eastAsia="ar-SA"/>
        </w:rPr>
      </w:pPr>
    </w:p>
    <w:p w14:paraId="119A5A43" w14:textId="77777777" w:rsidR="007A52C6" w:rsidRPr="009F41BB" w:rsidRDefault="003C7189" w:rsidP="007A52C6">
      <w:pPr>
        <w:pStyle w:val="Heading2"/>
        <w:rPr>
          <w:b/>
          <w:color w:val="auto"/>
          <w:lang w:eastAsia="ar-SA"/>
        </w:rPr>
      </w:pPr>
      <w:bookmarkStart w:id="1609" w:name="_Toc20084475"/>
      <w:bookmarkStart w:id="1610" w:name="_Toc20085124"/>
      <w:bookmarkStart w:id="1611" w:name="_Toc20085759"/>
      <w:bookmarkStart w:id="1612" w:name="_Toc20677239"/>
      <w:bookmarkStart w:id="1613" w:name="_Toc21594532"/>
      <w:bookmarkStart w:id="1614" w:name="_Toc21594889"/>
      <w:r>
        <w:rPr>
          <w:rFonts w:ascii="Times New Roman" w:eastAsia="Courier New" w:hAnsi="Times New Roman"/>
          <w:b/>
          <w:color w:val="auto"/>
          <w:sz w:val="24"/>
          <w:szCs w:val="24"/>
          <w:lang w:eastAsia="en-US"/>
        </w:rPr>
        <w:lastRenderedPageBreak/>
        <w:t>AC-GS04</w:t>
      </w:r>
      <w:r w:rsidR="007A52C6">
        <w:rPr>
          <w:rFonts w:ascii="Times New Roman" w:eastAsia="Courier New" w:hAnsi="Times New Roman"/>
          <w:b/>
          <w:color w:val="auto"/>
          <w:sz w:val="24"/>
          <w:szCs w:val="24"/>
          <w:lang w:eastAsia="en-US"/>
        </w:rPr>
        <w:t>–</w:t>
      </w:r>
      <w:r>
        <w:rPr>
          <w:rFonts w:ascii="Times New Roman" w:eastAsia="Courier New" w:hAnsi="Times New Roman"/>
          <w:b/>
          <w:color w:val="auto"/>
          <w:sz w:val="24"/>
          <w:szCs w:val="24"/>
          <w:lang w:eastAsia="en-US"/>
        </w:rPr>
        <w:t>Change Password</w:t>
      </w:r>
      <w:bookmarkEnd w:id="1609"/>
      <w:bookmarkEnd w:id="1610"/>
      <w:bookmarkEnd w:id="1611"/>
      <w:bookmarkEnd w:id="1612"/>
      <w:bookmarkEnd w:id="1613"/>
      <w:bookmarkEnd w:id="1614"/>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7A52C6" w:rsidRPr="002D01D9" w14:paraId="75E9F9E5" w14:textId="77777777" w:rsidTr="002D01D9">
        <w:tc>
          <w:tcPr>
            <w:tcW w:w="5868" w:type="dxa"/>
            <w:gridSpan w:val="2"/>
          </w:tcPr>
          <w:p w14:paraId="69857608"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400E0BDD" w14:textId="77777777" w:rsidR="007A52C6" w:rsidRPr="002D01D9" w:rsidRDefault="00117981"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AC-GS04</w:t>
            </w:r>
          </w:p>
        </w:tc>
      </w:tr>
      <w:tr w:rsidR="007A52C6" w:rsidRPr="002D01D9" w14:paraId="163A869A" w14:textId="77777777" w:rsidTr="002D01D9">
        <w:tc>
          <w:tcPr>
            <w:tcW w:w="5868" w:type="dxa"/>
            <w:gridSpan w:val="2"/>
          </w:tcPr>
          <w:p w14:paraId="2C24B383"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17078308" w14:textId="77777777" w:rsidR="007A52C6" w:rsidRPr="002D01D9" w:rsidRDefault="007A52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DF0761" w:rsidRPr="002D01D9">
              <w:rPr>
                <w:rFonts w:ascii="Times New Roman" w:eastAsiaTheme="minorEastAsia" w:hAnsi="Times New Roman"/>
                <w:sz w:val="24"/>
                <w:szCs w:val="24"/>
                <w:lang w:eastAsia="ar-SA"/>
              </w:rPr>
              <w:t>change his/her password</w:t>
            </w:r>
          </w:p>
        </w:tc>
      </w:tr>
      <w:tr w:rsidR="007A52C6" w:rsidRPr="002D01D9" w14:paraId="7CB6C773" w14:textId="77777777" w:rsidTr="002D01D9">
        <w:tc>
          <w:tcPr>
            <w:tcW w:w="5868" w:type="dxa"/>
            <w:gridSpan w:val="2"/>
          </w:tcPr>
          <w:p w14:paraId="5E4A7A5D"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6A45395E" w14:textId="77777777" w:rsidR="007A52C6" w:rsidRPr="002D01D9" w:rsidRDefault="007A52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 buyers, admin</w:t>
            </w:r>
          </w:p>
        </w:tc>
      </w:tr>
      <w:tr w:rsidR="007A52C6" w:rsidRPr="002D01D9" w14:paraId="3C50F98E" w14:textId="77777777" w:rsidTr="002D01D9">
        <w:tc>
          <w:tcPr>
            <w:tcW w:w="5868" w:type="dxa"/>
            <w:gridSpan w:val="2"/>
          </w:tcPr>
          <w:p w14:paraId="0B0E9418"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954265F" w14:textId="77777777" w:rsidR="007A52C6" w:rsidRPr="002D01D9" w:rsidRDefault="003973E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Change Password</w:t>
            </w:r>
          </w:p>
        </w:tc>
      </w:tr>
      <w:tr w:rsidR="007A52C6" w:rsidRPr="002D01D9" w14:paraId="49B2AABE" w14:textId="77777777" w:rsidTr="002D01D9">
        <w:tc>
          <w:tcPr>
            <w:tcW w:w="5868" w:type="dxa"/>
            <w:gridSpan w:val="2"/>
          </w:tcPr>
          <w:p w14:paraId="09829DC6"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72EB5898" w14:textId="77777777" w:rsidR="007A52C6" w:rsidRPr="002D01D9" w:rsidRDefault="00CF7C72"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7A52C6" w:rsidRPr="002D01D9" w14:paraId="342C4AB8" w14:textId="77777777" w:rsidTr="002D01D9">
        <w:tc>
          <w:tcPr>
            <w:tcW w:w="13338" w:type="dxa"/>
            <w:gridSpan w:val="5"/>
          </w:tcPr>
          <w:p w14:paraId="664D07AC" w14:textId="77777777" w:rsidR="007A52C6" w:rsidRPr="002D01D9" w:rsidRDefault="007A52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406C3412" w14:textId="77777777" w:rsidTr="002D01D9">
        <w:tc>
          <w:tcPr>
            <w:tcW w:w="2628" w:type="dxa"/>
          </w:tcPr>
          <w:p w14:paraId="223B4AA4" w14:textId="77777777" w:rsidR="007A52C6" w:rsidRPr="002D01D9" w:rsidRDefault="007A52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57AB283B" w14:textId="77777777" w:rsidR="007A52C6" w:rsidRPr="002D01D9" w:rsidRDefault="007A52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5C33312E" w14:textId="77777777" w:rsidR="007A52C6" w:rsidRPr="002D01D9" w:rsidRDefault="007A52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32F29212" w14:textId="77777777" w:rsidR="007A52C6" w:rsidRPr="002D01D9" w:rsidRDefault="007A52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EDA86A5" w14:textId="77777777" w:rsidR="007A52C6" w:rsidRPr="002D01D9" w:rsidRDefault="007A52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7C6175B8" w14:textId="77777777" w:rsidTr="002D01D9">
        <w:tc>
          <w:tcPr>
            <w:tcW w:w="2628" w:type="dxa"/>
          </w:tcPr>
          <w:p w14:paraId="12165EFF" w14:textId="77777777" w:rsidR="007A52C6" w:rsidRPr="002D01D9" w:rsidRDefault="00972CD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7F4728E9" w14:textId="77777777" w:rsidR="007A52C6" w:rsidRPr="002D01D9" w:rsidRDefault="008C19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Old Password:</w:t>
            </w:r>
            <w:r w:rsidR="00FB2D53" w:rsidRPr="002D01D9">
              <w:rPr>
                <w:rFonts w:ascii="Times New Roman" w:eastAsiaTheme="minorEastAsia" w:hAnsi="Times New Roman"/>
                <w:sz w:val="24"/>
                <w:szCs w:val="24"/>
                <w:lang w:eastAsia="ar-SA"/>
              </w:rPr>
              <w:t xml:space="preserve"> seller123</w:t>
            </w:r>
          </w:p>
          <w:p w14:paraId="67F96F66" w14:textId="77777777" w:rsidR="008C195C" w:rsidRPr="002D01D9" w:rsidRDefault="008C19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New Password:</w:t>
            </w:r>
            <w:r w:rsidR="00FB2D53" w:rsidRPr="002D01D9">
              <w:rPr>
                <w:rFonts w:ascii="Times New Roman" w:eastAsiaTheme="minorEastAsia" w:hAnsi="Times New Roman"/>
                <w:sz w:val="24"/>
                <w:szCs w:val="24"/>
                <w:lang w:eastAsia="ar-SA"/>
              </w:rPr>
              <w:t xml:space="preserve"> seller12a</w:t>
            </w:r>
          </w:p>
          <w:p w14:paraId="67338687" w14:textId="77777777" w:rsidR="008C195C" w:rsidRPr="002D01D9" w:rsidRDefault="008C195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w:t>
            </w:r>
            <w:r w:rsidR="00FB2D53" w:rsidRPr="002D01D9">
              <w:rPr>
                <w:rFonts w:ascii="Times New Roman" w:eastAsiaTheme="minorEastAsia" w:hAnsi="Times New Roman"/>
                <w:sz w:val="24"/>
                <w:szCs w:val="24"/>
                <w:lang w:eastAsia="ar-SA"/>
              </w:rPr>
              <w:t xml:space="preserve">: seller12a </w:t>
            </w:r>
          </w:p>
        </w:tc>
        <w:tc>
          <w:tcPr>
            <w:tcW w:w="2070" w:type="dxa"/>
          </w:tcPr>
          <w:p w14:paraId="3EBCC727" w14:textId="77777777" w:rsidR="007A52C6" w:rsidRPr="002D01D9" w:rsidRDefault="00972CD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B310266" w14:textId="77777777" w:rsidR="007A52C6" w:rsidRPr="002D01D9" w:rsidRDefault="00972CD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Update users </w:t>
            </w:r>
            <w:r w:rsidR="004A6519" w:rsidRPr="002D01D9">
              <w:rPr>
                <w:rFonts w:ascii="Times New Roman" w:eastAsiaTheme="minorEastAsia" w:hAnsi="Times New Roman"/>
                <w:sz w:val="24"/>
                <w:szCs w:val="24"/>
                <w:lang w:eastAsia="ar-SA"/>
              </w:rPr>
              <w:t>password</w:t>
            </w:r>
          </w:p>
        </w:tc>
        <w:tc>
          <w:tcPr>
            <w:tcW w:w="1260" w:type="dxa"/>
          </w:tcPr>
          <w:p w14:paraId="5235FE16" w14:textId="77777777" w:rsidR="007A52C6" w:rsidRPr="002D01D9" w:rsidRDefault="009638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F271381" w14:textId="77777777" w:rsidTr="002D01D9">
        <w:tc>
          <w:tcPr>
            <w:tcW w:w="2628" w:type="dxa"/>
          </w:tcPr>
          <w:p w14:paraId="41EE0AFB" w14:textId="77777777" w:rsidR="007A52C6" w:rsidRPr="002D01D9" w:rsidRDefault="000B3D7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642811D4" w14:textId="77777777" w:rsidR="00FB2D53" w:rsidRPr="002D01D9" w:rsidRDefault="00FB2D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Old Password: selleraaa</w:t>
            </w:r>
          </w:p>
          <w:p w14:paraId="7040D944" w14:textId="77777777" w:rsidR="00FB2D53" w:rsidRPr="002D01D9" w:rsidRDefault="00FB2D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New Password: se12a</w:t>
            </w:r>
          </w:p>
          <w:p w14:paraId="02DBEB16" w14:textId="77777777" w:rsidR="007A52C6" w:rsidRPr="002D01D9" w:rsidRDefault="00FB2D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Confirm Password: sel2a</w:t>
            </w:r>
          </w:p>
        </w:tc>
        <w:tc>
          <w:tcPr>
            <w:tcW w:w="2070" w:type="dxa"/>
          </w:tcPr>
          <w:p w14:paraId="49D65554" w14:textId="77777777" w:rsidR="007A52C6" w:rsidRPr="002D01D9" w:rsidRDefault="007A52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E94430C" w14:textId="77777777" w:rsidR="007A52C6" w:rsidRPr="002D01D9" w:rsidRDefault="006A573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58DCF16F" w14:textId="77777777" w:rsidR="007A52C6" w:rsidRPr="002D01D9" w:rsidRDefault="009638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D00D7F0" w14:textId="77777777" w:rsidTr="002D01D9">
        <w:tc>
          <w:tcPr>
            <w:tcW w:w="2628" w:type="dxa"/>
          </w:tcPr>
          <w:p w14:paraId="09241016" w14:textId="77777777" w:rsidR="00260B62" w:rsidRPr="002D01D9" w:rsidRDefault="00260B6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4789D5C3" w14:textId="77777777" w:rsidR="009142B4" w:rsidRPr="002D01D9" w:rsidRDefault="009142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Old Password: </w:t>
            </w:r>
          </w:p>
          <w:p w14:paraId="0DDA7568" w14:textId="77777777" w:rsidR="009142B4" w:rsidRPr="002D01D9" w:rsidRDefault="009142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New Password: seller12a</w:t>
            </w:r>
          </w:p>
          <w:p w14:paraId="10D6C8E9" w14:textId="77777777" w:rsidR="00260B62" w:rsidRPr="002D01D9" w:rsidRDefault="009142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Confirm Password: </w:t>
            </w:r>
          </w:p>
        </w:tc>
        <w:tc>
          <w:tcPr>
            <w:tcW w:w="2070" w:type="dxa"/>
          </w:tcPr>
          <w:p w14:paraId="1AE659FB" w14:textId="77777777" w:rsidR="00260B62" w:rsidRPr="002D01D9" w:rsidRDefault="00082D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216A2AA" w14:textId="77777777" w:rsidR="00260B62" w:rsidRPr="002D01D9" w:rsidRDefault="00082D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096B1B3E" w14:textId="77777777" w:rsidR="00260B62" w:rsidRPr="002D01D9" w:rsidRDefault="009638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5CB101C" w14:textId="77777777" w:rsidTr="002D01D9">
        <w:tc>
          <w:tcPr>
            <w:tcW w:w="2628" w:type="dxa"/>
          </w:tcPr>
          <w:p w14:paraId="5468F7CA" w14:textId="77777777" w:rsidR="00082DC5" w:rsidRPr="002D01D9" w:rsidRDefault="00082D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59F6E5E9" w14:textId="77777777" w:rsidR="006B70A4" w:rsidRPr="002D01D9" w:rsidRDefault="006B70A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Old Password: seller</w:t>
            </w:r>
            <w:r w:rsidR="005B280F" w:rsidRPr="002D01D9">
              <w:rPr>
                <w:rFonts w:ascii="Times New Roman" w:eastAsiaTheme="minorEastAsia" w:hAnsi="Times New Roman"/>
                <w:sz w:val="24"/>
                <w:szCs w:val="24"/>
                <w:lang w:eastAsia="ar-SA"/>
              </w:rPr>
              <w:t>AAA</w:t>
            </w:r>
          </w:p>
          <w:p w14:paraId="6FDEFA34" w14:textId="77777777" w:rsidR="006B70A4" w:rsidRPr="002D01D9" w:rsidRDefault="006B70A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New Password:</w:t>
            </w:r>
          </w:p>
          <w:p w14:paraId="58317F92" w14:textId="77777777" w:rsidR="00082DC5" w:rsidRPr="002D01D9" w:rsidRDefault="006B70A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Confirm Password: </w:t>
            </w:r>
          </w:p>
        </w:tc>
        <w:tc>
          <w:tcPr>
            <w:tcW w:w="2070" w:type="dxa"/>
          </w:tcPr>
          <w:p w14:paraId="7DF7E66B" w14:textId="77777777" w:rsidR="00082DC5" w:rsidRPr="002D01D9" w:rsidRDefault="00082D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A4F83AB" w14:textId="77777777" w:rsidR="00082DC5" w:rsidRPr="002D01D9" w:rsidRDefault="00082DC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477B0712" w14:textId="77777777" w:rsidR="00082DC5" w:rsidRPr="002D01D9" w:rsidRDefault="009638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E2F51BC" w14:textId="77777777" w:rsidTr="002D01D9">
        <w:tc>
          <w:tcPr>
            <w:tcW w:w="2628" w:type="dxa"/>
          </w:tcPr>
          <w:p w14:paraId="6A35E274" w14:textId="77777777" w:rsidR="005018CD" w:rsidRPr="002D01D9" w:rsidRDefault="005018C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303D65A4" w14:textId="77777777" w:rsidR="005018CD" w:rsidRPr="002D01D9" w:rsidRDefault="006B70A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3E7114D4" w14:textId="77777777" w:rsidR="005018CD" w:rsidRPr="002D01D9" w:rsidRDefault="005018C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338D11A" w14:textId="77777777" w:rsidR="005018CD" w:rsidRPr="002D01D9" w:rsidRDefault="006B0C6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05BA7BE2" w14:textId="77777777" w:rsidR="005018CD" w:rsidRPr="002D01D9" w:rsidRDefault="009638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585F81D2" w14:textId="77777777" w:rsidR="007A52C6" w:rsidRPr="002F0134" w:rsidRDefault="007A52C6" w:rsidP="007A52C6">
      <w:pPr>
        <w:rPr>
          <w:lang w:eastAsia="ar-SA"/>
        </w:rPr>
      </w:pPr>
    </w:p>
    <w:p w14:paraId="63043E09" w14:textId="77777777" w:rsidR="007E066C" w:rsidRPr="009F41BB" w:rsidRDefault="00E75121" w:rsidP="007E066C">
      <w:pPr>
        <w:pStyle w:val="Heading2"/>
        <w:rPr>
          <w:b/>
          <w:color w:val="auto"/>
          <w:lang w:eastAsia="ar-SA"/>
        </w:rPr>
      </w:pPr>
      <w:bookmarkStart w:id="1615" w:name="_Toc20084476"/>
      <w:bookmarkStart w:id="1616" w:name="_Toc20085125"/>
      <w:bookmarkStart w:id="1617" w:name="_Toc20085760"/>
      <w:bookmarkStart w:id="1618" w:name="_Toc20677240"/>
      <w:bookmarkStart w:id="1619" w:name="_Toc21594533"/>
      <w:bookmarkStart w:id="1620" w:name="_Toc21594890"/>
      <w:r>
        <w:rPr>
          <w:rFonts w:ascii="Times New Roman" w:eastAsia="Courier New" w:hAnsi="Times New Roman"/>
          <w:b/>
          <w:color w:val="auto"/>
          <w:sz w:val="24"/>
          <w:szCs w:val="24"/>
          <w:lang w:eastAsia="en-US"/>
        </w:rPr>
        <w:t>AC-GS05</w:t>
      </w:r>
      <w:r w:rsidR="007E066C">
        <w:rPr>
          <w:rFonts w:ascii="Times New Roman" w:eastAsia="Courier New" w:hAnsi="Times New Roman"/>
          <w:b/>
          <w:color w:val="auto"/>
          <w:sz w:val="24"/>
          <w:szCs w:val="24"/>
          <w:lang w:eastAsia="en-US"/>
        </w:rPr>
        <w:t>–</w:t>
      </w:r>
      <w:r w:rsidR="009F7DCF">
        <w:rPr>
          <w:rFonts w:ascii="Times New Roman" w:eastAsia="Courier New" w:hAnsi="Times New Roman"/>
          <w:b/>
          <w:color w:val="auto"/>
          <w:sz w:val="24"/>
          <w:szCs w:val="24"/>
          <w:lang w:eastAsia="en-US"/>
        </w:rPr>
        <w:t>Forgot</w:t>
      </w:r>
      <w:r w:rsidR="007E066C">
        <w:rPr>
          <w:rFonts w:ascii="Times New Roman" w:eastAsia="Courier New" w:hAnsi="Times New Roman"/>
          <w:b/>
          <w:color w:val="auto"/>
          <w:sz w:val="24"/>
          <w:szCs w:val="24"/>
          <w:lang w:eastAsia="en-US"/>
        </w:rPr>
        <w:t xml:space="preserve"> Password</w:t>
      </w:r>
      <w:bookmarkEnd w:id="1615"/>
      <w:bookmarkEnd w:id="1616"/>
      <w:bookmarkEnd w:id="1617"/>
      <w:bookmarkEnd w:id="1618"/>
      <w:bookmarkEnd w:id="1619"/>
      <w:bookmarkEnd w:id="1620"/>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7E066C" w:rsidRPr="002D01D9" w14:paraId="7E994797" w14:textId="77777777" w:rsidTr="002D01D9">
        <w:tc>
          <w:tcPr>
            <w:tcW w:w="5868" w:type="dxa"/>
            <w:gridSpan w:val="2"/>
          </w:tcPr>
          <w:p w14:paraId="34CCDCED"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32443B07" w14:textId="77777777" w:rsidR="007E066C" w:rsidRPr="002D01D9" w:rsidRDefault="00F25A55"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AC-GS05</w:t>
            </w:r>
          </w:p>
        </w:tc>
      </w:tr>
      <w:tr w:rsidR="007E066C" w:rsidRPr="002D01D9" w14:paraId="32D290F3" w14:textId="77777777" w:rsidTr="002D01D9">
        <w:tc>
          <w:tcPr>
            <w:tcW w:w="5868" w:type="dxa"/>
            <w:gridSpan w:val="2"/>
          </w:tcPr>
          <w:p w14:paraId="595C7A11"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4BC3D516"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8718B2" w:rsidRPr="002D01D9">
              <w:rPr>
                <w:rFonts w:ascii="Times New Roman" w:eastAsiaTheme="minorEastAsia" w:hAnsi="Times New Roman"/>
                <w:sz w:val="24"/>
                <w:szCs w:val="24"/>
                <w:lang w:eastAsia="ar-SA"/>
              </w:rPr>
              <w:t>retrieve</w:t>
            </w:r>
            <w:r w:rsidRPr="002D01D9">
              <w:rPr>
                <w:rFonts w:ascii="Times New Roman" w:eastAsiaTheme="minorEastAsia" w:hAnsi="Times New Roman"/>
                <w:sz w:val="24"/>
                <w:szCs w:val="24"/>
                <w:lang w:eastAsia="ar-SA"/>
              </w:rPr>
              <w:t xml:space="preserve"> his/her password</w:t>
            </w:r>
          </w:p>
        </w:tc>
      </w:tr>
      <w:tr w:rsidR="007E066C" w:rsidRPr="002D01D9" w14:paraId="286D9123" w14:textId="77777777" w:rsidTr="002D01D9">
        <w:tc>
          <w:tcPr>
            <w:tcW w:w="5868" w:type="dxa"/>
            <w:gridSpan w:val="2"/>
          </w:tcPr>
          <w:p w14:paraId="530F7997"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13B8825B"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 buyers, admin</w:t>
            </w:r>
          </w:p>
        </w:tc>
      </w:tr>
      <w:tr w:rsidR="007E066C" w:rsidRPr="002D01D9" w14:paraId="608997E5" w14:textId="77777777" w:rsidTr="002D01D9">
        <w:tc>
          <w:tcPr>
            <w:tcW w:w="5868" w:type="dxa"/>
            <w:gridSpan w:val="2"/>
          </w:tcPr>
          <w:p w14:paraId="0E65A869"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6CFA7C90" w14:textId="77777777" w:rsidR="007E066C" w:rsidRPr="002D01D9" w:rsidRDefault="008718B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Retrieve</w:t>
            </w:r>
            <w:r w:rsidR="007E066C" w:rsidRPr="002D01D9">
              <w:rPr>
                <w:rFonts w:ascii="Times New Roman" w:eastAsiaTheme="minorEastAsia" w:hAnsi="Times New Roman"/>
                <w:sz w:val="24"/>
                <w:szCs w:val="24"/>
                <w:lang w:eastAsia="ar-SA"/>
              </w:rPr>
              <w:t xml:space="preserve"> Password</w:t>
            </w:r>
          </w:p>
        </w:tc>
      </w:tr>
      <w:tr w:rsidR="007E066C" w:rsidRPr="002D01D9" w14:paraId="3FC876DC" w14:textId="77777777" w:rsidTr="002D01D9">
        <w:tc>
          <w:tcPr>
            <w:tcW w:w="5868" w:type="dxa"/>
            <w:gridSpan w:val="2"/>
          </w:tcPr>
          <w:p w14:paraId="19952880"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0A3F7718" w14:textId="77777777" w:rsidR="007E066C" w:rsidRPr="002D01D9" w:rsidRDefault="009A2AF8"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Frederick F. Layus Jr</w:t>
            </w:r>
          </w:p>
        </w:tc>
      </w:tr>
      <w:tr w:rsidR="007E066C" w:rsidRPr="002D01D9" w14:paraId="666E70F7" w14:textId="77777777" w:rsidTr="002D01D9">
        <w:tc>
          <w:tcPr>
            <w:tcW w:w="13338" w:type="dxa"/>
            <w:gridSpan w:val="5"/>
          </w:tcPr>
          <w:p w14:paraId="0884B708" w14:textId="77777777" w:rsidR="007E066C" w:rsidRPr="002D01D9" w:rsidRDefault="007E066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lastRenderedPageBreak/>
              <w:t>Test Sequence:</w:t>
            </w:r>
          </w:p>
        </w:tc>
      </w:tr>
      <w:tr w:rsidR="002D01D9" w:rsidRPr="002D01D9" w14:paraId="0C804AF2" w14:textId="77777777" w:rsidTr="002D01D9">
        <w:tc>
          <w:tcPr>
            <w:tcW w:w="2628" w:type="dxa"/>
          </w:tcPr>
          <w:p w14:paraId="35F0A360" w14:textId="77777777" w:rsidR="007E066C" w:rsidRPr="002D01D9" w:rsidRDefault="007E066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BB86613" w14:textId="77777777" w:rsidR="007E066C" w:rsidRPr="002D01D9" w:rsidRDefault="007E066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1C30DCB1" w14:textId="77777777" w:rsidR="007E066C" w:rsidRPr="002D01D9" w:rsidRDefault="007E066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198F3A76" w14:textId="77777777" w:rsidR="007E066C" w:rsidRPr="002D01D9" w:rsidRDefault="007E066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26C27146" w14:textId="77777777" w:rsidR="007E066C" w:rsidRPr="002D01D9" w:rsidRDefault="007E066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4A7015F2" w14:textId="77777777" w:rsidTr="002D01D9">
        <w:tc>
          <w:tcPr>
            <w:tcW w:w="2628" w:type="dxa"/>
          </w:tcPr>
          <w:p w14:paraId="30C7E874"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data on the fields.</w:t>
            </w:r>
          </w:p>
        </w:tc>
        <w:tc>
          <w:tcPr>
            <w:tcW w:w="3240" w:type="dxa"/>
          </w:tcPr>
          <w:p w14:paraId="002D6902" w14:textId="77777777" w:rsidR="007E066C" w:rsidRPr="002D01D9" w:rsidRDefault="00415E1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r w:rsidR="006549EF" w:rsidRPr="002D01D9">
              <w:rPr>
                <w:rFonts w:ascii="Times New Roman" w:eastAsiaTheme="minorEastAsia" w:hAnsi="Times New Roman"/>
                <w:sz w:val="24"/>
                <w:szCs w:val="24"/>
                <w:lang w:eastAsia="ar-SA"/>
              </w:rPr>
              <w:t>seller@gmail.com</w:t>
            </w:r>
          </w:p>
        </w:tc>
        <w:tc>
          <w:tcPr>
            <w:tcW w:w="2070" w:type="dxa"/>
          </w:tcPr>
          <w:p w14:paraId="69223469"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041934F" w14:textId="77777777" w:rsidR="007E066C" w:rsidRPr="002D01D9" w:rsidRDefault="00472BB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user and sent his/her password to his/her email</w:t>
            </w:r>
          </w:p>
        </w:tc>
        <w:tc>
          <w:tcPr>
            <w:tcW w:w="1260" w:type="dxa"/>
          </w:tcPr>
          <w:p w14:paraId="4EBD2CE4" w14:textId="77777777" w:rsidR="007E066C" w:rsidRPr="002D01D9" w:rsidRDefault="002942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92A34D0" w14:textId="77777777" w:rsidTr="002D01D9">
        <w:tc>
          <w:tcPr>
            <w:tcW w:w="2628" w:type="dxa"/>
          </w:tcPr>
          <w:p w14:paraId="4906CD10"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invalid </w:t>
            </w:r>
            <w:r w:rsidR="00BB23AE" w:rsidRPr="002D01D9">
              <w:rPr>
                <w:rFonts w:ascii="Times New Roman" w:eastAsiaTheme="minorEastAsia" w:hAnsi="Times New Roman"/>
                <w:sz w:val="24"/>
                <w:szCs w:val="24"/>
                <w:lang w:eastAsia="ar-SA"/>
              </w:rPr>
              <w:t xml:space="preserve">data on </w:t>
            </w:r>
            <w:r w:rsidRPr="002D01D9">
              <w:rPr>
                <w:rFonts w:ascii="Times New Roman" w:eastAsiaTheme="minorEastAsia" w:hAnsi="Times New Roman"/>
                <w:sz w:val="24"/>
                <w:szCs w:val="24"/>
                <w:lang w:eastAsia="ar-SA"/>
              </w:rPr>
              <w:t>the fields</w:t>
            </w:r>
          </w:p>
        </w:tc>
        <w:tc>
          <w:tcPr>
            <w:tcW w:w="3240" w:type="dxa"/>
          </w:tcPr>
          <w:p w14:paraId="24F5CB16" w14:textId="77777777" w:rsidR="007E066C" w:rsidRPr="002D01D9" w:rsidRDefault="00BB23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Email: @gmail.com</w:t>
            </w:r>
          </w:p>
        </w:tc>
        <w:tc>
          <w:tcPr>
            <w:tcW w:w="2070" w:type="dxa"/>
          </w:tcPr>
          <w:p w14:paraId="047CD088"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3589419"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383660BE" w14:textId="77777777" w:rsidR="007E066C" w:rsidRPr="002D01D9" w:rsidRDefault="002942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1A31047" w14:textId="77777777" w:rsidTr="002D01D9">
        <w:tc>
          <w:tcPr>
            <w:tcW w:w="2628" w:type="dxa"/>
          </w:tcPr>
          <w:p w14:paraId="0338D699"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incomplete data the fields</w:t>
            </w:r>
          </w:p>
        </w:tc>
        <w:tc>
          <w:tcPr>
            <w:tcW w:w="3240" w:type="dxa"/>
          </w:tcPr>
          <w:p w14:paraId="368D668D" w14:textId="77777777" w:rsidR="007E066C" w:rsidRPr="002D01D9" w:rsidRDefault="00BB23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p>
        </w:tc>
        <w:tc>
          <w:tcPr>
            <w:tcW w:w="2070" w:type="dxa"/>
          </w:tcPr>
          <w:p w14:paraId="69A40730"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4B4B6B8"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Refresh the form and notifies the user that there are fields that are not filled </w:t>
            </w:r>
          </w:p>
        </w:tc>
        <w:tc>
          <w:tcPr>
            <w:tcW w:w="1260" w:type="dxa"/>
          </w:tcPr>
          <w:p w14:paraId="33D29B78" w14:textId="77777777" w:rsidR="007E066C" w:rsidRPr="002D01D9" w:rsidRDefault="002942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F38DD8A" w14:textId="77777777" w:rsidTr="002D01D9">
        <w:tc>
          <w:tcPr>
            <w:tcW w:w="2628" w:type="dxa"/>
          </w:tcPr>
          <w:p w14:paraId="57B44AC9"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3AA5D670" w14:textId="77777777" w:rsidR="007E066C" w:rsidRPr="002D01D9" w:rsidRDefault="00BB23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0720633A"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08B6810" w14:textId="77777777" w:rsidR="007E066C" w:rsidRPr="002D01D9" w:rsidRDefault="007E066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7F23E5EE" w14:textId="77777777" w:rsidR="007E066C" w:rsidRPr="002D01D9" w:rsidRDefault="002942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6397C2BC" w14:textId="77777777" w:rsidR="00B31425" w:rsidRPr="002F0134" w:rsidRDefault="00B31425" w:rsidP="007E066C">
      <w:pPr>
        <w:rPr>
          <w:lang w:eastAsia="ar-SA"/>
        </w:rPr>
      </w:pPr>
    </w:p>
    <w:p w14:paraId="50168AB3" w14:textId="77777777" w:rsidR="00800DEA" w:rsidRPr="009F41BB" w:rsidRDefault="00E55F77" w:rsidP="00800DEA">
      <w:pPr>
        <w:pStyle w:val="Heading2"/>
        <w:rPr>
          <w:b/>
          <w:color w:val="auto"/>
          <w:lang w:eastAsia="ar-SA"/>
        </w:rPr>
      </w:pPr>
      <w:bookmarkStart w:id="1621" w:name="_Toc20084477"/>
      <w:bookmarkStart w:id="1622" w:name="_Toc20085126"/>
      <w:bookmarkStart w:id="1623" w:name="_Toc20085761"/>
      <w:bookmarkStart w:id="1624" w:name="_Toc20677241"/>
      <w:bookmarkStart w:id="1625" w:name="_Toc21594534"/>
      <w:bookmarkStart w:id="1626" w:name="_Toc21594891"/>
      <w:r>
        <w:rPr>
          <w:rFonts w:ascii="Times New Roman" w:eastAsia="Courier New" w:hAnsi="Times New Roman"/>
          <w:b/>
          <w:color w:val="auto"/>
          <w:sz w:val="24"/>
          <w:szCs w:val="24"/>
          <w:lang w:eastAsia="en-US"/>
        </w:rPr>
        <w:t xml:space="preserve">AC-GS06 </w:t>
      </w:r>
      <w:r w:rsidR="00800DEA">
        <w:rPr>
          <w:rFonts w:ascii="Times New Roman" w:eastAsia="Courier New" w:hAnsi="Times New Roman"/>
          <w:b/>
          <w:color w:val="auto"/>
          <w:sz w:val="24"/>
          <w:szCs w:val="24"/>
          <w:lang w:eastAsia="en-US"/>
        </w:rPr>
        <w:t>–</w:t>
      </w:r>
      <w:r>
        <w:rPr>
          <w:rFonts w:ascii="Times New Roman" w:eastAsia="Courier New" w:hAnsi="Times New Roman"/>
          <w:b/>
          <w:color w:val="auto"/>
          <w:sz w:val="24"/>
          <w:szCs w:val="24"/>
          <w:lang w:eastAsia="en-US"/>
        </w:rPr>
        <w:t>Edit Profile</w:t>
      </w:r>
      <w:bookmarkEnd w:id="1621"/>
      <w:bookmarkEnd w:id="1622"/>
      <w:bookmarkEnd w:id="1623"/>
      <w:bookmarkEnd w:id="1624"/>
      <w:bookmarkEnd w:id="1625"/>
      <w:bookmarkEnd w:id="1626"/>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800DEA" w:rsidRPr="002D01D9" w14:paraId="0C9A40E1" w14:textId="77777777" w:rsidTr="002D01D9">
        <w:tc>
          <w:tcPr>
            <w:tcW w:w="5868" w:type="dxa"/>
            <w:gridSpan w:val="2"/>
          </w:tcPr>
          <w:p w14:paraId="0BD3DE28"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59FE51F0" w14:textId="77777777" w:rsidR="00800DEA" w:rsidRPr="002D01D9" w:rsidRDefault="00896C5A"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AC-GS06</w:t>
            </w:r>
          </w:p>
        </w:tc>
      </w:tr>
      <w:tr w:rsidR="00800DEA" w:rsidRPr="002D01D9" w14:paraId="06BED172" w14:textId="77777777" w:rsidTr="002D01D9">
        <w:tc>
          <w:tcPr>
            <w:tcW w:w="5868" w:type="dxa"/>
            <w:gridSpan w:val="2"/>
          </w:tcPr>
          <w:p w14:paraId="14B79F4E"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3672337"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0E78C5" w:rsidRPr="002D01D9">
              <w:rPr>
                <w:rFonts w:ascii="Times New Roman" w:eastAsiaTheme="minorEastAsia" w:hAnsi="Times New Roman"/>
                <w:sz w:val="24"/>
                <w:szCs w:val="24"/>
                <w:lang w:eastAsia="ar-SA"/>
              </w:rPr>
              <w:t>edit his/her personal information/ profile</w:t>
            </w:r>
          </w:p>
        </w:tc>
      </w:tr>
      <w:tr w:rsidR="00800DEA" w:rsidRPr="002D01D9" w14:paraId="4C004CCC" w14:textId="77777777" w:rsidTr="002D01D9">
        <w:tc>
          <w:tcPr>
            <w:tcW w:w="5868" w:type="dxa"/>
            <w:gridSpan w:val="2"/>
          </w:tcPr>
          <w:p w14:paraId="6175BB6F"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7CA473ED"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 buyers, admin</w:t>
            </w:r>
          </w:p>
        </w:tc>
      </w:tr>
      <w:tr w:rsidR="00800DEA" w:rsidRPr="002D01D9" w14:paraId="69B68A0C" w14:textId="77777777" w:rsidTr="002D01D9">
        <w:tc>
          <w:tcPr>
            <w:tcW w:w="5868" w:type="dxa"/>
            <w:gridSpan w:val="2"/>
          </w:tcPr>
          <w:p w14:paraId="428F1822"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069DAB05" w14:textId="77777777" w:rsidR="00800DEA" w:rsidRPr="002D01D9" w:rsidRDefault="00E1609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Edit profile</w:t>
            </w:r>
          </w:p>
        </w:tc>
      </w:tr>
      <w:tr w:rsidR="00800DEA" w:rsidRPr="002D01D9" w14:paraId="360F38C3" w14:textId="77777777" w:rsidTr="002D01D9">
        <w:tc>
          <w:tcPr>
            <w:tcW w:w="5868" w:type="dxa"/>
            <w:gridSpan w:val="2"/>
          </w:tcPr>
          <w:p w14:paraId="1ADAE725"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AE248C9" w14:textId="77777777" w:rsidR="00800DEA" w:rsidRPr="002D01D9" w:rsidRDefault="00141F26"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Frederick F. Layus Jr</w:t>
            </w:r>
          </w:p>
        </w:tc>
      </w:tr>
      <w:tr w:rsidR="00800DEA" w:rsidRPr="002D01D9" w14:paraId="2CD9B8BB" w14:textId="77777777" w:rsidTr="002D01D9">
        <w:tc>
          <w:tcPr>
            <w:tcW w:w="13338" w:type="dxa"/>
            <w:gridSpan w:val="5"/>
          </w:tcPr>
          <w:p w14:paraId="01016058" w14:textId="77777777" w:rsidR="00800DEA" w:rsidRPr="002D01D9" w:rsidRDefault="00800DE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55544333" w14:textId="77777777" w:rsidTr="002D01D9">
        <w:tc>
          <w:tcPr>
            <w:tcW w:w="2628" w:type="dxa"/>
          </w:tcPr>
          <w:p w14:paraId="3790B095" w14:textId="77777777" w:rsidR="00800DEA" w:rsidRPr="002D01D9" w:rsidRDefault="00800DE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44D31085" w14:textId="77777777" w:rsidR="00800DEA" w:rsidRPr="002D01D9" w:rsidRDefault="00800DE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702D8BF1" w14:textId="77777777" w:rsidR="00800DEA" w:rsidRPr="002D01D9" w:rsidRDefault="00800DE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1E5E7D49" w14:textId="77777777" w:rsidR="00800DEA" w:rsidRPr="002D01D9" w:rsidRDefault="00800DE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29F9202E" w14:textId="77777777" w:rsidR="00800DEA" w:rsidRPr="002D01D9" w:rsidRDefault="00800DE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2EE0AE00" w14:textId="77777777" w:rsidTr="002D01D9">
        <w:tc>
          <w:tcPr>
            <w:tcW w:w="2628" w:type="dxa"/>
          </w:tcPr>
          <w:p w14:paraId="1CA2E81A"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30AEE87D" w14:textId="77777777" w:rsidR="00960095" w:rsidRPr="002D01D9" w:rsidRDefault="0096009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Rea Gonzales</w:t>
            </w:r>
          </w:p>
          <w:p w14:paraId="4119E258" w14:textId="77777777" w:rsidR="00960095" w:rsidRPr="002D01D9" w:rsidRDefault="0096009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99" w:history="1">
              <w:r w:rsidRPr="002D01D9">
                <w:rPr>
                  <w:rStyle w:val="Hyperlink"/>
                  <w:rFonts w:ascii="Times New Roman" w:eastAsiaTheme="minorEastAsia" w:hAnsi="Times New Roman"/>
                  <w:color w:val="0563C1" w:themeColor="hyperlink"/>
                  <w:sz w:val="24"/>
                  <w:szCs w:val="24"/>
                  <w:lang w:eastAsia="ar-SA"/>
                </w:rPr>
                <w:t>GON@gmail.com</w:t>
              </w:r>
            </w:hyperlink>
          </w:p>
          <w:p w14:paraId="190D2921" w14:textId="77777777" w:rsidR="00960095" w:rsidRDefault="0096009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097675721</w:t>
            </w:r>
          </w:p>
          <w:p w14:paraId="28EFA4B1" w14:textId="77777777" w:rsidR="00800DEA" w:rsidRPr="002D01D9" w:rsidRDefault="00B03FF2" w:rsidP="00724A81">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 Quezon Hill, Baguio City</w:t>
            </w:r>
          </w:p>
        </w:tc>
        <w:tc>
          <w:tcPr>
            <w:tcW w:w="2070" w:type="dxa"/>
          </w:tcPr>
          <w:p w14:paraId="0C8DDBA4"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92FE50A" w14:textId="77777777" w:rsidR="00800DEA" w:rsidRPr="002D01D9" w:rsidRDefault="006B3A0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personal information of the user and notifies the user</w:t>
            </w:r>
          </w:p>
        </w:tc>
        <w:tc>
          <w:tcPr>
            <w:tcW w:w="1260" w:type="dxa"/>
          </w:tcPr>
          <w:p w14:paraId="7D728EE4" w14:textId="77777777" w:rsidR="00800DEA" w:rsidRPr="002D01D9" w:rsidRDefault="00FB4C3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F5B095C" w14:textId="77777777" w:rsidTr="002D01D9">
        <w:tc>
          <w:tcPr>
            <w:tcW w:w="2628" w:type="dxa"/>
          </w:tcPr>
          <w:p w14:paraId="7C800280"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55ECD3CC" w14:textId="77777777" w:rsidR="00D83FEF" w:rsidRPr="002D01D9" w:rsidRDefault="00D83FE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Name: Rea Gonzales</w:t>
            </w:r>
          </w:p>
          <w:p w14:paraId="79861724" w14:textId="77777777" w:rsidR="00D83FEF" w:rsidRPr="002D01D9" w:rsidRDefault="00D83FE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100" w:history="1">
              <w:r w:rsidRPr="002D01D9">
                <w:rPr>
                  <w:rStyle w:val="Hyperlink"/>
                  <w:rFonts w:ascii="Times New Roman" w:eastAsiaTheme="minorEastAsia" w:hAnsi="Times New Roman"/>
                  <w:color w:val="0563C1" w:themeColor="hyperlink"/>
                  <w:sz w:val="24"/>
                  <w:szCs w:val="24"/>
                  <w:lang w:eastAsia="ar-SA"/>
                </w:rPr>
                <w:t>@gmail.com</w:t>
              </w:r>
            </w:hyperlink>
          </w:p>
          <w:p w14:paraId="2832BEB5" w14:textId="77777777" w:rsidR="00D83FEF" w:rsidRDefault="00D83FE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21</w:t>
            </w:r>
          </w:p>
          <w:p w14:paraId="3DCAFEB2" w14:textId="77777777" w:rsidR="00800DEA" w:rsidRPr="002D01D9" w:rsidRDefault="00B03FF2" w:rsidP="00724A81">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 asfsfs</w:t>
            </w:r>
          </w:p>
        </w:tc>
        <w:tc>
          <w:tcPr>
            <w:tcW w:w="2070" w:type="dxa"/>
          </w:tcPr>
          <w:p w14:paraId="2F99BD72"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8057C88"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45873723" w14:textId="77777777" w:rsidR="00800DEA" w:rsidRPr="002D01D9" w:rsidRDefault="00FB4C3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A27EA34" w14:textId="77777777" w:rsidTr="002D01D9">
        <w:tc>
          <w:tcPr>
            <w:tcW w:w="2628" w:type="dxa"/>
          </w:tcPr>
          <w:p w14:paraId="128311D9"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valid and incomplete data on all </w:t>
            </w:r>
            <w:r w:rsidRPr="002D01D9">
              <w:rPr>
                <w:rFonts w:ascii="Times New Roman" w:eastAsiaTheme="minorEastAsia" w:hAnsi="Times New Roman"/>
                <w:sz w:val="24"/>
                <w:szCs w:val="24"/>
                <w:lang w:eastAsia="ar-SA"/>
              </w:rPr>
              <w:lastRenderedPageBreak/>
              <w:t>the fields</w:t>
            </w:r>
          </w:p>
        </w:tc>
        <w:tc>
          <w:tcPr>
            <w:tcW w:w="3240" w:type="dxa"/>
          </w:tcPr>
          <w:p w14:paraId="49507C63" w14:textId="77777777" w:rsidR="001D7422" w:rsidRPr="002D01D9" w:rsidRDefault="001D74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Name: Rea Gonzales</w:t>
            </w:r>
          </w:p>
          <w:p w14:paraId="2FC0B18A" w14:textId="77777777" w:rsidR="001D7422" w:rsidRPr="002D01D9" w:rsidRDefault="001D74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p>
          <w:p w14:paraId="0E67D13B" w14:textId="77777777" w:rsidR="001D7422" w:rsidRDefault="001D74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Contact No: 097675721</w:t>
            </w:r>
          </w:p>
          <w:p w14:paraId="3FD26C98" w14:textId="77777777" w:rsidR="00800DEA" w:rsidRPr="002D01D9" w:rsidRDefault="00B03FF2" w:rsidP="00724A81">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Address: </w:t>
            </w:r>
          </w:p>
        </w:tc>
        <w:tc>
          <w:tcPr>
            <w:tcW w:w="2070" w:type="dxa"/>
          </w:tcPr>
          <w:p w14:paraId="069CEAD9"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Submit form</w:t>
            </w:r>
          </w:p>
        </w:tc>
        <w:tc>
          <w:tcPr>
            <w:tcW w:w="4140" w:type="dxa"/>
          </w:tcPr>
          <w:p w14:paraId="4CEA4253"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Refresh the form and notifies the user that there are fields that are not filled </w:t>
            </w:r>
            <w:r w:rsidRPr="002D01D9">
              <w:rPr>
                <w:rFonts w:ascii="Times New Roman" w:eastAsiaTheme="minorEastAsia" w:hAnsi="Times New Roman"/>
                <w:sz w:val="24"/>
                <w:szCs w:val="24"/>
                <w:lang w:eastAsia="ar-SA"/>
              </w:rPr>
              <w:lastRenderedPageBreak/>
              <w:t>and invalid data is/are submitted</w:t>
            </w:r>
          </w:p>
        </w:tc>
        <w:tc>
          <w:tcPr>
            <w:tcW w:w="1260" w:type="dxa"/>
          </w:tcPr>
          <w:p w14:paraId="51FF4C88" w14:textId="77777777" w:rsidR="00800DEA" w:rsidRPr="002D01D9" w:rsidRDefault="00FB4C3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Passed</w:t>
            </w:r>
          </w:p>
        </w:tc>
      </w:tr>
      <w:tr w:rsidR="002D01D9" w:rsidRPr="002D01D9" w14:paraId="27BA4AE6" w14:textId="77777777" w:rsidTr="002D01D9">
        <w:tc>
          <w:tcPr>
            <w:tcW w:w="2628" w:type="dxa"/>
          </w:tcPr>
          <w:p w14:paraId="78509CD6"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invalid and incomplete data on all the fields</w:t>
            </w:r>
          </w:p>
        </w:tc>
        <w:tc>
          <w:tcPr>
            <w:tcW w:w="3240" w:type="dxa"/>
          </w:tcPr>
          <w:p w14:paraId="479DB6AD" w14:textId="77777777" w:rsidR="00E21181" w:rsidRPr="002D01D9" w:rsidRDefault="00E2118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Name: </w:t>
            </w:r>
          </w:p>
          <w:p w14:paraId="0875EB49" w14:textId="77777777" w:rsidR="00E21181" w:rsidRPr="002D01D9" w:rsidRDefault="00E2118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Email: </w:t>
            </w:r>
            <w:hyperlink r:id="rId101" w:history="1">
              <w:r w:rsidRPr="002D01D9">
                <w:rPr>
                  <w:rStyle w:val="Hyperlink"/>
                  <w:rFonts w:ascii="Times New Roman" w:eastAsiaTheme="minorEastAsia" w:hAnsi="Times New Roman"/>
                  <w:color w:val="0563C1" w:themeColor="hyperlink"/>
                  <w:sz w:val="24"/>
                  <w:szCs w:val="24"/>
                  <w:lang w:eastAsia="ar-SA"/>
                </w:rPr>
                <w:t>@gmail.com</w:t>
              </w:r>
            </w:hyperlink>
          </w:p>
          <w:p w14:paraId="2ECFFA3B" w14:textId="77777777" w:rsidR="00E21181" w:rsidRDefault="00E2118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Contact No: 097675721</w:t>
            </w:r>
          </w:p>
          <w:p w14:paraId="7BBF7170" w14:textId="77777777" w:rsidR="00800DEA" w:rsidRPr="002D01D9" w:rsidRDefault="00B03FF2" w:rsidP="00724A81">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Address:</w:t>
            </w:r>
            <w:r w:rsidR="009F7DCF">
              <w:rPr>
                <w:rFonts w:ascii="Times New Roman" w:eastAsiaTheme="minorEastAsia" w:hAnsi="Times New Roman"/>
                <w:sz w:val="24"/>
                <w:szCs w:val="24"/>
                <w:lang w:eastAsia="ar-SA"/>
              </w:rPr>
              <w:t xml:space="preserve"> </w:t>
            </w:r>
            <w:r>
              <w:rPr>
                <w:rFonts w:ascii="Times New Roman" w:eastAsiaTheme="minorEastAsia" w:hAnsi="Times New Roman"/>
                <w:sz w:val="24"/>
                <w:szCs w:val="24"/>
                <w:lang w:eastAsia="ar-SA"/>
              </w:rPr>
              <w:t>fdgdfhf</w:t>
            </w:r>
          </w:p>
        </w:tc>
        <w:tc>
          <w:tcPr>
            <w:tcW w:w="2070" w:type="dxa"/>
          </w:tcPr>
          <w:p w14:paraId="7A6FC4E1"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CE0DADC"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4938EBC9" w14:textId="77777777" w:rsidR="00800DEA" w:rsidRPr="002D01D9" w:rsidRDefault="00FB4C3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AF4EBE7" w14:textId="77777777" w:rsidTr="002D01D9">
        <w:tc>
          <w:tcPr>
            <w:tcW w:w="2628" w:type="dxa"/>
          </w:tcPr>
          <w:p w14:paraId="30D81AF8"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6D8F6585" w14:textId="77777777" w:rsidR="00800DEA" w:rsidRPr="002D01D9" w:rsidRDefault="00BD202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31369FD2"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79E028C" w14:textId="77777777" w:rsidR="00800DEA" w:rsidRPr="002D01D9" w:rsidRDefault="00800DE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23D484BC" w14:textId="77777777" w:rsidR="00800DEA" w:rsidRPr="002D01D9" w:rsidRDefault="00FB4C3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110ABAF6" w14:textId="77777777" w:rsidR="009D2B8C" w:rsidRPr="002F0134" w:rsidRDefault="009D2B8C" w:rsidP="00800DEA">
      <w:pPr>
        <w:rPr>
          <w:lang w:eastAsia="ar-SA"/>
        </w:rPr>
      </w:pPr>
    </w:p>
    <w:p w14:paraId="63B33220" w14:textId="77777777" w:rsidR="009D2B8C" w:rsidRPr="009F41BB" w:rsidRDefault="009D2B8C" w:rsidP="009D2B8C">
      <w:pPr>
        <w:pStyle w:val="Heading2"/>
        <w:rPr>
          <w:b/>
          <w:color w:val="auto"/>
          <w:lang w:eastAsia="ar-SA"/>
        </w:rPr>
      </w:pPr>
      <w:bookmarkStart w:id="1627" w:name="_Toc20084478"/>
      <w:bookmarkStart w:id="1628" w:name="_Toc20085127"/>
      <w:bookmarkStart w:id="1629" w:name="_Toc20085762"/>
      <w:bookmarkStart w:id="1630" w:name="_Toc20677242"/>
      <w:bookmarkStart w:id="1631" w:name="_Toc21594535"/>
      <w:bookmarkStart w:id="1632" w:name="_Toc21594892"/>
      <w:r w:rsidRPr="009D2B8C">
        <w:rPr>
          <w:rFonts w:ascii="Times New Roman" w:eastAsia="Courier New" w:hAnsi="Times New Roman"/>
          <w:b/>
          <w:color w:val="auto"/>
          <w:sz w:val="24"/>
          <w:szCs w:val="24"/>
          <w:lang w:eastAsia="en-US"/>
        </w:rPr>
        <w:t xml:space="preserve">AC-SS01 </w:t>
      </w:r>
      <w:r>
        <w:rPr>
          <w:rFonts w:ascii="Times New Roman" w:eastAsia="Courier New" w:hAnsi="Times New Roman"/>
          <w:b/>
          <w:color w:val="auto"/>
          <w:sz w:val="24"/>
          <w:szCs w:val="24"/>
          <w:lang w:eastAsia="en-US"/>
        </w:rPr>
        <w:t>–</w:t>
      </w:r>
      <w:r w:rsidR="00D8250B" w:rsidRPr="00D8250B">
        <w:rPr>
          <w:rFonts w:ascii="Times New Roman" w:eastAsia="Courier New" w:hAnsi="Times New Roman"/>
          <w:b/>
          <w:color w:val="auto"/>
          <w:sz w:val="24"/>
          <w:szCs w:val="24"/>
          <w:lang w:eastAsia="en-US"/>
        </w:rPr>
        <w:t>Post Recyclable Materials</w:t>
      </w:r>
      <w:bookmarkEnd w:id="1627"/>
      <w:bookmarkEnd w:id="1628"/>
      <w:bookmarkEnd w:id="1629"/>
      <w:bookmarkEnd w:id="1630"/>
      <w:bookmarkEnd w:id="1631"/>
      <w:bookmarkEnd w:id="163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9D2B8C" w:rsidRPr="002D01D9" w14:paraId="34BD9342" w14:textId="77777777" w:rsidTr="002D01D9">
        <w:tc>
          <w:tcPr>
            <w:tcW w:w="5868" w:type="dxa"/>
            <w:gridSpan w:val="2"/>
          </w:tcPr>
          <w:p w14:paraId="6C96EFC1"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7578C229" w14:textId="77777777" w:rsidR="009D2B8C" w:rsidRPr="002D01D9" w:rsidRDefault="004F42F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AC-SS01</w:t>
            </w:r>
          </w:p>
        </w:tc>
      </w:tr>
      <w:tr w:rsidR="009D2B8C" w:rsidRPr="002D01D9" w14:paraId="34F4C8F1" w14:textId="77777777" w:rsidTr="002D01D9">
        <w:tc>
          <w:tcPr>
            <w:tcW w:w="5868" w:type="dxa"/>
            <w:gridSpan w:val="2"/>
          </w:tcPr>
          <w:p w14:paraId="67C72843"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E6071A6" w14:textId="77777777" w:rsidR="009D2B8C" w:rsidRPr="002D01D9" w:rsidRDefault="009D2B8C" w:rsidP="00724A81">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w:t>
            </w:r>
            <w:r w:rsidR="00B7212B" w:rsidRPr="002D01D9">
              <w:rPr>
                <w:rFonts w:ascii="Times New Roman" w:eastAsiaTheme="minorEastAsia" w:hAnsi="Times New Roman"/>
                <w:sz w:val="24"/>
                <w:szCs w:val="24"/>
                <w:lang w:eastAsia="ar-SA"/>
              </w:rPr>
              <w:t xml:space="preserve">seller to post recyclable materials </w:t>
            </w:r>
          </w:p>
        </w:tc>
      </w:tr>
      <w:tr w:rsidR="009D2B8C" w:rsidRPr="002D01D9" w14:paraId="49308C30" w14:textId="77777777" w:rsidTr="002D01D9">
        <w:tc>
          <w:tcPr>
            <w:tcW w:w="5868" w:type="dxa"/>
            <w:gridSpan w:val="2"/>
          </w:tcPr>
          <w:p w14:paraId="2DCDA503"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4540274D"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9D2B8C" w:rsidRPr="002D01D9" w14:paraId="35B38E91" w14:textId="77777777" w:rsidTr="002D01D9">
        <w:tc>
          <w:tcPr>
            <w:tcW w:w="5868" w:type="dxa"/>
            <w:gridSpan w:val="2"/>
          </w:tcPr>
          <w:p w14:paraId="667EF7C2"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FF3C404" w14:textId="77777777" w:rsidR="009D2B8C" w:rsidRPr="002D01D9" w:rsidRDefault="00DF3DDF" w:rsidP="00724A81">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Recyclable Materials</w:t>
            </w:r>
          </w:p>
        </w:tc>
      </w:tr>
      <w:tr w:rsidR="009D2B8C" w:rsidRPr="002D01D9" w14:paraId="63D3B526" w14:textId="77777777" w:rsidTr="002D01D9">
        <w:trPr>
          <w:trHeight w:val="251"/>
        </w:trPr>
        <w:tc>
          <w:tcPr>
            <w:tcW w:w="5868" w:type="dxa"/>
            <w:gridSpan w:val="2"/>
          </w:tcPr>
          <w:p w14:paraId="44712498"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4395C5D8" w14:textId="77777777" w:rsidR="009D2B8C" w:rsidRPr="002D01D9" w:rsidRDefault="00A451DC"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9D2B8C" w:rsidRPr="002D01D9" w14:paraId="6FB0AA4F" w14:textId="77777777" w:rsidTr="002D01D9">
        <w:tc>
          <w:tcPr>
            <w:tcW w:w="13338" w:type="dxa"/>
            <w:gridSpan w:val="5"/>
          </w:tcPr>
          <w:p w14:paraId="4BD97029" w14:textId="77777777" w:rsidR="009D2B8C" w:rsidRPr="002D01D9" w:rsidRDefault="009D2B8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629166DC" w14:textId="77777777" w:rsidTr="002D01D9">
        <w:tc>
          <w:tcPr>
            <w:tcW w:w="2628" w:type="dxa"/>
          </w:tcPr>
          <w:p w14:paraId="67829B99" w14:textId="77777777" w:rsidR="009D2B8C" w:rsidRPr="002D01D9" w:rsidRDefault="009D2B8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18982303" w14:textId="77777777" w:rsidR="009D2B8C" w:rsidRPr="002D01D9" w:rsidRDefault="009D2B8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1F83E92F" w14:textId="77777777" w:rsidR="009D2B8C" w:rsidRPr="002D01D9" w:rsidRDefault="009D2B8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2295614E" w14:textId="77777777" w:rsidR="009D2B8C" w:rsidRPr="002D01D9" w:rsidRDefault="009D2B8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57C2ADC6" w14:textId="77777777" w:rsidR="009D2B8C" w:rsidRPr="002D01D9" w:rsidRDefault="009D2B8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33E9624D" w14:textId="77777777" w:rsidTr="002D01D9">
        <w:tc>
          <w:tcPr>
            <w:tcW w:w="2628" w:type="dxa"/>
          </w:tcPr>
          <w:p w14:paraId="7F23EF44"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209F12BE" w14:textId="77777777" w:rsidR="009D2B8C" w:rsidRPr="002D01D9" w:rsidRDefault="009F7DCF"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Material</w:t>
            </w:r>
            <w:r w:rsidR="00BF0A56" w:rsidRPr="002D01D9">
              <w:rPr>
                <w:rFonts w:ascii="Times New Roman" w:eastAsiaTheme="minorEastAsia" w:hAnsi="Times New Roman"/>
                <w:sz w:val="24"/>
                <w:szCs w:val="24"/>
                <w:lang w:eastAsia="ar-SA"/>
              </w:rPr>
              <w:t>:</w:t>
            </w:r>
            <w:r w:rsidR="00355992" w:rsidRPr="002D01D9">
              <w:rPr>
                <w:rFonts w:ascii="Times New Roman" w:eastAsiaTheme="minorEastAsia" w:hAnsi="Times New Roman"/>
                <w:sz w:val="24"/>
                <w:szCs w:val="24"/>
                <w:lang w:eastAsia="ar-SA"/>
              </w:rPr>
              <w:t xml:space="preserve"> Plastic Bottle</w:t>
            </w:r>
          </w:p>
          <w:p w14:paraId="119ED36D" w14:textId="77777777" w:rsidR="00BF0A56" w:rsidRPr="002D01D9" w:rsidRDefault="00BF0A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pic:</w:t>
            </w:r>
            <w:r w:rsidR="00355992" w:rsidRPr="002D01D9">
              <w:rPr>
                <w:rFonts w:ascii="Times New Roman" w:eastAsiaTheme="minorEastAsia" w:hAnsi="Times New Roman"/>
                <w:sz w:val="24"/>
                <w:szCs w:val="24"/>
                <w:lang w:eastAsia="ar-SA"/>
              </w:rPr>
              <w:t xml:space="preserve"> Plastic.jpg</w:t>
            </w:r>
          </w:p>
          <w:p w14:paraId="1521AC41" w14:textId="77777777" w:rsidR="00BF0A56" w:rsidRPr="002D01D9" w:rsidRDefault="00BF0A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w:t>
            </w:r>
            <w:r w:rsidR="00355992" w:rsidRPr="002D01D9">
              <w:rPr>
                <w:rFonts w:ascii="Times New Roman" w:eastAsiaTheme="minorEastAsia" w:hAnsi="Times New Roman"/>
                <w:sz w:val="24"/>
                <w:szCs w:val="24"/>
                <w:lang w:eastAsia="ar-SA"/>
              </w:rPr>
              <w:t xml:space="preserve"> 5</w:t>
            </w:r>
          </w:p>
          <w:p w14:paraId="47DA012B" w14:textId="77777777" w:rsidR="00BF0A56" w:rsidRPr="002D01D9" w:rsidRDefault="00BF0A5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w:t>
            </w:r>
            <w:r w:rsidR="00355992" w:rsidRPr="002D01D9">
              <w:rPr>
                <w:rFonts w:ascii="Times New Roman" w:eastAsiaTheme="minorEastAsia" w:hAnsi="Times New Roman"/>
                <w:sz w:val="24"/>
                <w:szCs w:val="24"/>
                <w:lang w:eastAsia="ar-SA"/>
              </w:rPr>
              <w:t xml:space="preserve"> Kilos</w:t>
            </w:r>
          </w:p>
          <w:p w14:paraId="116BBA5F" w14:textId="77777777" w:rsidR="00B45146" w:rsidRPr="002D01D9" w:rsidRDefault="00B4514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Type: Bidding</w:t>
            </w:r>
          </w:p>
        </w:tc>
        <w:tc>
          <w:tcPr>
            <w:tcW w:w="2070" w:type="dxa"/>
          </w:tcPr>
          <w:p w14:paraId="6CD989A1"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081CB63" w14:textId="77777777" w:rsidR="009D2B8C" w:rsidRPr="002D01D9" w:rsidRDefault="00A85B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Save to database and notifies the </w:t>
            </w:r>
            <w:r w:rsidR="008255B5" w:rsidRPr="002D01D9">
              <w:rPr>
                <w:rFonts w:ascii="Times New Roman" w:eastAsiaTheme="minorEastAsia" w:hAnsi="Times New Roman"/>
                <w:sz w:val="24"/>
                <w:szCs w:val="24"/>
                <w:lang w:eastAsia="ar-SA"/>
              </w:rPr>
              <w:t>buyer</w:t>
            </w:r>
          </w:p>
        </w:tc>
        <w:tc>
          <w:tcPr>
            <w:tcW w:w="1260" w:type="dxa"/>
          </w:tcPr>
          <w:p w14:paraId="3E64965E" w14:textId="77777777" w:rsidR="009D2B8C" w:rsidRPr="002D01D9" w:rsidRDefault="003707F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00B93186" w14:textId="77777777" w:rsidTr="002D01D9">
        <w:tc>
          <w:tcPr>
            <w:tcW w:w="2628" w:type="dxa"/>
          </w:tcPr>
          <w:p w14:paraId="1B6CE8C2"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3C2A2A93" w14:textId="77777777" w:rsidR="00BA1528" w:rsidRPr="002D01D9" w:rsidRDefault="009F7DCF"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Material</w:t>
            </w:r>
            <w:r w:rsidR="00BA1528" w:rsidRPr="002D01D9">
              <w:rPr>
                <w:rFonts w:ascii="Times New Roman" w:eastAsiaTheme="minorEastAsia" w:hAnsi="Times New Roman"/>
                <w:sz w:val="24"/>
                <w:szCs w:val="24"/>
                <w:lang w:eastAsia="ar-SA"/>
              </w:rPr>
              <w:t xml:space="preserve">: </w:t>
            </w:r>
            <w:r w:rsidR="007E2E3D" w:rsidRPr="002D01D9">
              <w:rPr>
                <w:rFonts w:ascii="Times New Roman" w:eastAsiaTheme="minorEastAsia" w:hAnsi="Times New Roman"/>
                <w:sz w:val="24"/>
                <w:szCs w:val="24"/>
                <w:lang w:eastAsia="ar-SA"/>
              </w:rPr>
              <w:t>Plastic Bottle</w:t>
            </w:r>
          </w:p>
          <w:p w14:paraId="38B029E9" w14:textId="77777777" w:rsidR="00BA1528"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pic: Plastic.html</w:t>
            </w:r>
          </w:p>
          <w:p w14:paraId="5944A7AF" w14:textId="77777777" w:rsidR="00BA1528"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39E1CED3" w14:textId="77777777" w:rsidR="009D2B8C"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Units: </w:t>
            </w:r>
            <w:r w:rsidR="007E2E3D" w:rsidRPr="002D01D9">
              <w:rPr>
                <w:rFonts w:ascii="Times New Roman" w:eastAsiaTheme="minorEastAsia" w:hAnsi="Times New Roman"/>
                <w:sz w:val="24"/>
                <w:szCs w:val="24"/>
                <w:lang w:eastAsia="ar-SA"/>
              </w:rPr>
              <w:t>Kilos</w:t>
            </w:r>
          </w:p>
          <w:p w14:paraId="26C83DDC" w14:textId="77777777" w:rsidR="00BB6459" w:rsidRPr="002D01D9" w:rsidRDefault="00BB645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Type: Bidding</w:t>
            </w:r>
          </w:p>
        </w:tc>
        <w:tc>
          <w:tcPr>
            <w:tcW w:w="2070" w:type="dxa"/>
          </w:tcPr>
          <w:p w14:paraId="6AF9E627"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FFF6014"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5315A71F" w14:textId="77777777" w:rsidR="009D2B8C" w:rsidRPr="002D01D9" w:rsidRDefault="003707F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06360259" w14:textId="77777777" w:rsidTr="002D01D9">
        <w:tc>
          <w:tcPr>
            <w:tcW w:w="2628" w:type="dxa"/>
          </w:tcPr>
          <w:p w14:paraId="5BAD8C50"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2BECC077" w14:textId="77777777" w:rsidR="00BA1528" w:rsidRPr="002D01D9" w:rsidRDefault="009F7DCF"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Material</w:t>
            </w:r>
            <w:r w:rsidR="00BA1528" w:rsidRPr="002D01D9">
              <w:rPr>
                <w:rFonts w:ascii="Times New Roman" w:eastAsiaTheme="minorEastAsia" w:hAnsi="Times New Roman"/>
                <w:sz w:val="24"/>
                <w:szCs w:val="24"/>
                <w:lang w:eastAsia="ar-SA"/>
              </w:rPr>
              <w:t>: Plastic Bottle</w:t>
            </w:r>
          </w:p>
          <w:p w14:paraId="34A06DA6" w14:textId="77777777" w:rsidR="00BA1528"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099B39AC" w14:textId="77777777" w:rsidR="00BA1528"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w:t>
            </w:r>
          </w:p>
          <w:p w14:paraId="23003016" w14:textId="77777777" w:rsidR="009D2B8C" w:rsidRPr="002D01D9" w:rsidRDefault="00BA152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Units: Kilos</w:t>
            </w:r>
          </w:p>
          <w:p w14:paraId="59418319" w14:textId="77777777" w:rsidR="00BB6459" w:rsidRPr="002D01D9" w:rsidRDefault="00BB645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Type: Bidding</w:t>
            </w:r>
          </w:p>
        </w:tc>
        <w:tc>
          <w:tcPr>
            <w:tcW w:w="2070" w:type="dxa"/>
          </w:tcPr>
          <w:p w14:paraId="414F3E62"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Submit form</w:t>
            </w:r>
          </w:p>
        </w:tc>
        <w:tc>
          <w:tcPr>
            <w:tcW w:w="4140" w:type="dxa"/>
          </w:tcPr>
          <w:p w14:paraId="18190973"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138C3E12" w14:textId="77777777" w:rsidR="009D2B8C" w:rsidRPr="002D01D9" w:rsidRDefault="003707F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B3AD083" w14:textId="77777777" w:rsidTr="002D01D9">
        <w:tc>
          <w:tcPr>
            <w:tcW w:w="2628" w:type="dxa"/>
          </w:tcPr>
          <w:p w14:paraId="6104C096"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invalid and incomplete data on all the fields</w:t>
            </w:r>
          </w:p>
        </w:tc>
        <w:tc>
          <w:tcPr>
            <w:tcW w:w="3240" w:type="dxa"/>
          </w:tcPr>
          <w:p w14:paraId="0E5D136F" w14:textId="77777777" w:rsidR="00E9093A" w:rsidRPr="002D01D9" w:rsidRDefault="009F7DCF"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Material</w:t>
            </w:r>
            <w:r w:rsidR="00E9093A" w:rsidRPr="002D01D9">
              <w:rPr>
                <w:rFonts w:ascii="Times New Roman" w:eastAsiaTheme="minorEastAsia" w:hAnsi="Times New Roman"/>
                <w:sz w:val="24"/>
                <w:szCs w:val="24"/>
                <w:lang w:eastAsia="ar-SA"/>
              </w:rPr>
              <w:t>: Plastic Bottle</w:t>
            </w:r>
          </w:p>
          <w:p w14:paraId="23BF541B" w14:textId="77777777" w:rsidR="00E9093A" w:rsidRPr="002D01D9" w:rsidRDefault="00E909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7E0A4DEC" w14:textId="77777777" w:rsidR="00E9093A" w:rsidRPr="002D01D9" w:rsidRDefault="00E909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6C5C46D3" w14:textId="77777777" w:rsidR="009D2B8C" w:rsidRPr="002D01D9" w:rsidRDefault="00E909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2B1602AA" w14:textId="77777777" w:rsidR="00BB6459" w:rsidRPr="002D01D9" w:rsidRDefault="00BB645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Type: Bidding</w:t>
            </w:r>
          </w:p>
        </w:tc>
        <w:tc>
          <w:tcPr>
            <w:tcW w:w="2070" w:type="dxa"/>
          </w:tcPr>
          <w:p w14:paraId="067110E6"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AA1F290"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71E36230" w14:textId="77777777" w:rsidR="009D2B8C" w:rsidRPr="002D01D9" w:rsidRDefault="003707F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767EF55F" w14:textId="77777777" w:rsidTr="002D01D9">
        <w:tc>
          <w:tcPr>
            <w:tcW w:w="2628" w:type="dxa"/>
          </w:tcPr>
          <w:p w14:paraId="5A5DFBD8"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62936788" w14:textId="77777777" w:rsidR="009D2B8C" w:rsidRPr="002D01D9" w:rsidRDefault="00E909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BF7B2FC"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89A3A92" w14:textId="77777777" w:rsidR="009D2B8C" w:rsidRPr="002D01D9" w:rsidRDefault="009D2B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4FC5E8C0" w14:textId="77777777" w:rsidR="009D2B8C" w:rsidRPr="002D01D9" w:rsidRDefault="003707F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7F9845BA" w14:textId="77777777" w:rsidR="009D2B8C" w:rsidRDefault="009D2B8C" w:rsidP="009D2B8C">
      <w:pPr>
        <w:rPr>
          <w:lang w:eastAsia="ar-SA"/>
        </w:rPr>
      </w:pPr>
    </w:p>
    <w:p w14:paraId="0FB7F978" w14:textId="77777777" w:rsidR="00AE4DFC" w:rsidRPr="009F41BB" w:rsidRDefault="002E136C" w:rsidP="00AE4DFC">
      <w:pPr>
        <w:pStyle w:val="Heading2"/>
        <w:rPr>
          <w:b/>
          <w:color w:val="auto"/>
          <w:lang w:eastAsia="ar-SA"/>
        </w:rPr>
      </w:pPr>
      <w:bookmarkStart w:id="1633" w:name="_Toc20084481"/>
      <w:bookmarkStart w:id="1634" w:name="_Toc20085130"/>
      <w:bookmarkStart w:id="1635" w:name="_Toc20085765"/>
      <w:bookmarkStart w:id="1636" w:name="_Toc20677243"/>
      <w:bookmarkStart w:id="1637" w:name="_Toc21594536"/>
      <w:bookmarkStart w:id="1638" w:name="_Toc21594893"/>
      <w:r>
        <w:rPr>
          <w:rFonts w:ascii="Times New Roman" w:eastAsia="Courier New" w:hAnsi="Times New Roman"/>
          <w:b/>
          <w:color w:val="auto"/>
          <w:sz w:val="24"/>
          <w:szCs w:val="24"/>
          <w:lang w:eastAsia="en-US"/>
        </w:rPr>
        <w:t>AC-SS02</w:t>
      </w:r>
      <w:r w:rsidR="00AE4DFC">
        <w:rPr>
          <w:rFonts w:ascii="Times New Roman" w:eastAsia="Courier New" w:hAnsi="Times New Roman"/>
          <w:b/>
          <w:color w:val="auto"/>
          <w:sz w:val="24"/>
          <w:szCs w:val="24"/>
          <w:lang w:eastAsia="en-US"/>
        </w:rPr>
        <w:t>–</w:t>
      </w:r>
      <w:r w:rsidR="006976BF" w:rsidRPr="006976BF">
        <w:rPr>
          <w:rFonts w:ascii="Times New Roman" w:eastAsiaTheme="minorHAnsi" w:hAnsi="Times New Roman"/>
          <w:b/>
          <w:color w:val="auto"/>
          <w:sz w:val="24"/>
          <w:szCs w:val="24"/>
          <w:lang w:eastAsia="ar-SA"/>
        </w:rPr>
        <w:t>Cancel Posted Recyclable Materials</w:t>
      </w:r>
      <w:bookmarkEnd w:id="1633"/>
      <w:bookmarkEnd w:id="1634"/>
      <w:bookmarkEnd w:id="1635"/>
      <w:bookmarkEnd w:id="1636"/>
      <w:bookmarkEnd w:id="1637"/>
      <w:bookmarkEnd w:id="1638"/>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AE4DFC" w:rsidRPr="002D01D9" w14:paraId="00EC60E2" w14:textId="77777777" w:rsidTr="002D01D9">
        <w:tc>
          <w:tcPr>
            <w:tcW w:w="5868" w:type="dxa"/>
            <w:gridSpan w:val="2"/>
          </w:tcPr>
          <w:p w14:paraId="1FEA1EAD"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73A7A185" w14:textId="77777777" w:rsidR="00AE4DFC" w:rsidRPr="002D01D9" w:rsidRDefault="00AE4DFC"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AC-SS0</w:t>
            </w:r>
            <w:r w:rsidR="002E136C">
              <w:rPr>
                <w:rFonts w:ascii="Times New Roman" w:eastAsia="Courier New" w:hAnsi="Times New Roman"/>
                <w:sz w:val="24"/>
                <w:szCs w:val="24"/>
                <w:lang w:eastAsia="en-US"/>
              </w:rPr>
              <w:t>2</w:t>
            </w:r>
          </w:p>
        </w:tc>
      </w:tr>
      <w:tr w:rsidR="00AE4DFC" w:rsidRPr="002D01D9" w14:paraId="035C35CD" w14:textId="77777777" w:rsidTr="002D01D9">
        <w:tc>
          <w:tcPr>
            <w:tcW w:w="5868" w:type="dxa"/>
            <w:gridSpan w:val="2"/>
          </w:tcPr>
          <w:p w14:paraId="074D716E"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41054CB3" w14:textId="77777777" w:rsidR="00AE4DFC" w:rsidRPr="002D01D9" w:rsidRDefault="00AE4D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seller to </w:t>
            </w:r>
            <w:r w:rsidR="005161A6" w:rsidRPr="002D01D9">
              <w:rPr>
                <w:rFonts w:ascii="Times New Roman" w:eastAsiaTheme="minorHAnsi" w:hAnsi="Times New Roman"/>
                <w:sz w:val="24"/>
                <w:szCs w:val="24"/>
                <w:lang w:eastAsia="ar-SA"/>
              </w:rPr>
              <w:t>Cancel Posted Recyclable Materials</w:t>
            </w:r>
          </w:p>
        </w:tc>
      </w:tr>
      <w:tr w:rsidR="00AE4DFC" w:rsidRPr="002D01D9" w14:paraId="26A79147" w14:textId="77777777" w:rsidTr="002D01D9">
        <w:tc>
          <w:tcPr>
            <w:tcW w:w="5868" w:type="dxa"/>
            <w:gridSpan w:val="2"/>
          </w:tcPr>
          <w:p w14:paraId="0388AF46"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DB8D3F1" w14:textId="77777777" w:rsidR="00AE4DFC" w:rsidRPr="002D01D9" w:rsidRDefault="00AE4D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AE4DFC" w:rsidRPr="002D01D9" w14:paraId="0672A013" w14:textId="77777777" w:rsidTr="002D01D9">
        <w:tc>
          <w:tcPr>
            <w:tcW w:w="5868" w:type="dxa"/>
            <w:gridSpan w:val="2"/>
          </w:tcPr>
          <w:p w14:paraId="057D2AA3"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DD95A86" w14:textId="77777777" w:rsidR="00AE4DFC" w:rsidRPr="002D01D9" w:rsidRDefault="005161A6"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Cancel Posted Recyclable Materials</w:t>
            </w:r>
          </w:p>
        </w:tc>
      </w:tr>
      <w:tr w:rsidR="00AE4DFC" w:rsidRPr="002D01D9" w14:paraId="79A7650E" w14:textId="77777777" w:rsidTr="002D01D9">
        <w:trPr>
          <w:trHeight w:val="251"/>
        </w:trPr>
        <w:tc>
          <w:tcPr>
            <w:tcW w:w="5868" w:type="dxa"/>
            <w:gridSpan w:val="2"/>
          </w:tcPr>
          <w:p w14:paraId="7673A0C3"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4CEB4AF5" w14:textId="77777777" w:rsidR="00AE4DFC" w:rsidRPr="002D01D9" w:rsidRDefault="00AE4DFC"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AE4DFC" w:rsidRPr="002D01D9" w14:paraId="1EA314BD" w14:textId="77777777" w:rsidTr="002D01D9">
        <w:tc>
          <w:tcPr>
            <w:tcW w:w="13338" w:type="dxa"/>
            <w:gridSpan w:val="5"/>
          </w:tcPr>
          <w:p w14:paraId="25DCB1F0" w14:textId="77777777" w:rsidR="00AE4DFC" w:rsidRPr="002D01D9" w:rsidRDefault="00AE4DF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334F4DDF" w14:textId="77777777" w:rsidTr="002D01D9">
        <w:tc>
          <w:tcPr>
            <w:tcW w:w="2628" w:type="dxa"/>
          </w:tcPr>
          <w:p w14:paraId="715F5440" w14:textId="77777777" w:rsidR="00AE4DFC" w:rsidRPr="002D01D9" w:rsidRDefault="00AE4DF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713000ED" w14:textId="77777777" w:rsidR="00AE4DFC" w:rsidRPr="002D01D9" w:rsidRDefault="00AE4DF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59A070AB" w14:textId="77777777" w:rsidR="00AE4DFC" w:rsidRPr="002D01D9" w:rsidRDefault="00AE4DF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7B0F3199" w14:textId="77777777" w:rsidR="00AE4DFC" w:rsidRPr="002D01D9" w:rsidRDefault="00AE4DF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0EEC6DA" w14:textId="77777777" w:rsidR="00AE4DFC" w:rsidRPr="002D01D9" w:rsidRDefault="00AE4DF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1B155A4A" w14:textId="77777777" w:rsidTr="002D01D9">
        <w:tc>
          <w:tcPr>
            <w:tcW w:w="2628" w:type="dxa"/>
          </w:tcPr>
          <w:p w14:paraId="046B3217" w14:textId="77777777" w:rsidR="00AE4DFC" w:rsidRPr="002D01D9" w:rsidRDefault="00483B51"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Cancel Posted Recyclable Materials</w:t>
            </w:r>
          </w:p>
        </w:tc>
        <w:tc>
          <w:tcPr>
            <w:tcW w:w="3240" w:type="dxa"/>
          </w:tcPr>
          <w:p w14:paraId="1F6D5A2C" w14:textId="77777777" w:rsidR="00AE4DFC" w:rsidRPr="002D01D9" w:rsidRDefault="006E738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1291E34" w14:textId="77777777" w:rsidR="00AE4DFC" w:rsidRPr="002D01D9" w:rsidRDefault="0029507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Either No current bidding, or </w:t>
            </w:r>
          </w:p>
          <w:p w14:paraId="61789106" w14:textId="77777777" w:rsidR="00295073" w:rsidRPr="002D01D9" w:rsidRDefault="0029507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Hasn’t accepted if direct sell or first-come first-serve</w:t>
            </w:r>
          </w:p>
        </w:tc>
        <w:tc>
          <w:tcPr>
            <w:tcW w:w="4140" w:type="dxa"/>
          </w:tcPr>
          <w:p w14:paraId="69606EBD" w14:textId="77777777" w:rsidR="00AE4DFC" w:rsidRPr="002D01D9" w:rsidRDefault="0029507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Delete posted recyclable materials</w:t>
            </w:r>
          </w:p>
        </w:tc>
        <w:tc>
          <w:tcPr>
            <w:tcW w:w="1260" w:type="dxa"/>
          </w:tcPr>
          <w:p w14:paraId="33854784" w14:textId="77777777" w:rsidR="00AE4DFC" w:rsidRPr="002D01D9" w:rsidRDefault="00AE4D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1C131FE" w14:textId="77777777" w:rsidTr="002D01D9">
        <w:tc>
          <w:tcPr>
            <w:tcW w:w="2628" w:type="dxa"/>
          </w:tcPr>
          <w:p w14:paraId="1D35795D" w14:textId="77777777" w:rsidR="00AE4DFC" w:rsidRPr="002D01D9" w:rsidRDefault="00483B51"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Cancel Posted Recyclable Materials</w:t>
            </w:r>
          </w:p>
        </w:tc>
        <w:tc>
          <w:tcPr>
            <w:tcW w:w="3240" w:type="dxa"/>
          </w:tcPr>
          <w:p w14:paraId="277DAC45" w14:textId="77777777" w:rsidR="00AE4DFC" w:rsidRPr="002D01D9" w:rsidRDefault="006E738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1B46917C" w14:textId="77777777" w:rsidR="00AE4DFC" w:rsidRPr="002D01D9" w:rsidRDefault="008E417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Either there’s a current bid, or has accepted by the buyers</w:t>
            </w:r>
          </w:p>
        </w:tc>
        <w:tc>
          <w:tcPr>
            <w:tcW w:w="4140" w:type="dxa"/>
          </w:tcPr>
          <w:p w14:paraId="7D480148" w14:textId="77777777" w:rsidR="00AE4DFC" w:rsidRPr="002D01D9" w:rsidRDefault="008E417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posted recyclable materials cannot be deleted</w:t>
            </w:r>
          </w:p>
        </w:tc>
        <w:tc>
          <w:tcPr>
            <w:tcW w:w="1260" w:type="dxa"/>
          </w:tcPr>
          <w:p w14:paraId="4E66330C" w14:textId="77777777" w:rsidR="00AE4DFC" w:rsidRPr="002D01D9" w:rsidRDefault="00AE4DF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BA7C6ED" w14:textId="77777777" w:rsidR="00AE4DFC" w:rsidRDefault="00AE4DFC" w:rsidP="00AE4DFC">
      <w:pPr>
        <w:rPr>
          <w:lang w:eastAsia="ar-SA"/>
        </w:rPr>
      </w:pPr>
    </w:p>
    <w:p w14:paraId="5E8729EB" w14:textId="77777777" w:rsidR="00C50022" w:rsidRPr="005A58AA" w:rsidRDefault="002E136C" w:rsidP="00C50022">
      <w:pPr>
        <w:pStyle w:val="Heading2"/>
        <w:rPr>
          <w:b/>
          <w:color w:val="auto"/>
          <w:lang w:eastAsia="ar-SA"/>
        </w:rPr>
      </w:pPr>
      <w:bookmarkStart w:id="1639" w:name="_Toc20084482"/>
      <w:bookmarkStart w:id="1640" w:name="_Toc20085131"/>
      <w:bookmarkStart w:id="1641" w:name="_Toc20085766"/>
      <w:bookmarkStart w:id="1642" w:name="_Toc20677244"/>
      <w:bookmarkStart w:id="1643" w:name="_Toc21594537"/>
      <w:bookmarkStart w:id="1644" w:name="_Toc21594894"/>
      <w:r>
        <w:rPr>
          <w:rFonts w:ascii="Times New Roman" w:eastAsia="Courier New" w:hAnsi="Times New Roman"/>
          <w:b/>
          <w:color w:val="auto"/>
          <w:sz w:val="24"/>
          <w:szCs w:val="24"/>
          <w:lang w:eastAsia="en-US"/>
        </w:rPr>
        <w:lastRenderedPageBreak/>
        <w:t>AC-SS03</w:t>
      </w:r>
      <w:r w:rsidR="00C50022" w:rsidRPr="005A58AA">
        <w:rPr>
          <w:rFonts w:ascii="Times New Roman" w:eastAsia="Courier New" w:hAnsi="Times New Roman"/>
          <w:b/>
          <w:color w:val="auto"/>
          <w:sz w:val="24"/>
          <w:szCs w:val="24"/>
          <w:lang w:eastAsia="en-US"/>
        </w:rPr>
        <w:t xml:space="preserve"> –</w:t>
      </w:r>
      <w:r w:rsidR="005A58AA" w:rsidRPr="005A58AA">
        <w:rPr>
          <w:rFonts w:ascii="Times New Roman" w:eastAsiaTheme="minorHAnsi" w:hAnsi="Times New Roman"/>
          <w:b/>
          <w:color w:val="auto"/>
          <w:sz w:val="24"/>
          <w:szCs w:val="24"/>
          <w:lang w:eastAsia="ar-SA"/>
        </w:rPr>
        <w:t>Edit Posted Recyclable Materials</w:t>
      </w:r>
      <w:bookmarkEnd w:id="1639"/>
      <w:bookmarkEnd w:id="1640"/>
      <w:bookmarkEnd w:id="1641"/>
      <w:bookmarkEnd w:id="1642"/>
      <w:bookmarkEnd w:id="1643"/>
      <w:bookmarkEnd w:id="1644"/>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C50022" w:rsidRPr="002D01D9" w14:paraId="5F9EFB3C" w14:textId="77777777" w:rsidTr="002D01D9">
        <w:tc>
          <w:tcPr>
            <w:tcW w:w="5868" w:type="dxa"/>
            <w:gridSpan w:val="2"/>
          </w:tcPr>
          <w:p w14:paraId="02600294"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384F91F3"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AC-SS0</w:t>
            </w:r>
            <w:r w:rsidR="002E136C">
              <w:rPr>
                <w:rFonts w:ascii="Times New Roman" w:eastAsia="Courier New" w:hAnsi="Times New Roman"/>
                <w:sz w:val="24"/>
                <w:szCs w:val="24"/>
                <w:lang w:eastAsia="en-US"/>
              </w:rPr>
              <w:t>3</w:t>
            </w:r>
          </w:p>
        </w:tc>
      </w:tr>
      <w:tr w:rsidR="00C50022" w:rsidRPr="002D01D9" w14:paraId="0010A913" w14:textId="77777777" w:rsidTr="002D01D9">
        <w:tc>
          <w:tcPr>
            <w:tcW w:w="5868" w:type="dxa"/>
            <w:gridSpan w:val="2"/>
          </w:tcPr>
          <w:p w14:paraId="7119031D"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79952F7"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seller to </w:t>
            </w:r>
            <w:r w:rsidR="00952533" w:rsidRPr="002D01D9">
              <w:rPr>
                <w:rFonts w:ascii="Times New Roman" w:eastAsiaTheme="minorHAnsi" w:hAnsi="Times New Roman"/>
                <w:sz w:val="24"/>
                <w:szCs w:val="24"/>
                <w:lang w:eastAsia="ar-SA"/>
              </w:rPr>
              <w:t>Edit Posted Recyclable Materials</w:t>
            </w:r>
          </w:p>
        </w:tc>
      </w:tr>
      <w:tr w:rsidR="00C50022" w:rsidRPr="002D01D9" w14:paraId="10B6E32A" w14:textId="77777777" w:rsidTr="002D01D9">
        <w:tc>
          <w:tcPr>
            <w:tcW w:w="5868" w:type="dxa"/>
            <w:gridSpan w:val="2"/>
          </w:tcPr>
          <w:p w14:paraId="1A32DB21"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C0D2E53"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C50022" w:rsidRPr="002D01D9" w14:paraId="17958714" w14:textId="77777777" w:rsidTr="002D01D9">
        <w:tc>
          <w:tcPr>
            <w:tcW w:w="5868" w:type="dxa"/>
            <w:gridSpan w:val="2"/>
          </w:tcPr>
          <w:p w14:paraId="53358EAF"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8AFB3E7" w14:textId="77777777" w:rsidR="00C50022" w:rsidRPr="002D01D9" w:rsidRDefault="00952533"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Edit Posted Recyclable Materials</w:t>
            </w:r>
          </w:p>
        </w:tc>
      </w:tr>
      <w:tr w:rsidR="00C50022" w:rsidRPr="002D01D9" w14:paraId="171D0BE6" w14:textId="77777777" w:rsidTr="002D01D9">
        <w:trPr>
          <w:trHeight w:val="251"/>
        </w:trPr>
        <w:tc>
          <w:tcPr>
            <w:tcW w:w="5868" w:type="dxa"/>
            <w:gridSpan w:val="2"/>
          </w:tcPr>
          <w:p w14:paraId="5E6BBBCB"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610370E" w14:textId="77777777" w:rsidR="00C50022" w:rsidRPr="002D01D9" w:rsidRDefault="00C50022"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C50022" w:rsidRPr="002D01D9" w14:paraId="4A0BC939" w14:textId="77777777" w:rsidTr="002D01D9">
        <w:tc>
          <w:tcPr>
            <w:tcW w:w="13338" w:type="dxa"/>
            <w:gridSpan w:val="5"/>
          </w:tcPr>
          <w:p w14:paraId="505E3B0A" w14:textId="77777777" w:rsidR="00C50022" w:rsidRPr="002D01D9" w:rsidRDefault="00C50022"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5B886D9B" w14:textId="77777777" w:rsidTr="002D01D9">
        <w:tc>
          <w:tcPr>
            <w:tcW w:w="2628" w:type="dxa"/>
          </w:tcPr>
          <w:p w14:paraId="41335A56" w14:textId="77777777" w:rsidR="00C50022" w:rsidRPr="002D01D9" w:rsidRDefault="00C50022"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A1D6BC8" w14:textId="77777777" w:rsidR="00C50022" w:rsidRPr="002D01D9" w:rsidRDefault="00C50022"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05BCCFFF" w14:textId="77777777" w:rsidR="00C50022" w:rsidRPr="002D01D9" w:rsidRDefault="00C50022"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3784122C" w14:textId="77777777" w:rsidR="00C50022" w:rsidRPr="002D01D9" w:rsidRDefault="00C50022"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60BA0616" w14:textId="77777777" w:rsidR="00C50022" w:rsidRPr="002D01D9" w:rsidRDefault="00C50022"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6E501FA0" w14:textId="77777777" w:rsidTr="002D01D9">
        <w:tc>
          <w:tcPr>
            <w:tcW w:w="2628" w:type="dxa"/>
          </w:tcPr>
          <w:p w14:paraId="1BE1B791"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3D4BEA80"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pic: Plastic.jpg</w:t>
            </w:r>
          </w:p>
          <w:p w14:paraId="24700C84"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5</w:t>
            </w:r>
          </w:p>
          <w:p w14:paraId="799CD986" w14:textId="77777777" w:rsidR="00C50022" w:rsidRPr="002D01D9" w:rsidRDefault="00C50022" w:rsidP="002D01D9">
            <w:pPr>
              <w:spacing w:after="0" w:line="240" w:lineRule="auto"/>
              <w:rPr>
                <w:rFonts w:ascii="Times New Roman" w:eastAsiaTheme="minorEastAsia" w:hAnsi="Times New Roman"/>
                <w:sz w:val="24"/>
                <w:szCs w:val="24"/>
                <w:lang w:eastAsia="ar-SA"/>
              </w:rPr>
            </w:pPr>
          </w:p>
        </w:tc>
        <w:tc>
          <w:tcPr>
            <w:tcW w:w="2070" w:type="dxa"/>
          </w:tcPr>
          <w:p w14:paraId="1151E504" w14:textId="77777777" w:rsidR="00667ABA"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Either No current bidding, or </w:t>
            </w:r>
          </w:p>
          <w:p w14:paraId="0DCB7D55" w14:textId="77777777" w:rsidR="00C50022"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Hasn’t accepted if direct sell or first-come first-serve</w:t>
            </w:r>
          </w:p>
        </w:tc>
        <w:tc>
          <w:tcPr>
            <w:tcW w:w="4140" w:type="dxa"/>
          </w:tcPr>
          <w:p w14:paraId="5293E62B"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Save to database and notifies the buyer </w:t>
            </w:r>
          </w:p>
        </w:tc>
        <w:tc>
          <w:tcPr>
            <w:tcW w:w="1260" w:type="dxa"/>
          </w:tcPr>
          <w:p w14:paraId="0EF1D39E"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0C0CC6B" w14:textId="77777777" w:rsidTr="002D01D9">
        <w:tc>
          <w:tcPr>
            <w:tcW w:w="2628" w:type="dxa"/>
          </w:tcPr>
          <w:p w14:paraId="12DA250E"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55CC3B2A"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pic: Plastic.html</w:t>
            </w:r>
          </w:p>
          <w:p w14:paraId="17069320"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7246F66F" w14:textId="77777777" w:rsidR="00C50022" w:rsidRPr="002D01D9" w:rsidRDefault="00C50022" w:rsidP="009F7DCF">
            <w:pPr>
              <w:spacing w:after="0" w:line="240" w:lineRule="auto"/>
              <w:rPr>
                <w:rFonts w:ascii="Times New Roman" w:eastAsiaTheme="minorEastAsia" w:hAnsi="Times New Roman"/>
                <w:sz w:val="24"/>
                <w:szCs w:val="24"/>
                <w:lang w:eastAsia="ar-SA"/>
              </w:rPr>
            </w:pPr>
          </w:p>
        </w:tc>
        <w:tc>
          <w:tcPr>
            <w:tcW w:w="2070" w:type="dxa"/>
          </w:tcPr>
          <w:p w14:paraId="2768E8ED" w14:textId="77777777" w:rsidR="00667ABA"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Either No current bidding, or </w:t>
            </w:r>
          </w:p>
          <w:p w14:paraId="7EBC9573" w14:textId="77777777" w:rsidR="00C50022"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Hasn’t accepted if direct sell or first-come first-serve</w:t>
            </w:r>
          </w:p>
        </w:tc>
        <w:tc>
          <w:tcPr>
            <w:tcW w:w="4140" w:type="dxa"/>
          </w:tcPr>
          <w:p w14:paraId="23BE5650"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58020684"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646B19C" w14:textId="77777777" w:rsidTr="002D01D9">
        <w:tc>
          <w:tcPr>
            <w:tcW w:w="2628" w:type="dxa"/>
          </w:tcPr>
          <w:p w14:paraId="5F6F163C"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43B4F52E"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102EC972"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Quantity: </w:t>
            </w:r>
          </w:p>
          <w:p w14:paraId="6DF2C4D2" w14:textId="77777777" w:rsidR="00C50022" w:rsidRPr="002D01D9" w:rsidRDefault="00C50022" w:rsidP="009F7DCF">
            <w:pPr>
              <w:spacing w:after="0" w:line="240" w:lineRule="auto"/>
              <w:rPr>
                <w:rFonts w:ascii="Times New Roman" w:eastAsiaTheme="minorEastAsia" w:hAnsi="Times New Roman"/>
                <w:sz w:val="24"/>
                <w:szCs w:val="24"/>
                <w:lang w:eastAsia="ar-SA"/>
              </w:rPr>
            </w:pPr>
          </w:p>
        </w:tc>
        <w:tc>
          <w:tcPr>
            <w:tcW w:w="2070" w:type="dxa"/>
          </w:tcPr>
          <w:p w14:paraId="1575A527" w14:textId="77777777" w:rsidR="00667ABA"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Either No current bidding, or </w:t>
            </w:r>
          </w:p>
          <w:p w14:paraId="5D4D7C31" w14:textId="77777777" w:rsidR="00C50022"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Hasn’t accepted if direct sell or first-come first-serve</w:t>
            </w:r>
          </w:p>
        </w:tc>
        <w:tc>
          <w:tcPr>
            <w:tcW w:w="4140" w:type="dxa"/>
          </w:tcPr>
          <w:p w14:paraId="00A25865"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6F25C014"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A8C8B2F" w14:textId="77777777" w:rsidTr="002D01D9">
        <w:tc>
          <w:tcPr>
            <w:tcW w:w="2628" w:type="dxa"/>
          </w:tcPr>
          <w:p w14:paraId="311873BB"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121CA068"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6F427697"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63CC83A0" w14:textId="77777777" w:rsidR="00C50022" w:rsidRPr="002D01D9" w:rsidRDefault="00C50022" w:rsidP="009F7DCF">
            <w:pPr>
              <w:spacing w:after="0" w:line="240" w:lineRule="auto"/>
              <w:rPr>
                <w:rFonts w:ascii="Times New Roman" w:eastAsiaTheme="minorEastAsia" w:hAnsi="Times New Roman"/>
                <w:sz w:val="24"/>
                <w:szCs w:val="24"/>
                <w:lang w:eastAsia="ar-SA"/>
              </w:rPr>
            </w:pPr>
          </w:p>
        </w:tc>
        <w:tc>
          <w:tcPr>
            <w:tcW w:w="2070" w:type="dxa"/>
          </w:tcPr>
          <w:p w14:paraId="37E28C3C" w14:textId="77777777" w:rsidR="00667ABA"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Either No current bidding, or </w:t>
            </w:r>
          </w:p>
          <w:p w14:paraId="092A9DFC" w14:textId="77777777" w:rsidR="00C50022" w:rsidRPr="002D01D9" w:rsidRDefault="00667AB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Hasn’t accepted if direct sell or first-come first-serve</w:t>
            </w:r>
          </w:p>
        </w:tc>
        <w:tc>
          <w:tcPr>
            <w:tcW w:w="4140" w:type="dxa"/>
          </w:tcPr>
          <w:p w14:paraId="42FB8B43"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471A6474"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2837A00" w14:textId="77777777" w:rsidTr="002D01D9">
        <w:tc>
          <w:tcPr>
            <w:tcW w:w="2628" w:type="dxa"/>
          </w:tcPr>
          <w:p w14:paraId="5CC46A21" w14:textId="77777777" w:rsidR="00667ABA"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valid and complete data on all the </w:t>
            </w:r>
            <w:r w:rsidRPr="002D01D9">
              <w:rPr>
                <w:rFonts w:ascii="Times New Roman" w:eastAsiaTheme="minorEastAsia" w:hAnsi="Times New Roman"/>
                <w:sz w:val="24"/>
                <w:szCs w:val="24"/>
                <w:lang w:eastAsia="ar-SA"/>
              </w:rPr>
              <w:lastRenderedPageBreak/>
              <w:t>fields.</w:t>
            </w:r>
          </w:p>
        </w:tc>
        <w:tc>
          <w:tcPr>
            <w:tcW w:w="3240" w:type="dxa"/>
          </w:tcPr>
          <w:p w14:paraId="76286EF1"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Post pic: Plastic.jpg</w:t>
            </w:r>
          </w:p>
          <w:p w14:paraId="08351687"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5</w:t>
            </w:r>
          </w:p>
          <w:p w14:paraId="77ADFFFF" w14:textId="77777777" w:rsidR="00667ABA" w:rsidRPr="002D01D9" w:rsidRDefault="00667ABA" w:rsidP="002D01D9">
            <w:pPr>
              <w:spacing w:after="0" w:line="240" w:lineRule="auto"/>
              <w:rPr>
                <w:rFonts w:ascii="Times New Roman" w:eastAsiaTheme="minorEastAsia" w:hAnsi="Times New Roman"/>
                <w:sz w:val="24"/>
                <w:szCs w:val="24"/>
                <w:lang w:eastAsia="ar-SA"/>
              </w:rPr>
            </w:pPr>
          </w:p>
        </w:tc>
        <w:tc>
          <w:tcPr>
            <w:tcW w:w="2070" w:type="dxa"/>
          </w:tcPr>
          <w:p w14:paraId="6942DA5D" w14:textId="77777777" w:rsidR="00667ABA" w:rsidRPr="002D01D9" w:rsidRDefault="00C27DA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 xml:space="preserve">Either there’s a current bid, or has </w:t>
            </w:r>
            <w:r w:rsidRPr="002D01D9">
              <w:rPr>
                <w:rFonts w:ascii="Times New Roman" w:eastAsiaTheme="minorEastAsia" w:hAnsi="Times New Roman"/>
                <w:sz w:val="24"/>
                <w:szCs w:val="24"/>
                <w:lang w:eastAsia="ar-SA"/>
              </w:rPr>
              <w:lastRenderedPageBreak/>
              <w:t>accepted by the buyers</w:t>
            </w:r>
          </w:p>
        </w:tc>
        <w:tc>
          <w:tcPr>
            <w:tcW w:w="4140" w:type="dxa"/>
          </w:tcPr>
          <w:p w14:paraId="44BFFE06" w14:textId="77777777" w:rsidR="00667ABA" w:rsidRPr="002D01D9" w:rsidRDefault="00762DE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Notifies the seller that posted recyclable materials cannot be edited</w:t>
            </w:r>
          </w:p>
        </w:tc>
        <w:tc>
          <w:tcPr>
            <w:tcW w:w="1260" w:type="dxa"/>
          </w:tcPr>
          <w:p w14:paraId="1480F6A9" w14:textId="77777777" w:rsidR="00667ABA" w:rsidRPr="002D01D9" w:rsidRDefault="00D01B3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F550C54" w14:textId="77777777" w:rsidTr="002D01D9">
        <w:tc>
          <w:tcPr>
            <w:tcW w:w="2628" w:type="dxa"/>
          </w:tcPr>
          <w:p w14:paraId="78EC2C36"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invalid and complete data on all the fields</w:t>
            </w:r>
          </w:p>
        </w:tc>
        <w:tc>
          <w:tcPr>
            <w:tcW w:w="3240" w:type="dxa"/>
          </w:tcPr>
          <w:p w14:paraId="17690822"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Post pic: Plastic.html</w:t>
            </w:r>
          </w:p>
          <w:p w14:paraId="3369C536"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7BBF7FAE" w14:textId="77777777" w:rsidR="003245F0" w:rsidRPr="002D01D9" w:rsidRDefault="003245F0" w:rsidP="002D01D9">
            <w:pPr>
              <w:spacing w:after="0" w:line="240" w:lineRule="auto"/>
              <w:rPr>
                <w:rFonts w:ascii="Times New Roman" w:eastAsiaTheme="minorEastAsia" w:hAnsi="Times New Roman"/>
                <w:sz w:val="24"/>
                <w:szCs w:val="24"/>
                <w:lang w:eastAsia="ar-SA"/>
              </w:rPr>
            </w:pPr>
          </w:p>
        </w:tc>
        <w:tc>
          <w:tcPr>
            <w:tcW w:w="2070" w:type="dxa"/>
          </w:tcPr>
          <w:p w14:paraId="7C9238F5" w14:textId="77777777" w:rsidR="003245F0" w:rsidRPr="002D01D9" w:rsidRDefault="00C27DA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Either there’s a current bid, or has accepted by the buyers</w:t>
            </w:r>
          </w:p>
        </w:tc>
        <w:tc>
          <w:tcPr>
            <w:tcW w:w="4140" w:type="dxa"/>
          </w:tcPr>
          <w:p w14:paraId="10A00DDC" w14:textId="77777777" w:rsidR="003245F0" w:rsidRPr="002D01D9" w:rsidRDefault="00B40AA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posted recyclable materials cannot be edited</w:t>
            </w:r>
          </w:p>
        </w:tc>
        <w:tc>
          <w:tcPr>
            <w:tcW w:w="1260" w:type="dxa"/>
          </w:tcPr>
          <w:p w14:paraId="67407854" w14:textId="77777777" w:rsidR="003245F0" w:rsidRPr="002D01D9" w:rsidRDefault="00D01B3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7A3CE6C0" w14:textId="77777777" w:rsidTr="002D01D9">
        <w:tc>
          <w:tcPr>
            <w:tcW w:w="2628" w:type="dxa"/>
          </w:tcPr>
          <w:p w14:paraId="6CC6B5E0"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1E3C3788"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072B1847"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Quantity: </w:t>
            </w:r>
          </w:p>
          <w:p w14:paraId="1B4F144B" w14:textId="77777777" w:rsidR="003245F0" w:rsidRPr="002D01D9" w:rsidRDefault="003245F0" w:rsidP="002D01D9">
            <w:pPr>
              <w:spacing w:after="0" w:line="240" w:lineRule="auto"/>
              <w:rPr>
                <w:rFonts w:ascii="Times New Roman" w:eastAsiaTheme="minorEastAsia" w:hAnsi="Times New Roman"/>
                <w:sz w:val="24"/>
                <w:szCs w:val="24"/>
                <w:lang w:eastAsia="ar-SA"/>
              </w:rPr>
            </w:pPr>
          </w:p>
        </w:tc>
        <w:tc>
          <w:tcPr>
            <w:tcW w:w="2070" w:type="dxa"/>
          </w:tcPr>
          <w:p w14:paraId="43CA3313" w14:textId="77777777" w:rsidR="003245F0" w:rsidRPr="002D01D9" w:rsidRDefault="00C27DA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Either there’s a current bid, or has accepted by the buyers</w:t>
            </w:r>
          </w:p>
        </w:tc>
        <w:tc>
          <w:tcPr>
            <w:tcW w:w="4140" w:type="dxa"/>
          </w:tcPr>
          <w:p w14:paraId="3F1631B9" w14:textId="77777777" w:rsidR="003245F0" w:rsidRPr="002D01D9" w:rsidRDefault="00B40AA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posted recyclable materials cannot be edited</w:t>
            </w:r>
          </w:p>
        </w:tc>
        <w:tc>
          <w:tcPr>
            <w:tcW w:w="1260" w:type="dxa"/>
          </w:tcPr>
          <w:p w14:paraId="517E6D88" w14:textId="77777777" w:rsidR="003245F0" w:rsidRPr="002D01D9" w:rsidRDefault="00D01B3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08FEE044" w14:textId="77777777" w:rsidTr="002D01D9">
        <w:tc>
          <w:tcPr>
            <w:tcW w:w="2628" w:type="dxa"/>
          </w:tcPr>
          <w:p w14:paraId="0D6D469E"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343AE069"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Post pic: </w:t>
            </w:r>
          </w:p>
          <w:p w14:paraId="51BFDAC9" w14:textId="77777777" w:rsidR="003245F0" w:rsidRPr="002D01D9" w:rsidRDefault="003245F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Quantity: 0</w:t>
            </w:r>
          </w:p>
          <w:p w14:paraId="4839252A" w14:textId="77777777" w:rsidR="003245F0" w:rsidRPr="002D01D9" w:rsidRDefault="003245F0" w:rsidP="002D01D9">
            <w:pPr>
              <w:spacing w:after="0" w:line="240" w:lineRule="auto"/>
              <w:rPr>
                <w:rFonts w:ascii="Times New Roman" w:eastAsiaTheme="minorEastAsia" w:hAnsi="Times New Roman"/>
                <w:sz w:val="24"/>
                <w:szCs w:val="24"/>
                <w:lang w:eastAsia="ar-SA"/>
              </w:rPr>
            </w:pPr>
          </w:p>
        </w:tc>
        <w:tc>
          <w:tcPr>
            <w:tcW w:w="2070" w:type="dxa"/>
          </w:tcPr>
          <w:p w14:paraId="5353956C" w14:textId="77777777" w:rsidR="003245F0" w:rsidRPr="002D01D9" w:rsidRDefault="00C27DA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Either there’s a current bid, or has accepted by the buyers</w:t>
            </w:r>
          </w:p>
        </w:tc>
        <w:tc>
          <w:tcPr>
            <w:tcW w:w="4140" w:type="dxa"/>
          </w:tcPr>
          <w:p w14:paraId="48982FEB" w14:textId="77777777" w:rsidR="003245F0" w:rsidRPr="002D01D9" w:rsidRDefault="00B40AA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posted recyclable materials cannot be edited</w:t>
            </w:r>
          </w:p>
        </w:tc>
        <w:tc>
          <w:tcPr>
            <w:tcW w:w="1260" w:type="dxa"/>
          </w:tcPr>
          <w:p w14:paraId="1173227D" w14:textId="77777777" w:rsidR="003245F0" w:rsidRPr="002D01D9" w:rsidRDefault="00D01B3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326469A" w14:textId="77777777" w:rsidTr="002D01D9">
        <w:tc>
          <w:tcPr>
            <w:tcW w:w="2628" w:type="dxa"/>
          </w:tcPr>
          <w:p w14:paraId="34EE55CA"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365DEBFE"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C333F4C"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5102026"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36AE2DF8" w14:textId="77777777" w:rsidR="00C50022" w:rsidRPr="002D01D9" w:rsidRDefault="00C5002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7E6F7508" w14:textId="77777777" w:rsidR="00C50022" w:rsidRDefault="00C50022" w:rsidP="00C50022">
      <w:pPr>
        <w:rPr>
          <w:lang w:eastAsia="ar-SA"/>
        </w:rPr>
      </w:pPr>
    </w:p>
    <w:p w14:paraId="14E9B41D" w14:textId="77777777" w:rsidR="002A0AAE" w:rsidRPr="00DE5DD6" w:rsidRDefault="002A0AAE" w:rsidP="002A0AAE">
      <w:pPr>
        <w:pStyle w:val="Heading2"/>
        <w:rPr>
          <w:b/>
          <w:color w:val="auto"/>
          <w:lang w:eastAsia="ar-SA"/>
        </w:rPr>
      </w:pPr>
      <w:bookmarkStart w:id="1645" w:name="_Toc20084483"/>
      <w:bookmarkStart w:id="1646" w:name="_Toc20085132"/>
      <w:bookmarkStart w:id="1647" w:name="_Toc20085767"/>
      <w:bookmarkStart w:id="1648" w:name="_Toc20677245"/>
      <w:bookmarkStart w:id="1649" w:name="_Toc21594538"/>
      <w:bookmarkStart w:id="1650" w:name="_Toc21594895"/>
      <w:r w:rsidRPr="00DE5DD6">
        <w:rPr>
          <w:rFonts w:ascii="Times New Roman" w:eastAsia="Courier New" w:hAnsi="Times New Roman"/>
          <w:b/>
          <w:color w:val="auto"/>
          <w:sz w:val="24"/>
          <w:szCs w:val="24"/>
          <w:lang w:eastAsia="en-US"/>
        </w:rPr>
        <w:t>AC-SS0</w:t>
      </w:r>
      <w:r w:rsidR="002E136C">
        <w:rPr>
          <w:rFonts w:ascii="Times New Roman" w:eastAsia="Courier New" w:hAnsi="Times New Roman"/>
          <w:b/>
          <w:color w:val="auto"/>
          <w:sz w:val="24"/>
          <w:szCs w:val="24"/>
          <w:lang w:eastAsia="en-US"/>
        </w:rPr>
        <w:t>4</w:t>
      </w:r>
      <w:r w:rsidRPr="00DE5DD6">
        <w:rPr>
          <w:rFonts w:ascii="Times New Roman" w:eastAsia="Courier New" w:hAnsi="Times New Roman"/>
          <w:b/>
          <w:color w:val="auto"/>
          <w:sz w:val="24"/>
          <w:szCs w:val="24"/>
          <w:lang w:eastAsia="en-US"/>
        </w:rPr>
        <w:t xml:space="preserve"> –</w:t>
      </w:r>
      <w:r w:rsidR="00DE5DD6" w:rsidRPr="00DE5DD6">
        <w:rPr>
          <w:rFonts w:ascii="Times New Roman" w:eastAsiaTheme="minorHAnsi" w:hAnsi="Times New Roman"/>
          <w:b/>
          <w:color w:val="auto"/>
          <w:sz w:val="24"/>
          <w:szCs w:val="24"/>
          <w:lang w:eastAsia="ar-SA"/>
        </w:rPr>
        <w:t>Search buyers</w:t>
      </w:r>
      <w:bookmarkEnd w:id="1645"/>
      <w:bookmarkEnd w:id="1646"/>
      <w:bookmarkEnd w:id="1647"/>
      <w:bookmarkEnd w:id="1648"/>
      <w:bookmarkEnd w:id="1649"/>
      <w:bookmarkEnd w:id="1650"/>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2A0AAE" w:rsidRPr="002D01D9" w14:paraId="04CE0A0B" w14:textId="77777777" w:rsidTr="002D01D9">
        <w:tc>
          <w:tcPr>
            <w:tcW w:w="5868" w:type="dxa"/>
            <w:gridSpan w:val="2"/>
          </w:tcPr>
          <w:p w14:paraId="64AF67EB"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383282BB" w14:textId="77777777" w:rsidR="002A0AAE" w:rsidRPr="002D01D9" w:rsidRDefault="002A0AAE"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AC-SS0</w:t>
            </w:r>
            <w:r w:rsidR="002E136C">
              <w:rPr>
                <w:rFonts w:ascii="Times New Roman" w:eastAsia="Courier New" w:hAnsi="Times New Roman"/>
                <w:sz w:val="24"/>
                <w:szCs w:val="24"/>
                <w:lang w:eastAsia="en-US"/>
              </w:rPr>
              <w:t>4</w:t>
            </w:r>
          </w:p>
        </w:tc>
      </w:tr>
      <w:tr w:rsidR="002A0AAE" w:rsidRPr="002D01D9" w14:paraId="43EEA1F6" w14:textId="77777777" w:rsidTr="002D01D9">
        <w:tc>
          <w:tcPr>
            <w:tcW w:w="5868" w:type="dxa"/>
            <w:gridSpan w:val="2"/>
          </w:tcPr>
          <w:p w14:paraId="6F63EDC2"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7A51A4B" w14:textId="77777777" w:rsidR="002A0AAE" w:rsidRPr="002D01D9" w:rsidRDefault="002A0A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seller to </w:t>
            </w:r>
            <w:r w:rsidR="00A60120" w:rsidRPr="002D01D9">
              <w:rPr>
                <w:rFonts w:ascii="Times New Roman" w:eastAsiaTheme="minorHAnsi" w:hAnsi="Times New Roman"/>
                <w:sz w:val="24"/>
                <w:szCs w:val="24"/>
                <w:lang w:eastAsia="ar-SA"/>
              </w:rPr>
              <w:t>search buyers</w:t>
            </w:r>
          </w:p>
        </w:tc>
      </w:tr>
      <w:tr w:rsidR="002A0AAE" w:rsidRPr="002D01D9" w14:paraId="51091C59" w14:textId="77777777" w:rsidTr="002D01D9">
        <w:tc>
          <w:tcPr>
            <w:tcW w:w="5868" w:type="dxa"/>
            <w:gridSpan w:val="2"/>
          </w:tcPr>
          <w:p w14:paraId="34C837BB"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000EC0DA" w14:textId="77777777" w:rsidR="002A0AAE" w:rsidRPr="002D01D9" w:rsidRDefault="002A0A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2A0AAE" w:rsidRPr="002D01D9" w14:paraId="7EE2A722" w14:textId="77777777" w:rsidTr="002D01D9">
        <w:tc>
          <w:tcPr>
            <w:tcW w:w="5868" w:type="dxa"/>
            <w:gridSpan w:val="2"/>
          </w:tcPr>
          <w:p w14:paraId="6591622A"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156FD8F3" w14:textId="77777777" w:rsidR="002A0AAE" w:rsidRPr="002D01D9" w:rsidRDefault="00A60120"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Search buyers</w:t>
            </w:r>
          </w:p>
        </w:tc>
      </w:tr>
      <w:tr w:rsidR="002A0AAE" w:rsidRPr="002D01D9" w14:paraId="4CDA5F27" w14:textId="77777777" w:rsidTr="002D01D9">
        <w:trPr>
          <w:trHeight w:val="251"/>
        </w:trPr>
        <w:tc>
          <w:tcPr>
            <w:tcW w:w="5868" w:type="dxa"/>
            <w:gridSpan w:val="2"/>
          </w:tcPr>
          <w:p w14:paraId="5832C0C8"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2E1A9532" w14:textId="77777777" w:rsidR="002A0AAE" w:rsidRPr="002D01D9" w:rsidRDefault="002A0AAE"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2A0AAE" w:rsidRPr="002D01D9" w14:paraId="288D9762" w14:textId="77777777" w:rsidTr="002D01D9">
        <w:tc>
          <w:tcPr>
            <w:tcW w:w="13338" w:type="dxa"/>
            <w:gridSpan w:val="5"/>
          </w:tcPr>
          <w:p w14:paraId="708139A6" w14:textId="77777777" w:rsidR="002A0AAE" w:rsidRPr="002D01D9" w:rsidRDefault="002A0AA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74B105E0" w14:textId="77777777" w:rsidTr="002D01D9">
        <w:tc>
          <w:tcPr>
            <w:tcW w:w="2628" w:type="dxa"/>
          </w:tcPr>
          <w:p w14:paraId="5AF54AAA" w14:textId="77777777" w:rsidR="002A0AAE" w:rsidRPr="002D01D9" w:rsidRDefault="002A0AA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0F3E4137" w14:textId="77777777" w:rsidR="002A0AAE" w:rsidRPr="002D01D9" w:rsidRDefault="002A0AA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62588C35" w14:textId="77777777" w:rsidR="002A0AAE" w:rsidRPr="002D01D9" w:rsidRDefault="002A0AA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7A07B40D" w14:textId="77777777" w:rsidR="002A0AAE" w:rsidRPr="002D01D9" w:rsidRDefault="002A0AA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4935F05" w14:textId="77777777" w:rsidR="002A0AAE" w:rsidRPr="002D01D9" w:rsidRDefault="002A0AA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7CD9A836" w14:textId="77777777" w:rsidTr="002D01D9">
        <w:tc>
          <w:tcPr>
            <w:tcW w:w="2628" w:type="dxa"/>
          </w:tcPr>
          <w:p w14:paraId="463B5205" w14:textId="77777777" w:rsidR="002A0AAE" w:rsidRPr="002D01D9" w:rsidRDefault="00920A2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valid data in the search field</w:t>
            </w:r>
          </w:p>
        </w:tc>
        <w:tc>
          <w:tcPr>
            <w:tcW w:w="3240" w:type="dxa"/>
          </w:tcPr>
          <w:p w14:paraId="6CC6562A" w14:textId="77777777" w:rsidR="002A0AAE" w:rsidRPr="002D01D9" w:rsidRDefault="002C416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Metal</w:t>
            </w:r>
          </w:p>
        </w:tc>
        <w:tc>
          <w:tcPr>
            <w:tcW w:w="2070" w:type="dxa"/>
          </w:tcPr>
          <w:p w14:paraId="0FE48CFC" w14:textId="77777777" w:rsidR="002A0AAE" w:rsidRPr="002D01D9" w:rsidRDefault="003D7F1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E015F9C" w14:textId="77777777" w:rsidR="002A0AAE" w:rsidRPr="002D01D9" w:rsidRDefault="00AC176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View list of buyers that equivalent to the search data</w:t>
            </w:r>
          </w:p>
        </w:tc>
        <w:tc>
          <w:tcPr>
            <w:tcW w:w="1260" w:type="dxa"/>
          </w:tcPr>
          <w:p w14:paraId="25BDC920" w14:textId="77777777" w:rsidR="002A0AAE" w:rsidRPr="002D01D9" w:rsidRDefault="004B090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EF9D93C" w14:textId="77777777" w:rsidTr="002D01D9">
        <w:tc>
          <w:tcPr>
            <w:tcW w:w="2628" w:type="dxa"/>
          </w:tcPr>
          <w:p w14:paraId="45172CC8" w14:textId="77777777" w:rsidR="002A0AAE" w:rsidRPr="002D01D9" w:rsidRDefault="002C4166"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invalid data in the search fields</w:t>
            </w:r>
          </w:p>
        </w:tc>
        <w:tc>
          <w:tcPr>
            <w:tcW w:w="3240" w:type="dxa"/>
          </w:tcPr>
          <w:p w14:paraId="251DD697" w14:textId="77777777" w:rsidR="002A0AAE" w:rsidRPr="002D01D9" w:rsidRDefault="00425AC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7777</w:t>
            </w:r>
          </w:p>
        </w:tc>
        <w:tc>
          <w:tcPr>
            <w:tcW w:w="2070" w:type="dxa"/>
          </w:tcPr>
          <w:p w14:paraId="04BE21D8" w14:textId="77777777" w:rsidR="002A0AAE" w:rsidRPr="002D01D9" w:rsidRDefault="003906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Submit form </w:t>
            </w:r>
          </w:p>
        </w:tc>
        <w:tc>
          <w:tcPr>
            <w:tcW w:w="4140" w:type="dxa"/>
          </w:tcPr>
          <w:p w14:paraId="0D251DC9" w14:textId="77777777" w:rsidR="002A0AAE" w:rsidRPr="002D01D9" w:rsidRDefault="002A0AA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Notifies the seller that </w:t>
            </w:r>
            <w:r w:rsidR="00AC1768" w:rsidRPr="002D01D9">
              <w:rPr>
                <w:rFonts w:ascii="Times New Roman" w:eastAsiaTheme="minorEastAsia" w:hAnsi="Times New Roman"/>
                <w:sz w:val="24"/>
                <w:szCs w:val="24"/>
                <w:lang w:eastAsia="ar-SA"/>
              </w:rPr>
              <w:t>no equivalent data was found</w:t>
            </w:r>
          </w:p>
        </w:tc>
        <w:tc>
          <w:tcPr>
            <w:tcW w:w="1260" w:type="dxa"/>
          </w:tcPr>
          <w:p w14:paraId="63F451FA" w14:textId="77777777" w:rsidR="002A0AAE" w:rsidRPr="002D01D9" w:rsidRDefault="004B090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EF11697" w14:textId="77777777" w:rsidTr="002D01D9">
        <w:tc>
          <w:tcPr>
            <w:tcW w:w="2628" w:type="dxa"/>
          </w:tcPr>
          <w:p w14:paraId="420F9E7A" w14:textId="77777777" w:rsidR="002C4166" w:rsidRPr="002D01D9" w:rsidRDefault="002C4166" w:rsidP="002D01D9">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 xml:space="preserve">Enters blank data in the </w:t>
            </w:r>
            <w:r w:rsidRPr="002D01D9">
              <w:rPr>
                <w:rFonts w:ascii="Times New Roman" w:eastAsiaTheme="minorHAnsi" w:hAnsi="Times New Roman"/>
                <w:sz w:val="24"/>
                <w:szCs w:val="24"/>
                <w:lang w:eastAsia="ar-SA"/>
              </w:rPr>
              <w:lastRenderedPageBreak/>
              <w:t>search fields</w:t>
            </w:r>
          </w:p>
        </w:tc>
        <w:tc>
          <w:tcPr>
            <w:tcW w:w="3240" w:type="dxa"/>
          </w:tcPr>
          <w:p w14:paraId="6C3F7354" w14:textId="77777777" w:rsidR="002C4166" w:rsidRPr="002D01D9" w:rsidRDefault="00F1160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Search:</w:t>
            </w:r>
          </w:p>
        </w:tc>
        <w:tc>
          <w:tcPr>
            <w:tcW w:w="2070" w:type="dxa"/>
          </w:tcPr>
          <w:p w14:paraId="59384285" w14:textId="77777777" w:rsidR="002C4166" w:rsidRPr="002D01D9" w:rsidRDefault="003906B4"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E5CBC76" w14:textId="77777777" w:rsidR="002C4166" w:rsidRPr="002D01D9" w:rsidRDefault="00AC176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View all the list of buyers</w:t>
            </w:r>
          </w:p>
        </w:tc>
        <w:tc>
          <w:tcPr>
            <w:tcW w:w="1260" w:type="dxa"/>
          </w:tcPr>
          <w:p w14:paraId="26B6D409" w14:textId="77777777" w:rsidR="002C4166" w:rsidRPr="002D01D9" w:rsidRDefault="004B090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11FC76F9" w14:textId="77777777" w:rsidR="002A0AAE" w:rsidRDefault="002A0AAE" w:rsidP="002A0AAE">
      <w:pPr>
        <w:rPr>
          <w:lang w:eastAsia="ar-SA"/>
        </w:rPr>
      </w:pPr>
    </w:p>
    <w:p w14:paraId="1D6CF950" w14:textId="77777777" w:rsidR="000F498B" w:rsidRPr="00DE5DD6" w:rsidRDefault="000F498B" w:rsidP="000F498B">
      <w:pPr>
        <w:pStyle w:val="Heading2"/>
        <w:rPr>
          <w:b/>
          <w:color w:val="auto"/>
          <w:lang w:eastAsia="ar-SA"/>
        </w:rPr>
      </w:pPr>
      <w:bookmarkStart w:id="1651" w:name="_Toc20084484"/>
      <w:bookmarkStart w:id="1652" w:name="_Toc20085133"/>
      <w:bookmarkStart w:id="1653" w:name="_Toc20085768"/>
      <w:bookmarkStart w:id="1654" w:name="_Toc20677246"/>
      <w:bookmarkStart w:id="1655" w:name="_Toc21594539"/>
      <w:bookmarkStart w:id="1656" w:name="_Toc21594896"/>
      <w:r w:rsidRPr="00DE5DD6">
        <w:rPr>
          <w:rFonts w:ascii="Times New Roman" w:eastAsia="Courier New" w:hAnsi="Times New Roman"/>
          <w:b/>
          <w:color w:val="auto"/>
          <w:sz w:val="24"/>
          <w:szCs w:val="24"/>
          <w:lang w:eastAsia="en-US"/>
        </w:rPr>
        <w:t>AC-SS0</w:t>
      </w:r>
      <w:r w:rsidR="002E136C">
        <w:rPr>
          <w:rFonts w:ascii="Times New Roman" w:eastAsia="Courier New" w:hAnsi="Times New Roman"/>
          <w:b/>
          <w:color w:val="auto"/>
          <w:sz w:val="24"/>
          <w:szCs w:val="24"/>
          <w:lang w:eastAsia="en-US"/>
        </w:rPr>
        <w:t>5</w:t>
      </w:r>
      <w:r w:rsidRPr="00DE5DD6">
        <w:rPr>
          <w:rFonts w:ascii="Times New Roman" w:eastAsia="Courier New" w:hAnsi="Times New Roman"/>
          <w:b/>
          <w:color w:val="auto"/>
          <w:sz w:val="24"/>
          <w:szCs w:val="24"/>
          <w:lang w:eastAsia="en-US"/>
        </w:rPr>
        <w:t>–</w:t>
      </w:r>
      <w:r w:rsidR="003F0052" w:rsidRPr="003F0052">
        <w:rPr>
          <w:rFonts w:ascii="Times New Roman" w:eastAsiaTheme="minorHAnsi" w:hAnsi="Times New Roman"/>
          <w:b/>
          <w:color w:val="auto"/>
          <w:sz w:val="24"/>
          <w:szCs w:val="24"/>
          <w:lang w:eastAsia="ar-SA"/>
        </w:rPr>
        <w:t xml:space="preserve">View </w:t>
      </w:r>
      <w:r w:rsidR="003F0052">
        <w:rPr>
          <w:rFonts w:ascii="Times New Roman" w:eastAsiaTheme="minorHAnsi" w:hAnsi="Times New Roman"/>
          <w:b/>
          <w:color w:val="auto"/>
          <w:sz w:val="24"/>
          <w:szCs w:val="24"/>
          <w:lang w:eastAsia="ar-SA"/>
        </w:rPr>
        <w:t xml:space="preserve">my </w:t>
      </w:r>
      <w:r w:rsidR="003F0052" w:rsidRPr="003F0052">
        <w:rPr>
          <w:rFonts w:ascii="Times New Roman" w:eastAsiaTheme="minorHAnsi" w:hAnsi="Times New Roman"/>
          <w:b/>
          <w:color w:val="auto"/>
          <w:sz w:val="24"/>
          <w:szCs w:val="24"/>
          <w:lang w:eastAsia="ar-SA"/>
        </w:rPr>
        <w:t>posted recyclable materials</w:t>
      </w:r>
      <w:bookmarkEnd w:id="1651"/>
      <w:bookmarkEnd w:id="1652"/>
      <w:bookmarkEnd w:id="1653"/>
      <w:bookmarkEnd w:id="1654"/>
      <w:bookmarkEnd w:id="1655"/>
      <w:bookmarkEnd w:id="1656"/>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0F498B" w:rsidRPr="002D01D9" w14:paraId="6ACF1C9B" w14:textId="77777777" w:rsidTr="002D01D9">
        <w:tc>
          <w:tcPr>
            <w:tcW w:w="5868" w:type="dxa"/>
            <w:gridSpan w:val="2"/>
          </w:tcPr>
          <w:p w14:paraId="78A53725"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75417269"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AC-SS0</w:t>
            </w:r>
            <w:r w:rsidR="002E136C">
              <w:rPr>
                <w:rFonts w:ascii="Times New Roman" w:eastAsia="Courier New" w:hAnsi="Times New Roman"/>
                <w:sz w:val="24"/>
                <w:szCs w:val="24"/>
                <w:lang w:eastAsia="en-US"/>
              </w:rPr>
              <w:t>5</w:t>
            </w:r>
          </w:p>
        </w:tc>
      </w:tr>
      <w:tr w:rsidR="000F498B" w:rsidRPr="002D01D9" w14:paraId="4B1212BD" w14:textId="77777777" w:rsidTr="002D01D9">
        <w:tc>
          <w:tcPr>
            <w:tcW w:w="5868" w:type="dxa"/>
            <w:gridSpan w:val="2"/>
          </w:tcPr>
          <w:p w14:paraId="268946E5"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7B7177E9"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seller to </w:t>
            </w:r>
            <w:r w:rsidRPr="002D01D9">
              <w:rPr>
                <w:rFonts w:ascii="Times New Roman" w:eastAsiaTheme="minorHAnsi" w:hAnsi="Times New Roman"/>
                <w:sz w:val="24"/>
                <w:szCs w:val="24"/>
                <w:lang w:eastAsia="ar-SA"/>
              </w:rPr>
              <w:t>search buyers</w:t>
            </w:r>
          </w:p>
        </w:tc>
      </w:tr>
      <w:tr w:rsidR="000F498B" w:rsidRPr="002D01D9" w14:paraId="0FF09D23" w14:textId="77777777" w:rsidTr="002D01D9">
        <w:tc>
          <w:tcPr>
            <w:tcW w:w="5868" w:type="dxa"/>
            <w:gridSpan w:val="2"/>
          </w:tcPr>
          <w:p w14:paraId="0F65C87C"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4EC8FF22"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0F498B" w:rsidRPr="002D01D9" w14:paraId="3B6AA30D" w14:textId="77777777" w:rsidTr="002D01D9">
        <w:tc>
          <w:tcPr>
            <w:tcW w:w="5868" w:type="dxa"/>
            <w:gridSpan w:val="2"/>
          </w:tcPr>
          <w:p w14:paraId="1CC8FCC4"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6595B5C1"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Search buyers</w:t>
            </w:r>
          </w:p>
        </w:tc>
      </w:tr>
      <w:tr w:rsidR="000F498B" w:rsidRPr="002D01D9" w14:paraId="3895FA67" w14:textId="77777777" w:rsidTr="002D01D9">
        <w:trPr>
          <w:trHeight w:val="251"/>
        </w:trPr>
        <w:tc>
          <w:tcPr>
            <w:tcW w:w="5868" w:type="dxa"/>
            <w:gridSpan w:val="2"/>
          </w:tcPr>
          <w:p w14:paraId="04FDFFD2"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1F4BC374" w14:textId="77777777" w:rsidR="000F498B" w:rsidRPr="002D01D9" w:rsidRDefault="000F498B"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0F498B" w:rsidRPr="002D01D9" w14:paraId="55BA16CF" w14:textId="77777777" w:rsidTr="002D01D9">
        <w:tc>
          <w:tcPr>
            <w:tcW w:w="13338" w:type="dxa"/>
            <w:gridSpan w:val="5"/>
          </w:tcPr>
          <w:p w14:paraId="6CB42346" w14:textId="77777777" w:rsidR="000F498B" w:rsidRPr="002D01D9" w:rsidRDefault="000F498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34135180" w14:textId="77777777" w:rsidTr="002D01D9">
        <w:tc>
          <w:tcPr>
            <w:tcW w:w="2628" w:type="dxa"/>
          </w:tcPr>
          <w:p w14:paraId="5F09F012" w14:textId="77777777" w:rsidR="000F498B" w:rsidRPr="002D01D9" w:rsidRDefault="000F498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1B4BB975" w14:textId="77777777" w:rsidR="000F498B" w:rsidRPr="002D01D9" w:rsidRDefault="000F498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43168BF4" w14:textId="77777777" w:rsidR="000F498B" w:rsidRPr="002D01D9" w:rsidRDefault="000F498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5303F04C" w14:textId="77777777" w:rsidR="000F498B" w:rsidRPr="002D01D9" w:rsidRDefault="000F498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59267996" w14:textId="77777777" w:rsidR="000F498B" w:rsidRPr="002D01D9" w:rsidRDefault="000F498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2A491262" w14:textId="77777777" w:rsidTr="002D01D9">
        <w:tc>
          <w:tcPr>
            <w:tcW w:w="2628" w:type="dxa"/>
          </w:tcPr>
          <w:p w14:paraId="642A6574" w14:textId="77777777" w:rsidR="000F498B" w:rsidRPr="002D01D9" w:rsidRDefault="00D05582"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View my posted recyclable materials</w:t>
            </w:r>
          </w:p>
        </w:tc>
        <w:tc>
          <w:tcPr>
            <w:tcW w:w="3240" w:type="dxa"/>
          </w:tcPr>
          <w:p w14:paraId="4982F7B2" w14:textId="77777777" w:rsidR="000F498B" w:rsidRPr="002D01D9" w:rsidRDefault="00C4654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065385D" w14:textId="77777777" w:rsidR="000F498B" w:rsidRPr="002D01D9" w:rsidRDefault="000B672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There is a </w:t>
            </w:r>
            <w:r w:rsidR="00BF3D61" w:rsidRPr="002D01D9">
              <w:rPr>
                <w:rFonts w:ascii="Times New Roman" w:eastAsiaTheme="minorEastAsia" w:hAnsi="Times New Roman"/>
                <w:sz w:val="24"/>
                <w:szCs w:val="24"/>
                <w:lang w:eastAsia="ar-SA"/>
              </w:rPr>
              <w:t xml:space="preserve">list </w:t>
            </w:r>
            <w:r w:rsidRPr="002D01D9">
              <w:rPr>
                <w:rFonts w:ascii="Times New Roman" w:eastAsiaTheme="minorEastAsia" w:hAnsi="Times New Roman"/>
                <w:sz w:val="24"/>
                <w:szCs w:val="24"/>
                <w:lang w:eastAsia="ar-SA"/>
              </w:rPr>
              <w:t>of posted recyclable materials of the seller</w:t>
            </w:r>
          </w:p>
        </w:tc>
        <w:tc>
          <w:tcPr>
            <w:tcW w:w="4140" w:type="dxa"/>
          </w:tcPr>
          <w:p w14:paraId="06301351" w14:textId="77777777" w:rsidR="000F498B" w:rsidRPr="002D01D9" w:rsidRDefault="00927F7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View list of posted recyclable materials</w:t>
            </w:r>
          </w:p>
        </w:tc>
        <w:tc>
          <w:tcPr>
            <w:tcW w:w="1260" w:type="dxa"/>
          </w:tcPr>
          <w:p w14:paraId="7D61C17F"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2CBFC7A" w14:textId="77777777" w:rsidTr="002D01D9">
        <w:tc>
          <w:tcPr>
            <w:tcW w:w="2628" w:type="dxa"/>
          </w:tcPr>
          <w:p w14:paraId="50530D25" w14:textId="77777777" w:rsidR="000F498B" w:rsidRPr="002D01D9" w:rsidRDefault="00D05582"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View my posted recyclable materials</w:t>
            </w:r>
          </w:p>
        </w:tc>
        <w:tc>
          <w:tcPr>
            <w:tcW w:w="3240" w:type="dxa"/>
          </w:tcPr>
          <w:p w14:paraId="1D2C3297" w14:textId="77777777" w:rsidR="000F498B" w:rsidRPr="002D01D9" w:rsidRDefault="00C4654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39D7EC8" w14:textId="77777777" w:rsidR="000F498B" w:rsidRPr="002D01D9" w:rsidRDefault="000B672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There is no data of posted recyclable materials of the seller</w:t>
            </w:r>
          </w:p>
        </w:tc>
        <w:tc>
          <w:tcPr>
            <w:tcW w:w="4140" w:type="dxa"/>
          </w:tcPr>
          <w:p w14:paraId="0C1593C7"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Notifies the seller that no </w:t>
            </w:r>
            <w:r w:rsidR="00927F7D" w:rsidRPr="002D01D9">
              <w:rPr>
                <w:rFonts w:ascii="Times New Roman" w:eastAsiaTheme="minorEastAsia" w:hAnsi="Times New Roman"/>
                <w:sz w:val="24"/>
                <w:szCs w:val="24"/>
                <w:lang w:eastAsia="ar-SA"/>
              </w:rPr>
              <w:t>current list of posted recyclable materials</w:t>
            </w:r>
          </w:p>
        </w:tc>
        <w:tc>
          <w:tcPr>
            <w:tcW w:w="1260" w:type="dxa"/>
          </w:tcPr>
          <w:p w14:paraId="32D2F9F5" w14:textId="77777777" w:rsidR="000F498B" w:rsidRPr="002D01D9" w:rsidRDefault="000F498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46A1B14E" w14:textId="77777777" w:rsidR="000F498B" w:rsidRDefault="000F498B" w:rsidP="002A0AAE">
      <w:pPr>
        <w:rPr>
          <w:lang w:eastAsia="ar-SA"/>
        </w:rPr>
      </w:pPr>
    </w:p>
    <w:p w14:paraId="441BE722" w14:textId="77777777" w:rsidR="008C07EC" w:rsidRPr="00F146EC" w:rsidRDefault="008C07EC" w:rsidP="008C07EC">
      <w:pPr>
        <w:pStyle w:val="Heading2"/>
        <w:rPr>
          <w:b/>
          <w:color w:val="auto"/>
          <w:lang w:eastAsia="ar-SA"/>
        </w:rPr>
      </w:pPr>
      <w:bookmarkStart w:id="1657" w:name="_Toc20084485"/>
      <w:bookmarkStart w:id="1658" w:name="_Toc20085134"/>
      <w:bookmarkStart w:id="1659" w:name="_Toc20085769"/>
      <w:bookmarkStart w:id="1660" w:name="_Toc20677247"/>
      <w:bookmarkStart w:id="1661" w:name="_Toc21594540"/>
      <w:bookmarkStart w:id="1662" w:name="_Toc21594897"/>
      <w:r w:rsidRPr="00F146EC">
        <w:rPr>
          <w:rFonts w:ascii="Times New Roman" w:eastAsia="Courier New" w:hAnsi="Times New Roman"/>
          <w:b/>
          <w:color w:val="auto"/>
          <w:sz w:val="24"/>
          <w:szCs w:val="24"/>
          <w:lang w:eastAsia="en-US"/>
        </w:rPr>
        <w:t>AC-SS0</w:t>
      </w:r>
      <w:r w:rsidR="002E136C">
        <w:rPr>
          <w:rFonts w:ascii="Times New Roman" w:eastAsia="Courier New" w:hAnsi="Times New Roman"/>
          <w:b/>
          <w:color w:val="auto"/>
          <w:sz w:val="24"/>
          <w:szCs w:val="24"/>
          <w:lang w:eastAsia="en-US"/>
        </w:rPr>
        <w:t>6</w:t>
      </w:r>
      <w:r w:rsidRPr="00F146EC">
        <w:rPr>
          <w:rFonts w:ascii="Times New Roman" w:eastAsia="Courier New" w:hAnsi="Times New Roman"/>
          <w:b/>
          <w:color w:val="auto"/>
          <w:sz w:val="24"/>
          <w:szCs w:val="24"/>
          <w:lang w:eastAsia="en-US"/>
        </w:rPr>
        <w:t>–</w:t>
      </w:r>
      <w:r w:rsidR="002F773C" w:rsidRPr="00F146EC">
        <w:rPr>
          <w:rFonts w:ascii="Times New Roman" w:eastAsia="Courier New" w:hAnsi="Times New Roman"/>
          <w:b/>
          <w:color w:val="000000"/>
          <w:sz w:val="24"/>
          <w:szCs w:val="24"/>
          <w:lang w:eastAsia="en-US"/>
        </w:rPr>
        <w:t>Accept offered Bid</w:t>
      </w:r>
      <w:bookmarkEnd w:id="1657"/>
      <w:bookmarkEnd w:id="1658"/>
      <w:bookmarkEnd w:id="1659"/>
      <w:bookmarkEnd w:id="1660"/>
      <w:bookmarkEnd w:id="1661"/>
      <w:bookmarkEnd w:id="166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8C07EC" w:rsidRPr="002D01D9" w14:paraId="1F6952D2" w14:textId="77777777" w:rsidTr="002D01D9">
        <w:tc>
          <w:tcPr>
            <w:tcW w:w="5868" w:type="dxa"/>
            <w:gridSpan w:val="2"/>
          </w:tcPr>
          <w:p w14:paraId="7D7EEF78"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9B5D2EC" w14:textId="77777777" w:rsidR="008C07EC" w:rsidRPr="002D01D9" w:rsidRDefault="008C07EC"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AC-SS0</w:t>
            </w:r>
            <w:r w:rsidR="002E136C">
              <w:rPr>
                <w:rFonts w:ascii="Times New Roman" w:eastAsia="Courier New" w:hAnsi="Times New Roman"/>
                <w:sz w:val="24"/>
                <w:szCs w:val="24"/>
                <w:lang w:eastAsia="en-US"/>
              </w:rPr>
              <w:t>6</w:t>
            </w:r>
          </w:p>
        </w:tc>
      </w:tr>
      <w:tr w:rsidR="008C07EC" w:rsidRPr="002D01D9" w14:paraId="069D1CF3" w14:textId="77777777" w:rsidTr="002D01D9">
        <w:tc>
          <w:tcPr>
            <w:tcW w:w="5868" w:type="dxa"/>
            <w:gridSpan w:val="2"/>
          </w:tcPr>
          <w:p w14:paraId="269B06C7"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245FB485" w14:textId="77777777" w:rsidR="008C07EC" w:rsidRPr="002D01D9" w:rsidRDefault="008C07E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seller to </w:t>
            </w:r>
            <w:r w:rsidR="0020239D" w:rsidRPr="002D01D9">
              <w:rPr>
                <w:rFonts w:ascii="Times New Roman" w:eastAsia="Courier New" w:hAnsi="Times New Roman"/>
                <w:color w:val="000000"/>
                <w:sz w:val="24"/>
                <w:szCs w:val="24"/>
                <w:lang w:eastAsia="en-US"/>
              </w:rPr>
              <w:t>accept offered bid</w:t>
            </w:r>
          </w:p>
        </w:tc>
      </w:tr>
      <w:tr w:rsidR="008C07EC" w:rsidRPr="002D01D9" w14:paraId="6932BF38" w14:textId="77777777" w:rsidTr="002D01D9">
        <w:tc>
          <w:tcPr>
            <w:tcW w:w="5868" w:type="dxa"/>
            <w:gridSpan w:val="2"/>
          </w:tcPr>
          <w:p w14:paraId="546C4675"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58D7C879" w14:textId="77777777" w:rsidR="008C07EC" w:rsidRPr="002D01D9" w:rsidRDefault="008C07E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Sellers</w:t>
            </w:r>
          </w:p>
        </w:tc>
      </w:tr>
      <w:tr w:rsidR="008C07EC" w:rsidRPr="002D01D9" w14:paraId="3C6078CC" w14:textId="77777777" w:rsidTr="002D01D9">
        <w:tc>
          <w:tcPr>
            <w:tcW w:w="5868" w:type="dxa"/>
            <w:gridSpan w:val="2"/>
          </w:tcPr>
          <w:p w14:paraId="5ADEAB72"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B642808" w14:textId="77777777" w:rsidR="008C07EC" w:rsidRPr="002D01D9" w:rsidRDefault="0020239D"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Accept offered Bid</w:t>
            </w:r>
          </w:p>
        </w:tc>
      </w:tr>
      <w:tr w:rsidR="008C07EC" w:rsidRPr="002D01D9" w14:paraId="37817FB3" w14:textId="77777777" w:rsidTr="002D01D9">
        <w:trPr>
          <w:trHeight w:val="251"/>
        </w:trPr>
        <w:tc>
          <w:tcPr>
            <w:tcW w:w="5868" w:type="dxa"/>
            <w:gridSpan w:val="2"/>
          </w:tcPr>
          <w:p w14:paraId="5C07054C"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146310A0" w14:textId="77777777" w:rsidR="008C07EC" w:rsidRPr="002D01D9" w:rsidRDefault="00B64D1E"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8C07EC" w:rsidRPr="002D01D9" w14:paraId="4BD471BA" w14:textId="77777777" w:rsidTr="002D01D9">
        <w:tc>
          <w:tcPr>
            <w:tcW w:w="13338" w:type="dxa"/>
            <w:gridSpan w:val="5"/>
          </w:tcPr>
          <w:p w14:paraId="7E0CCAFE" w14:textId="77777777" w:rsidR="008C07EC" w:rsidRPr="002D01D9" w:rsidRDefault="008C07EC"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5B8E1785" w14:textId="77777777" w:rsidTr="002D01D9">
        <w:tc>
          <w:tcPr>
            <w:tcW w:w="2628" w:type="dxa"/>
          </w:tcPr>
          <w:p w14:paraId="301BC55D" w14:textId="77777777" w:rsidR="008C07EC" w:rsidRPr="002D01D9" w:rsidRDefault="008C07E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346F3DA1" w14:textId="77777777" w:rsidR="008C07EC" w:rsidRPr="002D01D9" w:rsidRDefault="008C07E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2A9C0FD9" w14:textId="77777777" w:rsidR="008C07EC" w:rsidRPr="002D01D9" w:rsidRDefault="008C07E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4018C0D0" w14:textId="77777777" w:rsidR="008C07EC" w:rsidRPr="002D01D9" w:rsidRDefault="008C07E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0A9C242" w14:textId="77777777" w:rsidR="008C07EC" w:rsidRPr="002D01D9" w:rsidRDefault="008C07EC"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0454293C" w14:textId="77777777" w:rsidTr="002D01D9">
        <w:tc>
          <w:tcPr>
            <w:tcW w:w="2628" w:type="dxa"/>
          </w:tcPr>
          <w:p w14:paraId="75293656" w14:textId="77777777" w:rsidR="008C07EC" w:rsidRPr="002D01D9" w:rsidRDefault="00FC14B4"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Accept offered Bid</w:t>
            </w:r>
          </w:p>
        </w:tc>
        <w:tc>
          <w:tcPr>
            <w:tcW w:w="3240" w:type="dxa"/>
          </w:tcPr>
          <w:p w14:paraId="49166618" w14:textId="77777777" w:rsidR="008C07EC" w:rsidRPr="002D01D9" w:rsidRDefault="008C07E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7B579370" w14:textId="77777777" w:rsidR="008C07EC" w:rsidRPr="002D01D9" w:rsidRDefault="00181EE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9C01F07" w14:textId="77777777" w:rsidR="008C07EC" w:rsidRPr="002D01D9" w:rsidRDefault="000F396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Update the transaction status and </w:t>
            </w:r>
            <w:r w:rsidRPr="002D01D9">
              <w:rPr>
                <w:rFonts w:ascii="Times New Roman" w:eastAsiaTheme="minorEastAsia" w:hAnsi="Times New Roman"/>
                <w:sz w:val="24"/>
                <w:szCs w:val="24"/>
                <w:lang w:eastAsia="ar-SA"/>
              </w:rPr>
              <w:lastRenderedPageBreak/>
              <w:t>notifies the buyer</w:t>
            </w:r>
          </w:p>
        </w:tc>
        <w:tc>
          <w:tcPr>
            <w:tcW w:w="1260" w:type="dxa"/>
          </w:tcPr>
          <w:p w14:paraId="0A734CC0" w14:textId="77777777" w:rsidR="008C07EC" w:rsidRPr="002D01D9" w:rsidRDefault="008C07E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Passed</w:t>
            </w:r>
          </w:p>
        </w:tc>
      </w:tr>
    </w:tbl>
    <w:p w14:paraId="2BBEA137" w14:textId="77777777" w:rsidR="008C07EC" w:rsidRDefault="008C07EC" w:rsidP="008C07EC">
      <w:pPr>
        <w:rPr>
          <w:lang w:eastAsia="ar-SA"/>
        </w:rPr>
      </w:pPr>
    </w:p>
    <w:p w14:paraId="4B3B7A38" w14:textId="77777777" w:rsidR="00F476EB" w:rsidRPr="00F476EB" w:rsidRDefault="00F476EB" w:rsidP="00F476EB">
      <w:pPr>
        <w:pStyle w:val="Heading2"/>
        <w:rPr>
          <w:b/>
          <w:color w:val="auto"/>
          <w:lang w:eastAsia="ar-SA"/>
        </w:rPr>
      </w:pPr>
      <w:bookmarkStart w:id="1663" w:name="_Toc20084487"/>
      <w:bookmarkStart w:id="1664" w:name="_Toc20085136"/>
      <w:bookmarkStart w:id="1665" w:name="_Toc20085771"/>
      <w:bookmarkStart w:id="1666" w:name="_Toc20677248"/>
      <w:bookmarkStart w:id="1667" w:name="_Toc21594541"/>
      <w:bookmarkStart w:id="1668" w:name="_Toc21594898"/>
      <w:r w:rsidRPr="00F476EB">
        <w:rPr>
          <w:rFonts w:ascii="Times New Roman" w:eastAsia="Courier New" w:hAnsi="Times New Roman"/>
          <w:b/>
          <w:color w:val="auto"/>
          <w:sz w:val="24"/>
          <w:szCs w:val="24"/>
          <w:lang w:eastAsia="en-US"/>
        </w:rPr>
        <w:t>AC-BS01–</w:t>
      </w:r>
      <w:r w:rsidRPr="00F476EB">
        <w:rPr>
          <w:rFonts w:ascii="Times New Roman" w:eastAsiaTheme="minorHAnsi" w:hAnsi="Times New Roman"/>
          <w:b/>
          <w:color w:val="auto"/>
          <w:sz w:val="24"/>
          <w:szCs w:val="24"/>
          <w:lang w:eastAsia="ar-SA"/>
        </w:rPr>
        <w:t xml:space="preserve"> Offer Bid</w:t>
      </w:r>
      <w:bookmarkEnd w:id="1663"/>
      <w:bookmarkEnd w:id="1664"/>
      <w:bookmarkEnd w:id="1665"/>
      <w:bookmarkEnd w:id="1666"/>
      <w:bookmarkEnd w:id="1667"/>
      <w:bookmarkEnd w:id="1668"/>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F476EB" w:rsidRPr="002D01D9" w14:paraId="48DDFBB8" w14:textId="77777777" w:rsidTr="002D01D9">
        <w:tc>
          <w:tcPr>
            <w:tcW w:w="5868" w:type="dxa"/>
            <w:gridSpan w:val="2"/>
          </w:tcPr>
          <w:p w14:paraId="43CC9BDF"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1B849893"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AC-BS01</w:t>
            </w:r>
          </w:p>
        </w:tc>
      </w:tr>
      <w:tr w:rsidR="00F476EB" w:rsidRPr="002D01D9" w14:paraId="68E2B9EB" w14:textId="77777777" w:rsidTr="002D01D9">
        <w:tc>
          <w:tcPr>
            <w:tcW w:w="5868" w:type="dxa"/>
            <w:gridSpan w:val="2"/>
          </w:tcPr>
          <w:p w14:paraId="070EA427"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7BC2BA2"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w:t>
            </w:r>
            <w:r w:rsidR="00401E38" w:rsidRPr="002D01D9">
              <w:rPr>
                <w:rFonts w:ascii="Times New Roman" w:eastAsiaTheme="minorEastAsia" w:hAnsi="Times New Roman"/>
                <w:sz w:val="24"/>
                <w:szCs w:val="24"/>
                <w:lang w:eastAsia="ar-SA"/>
              </w:rPr>
              <w:t>buyer</w:t>
            </w:r>
            <w:r w:rsidR="009F7DCF">
              <w:rPr>
                <w:rFonts w:ascii="Times New Roman" w:eastAsiaTheme="minorEastAsia" w:hAnsi="Times New Roman"/>
                <w:sz w:val="24"/>
                <w:szCs w:val="24"/>
                <w:lang w:eastAsia="ar-SA"/>
              </w:rPr>
              <w:t xml:space="preserve"> </w:t>
            </w:r>
            <w:r w:rsidRPr="002D01D9">
              <w:rPr>
                <w:rFonts w:ascii="Times New Roman" w:eastAsiaTheme="minorEastAsia" w:hAnsi="Times New Roman"/>
                <w:sz w:val="24"/>
                <w:szCs w:val="24"/>
                <w:lang w:eastAsia="ar-SA"/>
              </w:rPr>
              <w:t>to</w:t>
            </w:r>
            <w:r w:rsidR="009F7DCF">
              <w:rPr>
                <w:rFonts w:ascii="Times New Roman" w:eastAsiaTheme="minorEastAsia" w:hAnsi="Times New Roman"/>
                <w:sz w:val="24"/>
                <w:szCs w:val="24"/>
                <w:lang w:eastAsia="ar-SA"/>
              </w:rPr>
              <w:t xml:space="preserve"> </w:t>
            </w:r>
            <w:r w:rsidR="00401E38" w:rsidRPr="002D01D9">
              <w:rPr>
                <w:rFonts w:ascii="Times New Roman" w:eastAsia="Courier New" w:hAnsi="Times New Roman"/>
                <w:color w:val="000000"/>
                <w:sz w:val="24"/>
                <w:szCs w:val="24"/>
                <w:lang w:eastAsia="en-US"/>
              </w:rPr>
              <w:t>offer</w:t>
            </w:r>
            <w:r w:rsidRPr="002D01D9">
              <w:rPr>
                <w:rFonts w:ascii="Times New Roman" w:eastAsia="Courier New" w:hAnsi="Times New Roman"/>
                <w:color w:val="000000"/>
                <w:sz w:val="24"/>
                <w:szCs w:val="24"/>
                <w:lang w:eastAsia="en-US"/>
              </w:rPr>
              <w:t xml:space="preserve"> bid</w:t>
            </w:r>
          </w:p>
        </w:tc>
      </w:tr>
      <w:tr w:rsidR="00F476EB" w:rsidRPr="002D01D9" w14:paraId="554C2271" w14:textId="77777777" w:rsidTr="002D01D9">
        <w:tc>
          <w:tcPr>
            <w:tcW w:w="5868" w:type="dxa"/>
            <w:gridSpan w:val="2"/>
          </w:tcPr>
          <w:p w14:paraId="5D0364EE"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6643E243" w14:textId="77777777" w:rsidR="00F476EB" w:rsidRPr="002D01D9" w:rsidRDefault="00A449B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F476EB" w:rsidRPr="002D01D9" w14:paraId="436EC4A3" w14:textId="77777777" w:rsidTr="002D01D9">
        <w:tc>
          <w:tcPr>
            <w:tcW w:w="5868" w:type="dxa"/>
            <w:gridSpan w:val="2"/>
          </w:tcPr>
          <w:p w14:paraId="64D23DCA"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70994812"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Offer Bid</w:t>
            </w:r>
          </w:p>
        </w:tc>
      </w:tr>
      <w:tr w:rsidR="00F476EB" w:rsidRPr="002D01D9" w14:paraId="27E5857F" w14:textId="77777777" w:rsidTr="002D01D9">
        <w:trPr>
          <w:trHeight w:val="251"/>
        </w:trPr>
        <w:tc>
          <w:tcPr>
            <w:tcW w:w="5868" w:type="dxa"/>
            <w:gridSpan w:val="2"/>
          </w:tcPr>
          <w:p w14:paraId="0B7A82DA"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75FA8C4E" w14:textId="77777777" w:rsidR="00F476EB" w:rsidRPr="002D01D9" w:rsidRDefault="00F476EB"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F476EB" w:rsidRPr="002D01D9" w14:paraId="30EFC560" w14:textId="77777777" w:rsidTr="002D01D9">
        <w:tc>
          <w:tcPr>
            <w:tcW w:w="13338" w:type="dxa"/>
            <w:gridSpan w:val="5"/>
          </w:tcPr>
          <w:p w14:paraId="2B3F280A" w14:textId="77777777" w:rsidR="00F476EB" w:rsidRPr="002D01D9" w:rsidRDefault="00F476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2582838C" w14:textId="77777777" w:rsidTr="002D01D9">
        <w:tc>
          <w:tcPr>
            <w:tcW w:w="2628" w:type="dxa"/>
          </w:tcPr>
          <w:p w14:paraId="7973C11F" w14:textId="77777777" w:rsidR="00F476EB" w:rsidRPr="002D01D9" w:rsidRDefault="00F476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8C4CCE0" w14:textId="77777777" w:rsidR="00F476EB" w:rsidRPr="002D01D9" w:rsidRDefault="00F476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60F4AF13" w14:textId="77777777" w:rsidR="00F476EB" w:rsidRPr="002D01D9" w:rsidRDefault="00F476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25ED55DA" w14:textId="77777777" w:rsidR="00F476EB" w:rsidRPr="002D01D9" w:rsidRDefault="00F476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D035FE5" w14:textId="77777777" w:rsidR="00F476EB" w:rsidRPr="002D01D9" w:rsidRDefault="00F476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322EEF73" w14:textId="77777777" w:rsidTr="002D01D9">
        <w:tc>
          <w:tcPr>
            <w:tcW w:w="2628" w:type="dxa"/>
          </w:tcPr>
          <w:p w14:paraId="1AFD63E9" w14:textId="77777777" w:rsidR="00F476EB" w:rsidRPr="002D01D9" w:rsidRDefault="00D554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data on the fields.</w:t>
            </w:r>
          </w:p>
        </w:tc>
        <w:tc>
          <w:tcPr>
            <w:tcW w:w="3240" w:type="dxa"/>
          </w:tcPr>
          <w:p w14:paraId="05EE9127" w14:textId="77777777" w:rsidR="00F476EB" w:rsidRPr="002D01D9" w:rsidRDefault="00EE033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Bid: </w:t>
            </w:r>
            <w:r w:rsidR="00BF20D0" w:rsidRPr="002D01D9">
              <w:rPr>
                <w:rFonts w:ascii="Times New Roman" w:eastAsiaTheme="minorEastAsia" w:hAnsi="Times New Roman"/>
                <w:sz w:val="24"/>
                <w:szCs w:val="24"/>
                <w:lang w:eastAsia="ar-SA"/>
              </w:rPr>
              <w:t>7</w:t>
            </w:r>
          </w:p>
        </w:tc>
        <w:tc>
          <w:tcPr>
            <w:tcW w:w="2070" w:type="dxa"/>
          </w:tcPr>
          <w:p w14:paraId="2C433ECA"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ACC9903"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the transacti</w:t>
            </w:r>
            <w:r w:rsidR="0021047A" w:rsidRPr="002D01D9">
              <w:rPr>
                <w:rFonts w:ascii="Times New Roman" w:eastAsiaTheme="minorEastAsia" w:hAnsi="Times New Roman"/>
                <w:sz w:val="24"/>
                <w:szCs w:val="24"/>
                <w:lang w:eastAsia="ar-SA"/>
              </w:rPr>
              <w:t>on</w:t>
            </w:r>
            <w:r w:rsidR="00BD2CB4" w:rsidRPr="002D01D9">
              <w:rPr>
                <w:rFonts w:ascii="Times New Roman" w:eastAsiaTheme="minorEastAsia" w:hAnsi="Times New Roman"/>
                <w:sz w:val="24"/>
                <w:szCs w:val="24"/>
                <w:lang w:eastAsia="ar-SA"/>
              </w:rPr>
              <w:t xml:space="preserve"> status</w:t>
            </w:r>
          </w:p>
        </w:tc>
        <w:tc>
          <w:tcPr>
            <w:tcW w:w="1260" w:type="dxa"/>
          </w:tcPr>
          <w:p w14:paraId="0616C276" w14:textId="77777777" w:rsidR="00F476EB" w:rsidRPr="002D01D9" w:rsidRDefault="00F476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8D733F7" w14:textId="77777777" w:rsidTr="002D01D9">
        <w:tc>
          <w:tcPr>
            <w:tcW w:w="2628" w:type="dxa"/>
          </w:tcPr>
          <w:p w14:paraId="4DA4ECA9" w14:textId="77777777" w:rsidR="00D5542E" w:rsidRPr="002D01D9" w:rsidRDefault="00D554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data on the fields</w:t>
            </w:r>
          </w:p>
        </w:tc>
        <w:tc>
          <w:tcPr>
            <w:tcW w:w="3240" w:type="dxa"/>
          </w:tcPr>
          <w:p w14:paraId="4B180016" w14:textId="77777777" w:rsidR="00D5542E" w:rsidRPr="002D01D9" w:rsidRDefault="00BF20D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 -7</w:t>
            </w:r>
          </w:p>
        </w:tc>
        <w:tc>
          <w:tcPr>
            <w:tcW w:w="2070" w:type="dxa"/>
          </w:tcPr>
          <w:p w14:paraId="72C82D06" w14:textId="77777777" w:rsidR="00D5542E" w:rsidRPr="002D01D9" w:rsidRDefault="007F7DC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47421A4" w14:textId="77777777" w:rsidR="00D5542E" w:rsidRPr="002D01D9" w:rsidRDefault="00921E1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763B37C3" w14:textId="77777777" w:rsidR="00D5542E" w:rsidRPr="002D01D9" w:rsidRDefault="00A4092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68ED2FB" w14:textId="77777777" w:rsidTr="002D01D9">
        <w:tc>
          <w:tcPr>
            <w:tcW w:w="2628" w:type="dxa"/>
          </w:tcPr>
          <w:p w14:paraId="52F17BF2" w14:textId="77777777" w:rsidR="00D5542E" w:rsidRPr="002D01D9" w:rsidRDefault="00D554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w:t>
            </w:r>
            <w:r w:rsidR="005730B1" w:rsidRPr="002D01D9">
              <w:rPr>
                <w:rFonts w:ascii="Times New Roman" w:eastAsiaTheme="minorEastAsia" w:hAnsi="Times New Roman"/>
                <w:sz w:val="24"/>
                <w:szCs w:val="24"/>
                <w:lang w:eastAsia="ar-SA"/>
              </w:rPr>
              <w:t>blank</w:t>
            </w:r>
            <w:r w:rsidRPr="002D01D9">
              <w:rPr>
                <w:rFonts w:ascii="Times New Roman" w:eastAsiaTheme="minorEastAsia" w:hAnsi="Times New Roman"/>
                <w:sz w:val="24"/>
                <w:szCs w:val="24"/>
                <w:lang w:eastAsia="ar-SA"/>
              </w:rPr>
              <w:t xml:space="preserve"> data on the fields</w:t>
            </w:r>
          </w:p>
        </w:tc>
        <w:tc>
          <w:tcPr>
            <w:tcW w:w="3240" w:type="dxa"/>
          </w:tcPr>
          <w:p w14:paraId="152CDE5D" w14:textId="77777777" w:rsidR="00D5542E" w:rsidRPr="002D01D9" w:rsidRDefault="00BF20D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Bid: </w:t>
            </w:r>
          </w:p>
        </w:tc>
        <w:tc>
          <w:tcPr>
            <w:tcW w:w="2070" w:type="dxa"/>
          </w:tcPr>
          <w:p w14:paraId="755B5B64" w14:textId="77777777" w:rsidR="00D5542E" w:rsidRPr="002D01D9" w:rsidRDefault="007F7DC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CCE01B7" w14:textId="77777777" w:rsidR="00D5542E" w:rsidRPr="002D01D9" w:rsidRDefault="00921E1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Refresh the form and notifies the user that </w:t>
            </w:r>
            <w:r w:rsidR="00BE52C5" w:rsidRPr="002D01D9">
              <w:rPr>
                <w:rFonts w:ascii="Times New Roman" w:eastAsiaTheme="minorEastAsia" w:hAnsi="Times New Roman"/>
                <w:sz w:val="24"/>
                <w:szCs w:val="24"/>
                <w:lang w:eastAsia="ar-SA"/>
              </w:rPr>
              <w:t>field</w:t>
            </w:r>
            <w:r w:rsidR="009F7DCF">
              <w:rPr>
                <w:rFonts w:ascii="Times New Roman" w:eastAsiaTheme="minorEastAsia" w:hAnsi="Times New Roman"/>
                <w:sz w:val="24"/>
                <w:szCs w:val="24"/>
                <w:lang w:eastAsia="ar-SA"/>
              </w:rPr>
              <w:t xml:space="preserve"> </w:t>
            </w:r>
            <w:r w:rsidR="00BE52C5" w:rsidRPr="002D01D9">
              <w:rPr>
                <w:rFonts w:ascii="Times New Roman" w:eastAsiaTheme="minorEastAsia" w:hAnsi="Times New Roman"/>
                <w:sz w:val="24"/>
                <w:szCs w:val="24"/>
                <w:lang w:eastAsia="ar-SA"/>
              </w:rPr>
              <w:t>is</w:t>
            </w:r>
            <w:r w:rsidRPr="002D01D9">
              <w:rPr>
                <w:rFonts w:ascii="Times New Roman" w:eastAsiaTheme="minorEastAsia" w:hAnsi="Times New Roman"/>
                <w:sz w:val="24"/>
                <w:szCs w:val="24"/>
                <w:lang w:eastAsia="ar-SA"/>
              </w:rPr>
              <w:t xml:space="preserve"> not filled</w:t>
            </w:r>
          </w:p>
        </w:tc>
        <w:tc>
          <w:tcPr>
            <w:tcW w:w="1260" w:type="dxa"/>
          </w:tcPr>
          <w:p w14:paraId="1624A306" w14:textId="77777777" w:rsidR="00D5542E" w:rsidRPr="002D01D9" w:rsidRDefault="00A4092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CE89886" w14:textId="77777777" w:rsidTr="002D01D9">
        <w:tc>
          <w:tcPr>
            <w:tcW w:w="2628" w:type="dxa"/>
          </w:tcPr>
          <w:p w14:paraId="0040AAB3" w14:textId="77777777" w:rsidR="00D5542E" w:rsidRPr="002D01D9" w:rsidRDefault="00D5542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4BE13B64" w14:textId="77777777" w:rsidR="00D5542E" w:rsidRPr="002D01D9" w:rsidRDefault="00782DF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1AB0452C" w14:textId="77777777" w:rsidR="00D5542E" w:rsidRPr="002D01D9" w:rsidRDefault="007F7DC2"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75A62AD" w14:textId="77777777" w:rsidR="00D5542E" w:rsidRPr="002D01D9" w:rsidRDefault="00921E1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618881CE" w14:textId="77777777" w:rsidR="00D5542E" w:rsidRPr="002D01D9" w:rsidRDefault="00A4092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12301A9C" w14:textId="77777777" w:rsidR="00F476EB" w:rsidRDefault="00F476EB" w:rsidP="00F476EB">
      <w:pPr>
        <w:rPr>
          <w:lang w:eastAsia="ar-SA"/>
        </w:rPr>
      </w:pPr>
    </w:p>
    <w:p w14:paraId="5A79828D" w14:textId="77777777" w:rsidR="00EF17C6" w:rsidRPr="00EF17C6" w:rsidRDefault="00EF17C6" w:rsidP="00EF17C6">
      <w:pPr>
        <w:pStyle w:val="Heading2"/>
        <w:rPr>
          <w:b/>
          <w:color w:val="auto"/>
          <w:lang w:eastAsia="ar-SA"/>
        </w:rPr>
      </w:pPr>
      <w:bookmarkStart w:id="1669" w:name="_Toc20084488"/>
      <w:bookmarkStart w:id="1670" w:name="_Toc20085137"/>
      <w:bookmarkStart w:id="1671" w:name="_Toc20085772"/>
      <w:bookmarkStart w:id="1672" w:name="_Toc20677249"/>
      <w:bookmarkStart w:id="1673" w:name="_Toc21594542"/>
      <w:bookmarkStart w:id="1674" w:name="_Toc21594899"/>
      <w:r w:rsidRPr="00EF17C6">
        <w:rPr>
          <w:rFonts w:ascii="Times New Roman" w:eastAsia="Courier New" w:hAnsi="Times New Roman"/>
          <w:b/>
          <w:color w:val="auto"/>
          <w:sz w:val="24"/>
          <w:szCs w:val="24"/>
          <w:lang w:eastAsia="en-US"/>
        </w:rPr>
        <w:t>AC-BS02–</w:t>
      </w:r>
      <w:r w:rsidRPr="00EF17C6">
        <w:rPr>
          <w:rFonts w:ascii="Times New Roman" w:eastAsiaTheme="minorHAnsi" w:hAnsi="Times New Roman"/>
          <w:b/>
          <w:color w:val="auto"/>
          <w:sz w:val="24"/>
          <w:szCs w:val="24"/>
          <w:lang w:eastAsia="ar-SA"/>
        </w:rPr>
        <w:t xml:space="preserve"> Cancel Offered Bid</w:t>
      </w:r>
      <w:bookmarkEnd w:id="1669"/>
      <w:bookmarkEnd w:id="1670"/>
      <w:bookmarkEnd w:id="1671"/>
      <w:bookmarkEnd w:id="1672"/>
      <w:bookmarkEnd w:id="1673"/>
      <w:bookmarkEnd w:id="1674"/>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EF17C6" w:rsidRPr="002D01D9" w14:paraId="465D809D" w14:textId="77777777" w:rsidTr="002D01D9">
        <w:tc>
          <w:tcPr>
            <w:tcW w:w="5868" w:type="dxa"/>
            <w:gridSpan w:val="2"/>
          </w:tcPr>
          <w:p w14:paraId="029237B0"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3E6F13F5"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AC-BS02</w:t>
            </w:r>
          </w:p>
        </w:tc>
      </w:tr>
      <w:tr w:rsidR="00EF17C6" w:rsidRPr="002D01D9" w14:paraId="62FAF6F9" w14:textId="77777777" w:rsidTr="002D01D9">
        <w:tc>
          <w:tcPr>
            <w:tcW w:w="5868" w:type="dxa"/>
            <w:gridSpan w:val="2"/>
          </w:tcPr>
          <w:p w14:paraId="0C1BD304"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227AFAF9"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Pr="002D01D9">
              <w:rPr>
                <w:rFonts w:ascii="Times New Roman" w:eastAsiaTheme="minorHAnsi" w:hAnsi="Times New Roman"/>
                <w:sz w:val="24"/>
                <w:szCs w:val="24"/>
                <w:lang w:eastAsia="ar-SA"/>
              </w:rPr>
              <w:t>Cancel Offered Bid</w:t>
            </w:r>
          </w:p>
        </w:tc>
      </w:tr>
      <w:tr w:rsidR="00EF17C6" w:rsidRPr="002D01D9" w14:paraId="72A94AAF" w14:textId="77777777" w:rsidTr="002D01D9">
        <w:tc>
          <w:tcPr>
            <w:tcW w:w="5868" w:type="dxa"/>
            <w:gridSpan w:val="2"/>
          </w:tcPr>
          <w:p w14:paraId="50E1AA76"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7C55624E"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EF17C6" w:rsidRPr="002D01D9" w14:paraId="32576A77" w14:textId="77777777" w:rsidTr="002D01D9">
        <w:tc>
          <w:tcPr>
            <w:tcW w:w="5868" w:type="dxa"/>
            <w:gridSpan w:val="2"/>
          </w:tcPr>
          <w:p w14:paraId="63A3219E"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044DA8F5"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Cancel Offered Bid</w:t>
            </w:r>
          </w:p>
        </w:tc>
      </w:tr>
      <w:tr w:rsidR="00EF17C6" w:rsidRPr="002D01D9" w14:paraId="61CE0A4E" w14:textId="77777777" w:rsidTr="002D01D9">
        <w:trPr>
          <w:trHeight w:val="251"/>
        </w:trPr>
        <w:tc>
          <w:tcPr>
            <w:tcW w:w="5868" w:type="dxa"/>
            <w:gridSpan w:val="2"/>
          </w:tcPr>
          <w:p w14:paraId="5E9C1831"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2558FC26" w14:textId="77777777" w:rsidR="00EF17C6" w:rsidRPr="002D01D9" w:rsidRDefault="00EF17C6"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EF17C6" w:rsidRPr="002D01D9" w14:paraId="783F4DE2" w14:textId="77777777" w:rsidTr="002D01D9">
        <w:tc>
          <w:tcPr>
            <w:tcW w:w="13338" w:type="dxa"/>
            <w:gridSpan w:val="5"/>
          </w:tcPr>
          <w:p w14:paraId="386E3DA2" w14:textId="77777777" w:rsidR="00EF17C6" w:rsidRPr="002D01D9" w:rsidRDefault="00EF17C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24A1C1EC" w14:textId="77777777" w:rsidTr="002D01D9">
        <w:tc>
          <w:tcPr>
            <w:tcW w:w="2628" w:type="dxa"/>
          </w:tcPr>
          <w:p w14:paraId="2F9BD5BB" w14:textId="77777777" w:rsidR="00EF17C6" w:rsidRPr="002D01D9" w:rsidRDefault="00EF17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08633FE1" w14:textId="77777777" w:rsidR="00EF17C6" w:rsidRPr="002D01D9" w:rsidRDefault="00EF17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62963F27" w14:textId="77777777" w:rsidR="00EF17C6" w:rsidRPr="002D01D9" w:rsidRDefault="00EF17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39019FA6" w14:textId="77777777" w:rsidR="00EF17C6" w:rsidRPr="002D01D9" w:rsidRDefault="00EF17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E566D0A" w14:textId="77777777" w:rsidR="00EF17C6" w:rsidRPr="002D01D9" w:rsidRDefault="00EF17C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3048F22E" w14:textId="77777777" w:rsidTr="002D01D9">
        <w:tc>
          <w:tcPr>
            <w:tcW w:w="2628" w:type="dxa"/>
          </w:tcPr>
          <w:p w14:paraId="6C99316E" w14:textId="77777777" w:rsidR="00EF17C6" w:rsidRPr="002D01D9" w:rsidRDefault="00A52B0E"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Cancel Offered Bid</w:t>
            </w:r>
          </w:p>
        </w:tc>
        <w:tc>
          <w:tcPr>
            <w:tcW w:w="3240" w:type="dxa"/>
          </w:tcPr>
          <w:p w14:paraId="4C0A39BA" w14:textId="77777777" w:rsidR="00EF17C6" w:rsidRPr="002D01D9" w:rsidRDefault="00AC51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3F557CA5" w14:textId="77777777" w:rsidR="00EF17C6" w:rsidRPr="002D01D9" w:rsidRDefault="009C46A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Bidding time is not yet done</w:t>
            </w:r>
          </w:p>
        </w:tc>
        <w:tc>
          <w:tcPr>
            <w:tcW w:w="4140" w:type="dxa"/>
          </w:tcPr>
          <w:p w14:paraId="4D9BAB3E" w14:textId="77777777" w:rsidR="00EF17C6" w:rsidRPr="002D01D9" w:rsidRDefault="009C46A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Delete the offered bid</w:t>
            </w:r>
          </w:p>
        </w:tc>
        <w:tc>
          <w:tcPr>
            <w:tcW w:w="1260" w:type="dxa"/>
          </w:tcPr>
          <w:p w14:paraId="6805598A"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FC85846" w14:textId="77777777" w:rsidTr="002D01D9">
        <w:tc>
          <w:tcPr>
            <w:tcW w:w="2628" w:type="dxa"/>
          </w:tcPr>
          <w:p w14:paraId="797F8987" w14:textId="77777777" w:rsidR="00EF17C6" w:rsidRPr="002D01D9" w:rsidRDefault="00A52B0E"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lastRenderedPageBreak/>
              <w:t>Cancel Offered Bid</w:t>
            </w:r>
          </w:p>
        </w:tc>
        <w:tc>
          <w:tcPr>
            <w:tcW w:w="3240" w:type="dxa"/>
          </w:tcPr>
          <w:p w14:paraId="2CCBF070" w14:textId="77777777" w:rsidR="00EF17C6" w:rsidRPr="002D01D9" w:rsidRDefault="00AC518C"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26D3BDD9" w14:textId="77777777" w:rsidR="00EF17C6" w:rsidRPr="002D01D9" w:rsidRDefault="009C46A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Bidding time is done</w:t>
            </w:r>
          </w:p>
        </w:tc>
        <w:tc>
          <w:tcPr>
            <w:tcW w:w="4140" w:type="dxa"/>
          </w:tcPr>
          <w:p w14:paraId="2426FA69" w14:textId="77777777" w:rsidR="00EF17C6" w:rsidRPr="002D01D9" w:rsidRDefault="00053BC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buyer that cannot cancel his/her offered bid</w:t>
            </w:r>
          </w:p>
        </w:tc>
        <w:tc>
          <w:tcPr>
            <w:tcW w:w="1260" w:type="dxa"/>
          </w:tcPr>
          <w:p w14:paraId="06615A0D" w14:textId="77777777" w:rsidR="00EF17C6" w:rsidRPr="002D01D9" w:rsidRDefault="00EF17C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3EF4E12" w14:textId="77777777" w:rsidR="00EF17C6" w:rsidRDefault="00EF17C6" w:rsidP="00EF17C6">
      <w:pPr>
        <w:rPr>
          <w:lang w:eastAsia="ar-SA"/>
        </w:rPr>
      </w:pPr>
    </w:p>
    <w:p w14:paraId="2E92DDCF" w14:textId="77777777" w:rsidR="004E7DD3" w:rsidRPr="000E7BCD" w:rsidRDefault="004E7DD3" w:rsidP="004E7DD3">
      <w:pPr>
        <w:pStyle w:val="Heading2"/>
        <w:rPr>
          <w:b/>
          <w:color w:val="auto"/>
          <w:lang w:eastAsia="ar-SA"/>
        </w:rPr>
      </w:pPr>
      <w:bookmarkStart w:id="1675" w:name="_Toc20084489"/>
      <w:bookmarkStart w:id="1676" w:name="_Toc20085138"/>
      <w:bookmarkStart w:id="1677" w:name="_Toc20085773"/>
      <w:bookmarkStart w:id="1678" w:name="_Toc20677250"/>
      <w:bookmarkStart w:id="1679" w:name="_Toc21594543"/>
      <w:bookmarkStart w:id="1680" w:name="_Toc21594900"/>
      <w:r w:rsidRPr="000E7BCD">
        <w:rPr>
          <w:rFonts w:ascii="Times New Roman" w:eastAsia="Courier New" w:hAnsi="Times New Roman"/>
          <w:b/>
          <w:color w:val="auto"/>
          <w:sz w:val="24"/>
          <w:szCs w:val="24"/>
          <w:lang w:eastAsia="en-US"/>
        </w:rPr>
        <w:t>AC-BS03–</w:t>
      </w:r>
      <w:r w:rsidR="000E7BCD" w:rsidRPr="000E7BCD">
        <w:rPr>
          <w:rFonts w:ascii="Times New Roman" w:hAnsi="Times New Roman"/>
          <w:b/>
          <w:color w:val="auto"/>
          <w:sz w:val="24"/>
          <w:szCs w:val="24"/>
        </w:rPr>
        <w:t>Edit offered bid</w:t>
      </w:r>
      <w:bookmarkEnd w:id="1675"/>
      <w:bookmarkEnd w:id="1676"/>
      <w:bookmarkEnd w:id="1677"/>
      <w:bookmarkEnd w:id="1678"/>
      <w:bookmarkEnd w:id="1679"/>
      <w:bookmarkEnd w:id="1680"/>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4E7DD3" w:rsidRPr="002D01D9" w14:paraId="58AB5320" w14:textId="77777777" w:rsidTr="002D01D9">
        <w:tc>
          <w:tcPr>
            <w:tcW w:w="5868" w:type="dxa"/>
            <w:gridSpan w:val="2"/>
          </w:tcPr>
          <w:p w14:paraId="53541CCC"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5CE1ACB4" w14:textId="77777777" w:rsidR="004E7DD3" w:rsidRPr="002D01D9" w:rsidRDefault="004E7DD3"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AC-BS03</w:t>
            </w:r>
          </w:p>
        </w:tc>
      </w:tr>
      <w:tr w:rsidR="004E7DD3" w:rsidRPr="002D01D9" w14:paraId="248D2A4C" w14:textId="77777777" w:rsidTr="002D01D9">
        <w:tc>
          <w:tcPr>
            <w:tcW w:w="5868" w:type="dxa"/>
            <w:gridSpan w:val="2"/>
          </w:tcPr>
          <w:p w14:paraId="3FA0D561"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1826D384" w14:textId="77777777" w:rsidR="004E7DD3" w:rsidRPr="002D01D9" w:rsidRDefault="004E7D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000E7BCD" w:rsidRPr="002D01D9">
              <w:rPr>
                <w:rFonts w:ascii="Times New Roman" w:eastAsiaTheme="minorEastAsia" w:hAnsi="Times New Roman"/>
                <w:sz w:val="24"/>
                <w:szCs w:val="24"/>
              </w:rPr>
              <w:t xml:space="preserve">Edit </w:t>
            </w:r>
            <w:r w:rsidR="00145AD6" w:rsidRPr="002D01D9">
              <w:rPr>
                <w:rFonts w:ascii="Times New Roman" w:eastAsiaTheme="minorEastAsia" w:hAnsi="Times New Roman"/>
                <w:sz w:val="24"/>
                <w:szCs w:val="24"/>
              </w:rPr>
              <w:t xml:space="preserve">his/her </w:t>
            </w:r>
            <w:r w:rsidR="000E7BCD" w:rsidRPr="002D01D9">
              <w:rPr>
                <w:rFonts w:ascii="Times New Roman" w:eastAsiaTheme="minorEastAsia" w:hAnsi="Times New Roman"/>
                <w:sz w:val="24"/>
                <w:szCs w:val="24"/>
              </w:rPr>
              <w:t>offered bid</w:t>
            </w:r>
          </w:p>
        </w:tc>
      </w:tr>
      <w:tr w:rsidR="004E7DD3" w:rsidRPr="002D01D9" w14:paraId="32CBBD0A" w14:textId="77777777" w:rsidTr="002D01D9">
        <w:tc>
          <w:tcPr>
            <w:tcW w:w="5868" w:type="dxa"/>
            <w:gridSpan w:val="2"/>
          </w:tcPr>
          <w:p w14:paraId="569C7A0D"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4C0339C3" w14:textId="77777777" w:rsidR="004E7DD3" w:rsidRPr="002D01D9" w:rsidRDefault="004E7D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4E7DD3" w:rsidRPr="002D01D9" w14:paraId="703D9534" w14:textId="77777777" w:rsidTr="002D01D9">
        <w:tc>
          <w:tcPr>
            <w:tcW w:w="5868" w:type="dxa"/>
            <w:gridSpan w:val="2"/>
          </w:tcPr>
          <w:p w14:paraId="4D20023F"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60030E04" w14:textId="77777777" w:rsidR="004E7DD3" w:rsidRPr="002D01D9" w:rsidRDefault="000E7BC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rPr>
              <w:t>Edit offered bid</w:t>
            </w:r>
          </w:p>
        </w:tc>
      </w:tr>
      <w:tr w:rsidR="004E7DD3" w:rsidRPr="002D01D9" w14:paraId="53DD322D" w14:textId="77777777" w:rsidTr="002D01D9">
        <w:trPr>
          <w:trHeight w:val="251"/>
        </w:trPr>
        <w:tc>
          <w:tcPr>
            <w:tcW w:w="5868" w:type="dxa"/>
            <w:gridSpan w:val="2"/>
          </w:tcPr>
          <w:p w14:paraId="0591DF5C"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48327C73" w14:textId="77777777" w:rsidR="004E7DD3" w:rsidRPr="002D01D9" w:rsidRDefault="004E7DD3"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4E7DD3" w:rsidRPr="002D01D9" w14:paraId="4DF101C4" w14:textId="77777777" w:rsidTr="002D01D9">
        <w:tc>
          <w:tcPr>
            <w:tcW w:w="13338" w:type="dxa"/>
            <w:gridSpan w:val="5"/>
          </w:tcPr>
          <w:p w14:paraId="67DABF7D" w14:textId="77777777" w:rsidR="004E7DD3" w:rsidRPr="002D01D9" w:rsidRDefault="004E7DD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1A9A9A1D" w14:textId="77777777" w:rsidTr="002D01D9">
        <w:tc>
          <w:tcPr>
            <w:tcW w:w="2628" w:type="dxa"/>
          </w:tcPr>
          <w:p w14:paraId="31DD9080" w14:textId="77777777" w:rsidR="004E7DD3" w:rsidRPr="002D01D9" w:rsidRDefault="004E7DD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1BFD3F3E" w14:textId="77777777" w:rsidR="004E7DD3" w:rsidRPr="002D01D9" w:rsidRDefault="004E7DD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5D6FDE9A" w14:textId="77777777" w:rsidR="004E7DD3" w:rsidRPr="002D01D9" w:rsidRDefault="004E7DD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27BB92D0" w14:textId="77777777" w:rsidR="004E7DD3" w:rsidRPr="002D01D9" w:rsidRDefault="004E7DD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61FBF95F" w14:textId="77777777" w:rsidR="004E7DD3" w:rsidRPr="002D01D9" w:rsidRDefault="004E7DD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2ADDA277" w14:textId="77777777" w:rsidTr="002D01D9">
        <w:tc>
          <w:tcPr>
            <w:tcW w:w="2628" w:type="dxa"/>
          </w:tcPr>
          <w:p w14:paraId="381713E4" w14:textId="77777777" w:rsidR="00E21178" w:rsidRPr="002D01D9" w:rsidRDefault="00E211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data on the fields.</w:t>
            </w:r>
          </w:p>
        </w:tc>
        <w:tc>
          <w:tcPr>
            <w:tcW w:w="3240" w:type="dxa"/>
          </w:tcPr>
          <w:p w14:paraId="6862E4FF" w14:textId="77777777" w:rsidR="00E21178" w:rsidRPr="002D01D9" w:rsidRDefault="00E211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 7</w:t>
            </w:r>
          </w:p>
        </w:tc>
        <w:tc>
          <w:tcPr>
            <w:tcW w:w="2070" w:type="dxa"/>
          </w:tcPr>
          <w:p w14:paraId="34F7FC4E" w14:textId="77777777" w:rsidR="00E21178" w:rsidRPr="002D01D9" w:rsidRDefault="00E211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Bidding time is not yet done</w:t>
            </w:r>
          </w:p>
        </w:tc>
        <w:tc>
          <w:tcPr>
            <w:tcW w:w="4140" w:type="dxa"/>
          </w:tcPr>
          <w:p w14:paraId="289704DE" w14:textId="77777777" w:rsidR="00E21178" w:rsidRPr="002D01D9" w:rsidRDefault="00BB221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w:t>
            </w:r>
            <w:r w:rsidR="00E21178" w:rsidRPr="002D01D9">
              <w:rPr>
                <w:rFonts w:ascii="Times New Roman" w:eastAsiaTheme="minorEastAsia" w:hAnsi="Times New Roman"/>
                <w:sz w:val="24"/>
                <w:szCs w:val="24"/>
                <w:lang w:eastAsia="ar-SA"/>
              </w:rPr>
              <w:t xml:space="preserve"> the offered bid</w:t>
            </w:r>
          </w:p>
        </w:tc>
        <w:tc>
          <w:tcPr>
            <w:tcW w:w="1260" w:type="dxa"/>
          </w:tcPr>
          <w:p w14:paraId="44A28BE5" w14:textId="77777777" w:rsidR="00E21178" w:rsidRPr="002D01D9" w:rsidRDefault="00E211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C97536E" w14:textId="77777777" w:rsidTr="002D01D9">
        <w:tc>
          <w:tcPr>
            <w:tcW w:w="2628" w:type="dxa"/>
          </w:tcPr>
          <w:p w14:paraId="13AE73A5" w14:textId="77777777" w:rsidR="00327CBF" w:rsidRPr="002D01D9" w:rsidRDefault="00327CB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data on the fields</w:t>
            </w:r>
          </w:p>
        </w:tc>
        <w:tc>
          <w:tcPr>
            <w:tcW w:w="3240" w:type="dxa"/>
          </w:tcPr>
          <w:p w14:paraId="26972E33" w14:textId="77777777" w:rsidR="00327CBF" w:rsidRPr="002D01D9" w:rsidRDefault="00327CB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 -7</w:t>
            </w:r>
          </w:p>
        </w:tc>
        <w:tc>
          <w:tcPr>
            <w:tcW w:w="2070" w:type="dxa"/>
          </w:tcPr>
          <w:p w14:paraId="10D42948" w14:textId="77777777" w:rsidR="00327CBF" w:rsidRPr="002D01D9" w:rsidRDefault="00327CB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Bidding time is not yet done</w:t>
            </w:r>
          </w:p>
        </w:tc>
        <w:tc>
          <w:tcPr>
            <w:tcW w:w="4140" w:type="dxa"/>
          </w:tcPr>
          <w:p w14:paraId="36405EF6" w14:textId="77777777" w:rsidR="00327CBF" w:rsidRPr="002D01D9" w:rsidRDefault="00327CB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5E87D8DC" w14:textId="77777777" w:rsidR="00327CBF" w:rsidRPr="002D01D9" w:rsidRDefault="00327CB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4E4209F" w14:textId="77777777" w:rsidTr="002D01D9">
        <w:tc>
          <w:tcPr>
            <w:tcW w:w="2628" w:type="dxa"/>
          </w:tcPr>
          <w:p w14:paraId="74685ED3"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blank data on the fields</w:t>
            </w:r>
          </w:p>
        </w:tc>
        <w:tc>
          <w:tcPr>
            <w:tcW w:w="3240" w:type="dxa"/>
          </w:tcPr>
          <w:p w14:paraId="630AC9DF"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Bid: </w:t>
            </w:r>
          </w:p>
        </w:tc>
        <w:tc>
          <w:tcPr>
            <w:tcW w:w="2070" w:type="dxa"/>
          </w:tcPr>
          <w:p w14:paraId="2FEF6EB7"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Bidding time is not yet done</w:t>
            </w:r>
          </w:p>
        </w:tc>
        <w:tc>
          <w:tcPr>
            <w:tcW w:w="4140" w:type="dxa"/>
          </w:tcPr>
          <w:p w14:paraId="0F77423E"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field is not filled</w:t>
            </w:r>
          </w:p>
        </w:tc>
        <w:tc>
          <w:tcPr>
            <w:tcW w:w="1260" w:type="dxa"/>
          </w:tcPr>
          <w:p w14:paraId="6D34FD3E"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Passed</w:t>
            </w:r>
          </w:p>
        </w:tc>
      </w:tr>
      <w:tr w:rsidR="002D01D9" w:rsidRPr="002D01D9" w14:paraId="2E19CE06" w14:textId="77777777" w:rsidTr="002D01D9">
        <w:tc>
          <w:tcPr>
            <w:tcW w:w="2628" w:type="dxa"/>
          </w:tcPr>
          <w:p w14:paraId="5EC43938"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data on the fields.</w:t>
            </w:r>
          </w:p>
        </w:tc>
        <w:tc>
          <w:tcPr>
            <w:tcW w:w="3240" w:type="dxa"/>
          </w:tcPr>
          <w:p w14:paraId="28D401CC"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 7</w:t>
            </w:r>
          </w:p>
        </w:tc>
        <w:tc>
          <w:tcPr>
            <w:tcW w:w="2070" w:type="dxa"/>
          </w:tcPr>
          <w:p w14:paraId="6855AA86"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Bidding time is done</w:t>
            </w:r>
          </w:p>
        </w:tc>
        <w:tc>
          <w:tcPr>
            <w:tcW w:w="4140" w:type="dxa"/>
          </w:tcPr>
          <w:p w14:paraId="397BD875"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Notifies the buyer that cannot cancel his/her offered bid</w:t>
            </w:r>
          </w:p>
        </w:tc>
        <w:tc>
          <w:tcPr>
            <w:tcW w:w="1260" w:type="dxa"/>
          </w:tcPr>
          <w:p w14:paraId="5F2BCB0E"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Passed</w:t>
            </w:r>
          </w:p>
        </w:tc>
      </w:tr>
      <w:tr w:rsidR="002D01D9" w:rsidRPr="002D01D9" w14:paraId="246C7250" w14:textId="77777777" w:rsidTr="002D01D9">
        <w:tc>
          <w:tcPr>
            <w:tcW w:w="2628" w:type="dxa"/>
          </w:tcPr>
          <w:p w14:paraId="2F019246"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data on the fields</w:t>
            </w:r>
          </w:p>
        </w:tc>
        <w:tc>
          <w:tcPr>
            <w:tcW w:w="3240" w:type="dxa"/>
          </w:tcPr>
          <w:p w14:paraId="6A5555F4"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Bid: -7</w:t>
            </w:r>
          </w:p>
        </w:tc>
        <w:tc>
          <w:tcPr>
            <w:tcW w:w="2070" w:type="dxa"/>
          </w:tcPr>
          <w:p w14:paraId="66CF5944"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Bidding time is done</w:t>
            </w:r>
          </w:p>
        </w:tc>
        <w:tc>
          <w:tcPr>
            <w:tcW w:w="4140" w:type="dxa"/>
          </w:tcPr>
          <w:p w14:paraId="3BA0678F"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Notifies the buyer that cannot cancel his/her offered bid</w:t>
            </w:r>
          </w:p>
        </w:tc>
        <w:tc>
          <w:tcPr>
            <w:tcW w:w="1260" w:type="dxa"/>
          </w:tcPr>
          <w:p w14:paraId="13B1BB55"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Passed</w:t>
            </w:r>
          </w:p>
        </w:tc>
      </w:tr>
      <w:tr w:rsidR="002D01D9" w:rsidRPr="002D01D9" w14:paraId="0043CF9F" w14:textId="77777777" w:rsidTr="002D01D9">
        <w:tc>
          <w:tcPr>
            <w:tcW w:w="2628" w:type="dxa"/>
          </w:tcPr>
          <w:p w14:paraId="6F6A3702"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blank data on the fields</w:t>
            </w:r>
          </w:p>
        </w:tc>
        <w:tc>
          <w:tcPr>
            <w:tcW w:w="3240" w:type="dxa"/>
          </w:tcPr>
          <w:p w14:paraId="58CD40A9"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Bid: </w:t>
            </w:r>
          </w:p>
        </w:tc>
        <w:tc>
          <w:tcPr>
            <w:tcW w:w="2070" w:type="dxa"/>
          </w:tcPr>
          <w:p w14:paraId="553673D4"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Bidding time is done</w:t>
            </w:r>
          </w:p>
        </w:tc>
        <w:tc>
          <w:tcPr>
            <w:tcW w:w="4140" w:type="dxa"/>
          </w:tcPr>
          <w:p w14:paraId="25065D17"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Notifies the buyer that cannot cancel his/her offered bid</w:t>
            </w:r>
          </w:p>
        </w:tc>
        <w:tc>
          <w:tcPr>
            <w:tcW w:w="1260" w:type="dxa"/>
          </w:tcPr>
          <w:p w14:paraId="002E035E"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Passed</w:t>
            </w:r>
          </w:p>
        </w:tc>
      </w:tr>
      <w:tr w:rsidR="002D01D9" w:rsidRPr="002D01D9" w14:paraId="20146500" w14:textId="77777777" w:rsidTr="002D01D9">
        <w:tc>
          <w:tcPr>
            <w:tcW w:w="2628" w:type="dxa"/>
          </w:tcPr>
          <w:p w14:paraId="4480A928"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16E633B2"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1859EF29"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D38B3E9" w14:textId="77777777" w:rsidR="007C1CD3" w:rsidRPr="002D01D9" w:rsidRDefault="007C1CD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135ADE72" w14:textId="77777777" w:rsidR="007C1CD3" w:rsidRPr="002D01D9" w:rsidRDefault="007C1CD3" w:rsidP="002D01D9">
            <w:pPr>
              <w:spacing w:after="0" w:line="240" w:lineRule="auto"/>
              <w:rPr>
                <w:rFonts w:asciiTheme="minorHAnsi" w:eastAsiaTheme="minorEastAsia" w:hAnsiTheme="minorHAnsi" w:cstheme="minorBidi"/>
              </w:rPr>
            </w:pPr>
            <w:r w:rsidRPr="002D01D9">
              <w:rPr>
                <w:rFonts w:ascii="Times New Roman" w:eastAsiaTheme="minorEastAsia" w:hAnsi="Times New Roman"/>
                <w:sz w:val="24"/>
                <w:szCs w:val="24"/>
                <w:lang w:eastAsia="ar-SA"/>
              </w:rPr>
              <w:t>Passed</w:t>
            </w:r>
          </w:p>
        </w:tc>
      </w:tr>
    </w:tbl>
    <w:p w14:paraId="49738392" w14:textId="77777777" w:rsidR="004E7DD3" w:rsidRDefault="004E7DD3" w:rsidP="004E7DD3">
      <w:pPr>
        <w:rPr>
          <w:lang w:eastAsia="ar-SA"/>
        </w:rPr>
      </w:pPr>
    </w:p>
    <w:p w14:paraId="6F8B5852" w14:textId="77777777" w:rsidR="00101C53" w:rsidRPr="00BD3D6C" w:rsidRDefault="00101C53" w:rsidP="00101C53">
      <w:pPr>
        <w:pStyle w:val="Heading2"/>
        <w:rPr>
          <w:b/>
          <w:color w:val="auto"/>
          <w:lang w:eastAsia="ar-SA"/>
        </w:rPr>
      </w:pPr>
      <w:bookmarkStart w:id="1681" w:name="_Toc20084490"/>
      <w:bookmarkStart w:id="1682" w:name="_Toc20085139"/>
      <w:bookmarkStart w:id="1683" w:name="_Toc20085774"/>
      <w:bookmarkStart w:id="1684" w:name="_Toc20677251"/>
      <w:bookmarkStart w:id="1685" w:name="_Toc21594544"/>
      <w:bookmarkStart w:id="1686" w:name="_Toc21594901"/>
      <w:r w:rsidRPr="00BD3D6C">
        <w:rPr>
          <w:rFonts w:ascii="Times New Roman" w:eastAsia="Courier New" w:hAnsi="Times New Roman"/>
          <w:b/>
          <w:color w:val="auto"/>
          <w:sz w:val="24"/>
          <w:szCs w:val="24"/>
          <w:lang w:eastAsia="en-US"/>
        </w:rPr>
        <w:t>AC-BS04–</w:t>
      </w:r>
      <w:r w:rsidR="00BD3D6C" w:rsidRPr="00BD3D6C">
        <w:rPr>
          <w:rFonts w:ascii="Times New Roman" w:eastAsiaTheme="minorHAnsi" w:hAnsi="Times New Roman"/>
          <w:b/>
          <w:color w:val="auto"/>
          <w:sz w:val="24"/>
          <w:szCs w:val="24"/>
          <w:lang w:eastAsia="ar-SA"/>
        </w:rPr>
        <w:t>Accept Direct Sell</w:t>
      </w:r>
      <w:bookmarkEnd w:id="1681"/>
      <w:bookmarkEnd w:id="1682"/>
      <w:bookmarkEnd w:id="1683"/>
      <w:bookmarkEnd w:id="1684"/>
      <w:bookmarkEnd w:id="1685"/>
      <w:bookmarkEnd w:id="1686"/>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101C53" w:rsidRPr="002D01D9" w14:paraId="7FF38E6E" w14:textId="77777777" w:rsidTr="002D01D9">
        <w:tc>
          <w:tcPr>
            <w:tcW w:w="5868" w:type="dxa"/>
            <w:gridSpan w:val="2"/>
          </w:tcPr>
          <w:p w14:paraId="4FC82B4A"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4D318621" w14:textId="77777777" w:rsidR="00101C53" w:rsidRPr="002D01D9" w:rsidRDefault="00101C53"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AC-BS04</w:t>
            </w:r>
          </w:p>
        </w:tc>
      </w:tr>
      <w:tr w:rsidR="00101C53" w:rsidRPr="002D01D9" w14:paraId="71D5445F" w14:textId="77777777" w:rsidTr="002D01D9">
        <w:tc>
          <w:tcPr>
            <w:tcW w:w="5868" w:type="dxa"/>
            <w:gridSpan w:val="2"/>
          </w:tcPr>
          <w:p w14:paraId="3DAC0820"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0BC07856" w14:textId="77777777" w:rsidR="00101C53" w:rsidRPr="002D01D9" w:rsidRDefault="00101C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00BD3D6C" w:rsidRPr="002D01D9">
              <w:rPr>
                <w:rFonts w:ascii="Times New Roman" w:eastAsiaTheme="minorHAnsi" w:hAnsi="Times New Roman"/>
                <w:sz w:val="24"/>
                <w:szCs w:val="24"/>
                <w:lang w:eastAsia="ar-SA"/>
              </w:rPr>
              <w:t>Accept Direct Sell</w:t>
            </w:r>
          </w:p>
        </w:tc>
      </w:tr>
      <w:tr w:rsidR="00101C53" w:rsidRPr="002D01D9" w14:paraId="76A84FA9" w14:textId="77777777" w:rsidTr="002D01D9">
        <w:tc>
          <w:tcPr>
            <w:tcW w:w="5868" w:type="dxa"/>
            <w:gridSpan w:val="2"/>
          </w:tcPr>
          <w:p w14:paraId="1DACD525"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lastRenderedPageBreak/>
              <w:t>Users:</w:t>
            </w:r>
          </w:p>
        </w:tc>
        <w:tc>
          <w:tcPr>
            <w:tcW w:w="7470" w:type="dxa"/>
            <w:gridSpan w:val="3"/>
          </w:tcPr>
          <w:p w14:paraId="0A799DD3" w14:textId="77777777" w:rsidR="00101C53" w:rsidRPr="002D01D9" w:rsidRDefault="00101C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101C53" w:rsidRPr="002D01D9" w14:paraId="5E42BC17" w14:textId="77777777" w:rsidTr="002D01D9">
        <w:tc>
          <w:tcPr>
            <w:tcW w:w="5868" w:type="dxa"/>
            <w:gridSpan w:val="2"/>
          </w:tcPr>
          <w:p w14:paraId="32050673"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05D52D97" w14:textId="77777777" w:rsidR="00101C53" w:rsidRPr="002D01D9" w:rsidRDefault="00BD3D6C"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Accept Direct Sell</w:t>
            </w:r>
          </w:p>
        </w:tc>
      </w:tr>
      <w:tr w:rsidR="00101C53" w:rsidRPr="002D01D9" w14:paraId="27ADBE35" w14:textId="77777777" w:rsidTr="002D01D9">
        <w:trPr>
          <w:trHeight w:val="251"/>
        </w:trPr>
        <w:tc>
          <w:tcPr>
            <w:tcW w:w="5868" w:type="dxa"/>
            <w:gridSpan w:val="2"/>
          </w:tcPr>
          <w:p w14:paraId="4136AE13"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9C0E212" w14:textId="77777777" w:rsidR="00101C53" w:rsidRPr="002D01D9" w:rsidRDefault="00101C53"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101C53" w:rsidRPr="002D01D9" w14:paraId="33D85544" w14:textId="77777777" w:rsidTr="002D01D9">
        <w:tc>
          <w:tcPr>
            <w:tcW w:w="13338" w:type="dxa"/>
            <w:gridSpan w:val="5"/>
          </w:tcPr>
          <w:p w14:paraId="4F66BFC9" w14:textId="77777777" w:rsidR="00101C53" w:rsidRPr="002D01D9" w:rsidRDefault="00101C53"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40C0B323" w14:textId="77777777" w:rsidTr="002D01D9">
        <w:tc>
          <w:tcPr>
            <w:tcW w:w="2628" w:type="dxa"/>
          </w:tcPr>
          <w:p w14:paraId="0D4BE3FA" w14:textId="77777777" w:rsidR="00101C53" w:rsidRPr="002D01D9" w:rsidRDefault="00101C5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3375B23B" w14:textId="77777777" w:rsidR="00101C53" w:rsidRPr="002D01D9" w:rsidRDefault="00101C5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4543550E" w14:textId="77777777" w:rsidR="00101C53" w:rsidRPr="002D01D9" w:rsidRDefault="00101C5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4322C8D6" w14:textId="77777777" w:rsidR="00101C53" w:rsidRPr="002D01D9" w:rsidRDefault="00101C5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287F8FE9" w14:textId="77777777" w:rsidR="00101C53" w:rsidRPr="002D01D9" w:rsidRDefault="00101C53"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4750A44" w14:textId="77777777" w:rsidTr="002D01D9">
        <w:tc>
          <w:tcPr>
            <w:tcW w:w="2628" w:type="dxa"/>
          </w:tcPr>
          <w:p w14:paraId="3BA52938" w14:textId="77777777" w:rsidR="00101C53" w:rsidRPr="002D01D9" w:rsidRDefault="00906FA2"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Accept Direct Sell</w:t>
            </w:r>
          </w:p>
        </w:tc>
        <w:tc>
          <w:tcPr>
            <w:tcW w:w="3240" w:type="dxa"/>
          </w:tcPr>
          <w:p w14:paraId="4A2B2B93" w14:textId="77777777" w:rsidR="00101C53" w:rsidRPr="002D01D9" w:rsidRDefault="00930BC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75338542" w14:textId="77777777" w:rsidR="00101C53" w:rsidRPr="002D01D9" w:rsidRDefault="00716650"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48C3388" w14:textId="77777777" w:rsidR="00101C53" w:rsidRPr="002D01D9" w:rsidRDefault="00726EA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transaction status and notifies the seller</w:t>
            </w:r>
          </w:p>
        </w:tc>
        <w:tc>
          <w:tcPr>
            <w:tcW w:w="1260" w:type="dxa"/>
          </w:tcPr>
          <w:p w14:paraId="21A1BA4E" w14:textId="77777777" w:rsidR="00101C53" w:rsidRPr="002D01D9" w:rsidRDefault="00101C53"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917BAEE" w14:textId="77777777" w:rsidR="00101C53" w:rsidRDefault="00101C53" w:rsidP="004E7DD3">
      <w:pPr>
        <w:rPr>
          <w:lang w:eastAsia="ar-SA"/>
        </w:rPr>
      </w:pPr>
    </w:p>
    <w:p w14:paraId="0E6B0957" w14:textId="77777777" w:rsidR="002E136C" w:rsidRDefault="002E136C" w:rsidP="004E7DD3">
      <w:pPr>
        <w:rPr>
          <w:lang w:eastAsia="ar-SA"/>
        </w:rPr>
      </w:pPr>
    </w:p>
    <w:p w14:paraId="3B521005" w14:textId="77777777" w:rsidR="0072113A" w:rsidRPr="00BD3D6C" w:rsidRDefault="0072113A" w:rsidP="0072113A">
      <w:pPr>
        <w:pStyle w:val="Heading2"/>
        <w:rPr>
          <w:b/>
          <w:color w:val="auto"/>
          <w:lang w:eastAsia="ar-SA"/>
        </w:rPr>
      </w:pPr>
      <w:bookmarkStart w:id="1687" w:name="_Toc20084491"/>
      <w:bookmarkStart w:id="1688" w:name="_Toc20085140"/>
      <w:bookmarkStart w:id="1689" w:name="_Toc20085775"/>
      <w:bookmarkStart w:id="1690" w:name="_Toc20677252"/>
      <w:bookmarkStart w:id="1691" w:name="_Toc21594545"/>
      <w:bookmarkStart w:id="1692" w:name="_Toc21594902"/>
      <w:r w:rsidRPr="00BD3D6C">
        <w:rPr>
          <w:rFonts w:ascii="Times New Roman" w:eastAsia="Courier New" w:hAnsi="Times New Roman"/>
          <w:b/>
          <w:color w:val="auto"/>
          <w:sz w:val="24"/>
          <w:szCs w:val="24"/>
          <w:lang w:eastAsia="en-US"/>
        </w:rPr>
        <w:t>AC-BS0</w:t>
      </w:r>
      <w:r>
        <w:rPr>
          <w:rFonts w:ascii="Times New Roman" w:eastAsia="Courier New" w:hAnsi="Times New Roman"/>
          <w:b/>
          <w:color w:val="auto"/>
          <w:sz w:val="24"/>
          <w:szCs w:val="24"/>
          <w:lang w:eastAsia="en-US"/>
        </w:rPr>
        <w:t>5</w:t>
      </w:r>
      <w:r w:rsidRPr="00BD3D6C">
        <w:rPr>
          <w:rFonts w:ascii="Times New Roman" w:eastAsia="Courier New" w:hAnsi="Times New Roman"/>
          <w:b/>
          <w:color w:val="auto"/>
          <w:sz w:val="24"/>
          <w:szCs w:val="24"/>
          <w:lang w:eastAsia="en-US"/>
        </w:rPr>
        <w:t>–</w:t>
      </w:r>
      <w:r>
        <w:rPr>
          <w:rFonts w:ascii="Times New Roman" w:eastAsiaTheme="minorHAnsi" w:hAnsi="Times New Roman"/>
          <w:b/>
          <w:color w:val="auto"/>
          <w:sz w:val="24"/>
          <w:szCs w:val="24"/>
          <w:lang w:eastAsia="ar-SA"/>
        </w:rPr>
        <w:t>Decline</w:t>
      </w:r>
      <w:r w:rsidRPr="00BD3D6C">
        <w:rPr>
          <w:rFonts w:ascii="Times New Roman" w:eastAsiaTheme="minorHAnsi" w:hAnsi="Times New Roman"/>
          <w:b/>
          <w:color w:val="auto"/>
          <w:sz w:val="24"/>
          <w:szCs w:val="24"/>
          <w:lang w:eastAsia="ar-SA"/>
        </w:rPr>
        <w:t xml:space="preserve"> Direct Sell</w:t>
      </w:r>
      <w:bookmarkEnd w:id="1687"/>
      <w:bookmarkEnd w:id="1688"/>
      <w:bookmarkEnd w:id="1689"/>
      <w:bookmarkEnd w:id="1690"/>
      <w:bookmarkEnd w:id="1691"/>
      <w:bookmarkEnd w:id="169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72113A" w:rsidRPr="002D01D9" w14:paraId="2928F3BA" w14:textId="77777777" w:rsidTr="002D01D9">
        <w:tc>
          <w:tcPr>
            <w:tcW w:w="5868" w:type="dxa"/>
            <w:gridSpan w:val="2"/>
          </w:tcPr>
          <w:p w14:paraId="563D593F"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A95A007" w14:textId="77777777" w:rsidR="0072113A" w:rsidRPr="002D01D9" w:rsidRDefault="0072113A"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AC-BS05</w:t>
            </w:r>
          </w:p>
        </w:tc>
      </w:tr>
      <w:tr w:rsidR="0072113A" w:rsidRPr="002D01D9" w14:paraId="5682E906" w14:textId="77777777" w:rsidTr="002D01D9">
        <w:tc>
          <w:tcPr>
            <w:tcW w:w="5868" w:type="dxa"/>
            <w:gridSpan w:val="2"/>
          </w:tcPr>
          <w:p w14:paraId="231AEF7A"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B61EB0B" w14:textId="77777777" w:rsidR="0072113A" w:rsidRPr="002D01D9" w:rsidRDefault="007211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Pr="002D01D9">
              <w:rPr>
                <w:rFonts w:ascii="Times New Roman" w:eastAsiaTheme="minorHAnsi" w:hAnsi="Times New Roman"/>
                <w:sz w:val="24"/>
                <w:szCs w:val="24"/>
                <w:lang w:eastAsia="ar-SA"/>
              </w:rPr>
              <w:t>Decline Direct Sell</w:t>
            </w:r>
          </w:p>
        </w:tc>
      </w:tr>
      <w:tr w:rsidR="0072113A" w:rsidRPr="002D01D9" w14:paraId="37BF616F" w14:textId="77777777" w:rsidTr="002D01D9">
        <w:tc>
          <w:tcPr>
            <w:tcW w:w="5868" w:type="dxa"/>
            <w:gridSpan w:val="2"/>
          </w:tcPr>
          <w:p w14:paraId="773277D3"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662BC207" w14:textId="77777777" w:rsidR="0072113A" w:rsidRPr="002D01D9" w:rsidRDefault="0072113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72113A" w:rsidRPr="002D01D9" w14:paraId="2729105B" w14:textId="77777777" w:rsidTr="002D01D9">
        <w:tc>
          <w:tcPr>
            <w:tcW w:w="5868" w:type="dxa"/>
            <w:gridSpan w:val="2"/>
          </w:tcPr>
          <w:p w14:paraId="44099F77"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0375E4A" w14:textId="77777777" w:rsidR="0072113A" w:rsidRPr="002D01D9" w:rsidRDefault="0072113A"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Decline Direct Sell</w:t>
            </w:r>
          </w:p>
        </w:tc>
      </w:tr>
      <w:tr w:rsidR="0072113A" w:rsidRPr="002D01D9" w14:paraId="01DF93FB" w14:textId="77777777" w:rsidTr="002D01D9">
        <w:trPr>
          <w:trHeight w:val="251"/>
        </w:trPr>
        <w:tc>
          <w:tcPr>
            <w:tcW w:w="5868" w:type="dxa"/>
            <w:gridSpan w:val="2"/>
          </w:tcPr>
          <w:p w14:paraId="6D6533DE"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E83D06B" w14:textId="77777777" w:rsidR="0072113A" w:rsidRPr="002D01D9" w:rsidRDefault="0072113A"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72113A" w:rsidRPr="002D01D9" w14:paraId="2BDFA33B" w14:textId="77777777" w:rsidTr="002D01D9">
        <w:tc>
          <w:tcPr>
            <w:tcW w:w="13338" w:type="dxa"/>
            <w:gridSpan w:val="5"/>
          </w:tcPr>
          <w:p w14:paraId="793CC85D" w14:textId="77777777" w:rsidR="0072113A" w:rsidRPr="002D01D9" w:rsidRDefault="0072113A"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2362437A" w14:textId="77777777" w:rsidTr="002D01D9">
        <w:tc>
          <w:tcPr>
            <w:tcW w:w="2628" w:type="dxa"/>
          </w:tcPr>
          <w:p w14:paraId="3D85DA30" w14:textId="77777777" w:rsidR="0072113A" w:rsidRPr="002D01D9" w:rsidRDefault="0072113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53102F6A" w14:textId="77777777" w:rsidR="0072113A" w:rsidRPr="002D01D9" w:rsidRDefault="0072113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2EF7D664" w14:textId="77777777" w:rsidR="0072113A" w:rsidRPr="002D01D9" w:rsidRDefault="0072113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74E88ED8" w14:textId="77777777" w:rsidR="0072113A" w:rsidRPr="002D01D9" w:rsidRDefault="0072113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8BCF07A" w14:textId="77777777" w:rsidR="0072113A" w:rsidRPr="002D01D9" w:rsidRDefault="0072113A"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229B1FD9" w14:textId="77777777" w:rsidTr="002D01D9">
        <w:tc>
          <w:tcPr>
            <w:tcW w:w="2628" w:type="dxa"/>
          </w:tcPr>
          <w:p w14:paraId="0BC359EB" w14:textId="77777777" w:rsidR="0057354D" w:rsidRPr="002D01D9" w:rsidRDefault="0057354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Decline Direct Sell</w:t>
            </w:r>
          </w:p>
        </w:tc>
        <w:tc>
          <w:tcPr>
            <w:tcW w:w="3240" w:type="dxa"/>
          </w:tcPr>
          <w:p w14:paraId="605D417E" w14:textId="77777777" w:rsidR="0057354D" w:rsidRPr="002D01D9" w:rsidRDefault="0057354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74A676A8" w14:textId="77777777" w:rsidR="0057354D" w:rsidRPr="002D01D9" w:rsidRDefault="0057354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122FCD9" w14:textId="77777777" w:rsidR="0057354D" w:rsidRPr="002D01D9" w:rsidRDefault="0057354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transaction status and notifies the seller</w:t>
            </w:r>
          </w:p>
        </w:tc>
        <w:tc>
          <w:tcPr>
            <w:tcW w:w="1260" w:type="dxa"/>
          </w:tcPr>
          <w:p w14:paraId="264AE760" w14:textId="77777777" w:rsidR="0057354D" w:rsidRPr="002D01D9" w:rsidRDefault="0057354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342196BC" w14:textId="77777777" w:rsidR="007F0D2A" w:rsidRDefault="007F0D2A" w:rsidP="004E7DD3">
      <w:pPr>
        <w:rPr>
          <w:lang w:eastAsia="ar-SA"/>
        </w:rPr>
      </w:pPr>
    </w:p>
    <w:p w14:paraId="07A0680B" w14:textId="77777777" w:rsidR="006E61D5" w:rsidRPr="006E61D5" w:rsidRDefault="006E61D5" w:rsidP="006E61D5">
      <w:pPr>
        <w:pStyle w:val="Heading2"/>
        <w:rPr>
          <w:b/>
          <w:color w:val="auto"/>
          <w:lang w:eastAsia="ar-SA"/>
        </w:rPr>
      </w:pPr>
      <w:bookmarkStart w:id="1693" w:name="_Toc20084492"/>
      <w:bookmarkStart w:id="1694" w:name="_Toc20085141"/>
      <w:bookmarkStart w:id="1695" w:name="_Toc20085776"/>
      <w:bookmarkStart w:id="1696" w:name="_Toc20677253"/>
      <w:bookmarkStart w:id="1697" w:name="_Toc21594546"/>
      <w:bookmarkStart w:id="1698" w:name="_Toc21594903"/>
      <w:r w:rsidRPr="006E61D5">
        <w:rPr>
          <w:rFonts w:ascii="Times New Roman" w:eastAsia="Courier New" w:hAnsi="Times New Roman"/>
          <w:b/>
          <w:color w:val="auto"/>
          <w:sz w:val="24"/>
          <w:szCs w:val="24"/>
          <w:lang w:eastAsia="en-US"/>
        </w:rPr>
        <w:t>AC-BS06–</w:t>
      </w:r>
      <w:r w:rsidRPr="006E61D5">
        <w:rPr>
          <w:rFonts w:ascii="Times New Roman" w:eastAsiaTheme="minorHAnsi" w:hAnsi="Times New Roman"/>
          <w:b/>
          <w:color w:val="auto"/>
          <w:sz w:val="24"/>
          <w:szCs w:val="24"/>
          <w:lang w:eastAsia="ar-SA"/>
        </w:rPr>
        <w:t xml:space="preserve"> Add recyclable materials</w:t>
      </w:r>
      <w:bookmarkEnd w:id="1693"/>
      <w:bookmarkEnd w:id="1694"/>
      <w:bookmarkEnd w:id="1695"/>
      <w:bookmarkEnd w:id="1696"/>
      <w:bookmarkEnd w:id="1697"/>
      <w:bookmarkEnd w:id="1698"/>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6E61D5" w:rsidRPr="002D01D9" w14:paraId="1B9AAC40" w14:textId="77777777" w:rsidTr="002D01D9">
        <w:tc>
          <w:tcPr>
            <w:tcW w:w="5868" w:type="dxa"/>
            <w:gridSpan w:val="2"/>
          </w:tcPr>
          <w:p w14:paraId="2FC414E3"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1062065C"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AC-BS06</w:t>
            </w:r>
          </w:p>
        </w:tc>
      </w:tr>
      <w:tr w:rsidR="006E61D5" w:rsidRPr="002D01D9" w14:paraId="14A5E5BF" w14:textId="77777777" w:rsidTr="002D01D9">
        <w:tc>
          <w:tcPr>
            <w:tcW w:w="5868" w:type="dxa"/>
            <w:gridSpan w:val="2"/>
          </w:tcPr>
          <w:p w14:paraId="17CEC8E7"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72FDFB7D"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Pr="002D01D9">
              <w:rPr>
                <w:rFonts w:ascii="Times New Roman" w:eastAsiaTheme="minorHAnsi" w:hAnsi="Times New Roman"/>
                <w:sz w:val="24"/>
                <w:szCs w:val="24"/>
                <w:lang w:eastAsia="ar-SA"/>
              </w:rPr>
              <w:t>Add recyclable materials that they collect</w:t>
            </w:r>
          </w:p>
        </w:tc>
      </w:tr>
      <w:tr w:rsidR="006E61D5" w:rsidRPr="002D01D9" w14:paraId="1E48EF45" w14:textId="77777777" w:rsidTr="002D01D9">
        <w:tc>
          <w:tcPr>
            <w:tcW w:w="5868" w:type="dxa"/>
            <w:gridSpan w:val="2"/>
          </w:tcPr>
          <w:p w14:paraId="3B6B8343"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69787FE"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Buyers</w:t>
            </w:r>
          </w:p>
        </w:tc>
      </w:tr>
      <w:tr w:rsidR="006E61D5" w:rsidRPr="002D01D9" w14:paraId="4EBF3D6D" w14:textId="77777777" w:rsidTr="002D01D9">
        <w:tc>
          <w:tcPr>
            <w:tcW w:w="5868" w:type="dxa"/>
            <w:gridSpan w:val="2"/>
          </w:tcPr>
          <w:p w14:paraId="6F0FF54B"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5242262C"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Add recyclable materials</w:t>
            </w:r>
          </w:p>
        </w:tc>
      </w:tr>
      <w:tr w:rsidR="006E61D5" w:rsidRPr="002D01D9" w14:paraId="5F254C3B" w14:textId="77777777" w:rsidTr="002D01D9">
        <w:tc>
          <w:tcPr>
            <w:tcW w:w="5868" w:type="dxa"/>
            <w:gridSpan w:val="2"/>
          </w:tcPr>
          <w:p w14:paraId="19A45777"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0BC340A" w14:textId="77777777" w:rsidR="006E61D5" w:rsidRPr="002D01D9" w:rsidRDefault="0007558E"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6E61D5" w:rsidRPr="002D01D9" w14:paraId="1EEAA257" w14:textId="77777777" w:rsidTr="002D01D9">
        <w:tc>
          <w:tcPr>
            <w:tcW w:w="13338" w:type="dxa"/>
            <w:gridSpan w:val="5"/>
          </w:tcPr>
          <w:p w14:paraId="34EA6327" w14:textId="77777777" w:rsidR="006E61D5" w:rsidRPr="002D01D9" w:rsidRDefault="006E61D5"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lastRenderedPageBreak/>
              <w:t>Test Sequence:</w:t>
            </w:r>
          </w:p>
        </w:tc>
      </w:tr>
      <w:tr w:rsidR="002D01D9" w:rsidRPr="002D01D9" w14:paraId="75E25BB1" w14:textId="77777777" w:rsidTr="002D01D9">
        <w:tc>
          <w:tcPr>
            <w:tcW w:w="2628" w:type="dxa"/>
          </w:tcPr>
          <w:p w14:paraId="2A62AEE9" w14:textId="77777777" w:rsidR="006E61D5" w:rsidRPr="002D01D9" w:rsidRDefault="006E61D5"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26DCE92D" w14:textId="77777777" w:rsidR="006E61D5" w:rsidRPr="002D01D9" w:rsidRDefault="006E61D5"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03EA3699" w14:textId="77777777" w:rsidR="006E61D5" w:rsidRPr="002D01D9" w:rsidRDefault="006E61D5"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4B3D377D" w14:textId="77777777" w:rsidR="006E61D5" w:rsidRPr="002D01D9" w:rsidRDefault="006E61D5"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686A130" w14:textId="77777777" w:rsidR="006E61D5" w:rsidRPr="002D01D9" w:rsidRDefault="006E61D5"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09580787" w14:textId="77777777" w:rsidTr="002D01D9">
        <w:tc>
          <w:tcPr>
            <w:tcW w:w="2628" w:type="dxa"/>
          </w:tcPr>
          <w:p w14:paraId="07E48A6B"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659EDAC0" w14:textId="77777777" w:rsidR="006E61D5" w:rsidRPr="002D01D9" w:rsidRDefault="00F7211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Material:</w:t>
            </w:r>
            <w:r w:rsidR="00F32099" w:rsidRPr="002D01D9">
              <w:rPr>
                <w:rFonts w:ascii="Times New Roman" w:eastAsiaTheme="minorEastAsia" w:hAnsi="Times New Roman"/>
                <w:sz w:val="24"/>
                <w:szCs w:val="24"/>
                <w:lang w:eastAsia="ar-SA"/>
              </w:rPr>
              <w:t xml:space="preserve"> Metal</w:t>
            </w:r>
          </w:p>
          <w:p w14:paraId="1A3AD437" w14:textId="77777777" w:rsidR="00F7211A" w:rsidRPr="002D01D9" w:rsidRDefault="00F7211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w:t>
            </w:r>
            <w:r w:rsidR="00F32099" w:rsidRPr="002D01D9">
              <w:rPr>
                <w:rFonts w:ascii="Times New Roman" w:eastAsiaTheme="minorEastAsia" w:hAnsi="Times New Roman"/>
                <w:sz w:val="24"/>
                <w:szCs w:val="24"/>
                <w:lang w:eastAsia="ar-SA"/>
              </w:rPr>
              <w:t xml:space="preserve"> Kilos</w:t>
            </w:r>
          </w:p>
          <w:p w14:paraId="5DEBFB00" w14:textId="77777777" w:rsidR="00F7211A" w:rsidRPr="002D01D9" w:rsidRDefault="00F7211A"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Minimum:</w:t>
            </w:r>
            <w:r w:rsidR="00F32099" w:rsidRPr="002D01D9">
              <w:rPr>
                <w:rFonts w:ascii="Times New Roman" w:eastAsiaTheme="minorEastAsia" w:hAnsi="Times New Roman"/>
                <w:sz w:val="24"/>
                <w:szCs w:val="24"/>
                <w:lang w:eastAsia="ar-SA"/>
              </w:rPr>
              <w:t xml:space="preserve"> 3</w:t>
            </w:r>
          </w:p>
        </w:tc>
        <w:tc>
          <w:tcPr>
            <w:tcW w:w="2070" w:type="dxa"/>
          </w:tcPr>
          <w:p w14:paraId="4109119B"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3F542A6"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Update </w:t>
            </w:r>
            <w:r w:rsidR="00526899" w:rsidRPr="002D01D9">
              <w:rPr>
                <w:rFonts w:ascii="Times New Roman" w:eastAsiaTheme="minorEastAsia" w:hAnsi="Times New Roman"/>
                <w:sz w:val="24"/>
                <w:szCs w:val="24"/>
                <w:lang w:eastAsia="ar-SA"/>
              </w:rPr>
              <w:t>list of recyclable materials</w:t>
            </w:r>
          </w:p>
        </w:tc>
        <w:tc>
          <w:tcPr>
            <w:tcW w:w="1260" w:type="dxa"/>
          </w:tcPr>
          <w:p w14:paraId="430A9DE4"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1A5098C" w14:textId="77777777" w:rsidTr="002D01D9">
        <w:tc>
          <w:tcPr>
            <w:tcW w:w="2628" w:type="dxa"/>
          </w:tcPr>
          <w:p w14:paraId="11257567"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65159C19"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Material: Metal</w:t>
            </w:r>
          </w:p>
          <w:p w14:paraId="09126751"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2212480C" w14:textId="77777777" w:rsidR="006E61D5"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Minimum: </w:t>
            </w:r>
            <w:r w:rsidR="00991205" w:rsidRPr="002D01D9">
              <w:rPr>
                <w:rFonts w:ascii="Times New Roman" w:eastAsiaTheme="minorEastAsia" w:hAnsi="Times New Roman"/>
                <w:sz w:val="24"/>
                <w:szCs w:val="24"/>
                <w:lang w:eastAsia="ar-SA"/>
              </w:rPr>
              <w:t>-5</w:t>
            </w:r>
          </w:p>
        </w:tc>
        <w:tc>
          <w:tcPr>
            <w:tcW w:w="2070" w:type="dxa"/>
          </w:tcPr>
          <w:p w14:paraId="3262C1FC"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1B8C148"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77DBADBC"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9E5C9D2" w14:textId="77777777" w:rsidTr="002D01D9">
        <w:tc>
          <w:tcPr>
            <w:tcW w:w="2628" w:type="dxa"/>
          </w:tcPr>
          <w:p w14:paraId="736C0A43"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12D29458"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Material: </w:t>
            </w:r>
          </w:p>
          <w:p w14:paraId="3391ABF1"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767E0A53" w14:textId="77777777" w:rsidR="006E61D5"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Minimum: </w:t>
            </w:r>
          </w:p>
        </w:tc>
        <w:tc>
          <w:tcPr>
            <w:tcW w:w="2070" w:type="dxa"/>
          </w:tcPr>
          <w:p w14:paraId="5C5F00D2"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3AF5D11"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39923AC7"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0621045" w14:textId="77777777" w:rsidTr="002D01D9">
        <w:tc>
          <w:tcPr>
            <w:tcW w:w="2628" w:type="dxa"/>
          </w:tcPr>
          <w:p w14:paraId="3F7C5BD9"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20DC7684"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Material: </w:t>
            </w:r>
          </w:p>
          <w:p w14:paraId="44BB61E5" w14:textId="77777777" w:rsidR="00107521"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63A77404" w14:textId="77777777" w:rsidR="006E61D5" w:rsidRPr="002D01D9" w:rsidRDefault="00107521"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Minimum: </w:t>
            </w:r>
            <w:r w:rsidR="006F5E06" w:rsidRPr="002D01D9">
              <w:rPr>
                <w:rFonts w:ascii="Times New Roman" w:eastAsiaTheme="minorEastAsia" w:hAnsi="Times New Roman"/>
                <w:sz w:val="24"/>
                <w:szCs w:val="24"/>
                <w:lang w:eastAsia="ar-SA"/>
              </w:rPr>
              <w:t>-8</w:t>
            </w:r>
          </w:p>
        </w:tc>
        <w:tc>
          <w:tcPr>
            <w:tcW w:w="2070" w:type="dxa"/>
          </w:tcPr>
          <w:p w14:paraId="2A1AB7E3"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E0D51A9"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4002A433"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0E42F1A" w14:textId="77777777" w:rsidTr="002D01D9">
        <w:tc>
          <w:tcPr>
            <w:tcW w:w="2628" w:type="dxa"/>
          </w:tcPr>
          <w:p w14:paraId="0D16F572"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44D2C9BD"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659241C2"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6F1911C"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6C58ACA5" w14:textId="77777777" w:rsidR="006E61D5" w:rsidRPr="002D01D9" w:rsidRDefault="006E61D5"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6CEFC758" w14:textId="77777777" w:rsidR="006E61D5" w:rsidRDefault="006E61D5" w:rsidP="006E61D5">
      <w:pPr>
        <w:rPr>
          <w:lang w:eastAsia="ar-SA"/>
        </w:rPr>
      </w:pPr>
    </w:p>
    <w:p w14:paraId="45BF5F13" w14:textId="77777777" w:rsidR="000F2807" w:rsidRPr="00134222" w:rsidRDefault="000F2807" w:rsidP="000F2807">
      <w:pPr>
        <w:pStyle w:val="Heading2"/>
        <w:rPr>
          <w:b/>
          <w:color w:val="auto"/>
          <w:lang w:eastAsia="ar-SA"/>
        </w:rPr>
      </w:pPr>
      <w:bookmarkStart w:id="1699" w:name="_Toc20084493"/>
      <w:bookmarkStart w:id="1700" w:name="_Toc20085142"/>
      <w:bookmarkStart w:id="1701" w:name="_Toc20085777"/>
      <w:bookmarkStart w:id="1702" w:name="_Toc20677254"/>
      <w:bookmarkStart w:id="1703" w:name="_Toc21594547"/>
      <w:bookmarkStart w:id="1704" w:name="_Toc21594904"/>
      <w:r w:rsidRPr="00134222">
        <w:rPr>
          <w:rFonts w:ascii="Times New Roman" w:eastAsia="Courier New" w:hAnsi="Times New Roman"/>
          <w:b/>
          <w:color w:val="auto"/>
          <w:sz w:val="24"/>
          <w:szCs w:val="24"/>
          <w:lang w:eastAsia="en-US"/>
        </w:rPr>
        <w:t>AC-BS07–</w:t>
      </w:r>
      <w:r w:rsidRPr="00134222">
        <w:rPr>
          <w:rFonts w:ascii="Times New Roman" w:eastAsiaTheme="minorHAnsi" w:hAnsi="Times New Roman"/>
          <w:b/>
          <w:color w:val="auto"/>
          <w:sz w:val="24"/>
          <w:szCs w:val="24"/>
          <w:lang w:eastAsia="ar-SA"/>
        </w:rPr>
        <w:t xml:space="preserve"> Edit recyclable materials</w:t>
      </w:r>
      <w:bookmarkEnd w:id="1699"/>
      <w:bookmarkEnd w:id="1700"/>
      <w:bookmarkEnd w:id="1701"/>
      <w:bookmarkEnd w:id="1702"/>
      <w:bookmarkEnd w:id="1703"/>
      <w:bookmarkEnd w:id="1704"/>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0F2807" w:rsidRPr="002D01D9" w14:paraId="0B9F876D" w14:textId="77777777" w:rsidTr="002D01D9">
        <w:tc>
          <w:tcPr>
            <w:tcW w:w="5868" w:type="dxa"/>
            <w:gridSpan w:val="2"/>
          </w:tcPr>
          <w:p w14:paraId="59AF2927"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2FCAA16C"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w:t>
            </w:r>
            <w:r w:rsidR="00134222" w:rsidRPr="002D01D9">
              <w:rPr>
                <w:rFonts w:ascii="Times New Roman" w:eastAsia="Courier New" w:hAnsi="Times New Roman"/>
                <w:sz w:val="24"/>
                <w:szCs w:val="24"/>
                <w:lang w:eastAsia="en-US"/>
              </w:rPr>
              <w:t>7</w:t>
            </w:r>
          </w:p>
        </w:tc>
      </w:tr>
      <w:tr w:rsidR="000F2807" w:rsidRPr="002D01D9" w14:paraId="5210559F" w14:textId="77777777" w:rsidTr="002D01D9">
        <w:tc>
          <w:tcPr>
            <w:tcW w:w="5868" w:type="dxa"/>
            <w:gridSpan w:val="2"/>
          </w:tcPr>
          <w:p w14:paraId="021B1640"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4314AD2"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00134222" w:rsidRPr="002D01D9">
              <w:rPr>
                <w:rFonts w:ascii="Times New Roman" w:eastAsiaTheme="minorHAnsi" w:hAnsi="Times New Roman"/>
                <w:sz w:val="24"/>
                <w:szCs w:val="24"/>
                <w:lang w:eastAsia="ar-SA"/>
              </w:rPr>
              <w:t xml:space="preserve">Edit recyclable materials </w:t>
            </w:r>
            <w:r w:rsidRPr="002D01D9">
              <w:rPr>
                <w:rFonts w:ascii="Times New Roman" w:eastAsiaTheme="minorHAnsi" w:hAnsi="Times New Roman"/>
                <w:sz w:val="24"/>
                <w:szCs w:val="24"/>
                <w:lang w:eastAsia="ar-SA"/>
              </w:rPr>
              <w:t>that they collect</w:t>
            </w:r>
          </w:p>
        </w:tc>
      </w:tr>
      <w:tr w:rsidR="000F2807" w:rsidRPr="002D01D9" w14:paraId="1D1C0F51" w14:textId="77777777" w:rsidTr="002D01D9">
        <w:tc>
          <w:tcPr>
            <w:tcW w:w="5868" w:type="dxa"/>
            <w:gridSpan w:val="2"/>
          </w:tcPr>
          <w:p w14:paraId="57B1A4DA"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550E3535"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Buyers</w:t>
            </w:r>
          </w:p>
        </w:tc>
      </w:tr>
      <w:tr w:rsidR="000F2807" w:rsidRPr="002D01D9" w14:paraId="76C5B0C9" w14:textId="77777777" w:rsidTr="002D01D9">
        <w:tc>
          <w:tcPr>
            <w:tcW w:w="5868" w:type="dxa"/>
            <w:gridSpan w:val="2"/>
          </w:tcPr>
          <w:p w14:paraId="588460D4"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69838D04" w14:textId="77777777" w:rsidR="000F2807" w:rsidRPr="002D01D9" w:rsidRDefault="00134222"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Edit recyclable materials</w:t>
            </w:r>
          </w:p>
        </w:tc>
      </w:tr>
      <w:tr w:rsidR="000F2807" w:rsidRPr="002D01D9" w14:paraId="625DBCF8" w14:textId="77777777" w:rsidTr="002D01D9">
        <w:tc>
          <w:tcPr>
            <w:tcW w:w="5868" w:type="dxa"/>
            <w:gridSpan w:val="2"/>
          </w:tcPr>
          <w:p w14:paraId="191C0329"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2B20459" w14:textId="77777777" w:rsidR="000F2807" w:rsidRPr="002D01D9" w:rsidRDefault="000F2807"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0F2807" w:rsidRPr="002D01D9" w14:paraId="216DD93B" w14:textId="77777777" w:rsidTr="002D01D9">
        <w:tc>
          <w:tcPr>
            <w:tcW w:w="13338" w:type="dxa"/>
            <w:gridSpan w:val="5"/>
          </w:tcPr>
          <w:p w14:paraId="412772D9" w14:textId="77777777" w:rsidR="000F2807" w:rsidRPr="002D01D9" w:rsidRDefault="000F2807"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34DD432E" w14:textId="77777777" w:rsidTr="002D01D9">
        <w:tc>
          <w:tcPr>
            <w:tcW w:w="2628" w:type="dxa"/>
          </w:tcPr>
          <w:p w14:paraId="0E338394" w14:textId="77777777" w:rsidR="000F2807" w:rsidRPr="002D01D9" w:rsidRDefault="000F2807"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694B81C1" w14:textId="77777777" w:rsidR="000F2807" w:rsidRPr="002D01D9" w:rsidRDefault="000F2807"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10BDC3C6" w14:textId="77777777" w:rsidR="000F2807" w:rsidRPr="002D01D9" w:rsidRDefault="000F2807"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5B0C43AB" w14:textId="77777777" w:rsidR="000F2807" w:rsidRPr="002D01D9" w:rsidRDefault="000F2807"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08CCE91" w14:textId="77777777" w:rsidR="000F2807" w:rsidRPr="002D01D9" w:rsidRDefault="000F2807"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CCC80F9" w14:textId="77777777" w:rsidTr="002D01D9">
        <w:tc>
          <w:tcPr>
            <w:tcW w:w="2628" w:type="dxa"/>
          </w:tcPr>
          <w:p w14:paraId="2766FF86"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3565856B"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Material: Metal</w:t>
            </w:r>
          </w:p>
          <w:p w14:paraId="12BC31E1"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58D231FE"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Minimum: 3</w:t>
            </w:r>
          </w:p>
        </w:tc>
        <w:tc>
          <w:tcPr>
            <w:tcW w:w="2070" w:type="dxa"/>
          </w:tcPr>
          <w:p w14:paraId="12D4D264"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997F623"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recyclable materials</w:t>
            </w:r>
            <w:r w:rsidR="00B51B77" w:rsidRPr="002D01D9">
              <w:rPr>
                <w:rFonts w:ascii="Times New Roman" w:eastAsiaTheme="minorEastAsia" w:hAnsi="Times New Roman"/>
                <w:sz w:val="24"/>
                <w:szCs w:val="24"/>
                <w:lang w:eastAsia="ar-SA"/>
              </w:rPr>
              <w:t xml:space="preserve"> details</w:t>
            </w:r>
          </w:p>
        </w:tc>
        <w:tc>
          <w:tcPr>
            <w:tcW w:w="1260" w:type="dxa"/>
          </w:tcPr>
          <w:p w14:paraId="25CA4BD9"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0FD9AAEC" w14:textId="77777777" w:rsidTr="002D01D9">
        <w:tc>
          <w:tcPr>
            <w:tcW w:w="2628" w:type="dxa"/>
          </w:tcPr>
          <w:p w14:paraId="2C7CB2B1"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Enters invalid and complete data on all the </w:t>
            </w:r>
            <w:r w:rsidRPr="002D01D9">
              <w:rPr>
                <w:rFonts w:ascii="Times New Roman" w:eastAsiaTheme="minorEastAsia" w:hAnsi="Times New Roman"/>
                <w:sz w:val="24"/>
                <w:szCs w:val="24"/>
                <w:lang w:eastAsia="ar-SA"/>
              </w:rPr>
              <w:lastRenderedPageBreak/>
              <w:t>fields</w:t>
            </w:r>
          </w:p>
        </w:tc>
        <w:tc>
          <w:tcPr>
            <w:tcW w:w="3240" w:type="dxa"/>
          </w:tcPr>
          <w:p w14:paraId="46DFE8CC"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Material: Metal</w:t>
            </w:r>
          </w:p>
          <w:p w14:paraId="16F2B24E"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77AF05CB"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Minimum: -5</w:t>
            </w:r>
          </w:p>
        </w:tc>
        <w:tc>
          <w:tcPr>
            <w:tcW w:w="2070" w:type="dxa"/>
          </w:tcPr>
          <w:p w14:paraId="107E2413"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Submit form</w:t>
            </w:r>
          </w:p>
        </w:tc>
        <w:tc>
          <w:tcPr>
            <w:tcW w:w="4140" w:type="dxa"/>
          </w:tcPr>
          <w:p w14:paraId="523AB2F6"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30F05AD7"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7415F25" w14:textId="77777777" w:rsidTr="002D01D9">
        <w:tc>
          <w:tcPr>
            <w:tcW w:w="2628" w:type="dxa"/>
          </w:tcPr>
          <w:p w14:paraId="2C7ED7C8"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Enters valid and incomplete data on all the fields</w:t>
            </w:r>
          </w:p>
        </w:tc>
        <w:tc>
          <w:tcPr>
            <w:tcW w:w="3240" w:type="dxa"/>
          </w:tcPr>
          <w:p w14:paraId="1928E867"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Material: </w:t>
            </w:r>
          </w:p>
          <w:p w14:paraId="51687B9A"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305AA806"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Minimum: </w:t>
            </w:r>
          </w:p>
        </w:tc>
        <w:tc>
          <w:tcPr>
            <w:tcW w:w="2070" w:type="dxa"/>
          </w:tcPr>
          <w:p w14:paraId="20ECC94B"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6F3174A"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26D151F1"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443C719E" w14:textId="77777777" w:rsidTr="002D01D9">
        <w:tc>
          <w:tcPr>
            <w:tcW w:w="2628" w:type="dxa"/>
          </w:tcPr>
          <w:p w14:paraId="31EBEB0E"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42A53F0B"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Material: </w:t>
            </w:r>
          </w:p>
          <w:p w14:paraId="5870635C"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Units: Kilos</w:t>
            </w:r>
          </w:p>
          <w:p w14:paraId="6AA09C82"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Minimum: -8</w:t>
            </w:r>
          </w:p>
        </w:tc>
        <w:tc>
          <w:tcPr>
            <w:tcW w:w="2070" w:type="dxa"/>
          </w:tcPr>
          <w:p w14:paraId="2EA10A22"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30E8B32"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0FFEFCFF"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15E617D0" w14:textId="77777777" w:rsidTr="002D01D9">
        <w:tc>
          <w:tcPr>
            <w:tcW w:w="2628" w:type="dxa"/>
          </w:tcPr>
          <w:p w14:paraId="5DDF8FF7"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64A2E134"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57A66600"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5A3ED3C"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1CD0EB78" w14:textId="77777777" w:rsidR="000F2807" w:rsidRPr="002D01D9" w:rsidRDefault="000F2807"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372C4966" w14:textId="77777777" w:rsidR="000F2807" w:rsidRDefault="000F2807" w:rsidP="006E61D5">
      <w:pPr>
        <w:rPr>
          <w:lang w:eastAsia="ar-SA"/>
        </w:rPr>
      </w:pPr>
    </w:p>
    <w:p w14:paraId="3908A8CB" w14:textId="77777777" w:rsidR="00CF448F" w:rsidRPr="00CF448F" w:rsidRDefault="00CF448F" w:rsidP="00CF448F">
      <w:pPr>
        <w:pStyle w:val="Heading2"/>
        <w:rPr>
          <w:b/>
          <w:color w:val="auto"/>
          <w:lang w:eastAsia="ar-SA"/>
        </w:rPr>
      </w:pPr>
      <w:bookmarkStart w:id="1705" w:name="_Toc20084494"/>
      <w:bookmarkStart w:id="1706" w:name="_Toc20085143"/>
      <w:bookmarkStart w:id="1707" w:name="_Toc20085778"/>
      <w:bookmarkStart w:id="1708" w:name="_Toc20677255"/>
      <w:bookmarkStart w:id="1709" w:name="_Toc21594548"/>
      <w:bookmarkStart w:id="1710" w:name="_Toc21594905"/>
      <w:r w:rsidRPr="00CF448F">
        <w:rPr>
          <w:rFonts w:ascii="Times New Roman" w:eastAsia="Courier New" w:hAnsi="Times New Roman"/>
          <w:b/>
          <w:color w:val="auto"/>
          <w:sz w:val="24"/>
          <w:szCs w:val="24"/>
          <w:lang w:eastAsia="en-US"/>
        </w:rPr>
        <w:t>AC-BS08–</w:t>
      </w:r>
      <w:r w:rsidRPr="00CF448F">
        <w:rPr>
          <w:rFonts w:ascii="Times New Roman" w:eastAsiaTheme="minorHAnsi" w:hAnsi="Times New Roman"/>
          <w:b/>
          <w:color w:val="auto"/>
          <w:sz w:val="24"/>
          <w:szCs w:val="24"/>
          <w:lang w:eastAsia="ar-SA"/>
        </w:rPr>
        <w:t xml:space="preserve"> Search posted recyclable materials</w:t>
      </w:r>
      <w:bookmarkEnd w:id="1705"/>
      <w:bookmarkEnd w:id="1706"/>
      <w:bookmarkEnd w:id="1707"/>
      <w:bookmarkEnd w:id="1708"/>
      <w:bookmarkEnd w:id="1709"/>
      <w:bookmarkEnd w:id="1710"/>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CF448F" w:rsidRPr="002D01D9" w14:paraId="7BD62D81" w14:textId="77777777" w:rsidTr="002D01D9">
        <w:tc>
          <w:tcPr>
            <w:tcW w:w="5868" w:type="dxa"/>
            <w:gridSpan w:val="2"/>
          </w:tcPr>
          <w:p w14:paraId="1C404C50"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69BC675C"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sz w:val="24"/>
                <w:szCs w:val="24"/>
                <w:lang w:eastAsia="en-US"/>
              </w:rPr>
              <w:t>AC-BS08</w:t>
            </w:r>
          </w:p>
        </w:tc>
      </w:tr>
      <w:tr w:rsidR="00CF448F" w:rsidRPr="002D01D9" w14:paraId="410A5F55" w14:textId="77777777" w:rsidTr="002D01D9">
        <w:tc>
          <w:tcPr>
            <w:tcW w:w="5868" w:type="dxa"/>
            <w:gridSpan w:val="2"/>
          </w:tcPr>
          <w:p w14:paraId="629C9C15"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2D1CB2F6"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Pr="002D01D9">
              <w:rPr>
                <w:rFonts w:ascii="Times New Roman" w:eastAsiaTheme="minorHAnsi" w:hAnsi="Times New Roman"/>
                <w:sz w:val="24"/>
                <w:szCs w:val="24"/>
                <w:lang w:eastAsia="ar-SA"/>
              </w:rPr>
              <w:t>Search posted recyclable materials</w:t>
            </w:r>
          </w:p>
        </w:tc>
      </w:tr>
      <w:tr w:rsidR="00CF448F" w:rsidRPr="002D01D9" w14:paraId="7F8DB490" w14:textId="77777777" w:rsidTr="002D01D9">
        <w:tc>
          <w:tcPr>
            <w:tcW w:w="5868" w:type="dxa"/>
            <w:gridSpan w:val="2"/>
          </w:tcPr>
          <w:p w14:paraId="45F82329"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5B69A938"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buyers</w:t>
            </w:r>
          </w:p>
        </w:tc>
      </w:tr>
      <w:tr w:rsidR="00CF448F" w:rsidRPr="002D01D9" w14:paraId="2C599261" w14:textId="77777777" w:rsidTr="002D01D9">
        <w:tc>
          <w:tcPr>
            <w:tcW w:w="5868" w:type="dxa"/>
            <w:gridSpan w:val="2"/>
          </w:tcPr>
          <w:p w14:paraId="7A54F5BD"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8645690"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Search posted recyclable materials</w:t>
            </w:r>
          </w:p>
        </w:tc>
      </w:tr>
      <w:tr w:rsidR="00CF448F" w:rsidRPr="002D01D9" w14:paraId="0C054A9E" w14:textId="77777777" w:rsidTr="002D01D9">
        <w:trPr>
          <w:trHeight w:val="251"/>
        </w:trPr>
        <w:tc>
          <w:tcPr>
            <w:tcW w:w="5868" w:type="dxa"/>
            <w:gridSpan w:val="2"/>
          </w:tcPr>
          <w:p w14:paraId="03515255"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1D0381B" w14:textId="77777777" w:rsidR="00CF448F" w:rsidRPr="002D01D9" w:rsidRDefault="00CF448F"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CF448F" w:rsidRPr="002D01D9" w14:paraId="6A578997" w14:textId="77777777" w:rsidTr="002D01D9">
        <w:tc>
          <w:tcPr>
            <w:tcW w:w="13338" w:type="dxa"/>
            <w:gridSpan w:val="5"/>
          </w:tcPr>
          <w:p w14:paraId="420C3B9B" w14:textId="77777777" w:rsidR="00CF448F" w:rsidRPr="002D01D9" w:rsidRDefault="00CF448F"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6CA4443D" w14:textId="77777777" w:rsidTr="002D01D9">
        <w:tc>
          <w:tcPr>
            <w:tcW w:w="2628" w:type="dxa"/>
          </w:tcPr>
          <w:p w14:paraId="3B464F5B" w14:textId="77777777" w:rsidR="00CF448F" w:rsidRPr="002D01D9" w:rsidRDefault="00CF448F"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135F264F" w14:textId="77777777" w:rsidR="00CF448F" w:rsidRPr="002D01D9" w:rsidRDefault="00CF448F"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444D6CC8" w14:textId="77777777" w:rsidR="00CF448F" w:rsidRPr="002D01D9" w:rsidRDefault="00CF448F"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69530474" w14:textId="77777777" w:rsidR="00CF448F" w:rsidRPr="002D01D9" w:rsidRDefault="00CF448F"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30DEC124" w14:textId="77777777" w:rsidR="00CF448F" w:rsidRPr="002D01D9" w:rsidRDefault="00CF448F"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7A96C053" w14:textId="77777777" w:rsidTr="002D01D9">
        <w:tc>
          <w:tcPr>
            <w:tcW w:w="2628" w:type="dxa"/>
          </w:tcPr>
          <w:p w14:paraId="74DAC0E8"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valid data in the search field</w:t>
            </w:r>
          </w:p>
        </w:tc>
        <w:tc>
          <w:tcPr>
            <w:tcW w:w="3240" w:type="dxa"/>
          </w:tcPr>
          <w:p w14:paraId="07278217"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Metal</w:t>
            </w:r>
          </w:p>
        </w:tc>
        <w:tc>
          <w:tcPr>
            <w:tcW w:w="2070" w:type="dxa"/>
          </w:tcPr>
          <w:p w14:paraId="11B65EEF"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C64C19B"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list of buyers that equivalent to the search data </w:t>
            </w:r>
          </w:p>
        </w:tc>
        <w:tc>
          <w:tcPr>
            <w:tcW w:w="1260" w:type="dxa"/>
          </w:tcPr>
          <w:p w14:paraId="6064156C"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604BD958" w14:textId="77777777" w:rsidTr="002D01D9">
        <w:tc>
          <w:tcPr>
            <w:tcW w:w="2628" w:type="dxa"/>
          </w:tcPr>
          <w:p w14:paraId="045D262B"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invalid data in the search fields</w:t>
            </w:r>
          </w:p>
        </w:tc>
        <w:tc>
          <w:tcPr>
            <w:tcW w:w="3240" w:type="dxa"/>
          </w:tcPr>
          <w:p w14:paraId="048DF666"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Search: </w:t>
            </w:r>
            <w:r w:rsidR="00EB4211" w:rsidRPr="002D01D9">
              <w:rPr>
                <w:rFonts w:ascii="Times New Roman" w:eastAsiaTheme="minorEastAsia" w:hAnsi="Times New Roman"/>
                <w:sz w:val="24"/>
                <w:szCs w:val="24"/>
                <w:lang w:eastAsia="ar-SA"/>
              </w:rPr>
              <w:t>[]</w:t>
            </w:r>
          </w:p>
        </w:tc>
        <w:tc>
          <w:tcPr>
            <w:tcW w:w="2070" w:type="dxa"/>
          </w:tcPr>
          <w:p w14:paraId="55325210"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Submit form </w:t>
            </w:r>
          </w:p>
        </w:tc>
        <w:tc>
          <w:tcPr>
            <w:tcW w:w="4140" w:type="dxa"/>
          </w:tcPr>
          <w:p w14:paraId="068313B2"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no equivalent data was found</w:t>
            </w:r>
          </w:p>
        </w:tc>
        <w:tc>
          <w:tcPr>
            <w:tcW w:w="1260" w:type="dxa"/>
          </w:tcPr>
          <w:p w14:paraId="6D974C02"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3AE4A45" w14:textId="77777777" w:rsidTr="002D01D9">
        <w:tc>
          <w:tcPr>
            <w:tcW w:w="2628" w:type="dxa"/>
          </w:tcPr>
          <w:p w14:paraId="58DDDF1B" w14:textId="77777777" w:rsidR="00CF448F" w:rsidRPr="002D01D9" w:rsidRDefault="00CF448F" w:rsidP="002D01D9">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Enters blank data in the search fields</w:t>
            </w:r>
          </w:p>
        </w:tc>
        <w:tc>
          <w:tcPr>
            <w:tcW w:w="3240" w:type="dxa"/>
          </w:tcPr>
          <w:p w14:paraId="52C4FC5A"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w:t>
            </w:r>
          </w:p>
        </w:tc>
        <w:tc>
          <w:tcPr>
            <w:tcW w:w="2070" w:type="dxa"/>
          </w:tcPr>
          <w:p w14:paraId="6A11F7F6"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E628E74"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all the list of </w:t>
            </w:r>
            <w:r w:rsidR="00F0727A" w:rsidRPr="002D01D9">
              <w:rPr>
                <w:rFonts w:ascii="Times New Roman" w:eastAsiaTheme="minorEastAsia" w:hAnsi="Times New Roman"/>
                <w:sz w:val="24"/>
                <w:szCs w:val="24"/>
                <w:lang w:eastAsia="ar-SA"/>
              </w:rPr>
              <w:t>posted recyclable materials</w:t>
            </w:r>
          </w:p>
        </w:tc>
        <w:tc>
          <w:tcPr>
            <w:tcW w:w="1260" w:type="dxa"/>
          </w:tcPr>
          <w:p w14:paraId="35FFDC2C" w14:textId="77777777" w:rsidR="00CF448F" w:rsidRPr="002D01D9" w:rsidRDefault="00CF448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4063FB14" w14:textId="77777777" w:rsidR="00CF448F" w:rsidRDefault="00CF448F" w:rsidP="00CF448F">
      <w:pPr>
        <w:rPr>
          <w:lang w:eastAsia="ar-SA"/>
        </w:rPr>
      </w:pPr>
    </w:p>
    <w:p w14:paraId="56A40914" w14:textId="77777777" w:rsidR="00920CEB" w:rsidRPr="00DE5DD6" w:rsidRDefault="00920CEB" w:rsidP="00920CEB">
      <w:pPr>
        <w:pStyle w:val="Heading2"/>
        <w:rPr>
          <w:b/>
          <w:color w:val="auto"/>
          <w:lang w:eastAsia="ar-SA"/>
        </w:rPr>
      </w:pPr>
      <w:bookmarkStart w:id="1711" w:name="_Toc20084495"/>
      <w:bookmarkStart w:id="1712" w:name="_Toc20085144"/>
      <w:bookmarkStart w:id="1713" w:name="_Toc20085779"/>
      <w:bookmarkStart w:id="1714" w:name="_Toc20677256"/>
      <w:bookmarkStart w:id="1715" w:name="_Toc21594549"/>
      <w:bookmarkStart w:id="1716" w:name="_Toc21594906"/>
      <w:r w:rsidRPr="00920CEB">
        <w:rPr>
          <w:rFonts w:ascii="Times New Roman" w:eastAsia="Courier New" w:hAnsi="Times New Roman"/>
          <w:b/>
          <w:color w:val="000000"/>
          <w:sz w:val="24"/>
          <w:szCs w:val="24"/>
          <w:lang w:eastAsia="en-US"/>
        </w:rPr>
        <w:t>AC-BS09</w:t>
      </w:r>
      <w:r w:rsidRPr="00DE5DD6">
        <w:rPr>
          <w:rFonts w:ascii="Times New Roman" w:eastAsia="Courier New" w:hAnsi="Times New Roman"/>
          <w:b/>
          <w:color w:val="auto"/>
          <w:sz w:val="24"/>
          <w:szCs w:val="24"/>
          <w:lang w:eastAsia="en-US"/>
        </w:rPr>
        <w:t>–</w:t>
      </w:r>
      <w:r w:rsidRPr="003F0052">
        <w:rPr>
          <w:rFonts w:ascii="Times New Roman" w:eastAsiaTheme="minorHAnsi" w:hAnsi="Times New Roman"/>
          <w:b/>
          <w:color w:val="auto"/>
          <w:sz w:val="24"/>
          <w:szCs w:val="24"/>
          <w:lang w:eastAsia="ar-SA"/>
        </w:rPr>
        <w:t xml:space="preserve">View </w:t>
      </w:r>
      <w:r w:rsidR="00914873">
        <w:rPr>
          <w:rFonts w:ascii="Times New Roman" w:eastAsiaTheme="minorHAnsi" w:hAnsi="Times New Roman"/>
          <w:b/>
          <w:color w:val="auto"/>
          <w:sz w:val="24"/>
          <w:szCs w:val="24"/>
          <w:lang w:eastAsia="ar-SA"/>
        </w:rPr>
        <w:t xml:space="preserve">accepted </w:t>
      </w:r>
      <w:r w:rsidRPr="003F0052">
        <w:rPr>
          <w:rFonts w:ascii="Times New Roman" w:eastAsiaTheme="minorHAnsi" w:hAnsi="Times New Roman"/>
          <w:b/>
          <w:color w:val="auto"/>
          <w:sz w:val="24"/>
          <w:szCs w:val="24"/>
          <w:lang w:eastAsia="ar-SA"/>
        </w:rPr>
        <w:t>recyclable materials</w:t>
      </w:r>
      <w:bookmarkEnd w:id="1711"/>
      <w:bookmarkEnd w:id="1712"/>
      <w:bookmarkEnd w:id="1713"/>
      <w:bookmarkEnd w:id="1714"/>
      <w:bookmarkEnd w:id="1715"/>
      <w:bookmarkEnd w:id="1716"/>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920CEB" w:rsidRPr="002D01D9" w14:paraId="4AD78EEA" w14:textId="77777777" w:rsidTr="002D01D9">
        <w:tc>
          <w:tcPr>
            <w:tcW w:w="5868" w:type="dxa"/>
            <w:gridSpan w:val="2"/>
          </w:tcPr>
          <w:p w14:paraId="6DFD23CC"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235339A7"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AC-BS09</w:t>
            </w:r>
          </w:p>
        </w:tc>
      </w:tr>
      <w:tr w:rsidR="00920CEB" w:rsidRPr="002D01D9" w14:paraId="691B254B" w14:textId="77777777" w:rsidTr="002D01D9">
        <w:tc>
          <w:tcPr>
            <w:tcW w:w="5868" w:type="dxa"/>
            <w:gridSpan w:val="2"/>
          </w:tcPr>
          <w:p w14:paraId="4A927947"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70438390"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w:t>
            </w:r>
            <w:r w:rsidR="001D4BBC" w:rsidRPr="002D01D9">
              <w:rPr>
                <w:rFonts w:ascii="Times New Roman" w:eastAsiaTheme="minorEastAsia" w:hAnsi="Times New Roman"/>
                <w:sz w:val="24"/>
                <w:szCs w:val="24"/>
                <w:lang w:eastAsia="ar-SA"/>
              </w:rPr>
              <w:t>buyer</w:t>
            </w:r>
            <w:r w:rsidRPr="002D01D9">
              <w:rPr>
                <w:rFonts w:ascii="Times New Roman" w:eastAsiaTheme="minorEastAsia" w:hAnsi="Times New Roman"/>
                <w:sz w:val="24"/>
                <w:szCs w:val="24"/>
                <w:lang w:eastAsia="ar-SA"/>
              </w:rPr>
              <w:t xml:space="preserve"> to </w:t>
            </w:r>
            <w:r w:rsidRPr="002D01D9">
              <w:rPr>
                <w:rFonts w:ascii="Times New Roman" w:eastAsiaTheme="minorHAnsi" w:hAnsi="Times New Roman"/>
                <w:sz w:val="24"/>
                <w:szCs w:val="24"/>
                <w:lang w:eastAsia="ar-SA"/>
              </w:rPr>
              <w:t xml:space="preserve">View </w:t>
            </w:r>
            <w:r w:rsidR="003162A0" w:rsidRPr="002D01D9">
              <w:rPr>
                <w:rFonts w:ascii="Times New Roman" w:eastAsiaTheme="minorHAnsi" w:hAnsi="Times New Roman"/>
                <w:sz w:val="24"/>
                <w:szCs w:val="24"/>
                <w:lang w:eastAsia="ar-SA"/>
              </w:rPr>
              <w:t xml:space="preserve">his/her </w:t>
            </w:r>
            <w:r w:rsidRPr="002D01D9">
              <w:rPr>
                <w:rFonts w:ascii="Times New Roman" w:eastAsiaTheme="minorHAnsi" w:hAnsi="Times New Roman"/>
                <w:sz w:val="24"/>
                <w:szCs w:val="24"/>
                <w:lang w:eastAsia="ar-SA"/>
              </w:rPr>
              <w:t>accepted recyclable materials</w:t>
            </w:r>
          </w:p>
        </w:tc>
      </w:tr>
      <w:tr w:rsidR="00920CEB" w:rsidRPr="002D01D9" w14:paraId="19C2345A" w14:textId="77777777" w:rsidTr="002D01D9">
        <w:tc>
          <w:tcPr>
            <w:tcW w:w="5868" w:type="dxa"/>
            <w:gridSpan w:val="2"/>
          </w:tcPr>
          <w:p w14:paraId="5172A35C"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35F1D697"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920CEB" w:rsidRPr="002D01D9" w14:paraId="66AF3B50" w14:textId="77777777" w:rsidTr="002D01D9">
        <w:tc>
          <w:tcPr>
            <w:tcW w:w="5868" w:type="dxa"/>
            <w:gridSpan w:val="2"/>
          </w:tcPr>
          <w:p w14:paraId="4A5F1DD6"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lastRenderedPageBreak/>
              <w:t>Function/Features:</w:t>
            </w:r>
          </w:p>
        </w:tc>
        <w:tc>
          <w:tcPr>
            <w:tcW w:w="7470" w:type="dxa"/>
            <w:gridSpan w:val="3"/>
          </w:tcPr>
          <w:p w14:paraId="3E087CF9"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View accepted recyclable materials</w:t>
            </w:r>
          </w:p>
        </w:tc>
      </w:tr>
      <w:tr w:rsidR="00920CEB" w:rsidRPr="002D01D9" w14:paraId="67A1A8AB" w14:textId="77777777" w:rsidTr="002D01D9">
        <w:trPr>
          <w:trHeight w:val="251"/>
        </w:trPr>
        <w:tc>
          <w:tcPr>
            <w:tcW w:w="5868" w:type="dxa"/>
            <w:gridSpan w:val="2"/>
          </w:tcPr>
          <w:p w14:paraId="6B836A9D"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2B9E0139" w14:textId="77777777" w:rsidR="00920CEB" w:rsidRPr="002D01D9" w:rsidRDefault="00920CEB"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Rona Beryl G. De Guzman</w:t>
            </w:r>
          </w:p>
        </w:tc>
      </w:tr>
      <w:tr w:rsidR="00920CEB" w:rsidRPr="002D01D9" w14:paraId="3FDC8C19" w14:textId="77777777" w:rsidTr="002D01D9">
        <w:tc>
          <w:tcPr>
            <w:tcW w:w="13338" w:type="dxa"/>
            <w:gridSpan w:val="5"/>
          </w:tcPr>
          <w:p w14:paraId="3FD09478" w14:textId="77777777" w:rsidR="00920CEB" w:rsidRPr="002D01D9" w:rsidRDefault="00920CEB"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3B459898" w14:textId="77777777" w:rsidTr="002D01D9">
        <w:tc>
          <w:tcPr>
            <w:tcW w:w="2628" w:type="dxa"/>
          </w:tcPr>
          <w:p w14:paraId="0AF76005" w14:textId="77777777" w:rsidR="00920CEB" w:rsidRPr="002D01D9" w:rsidRDefault="00920C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4F2B577D" w14:textId="77777777" w:rsidR="00920CEB" w:rsidRPr="002D01D9" w:rsidRDefault="00920C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4CC82EAD" w14:textId="77777777" w:rsidR="00920CEB" w:rsidRPr="002D01D9" w:rsidRDefault="00920C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36B37BA3" w14:textId="77777777" w:rsidR="00920CEB" w:rsidRPr="002D01D9" w:rsidRDefault="00920C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1E9AFF6C" w14:textId="77777777" w:rsidR="00920CEB" w:rsidRPr="002D01D9" w:rsidRDefault="00920CEB"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1D886E26" w14:textId="77777777" w:rsidTr="002D01D9">
        <w:tc>
          <w:tcPr>
            <w:tcW w:w="2628" w:type="dxa"/>
          </w:tcPr>
          <w:p w14:paraId="77FBC832" w14:textId="77777777" w:rsidR="00920CEB" w:rsidRPr="002D01D9" w:rsidRDefault="007D36D5"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View accepted recyclable materials</w:t>
            </w:r>
          </w:p>
        </w:tc>
        <w:tc>
          <w:tcPr>
            <w:tcW w:w="3240" w:type="dxa"/>
          </w:tcPr>
          <w:p w14:paraId="113C2339"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4B1FFB54"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There is a list of </w:t>
            </w:r>
            <w:r w:rsidR="007D36D5" w:rsidRPr="002D01D9">
              <w:rPr>
                <w:rFonts w:ascii="Times New Roman" w:eastAsiaTheme="minorHAnsi" w:hAnsi="Times New Roman"/>
                <w:sz w:val="24"/>
                <w:szCs w:val="24"/>
                <w:lang w:eastAsia="ar-SA"/>
              </w:rPr>
              <w:t>accepted recyclable materials</w:t>
            </w:r>
            <w:r w:rsidRPr="002D01D9">
              <w:rPr>
                <w:rFonts w:ascii="Times New Roman" w:eastAsiaTheme="minorEastAsia" w:hAnsi="Times New Roman"/>
                <w:sz w:val="24"/>
                <w:szCs w:val="24"/>
                <w:lang w:eastAsia="ar-SA"/>
              </w:rPr>
              <w:t xml:space="preserve">of the </w:t>
            </w:r>
            <w:r w:rsidR="007D36D5" w:rsidRPr="002D01D9">
              <w:rPr>
                <w:rFonts w:ascii="Times New Roman" w:eastAsiaTheme="minorEastAsia" w:hAnsi="Times New Roman"/>
                <w:sz w:val="24"/>
                <w:szCs w:val="24"/>
                <w:lang w:eastAsia="ar-SA"/>
              </w:rPr>
              <w:t>buyer</w:t>
            </w:r>
          </w:p>
        </w:tc>
        <w:tc>
          <w:tcPr>
            <w:tcW w:w="4140" w:type="dxa"/>
          </w:tcPr>
          <w:p w14:paraId="24F99325"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list of </w:t>
            </w:r>
            <w:r w:rsidR="007D36D5" w:rsidRPr="002D01D9">
              <w:rPr>
                <w:rFonts w:ascii="Times New Roman" w:eastAsiaTheme="minorHAnsi" w:hAnsi="Times New Roman"/>
                <w:sz w:val="24"/>
                <w:szCs w:val="24"/>
                <w:lang w:eastAsia="ar-SA"/>
              </w:rPr>
              <w:t>accepted recyclable materials</w:t>
            </w:r>
          </w:p>
        </w:tc>
        <w:tc>
          <w:tcPr>
            <w:tcW w:w="1260" w:type="dxa"/>
          </w:tcPr>
          <w:p w14:paraId="158EACD0"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35F9739C" w14:textId="77777777" w:rsidTr="002D01D9">
        <w:tc>
          <w:tcPr>
            <w:tcW w:w="2628" w:type="dxa"/>
          </w:tcPr>
          <w:p w14:paraId="15F65F54" w14:textId="77777777" w:rsidR="00920CEB" w:rsidRPr="002D01D9" w:rsidRDefault="007D36D5"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View accepted recyclable materials</w:t>
            </w:r>
          </w:p>
        </w:tc>
        <w:tc>
          <w:tcPr>
            <w:tcW w:w="3240" w:type="dxa"/>
          </w:tcPr>
          <w:p w14:paraId="27B3E3D9"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3B38B680"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There is no data of </w:t>
            </w:r>
            <w:r w:rsidR="007D36D5" w:rsidRPr="002D01D9">
              <w:rPr>
                <w:rFonts w:ascii="Times New Roman" w:eastAsiaTheme="minorHAnsi" w:hAnsi="Times New Roman"/>
                <w:sz w:val="24"/>
                <w:szCs w:val="24"/>
                <w:lang w:eastAsia="ar-SA"/>
              </w:rPr>
              <w:t>accepted recyclable materials</w:t>
            </w:r>
            <w:r w:rsidRPr="002D01D9">
              <w:rPr>
                <w:rFonts w:ascii="Times New Roman" w:eastAsiaTheme="minorEastAsia" w:hAnsi="Times New Roman"/>
                <w:sz w:val="24"/>
                <w:szCs w:val="24"/>
                <w:lang w:eastAsia="ar-SA"/>
              </w:rPr>
              <w:t xml:space="preserve">of the </w:t>
            </w:r>
            <w:r w:rsidR="007D36D5" w:rsidRPr="002D01D9">
              <w:rPr>
                <w:rFonts w:ascii="Times New Roman" w:eastAsiaTheme="minorEastAsia" w:hAnsi="Times New Roman"/>
                <w:sz w:val="24"/>
                <w:szCs w:val="24"/>
                <w:lang w:eastAsia="ar-SA"/>
              </w:rPr>
              <w:t>buyer</w:t>
            </w:r>
          </w:p>
        </w:tc>
        <w:tc>
          <w:tcPr>
            <w:tcW w:w="4140" w:type="dxa"/>
          </w:tcPr>
          <w:p w14:paraId="09BE2EF6"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Notifies the </w:t>
            </w:r>
            <w:r w:rsidR="001D4BBC" w:rsidRPr="002D01D9">
              <w:rPr>
                <w:rFonts w:ascii="Times New Roman" w:eastAsiaTheme="minorEastAsia" w:hAnsi="Times New Roman"/>
                <w:sz w:val="24"/>
                <w:szCs w:val="24"/>
                <w:lang w:eastAsia="ar-SA"/>
              </w:rPr>
              <w:t>buyer</w:t>
            </w:r>
            <w:r w:rsidRPr="002D01D9">
              <w:rPr>
                <w:rFonts w:ascii="Times New Roman" w:eastAsiaTheme="minorEastAsia" w:hAnsi="Times New Roman"/>
                <w:sz w:val="24"/>
                <w:szCs w:val="24"/>
                <w:lang w:eastAsia="ar-SA"/>
              </w:rPr>
              <w:t xml:space="preserve"> that no current list of </w:t>
            </w:r>
            <w:r w:rsidR="007D36D5" w:rsidRPr="002D01D9">
              <w:rPr>
                <w:rFonts w:ascii="Times New Roman" w:eastAsiaTheme="minorHAnsi" w:hAnsi="Times New Roman"/>
                <w:sz w:val="24"/>
                <w:szCs w:val="24"/>
                <w:lang w:eastAsia="ar-SA"/>
              </w:rPr>
              <w:t>accepted recyclable materials</w:t>
            </w:r>
          </w:p>
        </w:tc>
        <w:tc>
          <w:tcPr>
            <w:tcW w:w="1260" w:type="dxa"/>
          </w:tcPr>
          <w:p w14:paraId="601C3A67" w14:textId="77777777" w:rsidR="00920CEB" w:rsidRPr="002D01D9" w:rsidRDefault="00920CE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3DD4FA9E" w14:textId="77777777" w:rsidR="00920CEB" w:rsidRPr="00A86EFE" w:rsidRDefault="00920CEB" w:rsidP="00920CEB">
      <w:pPr>
        <w:rPr>
          <w:b/>
          <w:lang w:eastAsia="ar-SA"/>
        </w:rPr>
      </w:pPr>
    </w:p>
    <w:p w14:paraId="2E9F5C29" w14:textId="77777777" w:rsidR="00A86EFE" w:rsidRPr="00A86EFE" w:rsidRDefault="00A86EFE" w:rsidP="00A86EFE">
      <w:pPr>
        <w:pStyle w:val="Heading2"/>
        <w:rPr>
          <w:b/>
          <w:color w:val="auto"/>
          <w:lang w:eastAsia="ar-SA"/>
        </w:rPr>
      </w:pPr>
      <w:bookmarkStart w:id="1717" w:name="_Toc20084496"/>
      <w:bookmarkStart w:id="1718" w:name="_Toc20085145"/>
      <w:bookmarkStart w:id="1719" w:name="_Toc20085780"/>
      <w:bookmarkStart w:id="1720" w:name="_Toc20677257"/>
      <w:bookmarkStart w:id="1721" w:name="_Toc21594550"/>
      <w:bookmarkStart w:id="1722" w:name="_Toc21594907"/>
      <w:r w:rsidRPr="00A86EFE">
        <w:rPr>
          <w:rFonts w:ascii="Times New Roman" w:eastAsia="Courier New" w:hAnsi="Times New Roman"/>
          <w:b/>
          <w:color w:val="auto"/>
          <w:sz w:val="24"/>
          <w:szCs w:val="24"/>
          <w:lang w:eastAsia="en-US"/>
        </w:rPr>
        <w:t>AC-BS10–</w:t>
      </w:r>
      <w:r w:rsidRPr="00A86EFE">
        <w:rPr>
          <w:rFonts w:ascii="Times New Roman" w:eastAsiaTheme="minorHAnsi" w:hAnsi="Times New Roman"/>
          <w:b/>
          <w:color w:val="auto"/>
          <w:sz w:val="24"/>
          <w:szCs w:val="24"/>
          <w:lang w:eastAsia="ar-SA"/>
        </w:rPr>
        <w:t xml:space="preserve"> Buy posted recyclable materials</w:t>
      </w:r>
      <w:bookmarkEnd w:id="1717"/>
      <w:bookmarkEnd w:id="1718"/>
      <w:bookmarkEnd w:id="1719"/>
      <w:bookmarkEnd w:id="1720"/>
      <w:bookmarkEnd w:id="1721"/>
      <w:bookmarkEnd w:id="172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A86EFE" w:rsidRPr="002D01D9" w14:paraId="26E8D9B4" w14:textId="77777777" w:rsidTr="002D01D9">
        <w:tc>
          <w:tcPr>
            <w:tcW w:w="5868" w:type="dxa"/>
            <w:gridSpan w:val="2"/>
          </w:tcPr>
          <w:p w14:paraId="329F65CA"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2810C882" w14:textId="77777777" w:rsidR="00A86EFE" w:rsidRPr="002D01D9" w:rsidRDefault="00A86EFE"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AC-BS10</w:t>
            </w:r>
          </w:p>
        </w:tc>
      </w:tr>
      <w:tr w:rsidR="00A86EFE" w:rsidRPr="002D01D9" w14:paraId="6ABE9539" w14:textId="77777777" w:rsidTr="002D01D9">
        <w:tc>
          <w:tcPr>
            <w:tcW w:w="5868" w:type="dxa"/>
            <w:gridSpan w:val="2"/>
          </w:tcPr>
          <w:p w14:paraId="4DF483E4"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38748FD4" w14:textId="77777777" w:rsidR="00A86EFE" w:rsidRPr="002D01D9" w:rsidRDefault="00A86EF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buyer to </w:t>
            </w:r>
            <w:r w:rsidRPr="002D01D9">
              <w:rPr>
                <w:rFonts w:ascii="Times New Roman" w:eastAsiaTheme="minorHAnsi" w:hAnsi="Times New Roman"/>
                <w:sz w:val="24"/>
                <w:szCs w:val="24"/>
                <w:lang w:eastAsia="ar-SA"/>
              </w:rPr>
              <w:t>Buy posted recyclable materials</w:t>
            </w:r>
          </w:p>
        </w:tc>
      </w:tr>
      <w:tr w:rsidR="00A86EFE" w:rsidRPr="002D01D9" w14:paraId="5DC44600" w14:textId="77777777" w:rsidTr="002D01D9">
        <w:tc>
          <w:tcPr>
            <w:tcW w:w="5868" w:type="dxa"/>
            <w:gridSpan w:val="2"/>
          </w:tcPr>
          <w:p w14:paraId="2C6FAA6A"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52E95DE7" w14:textId="77777777" w:rsidR="00A86EFE" w:rsidRPr="002D01D9" w:rsidRDefault="00A86EFE"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Buyer</w:t>
            </w:r>
          </w:p>
        </w:tc>
      </w:tr>
      <w:tr w:rsidR="00A86EFE" w:rsidRPr="002D01D9" w14:paraId="5C5DFD95" w14:textId="77777777" w:rsidTr="002D01D9">
        <w:tc>
          <w:tcPr>
            <w:tcW w:w="5868" w:type="dxa"/>
            <w:gridSpan w:val="2"/>
          </w:tcPr>
          <w:p w14:paraId="4DBE5B18"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1AB9938B"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HAnsi" w:hAnsi="Times New Roman"/>
                <w:sz w:val="24"/>
                <w:szCs w:val="24"/>
                <w:lang w:eastAsia="ar-SA"/>
              </w:rPr>
              <w:t>Buy posted recyclable materials</w:t>
            </w:r>
          </w:p>
        </w:tc>
      </w:tr>
      <w:tr w:rsidR="00A86EFE" w:rsidRPr="002D01D9" w14:paraId="2D118601" w14:textId="77777777" w:rsidTr="002D01D9">
        <w:trPr>
          <w:trHeight w:val="251"/>
        </w:trPr>
        <w:tc>
          <w:tcPr>
            <w:tcW w:w="5868" w:type="dxa"/>
            <w:gridSpan w:val="2"/>
          </w:tcPr>
          <w:p w14:paraId="1CD61EEA"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D6CAC0E" w14:textId="77777777" w:rsidR="00A86EFE" w:rsidRPr="002D01D9" w:rsidRDefault="00A86EFE"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A86EFE" w:rsidRPr="002D01D9" w14:paraId="27F40448" w14:textId="77777777" w:rsidTr="002D01D9">
        <w:tc>
          <w:tcPr>
            <w:tcW w:w="13338" w:type="dxa"/>
            <w:gridSpan w:val="5"/>
          </w:tcPr>
          <w:p w14:paraId="144EA3F1" w14:textId="77777777" w:rsidR="00A86EFE" w:rsidRPr="002D01D9" w:rsidRDefault="00A86EFE"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6B4FCCFC" w14:textId="77777777" w:rsidTr="002D01D9">
        <w:tc>
          <w:tcPr>
            <w:tcW w:w="2628" w:type="dxa"/>
          </w:tcPr>
          <w:p w14:paraId="57550CAE" w14:textId="77777777" w:rsidR="00A86EFE" w:rsidRPr="002D01D9" w:rsidRDefault="00A86EF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74D456D5" w14:textId="77777777" w:rsidR="00A86EFE" w:rsidRPr="002D01D9" w:rsidRDefault="00A86EF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1114319A" w14:textId="77777777" w:rsidR="00A86EFE" w:rsidRPr="002D01D9" w:rsidRDefault="00A86EF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4EBF9D1D" w14:textId="77777777" w:rsidR="00A86EFE" w:rsidRPr="002D01D9" w:rsidRDefault="00A86EF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27FB35E8" w14:textId="77777777" w:rsidR="00A86EFE" w:rsidRPr="002D01D9" w:rsidRDefault="00A86EFE"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9F7DCF" w:rsidRPr="002D01D9" w14:paraId="54B2AD2C" w14:textId="77777777" w:rsidTr="009F7DCF">
        <w:trPr>
          <w:trHeight w:val="630"/>
        </w:trPr>
        <w:tc>
          <w:tcPr>
            <w:tcW w:w="2628" w:type="dxa"/>
          </w:tcPr>
          <w:p w14:paraId="6F77D93A" w14:textId="77777777" w:rsidR="009F7DCF" w:rsidRPr="002D01D9" w:rsidRDefault="009F7DCF" w:rsidP="009F7DCF">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valid data in the field</w:t>
            </w:r>
          </w:p>
        </w:tc>
        <w:tc>
          <w:tcPr>
            <w:tcW w:w="3240" w:type="dxa"/>
          </w:tcPr>
          <w:p w14:paraId="63D585AC" w14:textId="77777777" w:rsidR="009F7DCF" w:rsidRPr="002D01D9" w:rsidRDefault="009F7DCF" w:rsidP="002D01D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Quantity: 4</w:t>
            </w:r>
          </w:p>
        </w:tc>
        <w:tc>
          <w:tcPr>
            <w:tcW w:w="2070" w:type="dxa"/>
          </w:tcPr>
          <w:p w14:paraId="1175FE37" w14:textId="77777777" w:rsidR="009F7DCF" w:rsidRPr="002D01D9" w:rsidRDefault="009F7DC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76A63894" w14:textId="77777777" w:rsidR="009F7DCF" w:rsidRPr="002D01D9" w:rsidRDefault="009F7DCF" w:rsidP="009F7DCF">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Update transaction </w:t>
            </w:r>
            <w:r>
              <w:rPr>
                <w:rFonts w:ascii="Times New Roman" w:eastAsiaTheme="minorEastAsia" w:hAnsi="Times New Roman"/>
                <w:sz w:val="24"/>
                <w:szCs w:val="24"/>
                <w:lang w:eastAsia="ar-SA"/>
              </w:rPr>
              <w:t>details</w:t>
            </w:r>
            <w:r w:rsidRPr="002D01D9">
              <w:rPr>
                <w:rFonts w:ascii="Times New Roman" w:eastAsiaTheme="minorEastAsia" w:hAnsi="Times New Roman"/>
                <w:sz w:val="24"/>
                <w:szCs w:val="24"/>
                <w:lang w:eastAsia="ar-SA"/>
              </w:rPr>
              <w:t xml:space="preserve"> and notifies the seller</w:t>
            </w:r>
          </w:p>
        </w:tc>
        <w:tc>
          <w:tcPr>
            <w:tcW w:w="1260" w:type="dxa"/>
          </w:tcPr>
          <w:p w14:paraId="61D5733C" w14:textId="77777777" w:rsidR="009F7DCF" w:rsidRPr="002D01D9" w:rsidRDefault="009F7DCF"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9F7DCF" w:rsidRPr="002D01D9" w14:paraId="26947400" w14:textId="77777777" w:rsidTr="009F7DCF">
        <w:trPr>
          <w:trHeight w:val="300"/>
        </w:trPr>
        <w:tc>
          <w:tcPr>
            <w:tcW w:w="2628" w:type="dxa"/>
          </w:tcPr>
          <w:p w14:paraId="65AA4BCC" w14:textId="77777777" w:rsidR="009F7DCF" w:rsidRPr="002D01D9" w:rsidRDefault="009F7DCF" w:rsidP="009F7DCF">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invalid data in the fields</w:t>
            </w:r>
          </w:p>
        </w:tc>
        <w:tc>
          <w:tcPr>
            <w:tcW w:w="3240" w:type="dxa"/>
          </w:tcPr>
          <w:p w14:paraId="512AB0A4" w14:textId="77777777" w:rsidR="009F7DCF" w:rsidRPr="002D01D9" w:rsidRDefault="009F7DCF" w:rsidP="002D01D9">
            <w:pP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Quantity: -4</w:t>
            </w:r>
          </w:p>
        </w:tc>
        <w:tc>
          <w:tcPr>
            <w:tcW w:w="2070" w:type="dxa"/>
          </w:tcPr>
          <w:p w14:paraId="6DC7741E" w14:textId="77777777" w:rsidR="009F7DCF" w:rsidRPr="002D01D9" w:rsidRDefault="009F7DCF" w:rsidP="002D01D9">
            <w:pP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7BE9C5C" w14:textId="77777777" w:rsidR="009F7DCF" w:rsidRPr="002D01D9" w:rsidRDefault="009F7DCF" w:rsidP="002D01D9">
            <w:pP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Refresh page and notifies the user that invalid input is submitted</w:t>
            </w:r>
          </w:p>
        </w:tc>
        <w:tc>
          <w:tcPr>
            <w:tcW w:w="1260" w:type="dxa"/>
          </w:tcPr>
          <w:p w14:paraId="068139D6" w14:textId="77777777" w:rsidR="009F7DCF" w:rsidRPr="002D01D9" w:rsidRDefault="00D00DF9" w:rsidP="002D01D9">
            <w:pP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9F7DCF" w:rsidRPr="002D01D9" w14:paraId="4AFE2AE5" w14:textId="77777777" w:rsidTr="002D01D9">
        <w:trPr>
          <w:trHeight w:val="143"/>
        </w:trPr>
        <w:tc>
          <w:tcPr>
            <w:tcW w:w="2628" w:type="dxa"/>
          </w:tcPr>
          <w:p w14:paraId="2832F2C0" w14:textId="77777777" w:rsidR="009F7DCF" w:rsidRPr="002D01D9" w:rsidRDefault="009F7DCF" w:rsidP="009F7DCF">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lastRenderedPageBreak/>
              <w:t>Enters blank data in the fields</w:t>
            </w:r>
          </w:p>
        </w:tc>
        <w:tc>
          <w:tcPr>
            <w:tcW w:w="3240" w:type="dxa"/>
          </w:tcPr>
          <w:p w14:paraId="459785EB" w14:textId="77777777" w:rsidR="009F7DCF" w:rsidRPr="002D01D9" w:rsidRDefault="009F7DCF" w:rsidP="002D01D9">
            <w:pP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Quantity: </w:t>
            </w:r>
          </w:p>
        </w:tc>
        <w:tc>
          <w:tcPr>
            <w:tcW w:w="2070" w:type="dxa"/>
          </w:tcPr>
          <w:p w14:paraId="60F95DDD" w14:textId="77777777" w:rsidR="009F7DCF" w:rsidRPr="002D01D9" w:rsidRDefault="009F7DCF" w:rsidP="002D01D9">
            <w:pP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992CACA" w14:textId="77777777" w:rsidR="009F7DCF" w:rsidRPr="002D01D9" w:rsidRDefault="009F7DCF" w:rsidP="00D00DF9">
            <w:pPr>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Refresh page and notifies the user that blank </w:t>
            </w:r>
            <w:r w:rsidR="00D00DF9">
              <w:rPr>
                <w:rFonts w:ascii="Times New Roman" w:eastAsiaTheme="minorEastAsia" w:hAnsi="Times New Roman"/>
                <w:sz w:val="24"/>
                <w:szCs w:val="24"/>
                <w:lang w:eastAsia="ar-SA"/>
              </w:rPr>
              <w:t>field is required</w:t>
            </w:r>
            <w:r>
              <w:rPr>
                <w:rFonts w:ascii="Times New Roman" w:eastAsiaTheme="minorEastAsia" w:hAnsi="Times New Roman"/>
                <w:sz w:val="24"/>
                <w:szCs w:val="24"/>
                <w:lang w:eastAsia="ar-SA"/>
              </w:rPr>
              <w:t xml:space="preserve"> </w:t>
            </w:r>
          </w:p>
        </w:tc>
        <w:tc>
          <w:tcPr>
            <w:tcW w:w="1260" w:type="dxa"/>
          </w:tcPr>
          <w:p w14:paraId="6F7A899C" w14:textId="77777777" w:rsidR="009F7DCF" w:rsidRPr="002D01D9" w:rsidRDefault="00D00DF9" w:rsidP="002D01D9">
            <w:pPr>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13C06B89" w14:textId="77777777" w:rsidR="00A86EFE" w:rsidRDefault="00A86EFE" w:rsidP="00A86EFE">
      <w:pPr>
        <w:rPr>
          <w:lang w:eastAsia="ar-SA"/>
        </w:rPr>
      </w:pPr>
    </w:p>
    <w:p w14:paraId="57EA202A" w14:textId="77777777" w:rsidR="00363FED" w:rsidRPr="005E119D" w:rsidRDefault="004C4BEA" w:rsidP="00363FED">
      <w:pPr>
        <w:pStyle w:val="Heading2"/>
        <w:rPr>
          <w:b/>
          <w:color w:val="auto"/>
          <w:lang w:eastAsia="ar-SA"/>
        </w:rPr>
      </w:pPr>
      <w:bookmarkStart w:id="1723" w:name="_Toc20084498"/>
      <w:bookmarkStart w:id="1724" w:name="_Toc20085147"/>
      <w:bookmarkStart w:id="1725" w:name="_Toc20085782"/>
      <w:bookmarkStart w:id="1726" w:name="_Toc20677258"/>
      <w:bookmarkStart w:id="1727" w:name="_Toc21594551"/>
      <w:bookmarkStart w:id="1728" w:name="_Toc21594908"/>
      <w:r w:rsidRPr="005E119D">
        <w:rPr>
          <w:rFonts w:ascii="Times New Roman" w:eastAsia="Courier New" w:hAnsi="Times New Roman"/>
          <w:b/>
          <w:color w:val="auto"/>
          <w:sz w:val="24"/>
          <w:szCs w:val="24"/>
          <w:lang w:eastAsia="en-US"/>
        </w:rPr>
        <w:t>AC-AS01</w:t>
      </w:r>
      <w:r w:rsidR="00363FED" w:rsidRPr="005E119D">
        <w:rPr>
          <w:rFonts w:ascii="Times New Roman" w:eastAsia="Courier New" w:hAnsi="Times New Roman"/>
          <w:b/>
          <w:color w:val="auto"/>
          <w:sz w:val="24"/>
          <w:szCs w:val="24"/>
          <w:lang w:eastAsia="en-US"/>
        </w:rPr>
        <w:t>–</w:t>
      </w:r>
      <w:r w:rsidRPr="005E119D">
        <w:rPr>
          <w:rFonts w:ascii="Times New Roman" w:eastAsiaTheme="minorHAnsi" w:hAnsi="Times New Roman"/>
          <w:b/>
          <w:color w:val="auto"/>
          <w:sz w:val="24"/>
          <w:szCs w:val="24"/>
          <w:lang w:eastAsia="ar-SA"/>
        </w:rPr>
        <w:t>Search Account of Sellers</w:t>
      </w:r>
      <w:bookmarkEnd w:id="1723"/>
      <w:bookmarkEnd w:id="1724"/>
      <w:bookmarkEnd w:id="1725"/>
      <w:bookmarkEnd w:id="1726"/>
      <w:bookmarkEnd w:id="1727"/>
      <w:bookmarkEnd w:id="1728"/>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363FED" w:rsidRPr="002D01D9" w14:paraId="0CBAB6DA" w14:textId="77777777" w:rsidTr="002D01D9">
        <w:tc>
          <w:tcPr>
            <w:tcW w:w="5868" w:type="dxa"/>
            <w:gridSpan w:val="2"/>
          </w:tcPr>
          <w:p w14:paraId="4BE0CA57"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9BF58B4" w14:textId="77777777" w:rsidR="00363FED" w:rsidRPr="002D01D9" w:rsidRDefault="004C4BEA"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AC-AS01</w:t>
            </w:r>
          </w:p>
        </w:tc>
      </w:tr>
      <w:tr w:rsidR="00363FED" w:rsidRPr="002D01D9" w14:paraId="492514AD" w14:textId="77777777" w:rsidTr="002D01D9">
        <w:tc>
          <w:tcPr>
            <w:tcW w:w="5868" w:type="dxa"/>
            <w:gridSpan w:val="2"/>
          </w:tcPr>
          <w:p w14:paraId="72058B48"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9BD2AF0"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w:t>
            </w:r>
            <w:r w:rsidR="002751B6" w:rsidRPr="002D01D9">
              <w:rPr>
                <w:rFonts w:ascii="Times New Roman" w:eastAsiaTheme="minorEastAsia" w:hAnsi="Times New Roman"/>
                <w:sz w:val="24"/>
                <w:szCs w:val="24"/>
                <w:lang w:eastAsia="ar-SA"/>
              </w:rPr>
              <w:t xml:space="preserve">admin </w:t>
            </w:r>
            <w:r w:rsidRPr="002D01D9">
              <w:rPr>
                <w:rFonts w:ascii="Times New Roman" w:eastAsiaTheme="minorEastAsia" w:hAnsi="Times New Roman"/>
                <w:sz w:val="24"/>
                <w:szCs w:val="24"/>
                <w:lang w:eastAsia="ar-SA"/>
              </w:rPr>
              <w:t xml:space="preserve">to </w:t>
            </w:r>
            <w:r w:rsidR="005E119D" w:rsidRPr="002D01D9">
              <w:rPr>
                <w:rFonts w:ascii="Times New Roman" w:eastAsiaTheme="minorHAnsi" w:hAnsi="Times New Roman"/>
                <w:sz w:val="24"/>
                <w:szCs w:val="24"/>
                <w:lang w:eastAsia="ar-SA"/>
              </w:rPr>
              <w:t>Search Account of Sellers</w:t>
            </w:r>
          </w:p>
        </w:tc>
      </w:tr>
      <w:tr w:rsidR="00363FED" w:rsidRPr="002D01D9" w14:paraId="0617F734" w14:textId="77777777" w:rsidTr="002D01D9">
        <w:tc>
          <w:tcPr>
            <w:tcW w:w="5868" w:type="dxa"/>
            <w:gridSpan w:val="2"/>
          </w:tcPr>
          <w:p w14:paraId="2E97025F"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7242C1F6" w14:textId="77777777" w:rsidR="00363FED" w:rsidRPr="002D01D9" w:rsidRDefault="005E119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Admin</w:t>
            </w:r>
          </w:p>
        </w:tc>
      </w:tr>
      <w:tr w:rsidR="00363FED" w:rsidRPr="002D01D9" w14:paraId="56DFEB1C" w14:textId="77777777" w:rsidTr="002D01D9">
        <w:tc>
          <w:tcPr>
            <w:tcW w:w="5868" w:type="dxa"/>
            <w:gridSpan w:val="2"/>
          </w:tcPr>
          <w:p w14:paraId="60732AAE"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3D39362B" w14:textId="77777777" w:rsidR="00363FED" w:rsidRPr="002D01D9" w:rsidRDefault="005E119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Search Account of Sellers</w:t>
            </w:r>
          </w:p>
        </w:tc>
      </w:tr>
      <w:tr w:rsidR="00363FED" w:rsidRPr="002D01D9" w14:paraId="33C1DF5E" w14:textId="77777777" w:rsidTr="002D01D9">
        <w:trPr>
          <w:trHeight w:val="251"/>
        </w:trPr>
        <w:tc>
          <w:tcPr>
            <w:tcW w:w="5868" w:type="dxa"/>
            <w:gridSpan w:val="2"/>
          </w:tcPr>
          <w:p w14:paraId="674B62B1"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216121E" w14:textId="77777777" w:rsidR="00363FED" w:rsidRPr="002D01D9" w:rsidRDefault="004C4BEA"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363FED" w:rsidRPr="002D01D9" w14:paraId="17177F31" w14:textId="77777777" w:rsidTr="002D01D9">
        <w:tc>
          <w:tcPr>
            <w:tcW w:w="13338" w:type="dxa"/>
            <w:gridSpan w:val="5"/>
          </w:tcPr>
          <w:p w14:paraId="2FA2E427" w14:textId="77777777" w:rsidR="00363FED" w:rsidRPr="002D01D9" w:rsidRDefault="00363FED"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074310CB" w14:textId="77777777" w:rsidTr="002D01D9">
        <w:tc>
          <w:tcPr>
            <w:tcW w:w="2628" w:type="dxa"/>
          </w:tcPr>
          <w:p w14:paraId="7B77382A" w14:textId="77777777" w:rsidR="00363FED" w:rsidRPr="002D01D9" w:rsidRDefault="00363FED"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27B29A65" w14:textId="77777777" w:rsidR="00363FED" w:rsidRPr="002D01D9" w:rsidRDefault="00363FED"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09D9E757" w14:textId="77777777" w:rsidR="00363FED" w:rsidRPr="002D01D9" w:rsidRDefault="00363FED"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078CB57F" w14:textId="77777777" w:rsidR="00363FED" w:rsidRPr="002D01D9" w:rsidRDefault="00363FED"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3C1B8827" w14:textId="77777777" w:rsidR="00363FED" w:rsidRPr="002D01D9" w:rsidRDefault="00363FED"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E93DF71" w14:textId="77777777" w:rsidTr="002D01D9">
        <w:tc>
          <w:tcPr>
            <w:tcW w:w="2628" w:type="dxa"/>
          </w:tcPr>
          <w:p w14:paraId="32E8004E"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valid data in the search field</w:t>
            </w:r>
          </w:p>
        </w:tc>
        <w:tc>
          <w:tcPr>
            <w:tcW w:w="3240" w:type="dxa"/>
          </w:tcPr>
          <w:p w14:paraId="096091E5"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Search: </w:t>
            </w:r>
            <w:r w:rsidR="00D9479F" w:rsidRPr="002D01D9">
              <w:rPr>
                <w:rFonts w:ascii="Times New Roman" w:eastAsiaTheme="minorEastAsia" w:hAnsi="Times New Roman"/>
                <w:sz w:val="24"/>
                <w:szCs w:val="24"/>
                <w:lang w:eastAsia="ar-SA"/>
              </w:rPr>
              <w:t>seller</w:t>
            </w:r>
          </w:p>
        </w:tc>
        <w:tc>
          <w:tcPr>
            <w:tcW w:w="2070" w:type="dxa"/>
          </w:tcPr>
          <w:p w14:paraId="58C9C4B3"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F8BDDF2"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list of buyers that equivalent to the search data </w:t>
            </w:r>
          </w:p>
        </w:tc>
        <w:tc>
          <w:tcPr>
            <w:tcW w:w="1260" w:type="dxa"/>
          </w:tcPr>
          <w:p w14:paraId="43CE5B5D"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53C57DED" w14:textId="77777777" w:rsidTr="002D01D9">
        <w:tc>
          <w:tcPr>
            <w:tcW w:w="2628" w:type="dxa"/>
          </w:tcPr>
          <w:p w14:paraId="69EFD807"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Enters invalid data in the search fields</w:t>
            </w:r>
          </w:p>
        </w:tc>
        <w:tc>
          <w:tcPr>
            <w:tcW w:w="3240" w:type="dxa"/>
          </w:tcPr>
          <w:p w14:paraId="313F668D"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w:t>
            </w:r>
          </w:p>
        </w:tc>
        <w:tc>
          <w:tcPr>
            <w:tcW w:w="2070" w:type="dxa"/>
          </w:tcPr>
          <w:p w14:paraId="684DF92D"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Submit form </w:t>
            </w:r>
          </w:p>
        </w:tc>
        <w:tc>
          <w:tcPr>
            <w:tcW w:w="4140" w:type="dxa"/>
          </w:tcPr>
          <w:p w14:paraId="125D17E8"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no equivalent data was found</w:t>
            </w:r>
          </w:p>
        </w:tc>
        <w:tc>
          <w:tcPr>
            <w:tcW w:w="1260" w:type="dxa"/>
          </w:tcPr>
          <w:p w14:paraId="186AC99E"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00FCB8EB" w14:textId="77777777" w:rsidTr="002D01D9">
        <w:tc>
          <w:tcPr>
            <w:tcW w:w="2628" w:type="dxa"/>
          </w:tcPr>
          <w:p w14:paraId="5A7CCA88" w14:textId="77777777" w:rsidR="00363FED" w:rsidRPr="002D01D9" w:rsidRDefault="00363FED" w:rsidP="002D01D9">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Enters blank data in the search fields</w:t>
            </w:r>
          </w:p>
        </w:tc>
        <w:tc>
          <w:tcPr>
            <w:tcW w:w="3240" w:type="dxa"/>
          </w:tcPr>
          <w:p w14:paraId="0072B0A8"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w:t>
            </w:r>
          </w:p>
        </w:tc>
        <w:tc>
          <w:tcPr>
            <w:tcW w:w="2070" w:type="dxa"/>
          </w:tcPr>
          <w:p w14:paraId="4AEFCA10"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C27A805"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all the list of </w:t>
            </w:r>
            <w:r w:rsidR="00D9479F" w:rsidRPr="002D01D9">
              <w:rPr>
                <w:rFonts w:ascii="Times New Roman" w:eastAsiaTheme="minorEastAsia" w:hAnsi="Times New Roman"/>
                <w:sz w:val="24"/>
                <w:szCs w:val="24"/>
                <w:lang w:eastAsia="ar-SA"/>
              </w:rPr>
              <w:t>account of seller</w:t>
            </w:r>
          </w:p>
        </w:tc>
        <w:tc>
          <w:tcPr>
            <w:tcW w:w="1260" w:type="dxa"/>
          </w:tcPr>
          <w:p w14:paraId="4865B5D0" w14:textId="77777777" w:rsidR="00363FED" w:rsidRPr="002D01D9" w:rsidRDefault="00363FED"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7A4EC65D" w14:textId="77777777" w:rsidR="00363FED" w:rsidRDefault="00363FED" w:rsidP="00363FED">
      <w:pPr>
        <w:rPr>
          <w:lang w:eastAsia="ar-SA"/>
        </w:rPr>
      </w:pPr>
    </w:p>
    <w:p w14:paraId="3B1CEA6D" w14:textId="77777777" w:rsidR="00AC6E78" w:rsidRPr="00AC6E78" w:rsidRDefault="00AC6E78" w:rsidP="00AC6E78">
      <w:pPr>
        <w:pStyle w:val="Heading2"/>
        <w:rPr>
          <w:b/>
          <w:color w:val="auto"/>
          <w:lang w:eastAsia="ar-SA"/>
        </w:rPr>
      </w:pPr>
      <w:bookmarkStart w:id="1729" w:name="_Toc20084499"/>
      <w:bookmarkStart w:id="1730" w:name="_Toc20085148"/>
      <w:bookmarkStart w:id="1731" w:name="_Toc20085783"/>
      <w:bookmarkStart w:id="1732" w:name="_Toc20677259"/>
      <w:bookmarkStart w:id="1733" w:name="_Toc21594552"/>
      <w:bookmarkStart w:id="1734" w:name="_Toc21594909"/>
      <w:r w:rsidRPr="00AC6E78">
        <w:rPr>
          <w:rFonts w:ascii="Times New Roman" w:eastAsia="Courier New" w:hAnsi="Times New Roman"/>
          <w:b/>
          <w:color w:val="auto"/>
          <w:sz w:val="24"/>
          <w:szCs w:val="24"/>
          <w:lang w:eastAsia="en-US"/>
        </w:rPr>
        <w:t>AC-AS02–</w:t>
      </w:r>
      <w:r w:rsidRPr="00AC6E78">
        <w:rPr>
          <w:rFonts w:ascii="Times New Roman" w:eastAsiaTheme="minorHAnsi" w:hAnsi="Times New Roman"/>
          <w:b/>
          <w:color w:val="auto"/>
          <w:sz w:val="24"/>
          <w:szCs w:val="24"/>
          <w:lang w:eastAsia="ar-SA"/>
        </w:rPr>
        <w:t xml:space="preserve"> Search Account of Buyer</w:t>
      </w:r>
      <w:bookmarkEnd w:id="1729"/>
      <w:bookmarkEnd w:id="1730"/>
      <w:bookmarkEnd w:id="1731"/>
      <w:bookmarkEnd w:id="1732"/>
      <w:bookmarkEnd w:id="1733"/>
      <w:bookmarkEnd w:id="1734"/>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AC6E78" w:rsidRPr="002D01D9" w14:paraId="46D05841" w14:textId="77777777" w:rsidTr="002D01D9">
        <w:tc>
          <w:tcPr>
            <w:tcW w:w="5868" w:type="dxa"/>
            <w:gridSpan w:val="2"/>
          </w:tcPr>
          <w:p w14:paraId="5F5A3ABA"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238BD753"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AC-AS02</w:t>
            </w:r>
          </w:p>
        </w:tc>
      </w:tr>
      <w:tr w:rsidR="00AC6E78" w:rsidRPr="002D01D9" w14:paraId="7BD26216" w14:textId="77777777" w:rsidTr="002D01D9">
        <w:tc>
          <w:tcPr>
            <w:tcW w:w="5868" w:type="dxa"/>
            <w:gridSpan w:val="2"/>
          </w:tcPr>
          <w:p w14:paraId="41D68BEE"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5EC30CE4"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w:t>
            </w:r>
            <w:r w:rsidR="002751B6" w:rsidRPr="002D01D9">
              <w:rPr>
                <w:rFonts w:ascii="Times New Roman" w:eastAsiaTheme="minorEastAsia" w:hAnsi="Times New Roman"/>
                <w:sz w:val="24"/>
                <w:szCs w:val="24"/>
                <w:lang w:eastAsia="ar-SA"/>
              </w:rPr>
              <w:t>admin</w:t>
            </w:r>
            <w:r w:rsidRPr="002D01D9">
              <w:rPr>
                <w:rFonts w:ascii="Times New Roman" w:eastAsiaTheme="minorEastAsia" w:hAnsi="Times New Roman"/>
                <w:sz w:val="24"/>
                <w:szCs w:val="24"/>
                <w:lang w:eastAsia="ar-SA"/>
              </w:rPr>
              <w:t xml:space="preserve"> to </w:t>
            </w:r>
            <w:r w:rsidRPr="002D01D9">
              <w:rPr>
                <w:rFonts w:ascii="Times New Roman" w:eastAsiaTheme="minorHAnsi" w:hAnsi="Times New Roman"/>
                <w:sz w:val="24"/>
                <w:szCs w:val="24"/>
                <w:lang w:eastAsia="ar-SA"/>
              </w:rPr>
              <w:t>Search Account of Buyer</w:t>
            </w:r>
          </w:p>
        </w:tc>
      </w:tr>
      <w:tr w:rsidR="00AC6E78" w:rsidRPr="002D01D9" w14:paraId="0C6C8AAB" w14:textId="77777777" w:rsidTr="002D01D9">
        <w:tc>
          <w:tcPr>
            <w:tcW w:w="5868" w:type="dxa"/>
            <w:gridSpan w:val="2"/>
          </w:tcPr>
          <w:p w14:paraId="5109EF56"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052F8E23"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Admin</w:t>
            </w:r>
          </w:p>
        </w:tc>
      </w:tr>
      <w:tr w:rsidR="00AC6E78" w:rsidRPr="002D01D9" w14:paraId="57EB833F" w14:textId="77777777" w:rsidTr="002D01D9">
        <w:tc>
          <w:tcPr>
            <w:tcW w:w="5868" w:type="dxa"/>
            <w:gridSpan w:val="2"/>
          </w:tcPr>
          <w:p w14:paraId="3B106D35"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003A4EBE"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Search Account of Buyer</w:t>
            </w:r>
          </w:p>
        </w:tc>
      </w:tr>
      <w:tr w:rsidR="00AC6E78" w:rsidRPr="002D01D9" w14:paraId="3E5DD14D" w14:textId="77777777" w:rsidTr="002D01D9">
        <w:trPr>
          <w:trHeight w:val="251"/>
        </w:trPr>
        <w:tc>
          <w:tcPr>
            <w:tcW w:w="5868" w:type="dxa"/>
            <w:gridSpan w:val="2"/>
          </w:tcPr>
          <w:p w14:paraId="0116F8E2"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956B4AA" w14:textId="77777777" w:rsidR="00AC6E78" w:rsidRPr="002D01D9" w:rsidRDefault="00AC6E78"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AC6E78" w:rsidRPr="002D01D9" w14:paraId="382C55B7" w14:textId="77777777" w:rsidTr="002D01D9">
        <w:tc>
          <w:tcPr>
            <w:tcW w:w="13338" w:type="dxa"/>
            <w:gridSpan w:val="5"/>
          </w:tcPr>
          <w:p w14:paraId="3033395C" w14:textId="77777777" w:rsidR="00AC6E78" w:rsidRPr="002D01D9" w:rsidRDefault="00AC6E78"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15EB918A" w14:textId="77777777" w:rsidTr="002D01D9">
        <w:tc>
          <w:tcPr>
            <w:tcW w:w="2628" w:type="dxa"/>
          </w:tcPr>
          <w:p w14:paraId="17E11869" w14:textId="77777777" w:rsidR="00AC6E78" w:rsidRPr="002D01D9" w:rsidRDefault="00AC6E78"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31724033" w14:textId="77777777" w:rsidR="00AC6E78" w:rsidRPr="002D01D9" w:rsidRDefault="00AC6E78"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0715A605" w14:textId="77777777" w:rsidR="00AC6E78" w:rsidRPr="002D01D9" w:rsidRDefault="00AC6E78"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648EB7D9" w14:textId="77777777" w:rsidR="00AC6E78" w:rsidRPr="002D01D9" w:rsidRDefault="00AC6E78"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522FFC36" w14:textId="77777777" w:rsidR="00AC6E78" w:rsidRPr="002D01D9" w:rsidRDefault="00AC6E78"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69438210" w14:textId="77777777" w:rsidTr="002D01D9">
        <w:tc>
          <w:tcPr>
            <w:tcW w:w="2628" w:type="dxa"/>
          </w:tcPr>
          <w:p w14:paraId="093B2085"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 xml:space="preserve">Enters valid data in the </w:t>
            </w:r>
            <w:r w:rsidRPr="002D01D9">
              <w:rPr>
                <w:rFonts w:ascii="Times New Roman" w:eastAsiaTheme="minorHAnsi" w:hAnsi="Times New Roman"/>
                <w:sz w:val="24"/>
                <w:szCs w:val="24"/>
                <w:lang w:eastAsia="ar-SA"/>
              </w:rPr>
              <w:lastRenderedPageBreak/>
              <w:t>search field</w:t>
            </w:r>
          </w:p>
        </w:tc>
        <w:tc>
          <w:tcPr>
            <w:tcW w:w="3240" w:type="dxa"/>
          </w:tcPr>
          <w:p w14:paraId="3C5B496F"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Search: buyer</w:t>
            </w:r>
          </w:p>
        </w:tc>
        <w:tc>
          <w:tcPr>
            <w:tcW w:w="2070" w:type="dxa"/>
          </w:tcPr>
          <w:p w14:paraId="151D0D3B"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1691451C"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list of buyers that equivalent to the </w:t>
            </w:r>
            <w:r w:rsidRPr="002D01D9">
              <w:rPr>
                <w:rFonts w:ascii="Times New Roman" w:eastAsiaTheme="minorEastAsia" w:hAnsi="Times New Roman"/>
                <w:sz w:val="24"/>
                <w:szCs w:val="24"/>
                <w:lang w:eastAsia="ar-SA"/>
              </w:rPr>
              <w:lastRenderedPageBreak/>
              <w:t xml:space="preserve">search data </w:t>
            </w:r>
          </w:p>
        </w:tc>
        <w:tc>
          <w:tcPr>
            <w:tcW w:w="1260" w:type="dxa"/>
          </w:tcPr>
          <w:p w14:paraId="5E15113F"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lastRenderedPageBreak/>
              <w:t>Passed</w:t>
            </w:r>
          </w:p>
        </w:tc>
      </w:tr>
      <w:tr w:rsidR="002D01D9" w:rsidRPr="002D01D9" w14:paraId="09826EBA" w14:textId="77777777" w:rsidTr="002D01D9">
        <w:tc>
          <w:tcPr>
            <w:tcW w:w="2628" w:type="dxa"/>
          </w:tcPr>
          <w:p w14:paraId="5DE19A65"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lastRenderedPageBreak/>
              <w:t>Enters invalid data in the search fields</w:t>
            </w:r>
          </w:p>
        </w:tc>
        <w:tc>
          <w:tcPr>
            <w:tcW w:w="3240" w:type="dxa"/>
          </w:tcPr>
          <w:p w14:paraId="32ECF4D3"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 []</w:t>
            </w:r>
          </w:p>
        </w:tc>
        <w:tc>
          <w:tcPr>
            <w:tcW w:w="2070" w:type="dxa"/>
          </w:tcPr>
          <w:p w14:paraId="47791E37"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Submit form </w:t>
            </w:r>
          </w:p>
        </w:tc>
        <w:tc>
          <w:tcPr>
            <w:tcW w:w="4140" w:type="dxa"/>
          </w:tcPr>
          <w:p w14:paraId="0C88FC79"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Notifies the seller that no equivalent data was found</w:t>
            </w:r>
          </w:p>
        </w:tc>
        <w:tc>
          <w:tcPr>
            <w:tcW w:w="1260" w:type="dxa"/>
          </w:tcPr>
          <w:p w14:paraId="7E4A7549"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2D01D9" w:rsidRPr="002D01D9" w14:paraId="2AD45073" w14:textId="77777777" w:rsidTr="002D01D9">
        <w:tc>
          <w:tcPr>
            <w:tcW w:w="2628" w:type="dxa"/>
          </w:tcPr>
          <w:p w14:paraId="6BDE9D20" w14:textId="77777777" w:rsidR="00AC6E78" w:rsidRPr="002D01D9" w:rsidRDefault="00AC6E78" w:rsidP="002D01D9">
            <w:pPr>
              <w:spacing w:after="0" w:line="240" w:lineRule="auto"/>
              <w:rPr>
                <w:rFonts w:ascii="Times New Roman" w:eastAsiaTheme="minorHAnsi" w:hAnsi="Times New Roman"/>
                <w:sz w:val="24"/>
                <w:szCs w:val="24"/>
                <w:lang w:eastAsia="ar-SA"/>
              </w:rPr>
            </w:pPr>
            <w:r w:rsidRPr="002D01D9">
              <w:rPr>
                <w:rFonts w:ascii="Times New Roman" w:eastAsiaTheme="minorHAnsi" w:hAnsi="Times New Roman"/>
                <w:sz w:val="24"/>
                <w:szCs w:val="24"/>
                <w:lang w:eastAsia="ar-SA"/>
              </w:rPr>
              <w:t>Enters blank data in the search fields</w:t>
            </w:r>
          </w:p>
        </w:tc>
        <w:tc>
          <w:tcPr>
            <w:tcW w:w="3240" w:type="dxa"/>
          </w:tcPr>
          <w:p w14:paraId="563EC05F"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Search:</w:t>
            </w:r>
          </w:p>
        </w:tc>
        <w:tc>
          <w:tcPr>
            <w:tcW w:w="2070" w:type="dxa"/>
          </w:tcPr>
          <w:p w14:paraId="4066DE25"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564FEEB"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View all the list of </w:t>
            </w:r>
            <w:r w:rsidR="0019077C" w:rsidRPr="002D01D9">
              <w:rPr>
                <w:rFonts w:ascii="Times New Roman" w:eastAsiaTheme="minorHAnsi" w:hAnsi="Times New Roman"/>
                <w:sz w:val="24"/>
                <w:szCs w:val="24"/>
                <w:lang w:eastAsia="ar-SA"/>
              </w:rPr>
              <w:t>account of buyer</w:t>
            </w:r>
          </w:p>
        </w:tc>
        <w:tc>
          <w:tcPr>
            <w:tcW w:w="1260" w:type="dxa"/>
          </w:tcPr>
          <w:p w14:paraId="4E94502B" w14:textId="77777777" w:rsidR="00AC6E78" w:rsidRPr="002D01D9" w:rsidRDefault="00AC6E78"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E1F028D" w14:textId="77777777" w:rsidR="00AC6E78" w:rsidRDefault="00AC6E78" w:rsidP="00AC6E78">
      <w:pPr>
        <w:rPr>
          <w:lang w:eastAsia="ar-SA"/>
        </w:rPr>
      </w:pPr>
    </w:p>
    <w:p w14:paraId="76B1AC97" w14:textId="77777777" w:rsidR="002751B6" w:rsidRPr="00234724" w:rsidRDefault="002751B6" w:rsidP="002751B6">
      <w:pPr>
        <w:pStyle w:val="Heading2"/>
        <w:rPr>
          <w:b/>
          <w:color w:val="auto"/>
          <w:lang w:eastAsia="ar-SA"/>
        </w:rPr>
      </w:pPr>
      <w:bookmarkStart w:id="1735" w:name="_Toc20084501"/>
      <w:bookmarkStart w:id="1736" w:name="_Toc20085150"/>
      <w:bookmarkStart w:id="1737" w:name="_Toc20085785"/>
      <w:bookmarkStart w:id="1738" w:name="_Toc20677260"/>
      <w:bookmarkStart w:id="1739" w:name="_Toc21594553"/>
      <w:bookmarkStart w:id="1740" w:name="_Toc21594910"/>
      <w:r w:rsidRPr="00234724">
        <w:rPr>
          <w:rFonts w:ascii="Times New Roman" w:eastAsia="Courier New" w:hAnsi="Times New Roman"/>
          <w:b/>
          <w:color w:val="auto"/>
          <w:sz w:val="24"/>
          <w:szCs w:val="24"/>
          <w:lang w:eastAsia="en-US"/>
        </w:rPr>
        <w:t>AC-AS0</w:t>
      </w:r>
      <w:r w:rsidR="008E2C67">
        <w:rPr>
          <w:rFonts w:ascii="Times New Roman" w:eastAsia="Courier New" w:hAnsi="Times New Roman"/>
          <w:b/>
          <w:color w:val="auto"/>
          <w:sz w:val="24"/>
          <w:szCs w:val="24"/>
          <w:lang w:eastAsia="en-US"/>
        </w:rPr>
        <w:t>3</w:t>
      </w:r>
      <w:r w:rsidRPr="008E2C67">
        <w:rPr>
          <w:rFonts w:ascii="Times New Roman" w:eastAsia="Courier New" w:hAnsi="Times New Roman"/>
          <w:i/>
          <w:color w:val="auto"/>
          <w:sz w:val="24"/>
          <w:szCs w:val="24"/>
          <w:lang w:eastAsia="en-US"/>
        </w:rPr>
        <w:t>–</w:t>
      </w:r>
      <w:r w:rsidRPr="00234724">
        <w:rPr>
          <w:rFonts w:ascii="Times New Roman" w:eastAsiaTheme="minorHAnsi" w:hAnsi="Times New Roman"/>
          <w:b/>
          <w:color w:val="auto"/>
          <w:sz w:val="24"/>
          <w:szCs w:val="24"/>
          <w:lang w:eastAsia="ar-SA"/>
        </w:rPr>
        <w:t xml:space="preserve"> Deactivate Account</w:t>
      </w:r>
      <w:bookmarkEnd w:id="1735"/>
      <w:bookmarkEnd w:id="1736"/>
      <w:bookmarkEnd w:id="1737"/>
      <w:bookmarkEnd w:id="1738"/>
      <w:bookmarkEnd w:id="1739"/>
      <w:bookmarkEnd w:id="1740"/>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2751B6" w:rsidRPr="002D01D9" w14:paraId="049DBDE0" w14:textId="77777777" w:rsidTr="002D01D9">
        <w:tc>
          <w:tcPr>
            <w:tcW w:w="5868" w:type="dxa"/>
            <w:gridSpan w:val="2"/>
          </w:tcPr>
          <w:p w14:paraId="1937271A"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73E3C8DD" w14:textId="77777777" w:rsidR="002751B6" w:rsidRPr="002D01D9" w:rsidRDefault="002751B6" w:rsidP="002D01D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AC-AS0</w:t>
            </w:r>
            <w:r w:rsidR="004B0CD9">
              <w:rPr>
                <w:rFonts w:ascii="Times New Roman" w:eastAsia="Courier New" w:hAnsi="Times New Roman"/>
                <w:color w:val="000000"/>
                <w:sz w:val="24"/>
                <w:szCs w:val="24"/>
                <w:lang w:eastAsia="en-US"/>
              </w:rPr>
              <w:t>3</w:t>
            </w:r>
          </w:p>
        </w:tc>
      </w:tr>
      <w:tr w:rsidR="002751B6" w:rsidRPr="002D01D9" w14:paraId="2A12BCBA" w14:textId="77777777" w:rsidTr="002D01D9">
        <w:tc>
          <w:tcPr>
            <w:tcW w:w="5868" w:type="dxa"/>
            <w:gridSpan w:val="2"/>
          </w:tcPr>
          <w:p w14:paraId="3289E9F5"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FE11C97" w14:textId="77777777" w:rsidR="002751B6" w:rsidRPr="002D01D9" w:rsidRDefault="002751B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admin to </w:t>
            </w:r>
            <w:r w:rsidRPr="002D01D9">
              <w:rPr>
                <w:rFonts w:ascii="Times New Roman" w:eastAsiaTheme="minorHAnsi" w:hAnsi="Times New Roman"/>
                <w:sz w:val="24"/>
                <w:szCs w:val="24"/>
                <w:lang w:eastAsia="ar-SA"/>
              </w:rPr>
              <w:t>Deactivate Account</w:t>
            </w:r>
          </w:p>
        </w:tc>
      </w:tr>
      <w:tr w:rsidR="002751B6" w:rsidRPr="002D01D9" w14:paraId="2F661295" w14:textId="77777777" w:rsidTr="002D01D9">
        <w:tc>
          <w:tcPr>
            <w:tcW w:w="5868" w:type="dxa"/>
            <w:gridSpan w:val="2"/>
          </w:tcPr>
          <w:p w14:paraId="2BDEE664"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139545C" w14:textId="77777777" w:rsidR="002751B6" w:rsidRPr="002D01D9" w:rsidRDefault="002751B6"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Admin</w:t>
            </w:r>
          </w:p>
        </w:tc>
      </w:tr>
      <w:tr w:rsidR="002751B6" w:rsidRPr="002D01D9" w14:paraId="03CAE006" w14:textId="77777777" w:rsidTr="002D01D9">
        <w:tc>
          <w:tcPr>
            <w:tcW w:w="5868" w:type="dxa"/>
            <w:gridSpan w:val="2"/>
          </w:tcPr>
          <w:p w14:paraId="79E3AAB4"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E18ADA8" w14:textId="77777777" w:rsidR="002751B6" w:rsidRPr="002D01D9" w:rsidRDefault="00234724"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Deactivate Account</w:t>
            </w:r>
          </w:p>
        </w:tc>
      </w:tr>
      <w:tr w:rsidR="002751B6" w:rsidRPr="002D01D9" w14:paraId="676F735C" w14:textId="77777777" w:rsidTr="002D01D9">
        <w:trPr>
          <w:trHeight w:val="251"/>
        </w:trPr>
        <w:tc>
          <w:tcPr>
            <w:tcW w:w="5868" w:type="dxa"/>
            <w:gridSpan w:val="2"/>
          </w:tcPr>
          <w:p w14:paraId="1900FF6D"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653C9BE" w14:textId="77777777" w:rsidR="002751B6" w:rsidRPr="002D01D9" w:rsidRDefault="002751B6" w:rsidP="002D01D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2751B6" w:rsidRPr="002D01D9" w14:paraId="35F38045" w14:textId="77777777" w:rsidTr="002D01D9">
        <w:tc>
          <w:tcPr>
            <w:tcW w:w="13338" w:type="dxa"/>
            <w:gridSpan w:val="5"/>
          </w:tcPr>
          <w:p w14:paraId="39A97B7F" w14:textId="77777777" w:rsidR="002751B6" w:rsidRPr="002D01D9" w:rsidRDefault="002751B6" w:rsidP="002D01D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2D01D9" w:rsidRPr="002D01D9" w14:paraId="2AEEFC79" w14:textId="77777777" w:rsidTr="002D01D9">
        <w:tc>
          <w:tcPr>
            <w:tcW w:w="2628" w:type="dxa"/>
          </w:tcPr>
          <w:p w14:paraId="598C9555" w14:textId="77777777" w:rsidR="002751B6" w:rsidRPr="002D01D9" w:rsidRDefault="002751B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0149B58D" w14:textId="77777777" w:rsidR="002751B6" w:rsidRPr="002D01D9" w:rsidRDefault="002751B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03C68345" w14:textId="77777777" w:rsidR="002751B6" w:rsidRPr="002D01D9" w:rsidRDefault="002751B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71A6A583" w14:textId="77777777" w:rsidR="002751B6" w:rsidRPr="002D01D9" w:rsidRDefault="002751B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212887D0" w14:textId="77777777" w:rsidR="002751B6" w:rsidRPr="002D01D9" w:rsidRDefault="002751B6" w:rsidP="002D01D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2D01D9" w:rsidRPr="002D01D9" w14:paraId="5072A938" w14:textId="77777777" w:rsidTr="002D01D9">
        <w:tc>
          <w:tcPr>
            <w:tcW w:w="2628" w:type="dxa"/>
          </w:tcPr>
          <w:p w14:paraId="2D58737E" w14:textId="77777777" w:rsidR="002751B6" w:rsidRPr="002D01D9" w:rsidRDefault="003E7E03" w:rsidP="002D01D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Deactivate Account</w:t>
            </w:r>
          </w:p>
        </w:tc>
        <w:tc>
          <w:tcPr>
            <w:tcW w:w="3240" w:type="dxa"/>
          </w:tcPr>
          <w:p w14:paraId="355371D4" w14:textId="77777777" w:rsidR="002751B6" w:rsidRPr="002D01D9" w:rsidRDefault="00B515D9"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5D42AFAD" w14:textId="77777777" w:rsidR="002751B6" w:rsidRPr="002D01D9" w:rsidRDefault="002751B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25A5BA2" w14:textId="77777777" w:rsidR="002751B6" w:rsidRPr="002D01D9" w:rsidRDefault="00B7186B"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the account status of the user and notifies the user</w:t>
            </w:r>
          </w:p>
        </w:tc>
        <w:tc>
          <w:tcPr>
            <w:tcW w:w="1260" w:type="dxa"/>
          </w:tcPr>
          <w:p w14:paraId="3F7A433F" w14:textId="77777777" w:rsidR="002751B6" w:rsidRPr="002D01D9" w:rsidRDefault="002751B6" w:rsidP="002D01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59D2A14F" w14:textId="77777777" w:rsidR="004B0CD9" w:rsidRDefault="004B0CD9" w:rsidP="004B0CD9">
      <w:pPr>
        <w:rPr>
          <w:rFonts w:ascii="Times New Roman" w:eastAsia="Courier New" w:hAnsi="Times New Roman"/>
          <w:b/>
          <w:sz w:val="24"/>
          <w:szCs w:val="24"/>
          <w:lang w:eastAsia="en-US"/>
        </w:rPr>
      </w:pPr>
    </w:p>
    <w:p w14:paraId="008336FC" w14:textId="77777777" w:rsidR="004B0CD9" w:rsidRPr="00234724" w:rsidRDefault="004B0CD9" w:rsidP="004B0CD9">
      <w:pPr>
        <w:pStyle w:val="Heading2"/>
        <w:rPr>
          <w:b/>
          <w:color w:val="auto"/>
          <w:lang w:eastAsia="ar-SA"/>
        </w:rPr>
      </w:pPr>
      <w:bookmarkStart w:id="1741" w:name="_Toc20677261"/>
      <w:bookmarkStart w:id="1742" w:name="_Toc21594554"/>
      <w:bookmarkStart w:id="1743" w:name="_Toc21594911"/>
      <w:r w:rsidRPr="00234724">
        <w:rPr>
          <w:rFonts w:ascii="Times New Roman" w:eastAsia="Courier New" w:hAnsi="Times New Roman"/>
          <w:b/>
          <w:color w:val="auto"/>
          <w:sz w:val="24"/>
          <w:szCs w:val="24"/>
          <w:lang w:eastAsia="en-US"/>
        </w:rPr>
        <w:t>AC-AS0</w:t>
      </w:r>
      <w:r>
        <w:rPr>
          <w:rFonts w:ascii="Times New Roman" w:eastAsia="Courier New" w:hAnsi="Times New Roman"/>
          <w:b/>
          <w:color w:val="auto"/>
          <w:sz w:val="24"/>
          <w:szCs w:val="24"/>
          <w:lang w:eastAsia="en-US"/>
        </w:rPr>
        <w:t>4</w:t>
      </w:r>
      <w:r w:rsidRPr="008E2C67">
        <w:rPr>
          <w:rFonts w:ascii="Times New Roman" w:eastAsia="Courier New" w:hAnsi="Times New Roman"/>
          <w:i/>
          <w:color w:val="auto"/>
          <w:sz w:val="24"/>
          <w:szCs w:val="24"/>
          <w:lang w:eastAsia="en-US"/>
        </w:rPr>
        <w:t>–</w:t>
      </w:r>
      <w:r>
        <w:rPr>
          <w:rFonts w:ascii="Times New Roman" w:eastAsiaTheme="minorHAnsi" w:hAnsi="Times New Roman"/>
          <w:b/>
          <w:color w:val="auto"/>
          <w:sz w:val="24"/>
          <w:szCs w:val="24"/>
          <w:lang w:eastAsia="ar-SA"/>
        </w:rPr>
        <w:t xml:space="preserve"> A</w:t>
      </w:r>
      <w:r w:rsidRPr="00234724">
        <w:rPr>
          <w:rFonts w:ascii="Times New Roman" w:eastAsiaTheme="minorHAnsi" w:hAnsi="Times New Roman"/>
          <w:b/>
          <w:color w:val="auto"/>
          <w:sz w:val="24"/>
          <w:szCs w:val="24"/>
          <w:lang w:eastAsia="ar-SA"/>
        </w:rPr>
        <w:t>ctivate Account</w:t>
      </w:r>
      <w:bookmarkEnd w:id="1741"/>
      <w:bookmarkEnd w:id="1742"/>
      <w:bookmarkEnd w:id="1743"/>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4B0CD9" w:rsidRPr="002D01D9" w14:paraId="749E744E" w14:textId="77777777" w:rsidTr="00357C69">
        <w:tc>
          <w:tcPr>
            <w:tcW w:w="5868" w:type="dxa"/>
            <w:gridSpan w:val="2"/>
          </w:tcPr>
          <w:p w14:paraId="44E10882"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08104E74"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Courier New" w:hAnsi="Times New Roman"/>
                <w:color w:val="000000"/>
                <w:sz w:val="24"/>
                <w:szCs w:val="24"/>
                <w:lang w:eastAsia="en-US"/>
              </w:rPr>
              <w:t>AC-AS0</w:t>
            </w:r>
            <w:r>
              <w:rPr>
                <w:rFonts w:ascii="Times New Roman" w:eastAsia="Courier New" w:hAnsi="Times New Roman"/>
                <w:color w:val="000000"/>
                <w:sz w:val="24"/>
                <w:szCs w:val="24"/>
                <w:lang w:eastAsia="en-US"/>
              </w:rPr>
              <w:t>4</w:t>
            </w:r>
          </w:p>
        </w:tc>
      </w:tr>
      <w:tr w:rsidR="004B0CD9" w:rsidRPr="002D01D9" w14:paraId="7B2CDD05" w14:textId="77777777" w:rsidTr="00357C69">
        <w:tc>
          <w:tcPr>
            <w:tcW w:w="5868" w:type="dxa"/>
            <w:gridSpan w:val="2"/>
          </w:tcPr>
          <w:p w14:paraId="7DE0CF11"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3474AD65" w14:textId="77777777" w:rsidR="004B0CD9" w:rsidRPr="002D01D9" w:rsidRDefault="004B0CD9" w:rsidP="004B0CD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admin to </w:t>
            </w:r>
            <w:r>
              <w:rPr>
                <w:rFonts w:ascii="Times New Roman" w:eastAsiaTheme="minorHAnsi" w:hAnsi="Times New Roman"/>
                <w:sz w:val="24"/>
                <w:szCs w:val="24"/>
                <w:lang w:eastAsia="ar-SA"/>
              </w:rPr>
              <w:t>activate</w:t>
            </w:r>
            <w:r w:rsidRPr="002D01D9">
              <w:rPr>
                <w:rFonts w:ascii="Times New Roman" w:eastAsiaTheme="minorHAnsi" w:hAnsi="Times New Roman"/>
                <w:sz w:val="24"/>
                <w:szCs w:val="24"/>
                <w:lang w:eastAsia="ar-SA"/>
              </w:rPr>
              <w:t xml:space="preserve"> Account</w:t>
            </w:r>
          </w:p>
        </w:tc>
      </w:tr>
      <w:tr w:rsidR="004B0CD9" w:rsidRPr="002D01D9" w14:paraId="6DCCBB46" w14:textId="77777777" w:rsidTr="00357C69">
        <w:tc>
          <w:tcPr>
            <w:tcW w:w="5868" w:type="dxa"/>
            <w:gridSpan w:val="2"/>
          </w:tcPr>
          <w:p w14:paraId="03280726"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31A6F9DF"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Admin</w:t>
            </w:r>
          </w:p>
        </w:tc>
      </w:tr>
      <w:tr w:rsidR="004B0CD9" w:rsidRPr="002D01D9" w14:paraId="50281D25" w14:textId="77777777" w:rsidTr="00357C69">
        <w:tc>
          <w:tcPr>
            <w:tcW w:w="5868" w:type="dxa"/>
            <w:gridSpan w:val="2"/>
          </w:tcPr>
          <w:p w14:paraId="62396669"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F1ABF42" w14:textId="77777777" w:rsidR="004B0CD9" w:rsidRPr="002D01D9" w:rsidRDefault="004B0CD9" w:rsidP="00357C69">
            <w:pPr>
              <w:spacing w:after="0" w:line="240" w:lineRule="auto"/>
              <w:rPr>
                <w:rFonts w:ascii="Times New Roman" w:eastAsiaTheme="minorEastAsia" w:hAnsi="Times New Roman"/>
                <w:sz w:val="24"/>
                <w:szCs w:val="24"/>
                <w:lang w:eastAsia="ar-SA"/>
              </w:rPr>
            </w:pPr>
            <w:r>
              <w:rPr>
                <w:rFonts w:ascii="Times New Roman" w:eastAsiaTheme="minorHAnsi" w:hAnsi="Times New Roman"/>
                <w:sz w:val="24"/>
                <w:szCs w:val="24"/>
                <w:lang w:eastAsia="ar-SA"/>
              </w:rPr>
              <w:t>A</w:t>
            </w:r>
            <w:r w:rsidRPr="002D01D9">
              <w:rPr>
                <w:rFonts w:ascii="Times New Roman" w:eastAsiaTheme="minorHAnsi" w:hAnsi="Times New Roman"/>
                <w:sz w:val="24"/>
                <w:szCs w:val="24"/>
                <w:lang w:eastAsia="ar-SA"/>
              </w:rPr>
              <w:t>ctivate Account</w:t>
            </w:r>
          </w:p>
        </w:tc>
      </w:tr>
      <w:tr w:rsidR="004B0CD9" w:rsidRPr="002D01D9" w14:paraId="7740CDBE" w14:textId="77777777" w:rsidTr="00357C69">
        <w:trPr>
          <w:trHeight w:val="251"/>
        </w:trPr>
        <w:tc>
          <w:tcPr>
            <w:tcW w:w="5868" w:type="dxa"/>
            <w:gridSpan w:val="2"/>
          </w:tcPr>
          <w:p w14:paraId="2DF2E9F0"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5B055954" w14:textId="77777777" w:rsidR="004B0CD9" w:rsidRPr="002D01D9" w:rsidRDefault="004B0CD9" w:rsidP="00357C6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4B0CD9" w:rsidRPr="002D01D9" w14:paraId="0E17043B" w14:textId="77777777" w:rsidTr="00357C69">
        <w:tc>
          <w:tcPr>
            <w:tcW w:w="13338" w:type="dxa"/>
            <w:gridSpan w:val="5"/>
          </w:tcPr>
          <w:p w14:paraId="0C21F740" w14:textId="77777777" w:rsidR="004B0CD9" w:rsidRPr="002D01D9" w:rsidRDefault="004B0CD9"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4B0CD9" w:rsidRPr="002D01D9" w14:paraId="54BCB452" w14:textId="77777777" w:rsidTr="00357C69">
        <w:tc>
          <w:tcPr>
            <w:tcW w:w="2628" w:type="dxa"/>
          </w:tcPr>
          <w:p w14:paraId="240A04D5" w14:textId="77777777" w:rsidR="004B0CD9" w:rsidRPr="002D01D9" w:rsidRDefault="004B0CD9"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2F68181A" w14:textId="77777777" w:rsidR="004B0CD9" w:rsidRPr="002D01D9" w:rsidRDefault="004B0CD9"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4771642D" w14:textId="77777777" w:rsidR="004B0CD9" w:rsidRPr="002D01D9" w:rsidRDefault="004B0CD9"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641CFE2B" w14:textId="77777777" w:rsidR="004B0CD9" w:rsidRPr="002D01D9" w:rsidRDefault="004B0CD9"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474FA012" w14:textId="77777777" w:rsidR="004B0CD9" w:rsidRPr="002D01D9" w:rsidRDefault="004B0CD9"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4B0CD9" w:rsidRPr="002D01D9" w14:paraId="0F4B3E18" w14:textId="77777777" w:rsidTr="00357C69">
        <w:tc>
          <w:tcPr>
            <w:tcW w:w="2628" w:type="dxa"/>
          </w:tcPr>
          <w:p w14:paraId="665E8933" w14:textId="77777777" w:rsidR="004B0CD9" w:rsidRPr="002D01D9" w:rsidRDefault="00AD6BF3" w:rsidP="00357C69">
            <w:pPr>
              <w:spacing w:after="0" w:line="240" w:lineRule="auto"/>
              <w:rPr>
                <w:rFonts w:ascii="Times New Roman" w:eastAsiaTheme="minorEastAsia" w:hAnsi="Times New Roman"/>
                <w:sz w:val="24"/>
                <w:szCs w:val="24"/>
                <w:lang w:eastAsia="ar-SA"/>
              </w:rPr>
            </w:pPr>
            <w:r>
              <w:rPr>
                <w:rFonts w:ascii="Times New Roman" w:eastAsiaTheme="minorHAnsi" w:hAnsi="Times New Roman"/>
                <w:sz w:val="24"/>
                <w:szCs w:val="24"/>
                <w:lang w:eastAsia="ar-SA"/>
              </w:rPr>
              <w:t>A</w:t>
            </w:r>
            <w:r w:rsidR="004B0CD9" w:rsidRPr="002D01D9">
              <w:rPr>
                <w:rFonts w:ascii="Times New Roman" w:eastAsiaTheme="minorHAnsi" w:hAnsi="Times New Roman"/>
                <w:sz w:val="24"/>
                <w:szCs w:val="24"/>
                <w:lang w:eastAsia="ar-SA"/>
              </w:rPr>
              <w:t>ctivate Account</w:t>
            </w:r>
          </w:p>
        </w:tc>
        <w:tc>
          <w:tcPr>
            <w:tcW w:w="3240" w:type="dxa"/>
          </w:tcPr>
          <w:p w14:paraId="53C25A72"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621496FC"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AF13E01"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Update the account status of the user and notifies the user</w:t>
            </w:r>
          </w:p>
        </w:tc>
        <w:tc>
          <w:tcPr>
            <w:tcW w:w="1260" w:type="dxa"/>
          </w:tcPr>
          <w:p w14:paraId="23E47AE4" w14:textId="77777777" w:rsidR="004B0CD9" w:rsidRPr="002D01D9" w:rsidRDefault="004B0CD9"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5499DA36" w14:textId="77777777" w:rsidR="002751B6" w:rsidRDefault="002751B6" w:rsidP="005C3864">
      <w:pPr>
        <w:rPr>
          <w:lang w:eastAsia="ar-SA"/>
        </w:rPr>
      </w:pPr>
    </w:p>
    <w:p w14:paraId="2D552C00" w14:textId="77777777" w:rsidR="00682D66" w:rsidRPr="006E61D5" w:rsidRDefault="00682D66" w:rsidP="00682D66">
      <w:pPr>
        <w:pStyle w:val="Heading2"/>
        <w:rPr>
          <w:b/>
          <w:color w:val="auto"/>
          <w:lang w:eastAsia="ar-SA"/>
        </w:rPr>
      </w:pPr>
      <w:bookmarkStart w:id="1744" w:name="_Toc20677263"/>
      <w:bookmarkStart w:id="1745" w:name="_Toc21594555"/>
      <w:bookmarkStart w:id="1746" w:name="_Toc21594912"/>
      <w:r w:rsidRPr="003A17AD">
        <w:rPr>
          <w:rFonts w:ascii="Times New Roman" w:eastAsia="Courier New" w:hAnsi="Times New Roman"/>
          <w:b/>
          <w:color w:val="000000"/>
          <w:sz w:val="24"/>
          <w:szCs w:val="24"/>
          <w:lang w:eastAsia="en-US"/>
        </w:rPr>
        <w:lastRenderedPageBreak/>
        <w:t>AC-AS0</w:t>
      </w:r>
      <w:r w:rsidR="009C14E0">
        <w:rPr>
          <w:rFonts w:ascii="Times New Roman" w:eastAsia="Courier New" w:hAnsi="Times New Roman"/>
          <w:b/>
          <w:color w:val="000000"/>
          <w:sz w:val="24"/>
          <w:szCs w:val="24"/>
          <w:lang w:eastAsia="en-US"/>
        </w:rPr>
        <w:t>5</w:t>
      </w:r>
      <w:r w:rsidRPr="006E61D5">
        <w:rPr>
          <w:rFonts w:ascii="Times New Roman" w:eastAsia="Courier New" w:hAnsi="Times New Roman"/>
          <w:b/>
          <w:color w:val="auto"/>
          <w:sz w:val="24"/>
          <w:szCs w:val="24"/>
          <w:lang w:eastAsia="en-US"/>
        </w:rPr>
        <w:t>–</w:t>
      </w:r>
      <w:r w:rsidRPr="003A17AD">
        <w:rPr>
          <w:rFonts w:ascii="Times New Roman" w:eastAsiaTheme="minorHAnsi" w:hAnsi="Times New Roman"/>
          <w:b/>
          <w:color w:val="auto"/>
          <w:sz w:val="24"/>
          <w:szCs w:val="24"/>
          <w:lang w:eastAsia="ar-SA"/>
        </w:rPr>
        <w:t>Add Ads</w:t>
      </w:r>
      <w:bookmarkEnd w:id="1744"/>
      <w:bookmarkEnd w:id="1745"/>
      <w:bookmarkEnd w:id="1746"/>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682D66" w:rsidRPr="002D01D9" w14:paraId="69F50C00" w14:textId="77777777" w:rsidTr="00357C69">
        <w:tc>
          <w:tcPr>
            <w:tcW w:w="5868" w:type="dxa"/>
            <w:gridSpan w:val="2"/>
          </w:tcPr>
          <w:p w14:paraId="3785C26F"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2180EC46" w14:textId="77777777" w:rsidR="00682D66" w:rsidRPr="00C23303" w:rsidRDefault="00682D66" w:rsidP="00357C69">
            <w:pPr>
              <w:spacing w:after="0" w:line="240" w:lineRule="auto"/>
              <w:rPr>
                <w:rFonts w:ascii="Times New Roman" w:eastAsiaTheme="minorEastAsia" w:hAnsi="Times New Roman"/>
                <w:sz w:val="24"/>
                <w:szCs w:val="24"/>
                <w:lang w:eastAsia="ar-SA"/>
              </w:rPr>
            </w:pPr>
            <w:r w:rsidRPr="00C23303">
              <w:rPr>
                <w:rFonts w:ascii="Times New Roman" w:eastAsia="Courier New" w:hAnsi="Times New Roman"/>
                <w:color w:val="000000"/>
                <w:sz w:val="24"/>
                <w:szCs w:val="24"/>
                <w:lang w:eastAsia="en-US"/>
              </w:rPr>
              <w:t>AC-AS06</w:t>
            </w:r>
          </w:p>
        </w:tc>
      </w:tr>
      <w:tr w:rsidR="00682D66" w:rsidRPr="002D01D9" w14:paraId="3CF92048" w14:textId="77777777" w:rsidTr="00357C69">
        <w:tc>
          <w:tcPr>
            <w:tcW w:w="5868" w:type="dxa"/>
            <w:gridSpan w:val="2"/>
          </w:tcPr>
          <w:p w14:paraId="78DA3C48"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67477FA7"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sidRPr="002D01D9">
              <w:rPr>
                <w:rFonts w:ascii="Times New Roman" w:eastAsiaTheme="minorHAnsi" w:hAnsi="Times New Roman"/>
                <w:sz w:val="24"/>
                <w:szCs w:val="24"/>
                <w:lang w:eastAsia="ar-SA"/>
              </w:rPr>
              <w:t xml:space="preserve">Add </w:t>
            </w:r>
            <w:r>
              <w:rPr>
                <w:rFonts w:ascii="Times New Roman" w:eastAsiaTheme="minorHAnsi" w:hAnsi="Times New Roman"/>
                <w:sz w:val="24"/>
                <w:szCs w:val="24"/>
                <w:lang w:eastAsia="ar-SA"/>
              </w:rPr>
              <w:t>ads</w:t>
            </w:r>
          </w:p>
        </w:tc>
      </w:tr>
      <w:tr w:rsidR="00682D66" w:rsidRPr="002D01D9" w14:paraId="00662B01" w14:textId="77777777" w:rsidTr="00357C69">
        <w:tc>
          <w:tcPr>
            <w:tcW w:w="5868" w:type="dxa"/>
            <w:gridSpan w:val="2"/>
          </w:tcPr>
          <w:p w14:paraId="3C58323D"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1E8C1DF6"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Admin</w:t>
            </w:r>
          </w:p>
        </w:tc>
      </w:tr>
      <w:tr w:rsidR="00682D66" w:rsidRPr="002D01D9" w14:paraId="7CA849A3" w14:textId="77777777" w:rsidTr="00357C69">
        <w:tc>
          <w:tcPr>
            <w:tcW w:w="5868" w:type="dxa"/>
            <w:gridSpan w:val="2"/>
          </w:tcPr>
          <w:p w14:paraId="6A8C8786"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2C38086F"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HAnsi" w:hAnsi="Times New Roman"/>
                <w:sz w:val="24"/>
                <w:szCs w:val="24"/>
                <w:lang w:eastAsia="ar-SA"/>
              </w:rPr>
              <w:t xml:space="preserve">Add </w:t>
            </w:r>
            <w:r>
              <w:rPr>
                <w:rFonts w:ascii="Times New Roman" w:eastAsiaTheme="minorHAnsi" w:hAnsi="Times New Roman"/>
                <w:sz w:val="24"/>
                <w:szCs w:val="24"/>
                <w:lang w:eastAsia="ar-SA"/>
              </w:rPr>
              <w:t>Ads</w:t>
            </w:r>
          </w:p>
        </w:tc>
      </w:tr>
      <w:tr w:rsidR="00682D66" w:rsidRPr="002D01D9" w14:paraId="4ACF18A4" w14:textId="77777777" w:rsidTr="00357C69">
        <w:tc>
          <w:tcPr>
            <w:tcW w:w="5868" w:type="dxa"/>
            <w:gridSpan w:val="2"/>
          </w:tcPr>
          <w:p w14:paraId="5F1DDEB6"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17F5C68F" w14:textId="77777777" w:rsidR="00682D66" w:rsidRPr="002D01D9" w:rsidRDefault="00682D66" w:rsidP="00357C6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Raymarc Neil J. Miranda</w:t>
            </w:r>
          </w:p>
        </w:tc>
      </w:tr>
      <w:tr w:rsidR="00682D66" w:rsidRPr="002D01D9" w14:paraId="0FF30303" w14:textId="77777777" w:rsidTr="00357C69">
        <w:tc>
          <w:tcPr>
            <w:tcW w:w="13338" w:type="dxa"/>
            <w:gridSpan w:val="5"/>
          </w:tcPr>
          <w:p w14:paraId="05F12A5E"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682D66" w:rsidRPr="002D01D9" w14:paraId="7A677983" w14:textId="77777777" w:rsidTr="00357C69">
        <w:tc>
          <w:tcPr>
            <w:tcW w:w="2628" w:type="dxa"/>
          </w:tcPr>
          <w:p w14:paraId="78C739AB"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0DFC3C13"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20996E8F"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39332CA1"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7B43FDAB"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682D66" w:rsidRPr="002D01D9" w14:paraId="5BA3231E" w14:textId="77777777" w:rsidTr="00357C69">
        <w:tc>
          <w:tcPr>
            <w:tcW w:w="2628" w:type="dxa"/>
          </w:tcPr>
          <w:p w14:paraId="6EAD821C"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11655F31"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 Sun</w:t>
            </w:r>
          </w:p>
          <w:p w14:paraId="79018761"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123.jpg</w:t>
            </w:r>
          </w:p>
          <w:p w14:paraId="4AB3975D"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 sun is sun</w:t>
            </w:r>
          </w:p>
          <w:p w14:paraId="66C29FD4"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https:\\123Sun.com</w:t>
            </w:r>
          </w:p>
          <w:p w14:paraId="537A6813"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19F77580"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56365C0"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 to the list of the ads</w:t>
            </w:r>
          </w:p>
        </w:tc>
        <w:tc>
          <w:tcPr>
            <w:tcW w:w="1260" w:type="dxa"/>
          </w:tcPr>
          <w:p w14:paraId="11433DB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110A323A" w14:textId="77777777" w:rsidTr="00357C69">
        <w:tc>
          <w:tcPr>
            <w:tcW w:w="2628" w:type="dxa"/>
          </w:tcPr>
          <w:p w14:paraId="1C8711FD"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04C9D375"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 Sun</w:t>
            </w:r>
          </w:p>
          <w:p w14:paraId="4DC1D9FD"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123.html</w:t>
            </w:r>
          </w:p>
          <w:p w14:paraId="20D49860"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 sun is sun</w:t>
            </w:r>
          </w:p>
          <w:p w14:paraId="16E67012"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https:\\123Sun.jdfgd</w:t>
            </w:r>
          </w:p>
          <w:p w14:paraId="21662A2C"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sdfdsg</w:t>
            </w:r>
          </w:p>
        </w:tc>
        <w:tc>
          <w:tcPr>
            <w:tcW w:w="2070" w:type="dxa"/>
          </w:tcPr>
          <w:p w14:paraId="676CA65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4E360E9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0ADB103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119C0093" w14:textId="77777777" w:rsidTr="00357C69">
        <w:tc>
          <w:tcPr>
            <w:tcW w:w="2628" w:type="dxa"/>
          </w:tcPr>
          <w:p w14:paraId="4F35948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5590582F"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Company: </w:t>
            </w:r>
          </w:p>
          <w:p w14:paraId="1D93EC0D"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Ads  Pic: </w:t>
            </w:r>
          </w:p>
          <w:p w14:paraId="4ED3748E"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Description: </w:t>
            </w:r>
          </w:p>
          <w:p w14:paraId="212B5084"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URL: </w:t>
            </w:r>
          </w:p>
          <w:p w14:paraId="15BCA522"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0117C047"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7381CBE"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0EB35A4D"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0AF92741" w14:textId="77777777" w:rsidTr="00357C69">
        <w:tc>
          <w:tcPr>
            <w:tcW w:w="2628" w:type="dxa"/>
          </w:tcPr>
          <w:p w14:paraId="28CEB2E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1CB1F930"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Company: </w:t>
            </w:r>
          </w:p>
          <w:p w14:paraId="72B1572D"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123.ffffff</w:t>
            </w:r>
          </w:p>
          <w:p w14:paraId="186A4C67"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Description: </w:t>
            </w:r>
          </w:p>
          <w:p w14:paraId="4101CEA1"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https:\\123Sun.dfhfhgh</w:t>
            </w:r>
          </w:p>
          <w:p w14:paraId="7D60CDB4"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05C05CB8"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FB1A8BB"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1DA2D604"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05DD07A8" w14:textId="77777777" w:rsidTr="00357C69">
        <w:tc>
          <w:tcPr>
            <w:tcW w:w="2628" w:type="dxa"/>
          </w:tcPr>
          <w:p w14:paraId="1363AD40"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71FA3269"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266CCEE5"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749FEA2"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2CBA65B8"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0B7B7A45" w14:textId="77777777" w:rsidR="00682D66" w:rsidRDefault="00682D66" w:rsidP="00682D66">
      <w:pPr>
        <w:rPr>
          <w:rFonts w:ascii="Times New Roman" w:eastAsia="Courier New" w:hAnsi="Times New Roman"/>
          <w:b/>
          <w:color w:val="000000"/>
          <w:sz w:val="24"/>
          <w:szCs w:val="24"/>
          <w:lang w:eastAsia="en-US"/>
        </w:rPr>
      </w:pPr>
    </w:p>
    <w:p w14:paraId="1B0E726C" w14:textId="77777777" w:rsidR="00682D66" w:rsidRPr="006E61D5" w:rsidRDefault="00682D66" w:rsidP="00682D66">
      <w:pPr>
        <w:pStyle w:val="Heading2"/>
        <w:rPr>
          <w:b/>
          <w:color w:val="auto"/>
          <w:lang w:eastAsia="ar-SA"/>
        </w:rPr>
      </w:pPr>
      <w:bookmarkStart w:id="1747" w:name="_Toc20677264"/>
      <w:bookmarkStart w:id="1748" w:name="_Toc21594556"/>
      <w:bookmarkStart w:id="1749" w:name="_Toc21594913"/>
      <w:r w:rsidRPr="003A17AD">
        <w:rPr>
          <w:rFonts w:ascii="Times New Roman" w:eastAsia="Courier New" w:hAnsi="Times New Roman"/>
          <w:b/>
          <w:color w:val="000000"/>
          <w:sz w:val="24"/>
          <w:szCs w:val="24"/>
          <w:lang w:eastAsia="en-US"/>
        </w:rPr>
        <w:lastRenderedPageBreak/>
        <w:t>AC-AS0</w:t>
      </w:r>
      <w:r w:rsidR="009C14E0">
        <w:rPr>
          <w:rFonts w:ascii="Times New Roman" w:eastAsia="Courier New" w:hAnsi="Times New Roman"/>
          <w:b/>
          <w:color w:val="000000"/>
          <w:sz w:val="24"/>
          <w:szCs w:val="24"/>
          <w:lang w:eastAsia="en-US"/>
        </w:rPr>
        <w:t>6</w:t>
      </w:r>
      <w:r w:rsidRPr="006E61D5">
        <w:rPr>
          <w:rFonts w:ascii="Times New Roman" w:eastAsia="Courier New" w:hAnsi="Times New Roman"/>
          <w:b/>
          <w:color w:val="auto"/>
          <w:sz w:val="24"/>
          <w:szCs w:val="24"/>
          <w:lang w:eastAsia="en-US"/>
        </w:rPr>
        <w:t>–</w:t>
      </w:r>
      <w:r>
        <w:rPr>
          <w:rFonts w:ascii="Times New Roman" w:eastAsiaTheme="minorHAnsi" w:hAnsi="Times New Roman"/>
          <w:b/>
          <w:color w:val="auto"/>
          <w:sz w:val="24"/>
          <w:szCs w:val="24"/>
          <w:lang w:eastAsia="ar-SA"/>
        </w:rPr>
        <w:t>Edit</w:t>
      </w:r>
      <w:r w:rsidRPr="003A17AD">
        <w:rPr>
          <w:rFonts w:ascii="Times New Roman" w:eastAsiaTheme="minorHAnsi" w:hAnsi="Times New Roman"/>
          <w:b/>
          <w:color w:val="auto"/>
          <w:sz w:val="24"/>
          <w:szCs w:val="24"/>
          <w:lang w:eastAsia="ar-SA"/>
        </w:rPr>
        <w:t xml:space="preserve"> Ads</w:t>
      </w:r>
      <w:bookmarkEnd w:id="1747"/>
      <w:bookmarkEnd w:id="1748"/>
      <w:bookmarkEnd w:id="1749"/>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682D66" w:rsidRPr="002D01D9" w14:paraId="235E1D86" w14:textId="77777777" w:rsidTr="00357C69">
        <w:tc>
          <w:tcPr>
            <w:tcW w:w="5868" w:type="dxa"/>
            <w:gridSpan w:val="2"/>
          </w:tcPr>
          <w:p w14:paraId="14486C68"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39739D16" w14:textId="77777777" w:rsidR="00682D66" w:rsidRPr="00C23303" w:rsidRDefault="00682D66" w:rsidP="00357C69">
            <w:pPr>
              <w:spacing w:after="0" w:line="240" w:lineRule="auto"/>
              <w:rPr>
                <w:rFonts w:ascii="Times New Roman" w:eastAsiaTheme="minorEastAsia" w:hAnsi="Times New Roman"/>
                <w:sz w:val="24"/>
                <w:szCs w:val="24"/>
                <w:lang w:eastAsia="ar-SA"/>
              </w:rPr>
            </w:pPr>
            <w:r w:rsidRPr="00C23303">
              <w:rPr>
                <w:rFonts w:ascii="Times New Roman" w:eastAsia="Courier New" w:hAnsi="Times New Roman"/>
                <w:color w:val="000000"/>
                <w:sz w:val="24"/>
                <w:szCs w:val="24"/>
                <w:lang w:eastAsia="en-US"/>
              </w:rPr>
              <w:t>AC-AS0</w:t>
            </w:r>
            <w:r>
              <w:rPr>
                <w:rFonts w:ascii="Times New Roman" w:eastAsia="Courier New" w:hAnsi="Times New Roman"/>
                <w:color w:val="000000"/>
                <w:sz w:val="24"/>
                <w:szCs w:val="24"/>
                <w:lang w:eastAsia="en-US"/>
              </w:rPr>
              <w:t>7</w:t>
            </w:r>
          </w:p>
        </w:tc>
      </w:tr>
      <w:tr w:rsidR="00682D66" w:rsidRPr="002D01D9" w14:paraId="374D2F12" w14:textId="77777777" w:rsidTr="00357C69">
        <w:tc>
          <w:tcPr>
            <w:tcW w:w="5868" w:type="dxa"/>
            <w:gridSpan w:val="2"/>
          </w:tcPr>
          <w:p w14:paraId="6C9F70EC"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3BBC065F"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Pr>
                <w:rFonts w:ascii="Times New Roman" w:eastAsiaTheme="minorHAnsi" w:hAnsi="Times New Roman"/>
                <w:sz w:val="24"/>
                <w:szCs w:val="24"/>
                <w:lang w:eastAsia="ar-SA"/>
              </w:rPr>
              <w:t>Editads</w:t>
            </w:r>
          </w:p>
        </w:tc>
      </w:tr>
      <w:tr w:rsidR="00682D66" w:rsidRPr="002D01D9" w14:paraId="2D9AE7C6" w14:textId="77777777" w:rsidTr="00357C69">
        <w:tc>
          <w:tcPr>
            <w:tcW w:w="5868" w:type="dxa"/>
            <w:gridSpan w:val="2"/>
          </w:tcPr>
          <w:p w14:paraId="2713A719"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37FE3097"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Admin</w:t>
            </w:r>
          </w:p>
        </w:tc>
      </w:tr>
      <w:tr w:rsidR="00682D66" w:rsidRPr="002D01D9" w14:paraId="09A4A92C" w14:textId="77777777" w:rsidTr="00357C69">
        <w:tc>
          <w:tcPr>
            <w:tcW w:w="5868" w:type="dxa"/>
            <w:gridSpan w:val="2"/>
          </w:tcPr>
          <w:p w14:paraId="2ABA6562"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4BD01AE5"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HAnsi" w:hAnsi="Times New Roman"/>
                <w:sz w:val="24"/>
                <w:szCs w:val="24"/>
                <w:lang w:eastAsia="ar-SA"/>
              </w:rPr>
              <w:t>Edit Ads</w:t>
            </w:r>
          </w:p>
        </w:tc>
      </w:tr>
      <w:tr w:rsidR="00682D66" w:rsidRPr="002D01D9" w14:paraId="04F54D9C" w14:textId="77777777" w:rsidTr="00357C69">
        <w:tc>
          <w:tcPr>
            <w:tcW w:w="5868" w:type="dxa"/>
            <w:gridSpan w:val="2"/>
          </w:tcPr>
          <w:p w14:paraId="0CFAB8A1"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0989C272" w14:textId="77777777" w:rsidR="00682D66" w:rsidRPr="002D01D9" w:rsidRDefault="00682D66" w:rsidP="00357C6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w:t>
            </w:r>
            <w:r>
              <w:rPr>
                <w:rFonts w:ascii="Times New Roman" w:eastAsiaTheme="minorEastAsia" w:hAnsi="Times New Roman"/>
                <w:sz w:val="24"/>
                <w:szCs w:val="24"/>
                <w:lang w:eastAsia="ar-SA"/>
              </w:rPr>
              <w:t>ona Beryl G. De Guzman</w:t>
            </w:r>
          </w:p>
        </w:tc>
      </w:tr>
      <w:tr w:rsidR="00682D66" w:rsidRPr="002D01D9" w14:paraId="42398C41" w14:textId="77777777" w:rsidTr="00357C69">
        <w:tc>
          <w:tcPr>
            <w:tcW w:w="13338" w:type="dxa"/>
            <w:gridSpan w:val="5"/>
          </w:tcPr>
          <w:p w14:paraId="51AF0401"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682D66" w:rsidRPr="002D01D9" w14:paraId="75E292E7" w14:textId="77777777" w:rsidTr="00357C69">
        <w:tc>
          <w:tcPr>
            <w:tcW w:w="2628" w:type="dxa"/>
          </w:tcPr>
          <w:p w14:paraId="34C6770D"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3CD1F49B"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5DA1B1B4"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1F2B269A"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55749E1D"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682D66" w:rsidRPr="002D01D9" w14:paraId="50EF6E8F" w14:textId="77777777" w:rsidTr="00357C69">
        <w:tc>
          <w:tcPr>
            <w:tcW w:w="2628" w:type="dxa"/>
          </w:tcPr>
          <w:p w14:paraId="102A95FE"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complete data on all the fields.</w:t>
            </w:r>
          </w:p>
        </w:tc>
        <w:tc>
          <w:tcPr>
            <w:tcW w:w="3240" w:type="dxa"/>
          </w:tcPr>
          <w:p w14:paraId="4CC8DE4E"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 Sun</w:t>
            </w:r>
          </w:p>
          <w:p w14:paraId="5105368B"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123.jpg</w:t>
            </w:r>
          </w:p>
          <w:p w14:paraId="500A5507"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 sun is sun</w:t>
            </w:r>
          </w:p>
          <w:p w14:paraId="376CC1EA"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https:\\123Sun.com</w:t>
            </w:r>
          </w:p>
          <w:p w14:paraId="6257F5B6"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637A40CD"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6414D1B6"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Add to the list of the ads</w:t>
            </w:r>
          </w:p>
        </w:tc>
        <w:tc>
          <w:tcPr>
            <w:tcW w:w="1260" w:type="dxa"/>
          </w:tcPr>
          <w:p w14:paraId="0DBE19C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549D2352" w14:textId="77777777" w:rsidTr="00357C69">
        <w:tc>
          <w:tcPr>
            <w:tcW w:w="2628" w:type="dxa"/>
          </w:tcPr>
          <w:p w14:paraId="0C71558B"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complete data on all the fields</w:t>
            </w:r>
          </w:p>
        </w:tc>
        <w:tc>
          <w:tcPr>
            <w:tcW w:w="3240" w:type="dxa"/>
          </w:tcPr>
          <w:p w14:paraId="72EB770E"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Company: Sun</w:t>
            </w:r>
          </w:p>
          <w:p w14:paraId="4E4351D1"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123.html</w:t>
            </w:r>
          </w:p>
          <w:p w14:paraId="07A690FA"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Description: sun is sun</w:t>
            </w:r>
          </w:p>
          <w:p w14:paraId="1C147654"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https:\\123Sun.jdfgd</w:t>
            </w:r>
          </w:p>
          <w:p w14:paraId="580C2E22"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sdfdsg</w:t>
            </w:r>
          </w:p>
        </w:tc>
        <w:tc>
          <w:tcPr>
            <w:tcW w:w="2070" w:type="dxa"/>
          </w:tcPr>
          <w:p w14:paraId="6652C257"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0FF66457"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invalid data is submitted</w:t>
            </w:r>
          </w:p>
        </w:tc>
        <w:tc>
          <w:tcPr>
            <w:tcW w:w="1260" w:type="dxa"/>
          </w:tcPr>
          <w:p w14:paraId="7A74242F"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026A9C95" w14:textId="77777777" w:rsidTr="00357C69">
        <w:tc>
          <w:tcPr>
            <w:tcW w:w="2628" w:type="dxa"/>
          </w:tcPr>
          <w:p w14:paraId="2B60F18F"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valid and incomplete data on all the fields</w:t>
            </w:r>
          </w:p>
        </w:tc>
        <w:tc>
          <w:tcPr>
            <w:tcW w:w="3240" w:type="dxa"/>
          </w:tcPr>
          <w:p w14:paraId="411FBC96"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Company: </w:t>
            </w:r>
          </w:p>
          <w:p w14:paraId="7992A4D3"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Ads  Pic: </w:t>
            </w:r>
          </w:p>
          <w:p w14:paraId="09CA26CB"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Description: </w:t>
            </w:r>
          </w:p>
          <w:p w14:paraId="2B3F0234"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URL: </w:t>
            </w:r>
          </w:p>
          <w:p w14:paraId="2B44512B"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76EAB503"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252F1E7D"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1BB1788E"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3BB75393" w14:textId="77777777" w:rsidTr="00357C69">
        <w:tc>
          <w:tcPr>
            <w:tcW w:w="2628" w:type="dxa"/>
          </w:tcPr>
          <w:p w14:paraId="4F05AE0F"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Enters invalid and incomplete data on all the fields</w:t>
            </w:r>
          </w:p>
        </w:tc>
        <w:tc>
          <w:tcPr>
            <w:tcW w:w="3240" w:type="dxa"/>
          </w:tcPr>
          <w:p w14:paraId="27F35C8E"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Company: </w:t>
            </w:r>
          </w:p>
          <w:p w14:paraId="3E327BAB"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Ads  Pic: 123.ffffff</w:t>
            </w:r>
          </w:p>
          <w:p w14:paraId="31BF1EEC"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 xml:space="preserve">Description: </w:t>
            </w:r>
          </w:p>
          <w:p w14:paraId="0C12085F" w14:textId="77777777" w:rsidR="00682D66"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URL: https:\\123Sun.dfhfhgh</w:t>
            </w:r>
          </w:p>
          <w:p w14:paraId="2AD7E6AD"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Priority: Medium</w:t>
            </w:r>
          </w:p>
        </w:tc>
        <w:tc>
          <w:tcPr>
            <w:tcW w:w="2070" w:type="dxa"/>
          </w:tcPr>
          <w:p w14:paraId="37B93D3C"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86EFE1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 and notifies the user that there are fields that are not filled and invalid data is/are submitted</w:t>
            </w:r>
          </w:p>
        </w:tc>
        <w:tc>
          <w:tcPr>
            <w:tcW w:w="1260" w:type="dxa"/>
          </w:tcPr>
          <w:p w14:paraId="35168349"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r w:rsidR="00682D66" w:rsidRPr="002D01D9" w14:paraId="2C2EE9FC" w14:textId="77777777" w:rsidTr="00357C69">
        <w:tc>
          <w:tcPr>
            <w:tcW w:w="2628" w:type="dxa"/>
          </w:tcPr>
          <w:p w14:paraId="030DEFE5"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Cancel form/page</w:t>
            </w:r>
          </w:p>
        </w:tc>
        <w:tc>
          <w:tcPr>
            <w:tcW w:w="3240" w:type="dxa"/>
          </w:tcPr>
          <w:p w14:paraId="48B8CE3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N/A</w:t>
            </w:r>
          </w:p>
        </w:tc>
        <w:tc>
          <w:tcPr>
            <w:tcW w:w="2070" w:type="dxa"/>
          </w:tcPr>
          <w:p w14:paraId="74CC5D1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5F1C19E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Refresh the form/page</w:t>
            </w:r>
          </w:p>
        </w:tc>
        <w:tc>
          <w:tcPr>
            <w:tcW w:w="1260" w:type="dxa"/>
          </w:tcPr>
          <w:p w14:paraId="541B08D6"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1ED34622" w14:textId="77777777" w:rsidR="00682D66" w:rsidRDefault="00682D66" w:rsidP="00682D66">
      <w:pPr>
        <w:rPr>
          <w:lang w:eastAsia="ar-SA"/>
        </w:rPr>
      </w:pPr>
    </w:p>
    <w:p w14:paraId="2A365B2C" w14:textId="77777777" w:rsidR="00682D66" w:rsidRPr="006E61D5" w:rsidRDefault="00682D66" w:rsidP="00682D66">
      <w:pPr>
        <w:pStyle w:val="Heading2"/>
        <w:rPr>
          <w:b/>
          <w:color w:val="auto"/>
          <w:lang w:eastAsia="ar-SA"/>
        </w:rPr>
      </w:pPr>
      <w:bookmarkStart w:id="1750" w:name="_Toc20677265"/>
      <w:bookmarkStart w:id="1751" w:name="_Toc21594557"/>
      <w:bookmarkStart w:id="1752" w:name="_Toc21594914"/>
      <w:r w:rsidRPr="003A17AD">
        <w:rPr>
          <w:rFonts w:ascii="Times New Roman" w:eastAsia="Courier New" w:hAnsi="Times New Roman"/>
          <w:b/>
          <w:color w:val="000000"/>
          <w:sz w:val="24"/>
          <w:szCs w:val="24"/>
          <w:lang w:eastAsia="en-US"/>
        </w:rPr>
        <w:lastRenderedPageBreak/>
        <w:t>AC-AS0</w:t>
      </w:r>
      <w:r w:rsidR="009C14E0">
        <w:rPr>
          <w:rFonts w:ascii="Times New Roman" w:eastAsia="Courier New" w:hAnsi="Times New Roman"/>
          <w:b/>
          <w:color w:val="000000"/>
          <w:sz w:val="24"/>
          <w:szCs w:val="24"/>
          <w:lang w:eastAsia="en-US"/>
        </w:rPr>
        <w:t>7</w:t>
      </w:r>
      <w:r w:rsidRPr="006E61D5">
        <w:rPr>
          <w:rFonts w:ascii="Times New Roman" w:eastAsia="Courier New" w:hAnsi="Times New Roman"/>
          <w:b/>
          <w:color w:val="auto"/>
          <w:sz w:val="24"/>
          <w:szCs w:val="24"/>
          <w:lang w:eastAsia="en-US"/>
        </w:rPr>
        <w:t>–</w:t>
      </w:r>
      <w:r>
        <w:rPr>
          <w:rFonts w:ascii="Times New Roman" w:eastAsiaTheme="minorHAnsi" w:hAnsi="Times New Roman"/>
          <w:b/>
          <w:color w:val="auto"/>
          <w:sz w:val="24"/>
          <w:szCs w:val="24"/>
          <w:lang w:eastAsia="ar-SA"/>
        </w:rPr>
        <w:t>Delete</w:t>
      </w:r>
      <w:r w:rsidRPr="003A17AD">
        <w:rPr>
          <w:rFonts w:ascii="Times New Roman" w:eastAsiaTheme="minorHAnsi" w:hAnsi="Times New Roman"/>
          <w:b/>
          <w:color w:val="auto"/>
          <w:sz w:val="24"/>
          <w:szCs w:val="24"/>
          <w:lang w:eastAsia="ar-SA"/>
        </w:rPr>
        <w:t xml:space="preserve"> Ads</w:t>
      </w:r>
      <w:bookmarkEnd w:id="1750"/>
      <w:bookmarkEnd w:id="1751"/>
      <w:bookmarkEnd w:id="1752"/>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2070"/>
        <w:gridCol w:w="4140"/>
        <w:gridCol w:w="1260"/>
      </w:tblGrid>
      <w:tr w:rsidR="00682D66" w:rsidRPr="002D01D9" w14:paraId="5BCD66F9" w14:textId="77777777" w:rsidTr="00357C69">
        <w:tc>
          <w:tcPr>
            <w:tcW w:w="5868" w:type="dxa"/>
            <w:gridSpan w:val="2"/>
          </w:tcPr>
          <w:p w14:paraId="02547224"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ID:</w:t>
            </w:r>
          </w:p>
        </w:tc>
        <w:tc>
          <w:tcPr>
            <w:tcW w:w="7470" w:type="dxa"/>
            <w:gridSpan w:val="3"/>
          </w:tcPr>
          <w:p w14:paraId="7CAB89AB" w14:textId="77777777" w:rsidR="00682D66" w:rsidRPr="00C23303" w:rsidRDefault="00682D66" w:rsidP="00357C69">
            <w:pPr>
              <w:spacing w:after="0" w:line="240" w:lineRule="auto"/>
              <w:rPr>
                <w:rFonts w:ascii="Times New Roman" w:eastAsiaTheme="minorEastAsia" w:hAnsi="Times New Roman"/>
                <w:sz w:val="24"/>
                <w:szCs w:val="24"/>
                <w:lang w:eastAsia="ar-SA"/>
              </w:rPr>
            </w:pPr>
            <w:r w:rsidRPr="00C23303">
              <w:rPr>
                <w:rFonts w:ascii="Times New Roman" w:eastAsia="Courier New" w:hAnsi="Times New Roman"/>
                <w:color w:val="000000"/>
                <w:sz w:val="24"/>
                <w:szCs w:val="24"/>
                <w:lang w:eastAsia="en-US"/>
              </w:rPr>
              <w:t>AC-AS0</w:t>
            </w:r>
            <w:r>
              <w:rPr>
                <w:rFonts w:ascii="Times New Roman" w:eastAsia="Courier New" w:hAnsi="Times New Roman"/>
                <w:color w:val="000000"/>
                <w:sz w:val="24"/>
                <w:szCs w:val="24"/>
                <w:lang w:eastAsia="en-US"/>
              </w:rPr>
              <w:t>8</w:t>
            </w:r>
          </w:p>
        </w:tc>
      </w:tr>
      <w:tr w:rsidR="00682D66" w:rsidRPr="002D01D9" w14:paraId="06C1EF45" w14:textId="77777777" w:rsidTr="00357C69">
        <w:tc>
          <w:tcPr>
            <w:tcW w:w="5868" w:type="dxa"/>
            <w:gridSpan w:val="2"/>
          </w:tcPr>
          <w:p w14:paraId="71F446FB"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 Story Acceptance Criteria Description:</w:t>
            </w:r>
          </w:p>
        </w:tc>
        <w:tc>
          <w:tcPr>
            <w:tcW w:w="7470" w:type="dxa"/>
            <w:gridSpan w:val="3"/>
          </w:tcPr>
          <w:p w14:paraId="4353F3EF" w14:textId="77777777" w:rsidR="00682D66" w:rsidRPr="002D01D9" w:rsidRDefault="00682D66" w:rsidP="00682D66">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 xml:space="preserve">Allows user to </w:t>
            </w:r>
            <w:r>
              <w:rPr>
                <w:rFonts w:ascii="Times New Roman" w:eastAsiaTheme="minorHAnsi" w:hAnsi="Times New Roman"/>
                <w:sz w:val="24"/>
                <w:szCs w:val="24"/>
                <w:lang w:eastAsia="ar-SA"/>
              </w:rPr>
              <w:t>Delete ads</w:t>
            </w:r>
          </w:p>
        </w:tc>
      </w:tr>
      <w:tr w:rsidR="00682D66" w:rsidRPr="002D01D9" w14:paraId="3A57BD6F" w14:textId="77777777" w:rsidTr="00357C69">
        <w:tc>
          <w:tcPr>
            <w:tcW w:w="5868" w:type="dxa"/>
            <w:gridSpan w:val="2"/>
          </w:tcPr>
          <w:p w14:paraId="5904DC91"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Users:</w:t>
            </w:r>
          </w:p>
        </w:tc>
        <w:tc>
          <w:tcPr>
            <w:tcW w:w="7470" w:type="dxa"/>
            <w:gridSpan w:val="3"/>
          </w:tcPr>
          <w:p w14:paraId="2A8E90DA"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Admin</w:t>
            </w:r>
          </w:p>
        </w:tc>
      </w:tr>
      <w:tr w:rsidR="00682D66" w:rsidRPr="002D01D9" w14:paraId="0BD7BCE8" w14:textId="77777777" w:rsidTr="00357C69">
        <w:tc>
          <w:tcPr>
            <w:tcW w:w="5868" w:type="dxa"/>
            <w:gridSpan w:val="2"/>
          </w:tcPr>
          <w:p w14:paraId="530B14AE"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Function/Features:</w:t>
            </w:r>
          </w:p>
        </w:tc>
        <w:tc>
          <w:tcPr>
            <w:tcW w:w="7470" w:type="dxa"/>
            <w:gridSpan w:val="3"/>
          </w:tcPr>
          <w:p w14:paraId="6B252A61"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HAnsi" w:hAnsi="Times New Roman"/>
                <w:sz w:val="24"/>
                <w:szCs w:val="24"/>
                <w:lang w:eastAsia="ar-SA"/>
              </w:rPr>
              <w:t>DeleteAds</w:t>
            </w:r>
          </w:p>
        </w:tc>
      </w:tr>
      <w:tr w:rsidR="00682D66" w:rsidRPr="002D01D9" w14:paraId="10E91F5D" w14:textId="77777777" w:rsidTr="00357C69">
        <w:tc>
          <w:tcPr>
            <w:tcW w:w="5868" w:type="dxa"/>
            <w:gridSpan w:val="2"/>
          </w:tcPr>
          <w:p w14:paraId="6E76D8E2"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Tested By:</w:t>
            </w:r>
          </w:p>
        </w:tc>
        <w:tc>
          <w:tcPr>
            <w:tcW w:w="7470" w:type="dxa"/>
            <w:gridSpan w:val="3"/>
          </w:tcPr>
          <w:p w14:paraId="606B56AD" w14:textId="77777777" w:rsidR="00682D66" w:rsidRPr="002D01D9" w:rsidRDefault="00682D66" w:rsidP="00357C69">
            <w:pPr>
              <w:widowControl w:val="0"/>
              <w:spacing w:after="0" w:line="36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R</w:t>
            </w:r>
            <w:r>
              <w:rPr>
                <w:rFonts w:ascii="Times New Roman" w:eastAsiaTheme="minorEastAsia" w:hAnsi="Times New Roman"/>
                <w:sz w:val="24"/>
                <w:szCs w:val="24"/>
                <w:lang w:eastAsia="ar-SA"/>
              </w:rPr>
              <w:t>ona Beryl G. De Guzman</w:t>
            </w:r>
          </w:p>
        </w:tc>
      </w:tr>
      <w:tr w:rsidR="00682D66" w:rsidRPr="002D01D9" w14:paraId="6E7A6C23" w14:textId="77777777" w:rsidTr="00357C69">
        <w:tc>
          <w:tcPr>
            <w:tcW w:w="13338" w:type="dxa"/>
            <w:gridSpan w:val="5"/>
          </w:tcPr>
          <w:p w14:paraId="5A64F791" w14:textId="77777777" w:rsidR="00682D66" w:rsidRPr="002D01D9" w:rsidRDefault="00682D66" w:rsidP="00357C69">
            <w:pPr>
              <w:spacing w:after="0" w:line="240" w:lineRule="auto"/>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Test Sequence:</w:t>
            </w:r>
          </w:p>
        </w:tc>
      </w:tr>
      <w:tr w:rsidR="00682D66" w:rsidRPr="002D01D9" w14:paraId="7EEAC723" w14:textId="77777777" w:rsidTr="00357C69">
        <w:tc>
          <w:tcPr>
            <w:tcW w:w="2628" w:type="dxa"/>
          </w:tcPr>
          <w:p w14:paraId="69935B38"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Given</w:t>
            </w:r>
          </w:p>
        </w:tc>
        <w:tc>
          <w:tcPr>
            <w:tcW w:w="3240" w:type="dxa"/>
          </w:tcPr>
          <w:p w14:paraId="551F71BF"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Data</w:t>
            </w:r>
          </w:p>
        </w:tc>
        <w:tc>
          <w:tcPr>
            <w:tcW w:w="2070" w:type="dxa"/>
          </w:tcPr>
          <w:p w14:paraId="325B96A3"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When</w:t>
            </w:r>
          </w:p>
        </w:tc>
        <w:tc>
          <w:tcPr>
            <w:tcW w:w="4140" w:type="dxa"/>
          </w:tcPr>
          <w:p w14:paraId="7EAEB46B"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Then</w:t>
            </w:r>
          </w:p>
        </w:tc>
        <w:tc>
          <w:tcPr>
            <w:tcW w:w="1260" w:type="dxa"/>
          </w:tcPr>
          <w:p w14:paraId="0F4C5879" w14:textId="77777777" w:rsidR="00682D66" w:rsidRPr="002D01D9" w:rsidRDefault="00682D66" w:rsidP="00357C69">
            <w:pPr>
              <w:spacing w:after="0" w:line="240" w:lineRule="auto"/>
              <w:jc w:val="center"/>
              <w:rPr>
                <w:rFonts w:ascii="Times New Roman" w:eastAsiaTheme="minorEastAsia" w:hAnsi="Times New Roman"/>
                <w:b/>
                <w:sz w:val="24"/>
                <w:szCs w:val="24"/>
                <w:lang w:eastAsia="ar-SA"/>
              </w:rPr>
            </w:pPr>
            <w:r w:rsidRPr="002D01D9">
              <w:rPr>
                <w:rFonts w:ascii="Times New Roman" w:eastAsiaTheme="minorEastAsia" w:hAnsi="Times New Roman"/>
                <w:b/>
                <w:sz w:val="24"/>
                <w:szCs w:val="24"/>
                <w:lang w:eastAsia="ar-SA"/>
              </w:rPr>
              <w:t>Remarks</w:t>
            </w:r>
          </w:p>
        </w:tc>
      </w:tr>
      <w:tr w:rsidR="00682D66" w:rsidRPr="002D01D9" w14:paraId="30C8E9DA" w14:textId="77777777" w:rsidTr="00357C69">
        <w:tc>
          <w:tcPr>
            <w:tcW w:w="2628" w:type="dxa"/>
          </w:tcPr>
          <w:p w14:paraId="0FE677DD"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Delete Ads</w:t>
            </w:r>
          </w:p>
        </w:tc>
        <w:tc>
          <w:tcPr>
            <w:tcW w:w="3240" w:type="dxa"/>
          </w:tcPr>
          <w:p w14:paraId="17910D5D"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N/A</w:t>
            </w:r>
          </w:p>
        </w:tc>
        <w:tc>
          <w:tcPr>
            <w:tcW w:w="2070" w:type="dxa"/>
          </w:tcPr>
          <w:p w14:paraId="32BA657A"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Submit form</w:t>
            </w:r>
          </w:p>
        </w:tc>
        <w:tc>
          <w:tcPr>
            <w:tcW w:w="4140" w:type="dxa"/>
          </w:tcPr>
          <w:p w14:paraId="33D3D81B" w14:textId="77777777" w:rsidR="00682D66" w:rsidRPr="002D01D9" w:rsidRDefault="00682D66" w:rsidP="00357C69">
            <w:pPr>
              <w:spacing w:after="0" w:line="240" w:lineRule="auto"/>
              <w:rPr>
                <w:rFonts w:ascii="Times New Roman" w:eastAsiaTheme="minorEastAsia" w:hAnsi="Times New Roman"/>
                <w:sz w:val="24"/>
                <w:szCs w:val="24"/>
                <w:lang w:eastAsia="ar-SA"/>
              </w:rPr>
            </w:pPr>
            <w:r>
              <w:rPr>
                <w:rFonts w:ascii="Times New Roman" w:eastAsiaTheme="minorEastAsia" w:hAnsi="Times New Roman"/>
                <w:sz w:val="24"/>
                <w:szCs w:val="24"/>
                <w:lang w:eastAsia="ar-SA"/>
              </w:rPr>
              <w:t>Delete Ads to the list of the ads</w:t>
            </w:r>
          </w:p>
        </w:tc>
        <w:tc>
          <w:tcPr>
            <w:tcW w:w="1260" w:type="dxa"/>
          </w:tcPr>
          <w:p w14:paraId="61165507" w14:textId="77777777" w:rsidR="00682D66" w:rsidRPr="002D01D9" w:rsidRDefault="00682D66" w:rsidP="00357C69">
            <w:pPr>
              <w:spacing w:after="0" w:line="240" w:lineRule="auto"/>
              <w:rPr>
                <w:rFonts w:ascii="Times New Roman" w:eastAsiaTheme="minorEastAsia" w:hAnsi="Times New Roman"/>
                <w:sz w:val="24"/>
                <w:szCs w:val="24"/>
                <w:lang w:eastAsia="ar-SA"/>
              </w:rPr>
            </w:pPr>
            <w:r w:rsidRPr="002D01D9">
              <w:rPr>
                <w:rFonts w:ascii="Times New Roman" w:eastAsiaTheme="minorEastAsia" w:hAnsi="Times New Roman"/>
                <w:sz w:val="24"/>
                <w:szCs w:val="24"/>
                <w:lang w:eastAsia="ar-SA"/>
              </w:rPr>
              <w:t>Passed</w:t>
            </w:r>
          </w:p>
        </w:tc>
      </w:tr>
    </w:tbl>
    <w:p w14:paraId="26C010C9" w14:textId="77777777" w:rsidR="00682D66" w:rsidRDefault="00682D66" w:rsidP="00682D66">
      <w:pPr>
        <w:rPr>
          <w:lang w:eastAsia="ar-SA"/>
        </w:rPr>
      </w:pPr>
    </w:p>
    <w:p w14:paraId="3150B887" w14:textId="77777777" w:rsidR="00682D66" w:rsidRDefault="00682D66" w:rsidP="00682D66">
      <w:pPr>
        <w:rPr>
          <w:lang w:eastAsia="ar-SA"/>
        </w:rPr>
      </w:pPr>
    </w:p>
    <w:p w14:paraId="00C3CDCA" w14:textId="77777777" w:rsidR="008C07EC" w:rsidRDefault="008C07EC" w:rsidP="002A0AAE">
      <w:pPr>
        <w:rPr>
          <w:lang w:eastAsia="ar-SA"/>
        </w:rPr>
      </w:pPr>
    </w:p>
    <w:p w14:paraId="72BA8171" w14:textId="77777777" w:rsidR="00AE4DFC" w:rsidRPr="002F0134" w:rsidRDefault="00AE4DFC" w:rsidP="00296FBA">
      <w:pPr>
        <w:rPr>
          <w:lang w:eastAsia="ar-SA"/>
        </w:rPr>
      </w:pPr>
    </w:p>
    <w:p w14:paraId="7804BBB1" w14:textId="77777777" w:rsidR="00B45146" w:rsidRPr="002F0134" w:rsidRDefault="00B45146" w:rsidP="009D2B8C">
      <w:pPr>
        <w:rPr>
          <w:lang w:eastAsia="ar-SA"/>
        </w:rPr>
      </w:pPr>
    </w:p>
    <w:p w14:paraId="68A17367" w14:textId="77777777" w:rsidR="007A52C6" w:rsidRDefault="007A52C6" w:rsidP="007A52C6">
      <w:pPr>
        <w:rPr>
          <w:rFonts w:ascii="Times New Roman" w:hAnsi="Times New Roman"/>
          <w:sz w:val="24"/>
          <w:szCs w:val="24"/>
          <w:lang w:eastAsia="ar-SA"/>
        </w:rPr>
      </w:pPr>
    </w:p>
    <w:p w14:paraId="14D52B3C" w14:textId="77777777" w:rsidR="00E23168" w:rsidRDefault="00E23168" w:rsidP="00FB6CFF">
      <w:pPr>
        <w:rPr>
          <w:rFonts w:ascii="Times New Roman" w:hAnsi="Times New Roman"/>
          <w:sz w:val="24"/>
          <w:szCs w:val="24"/>
          <w:lang w:eastAsia="ar-SA"/>
        </w:rPr>
      </w:pPr>
    </w:p>
    <w:p w14:paraId="50E85717" w14:textId="77777777" w:rsidR="00E23168" w:rsidRDefault="00E23168" w:rsidP="00FB6CFF">
      <w:pPr>
        <w:rPr>
          <w:rFonts w:ascii="Times New Roman" w:hAnsi="Times New Roman"/>
          <w:sz w:val="24"/>
          <w:szCs w:val="24"/>
          <w:lang w:eastAsia="ar-SA"/>
        </w:rPr>
      </w:pPr>
    </w:p>
    <w:p w14:paraId="7C61F354" w14:textId="77777777" w:rsidR="00E23168" w:rsidRDefault="00E23168" w:rsidP="00FB6CFF">
      <w:pPr>
        <w:rPr>
          <w:rFonts w:ascii="Times New Roman" w:hAnsi="Times New Roman"/>
          <w:sz w:val="24"/>
          <w:szCs w:val="24"/>
          <w:lang w:eastAsia="ar-SA"/>
        </w:rPr>
      </w:pPr>
    </w:p>
    <w:p w14:paraId="54C0E5E2" w14:textId="77777777" w:rsidR="00E23168" w:rsidRDefault="00E23168" w:rsidP="00FB6CFF">
      <w:pPr>
        <w:rPr>
          <w:rFonts w:ascii="Times New Roman" w:hAnsi="Times New Roman"/>
          <w:sz w:val="24"/>
          <w:szCs w:val="24"/>
          <w:lang w:eastAsia="ar-SA"/>
        </w:rPr>
      </w:pPr>
    </w:p>
    <w:p w14:paraId="073FFF6C" w14:textId="77777777" w:rsidR="00E23168" w:rsidRDefault="00E23168" w:rsidP="00FB6CFF">
      <w:pPr>
        <w:rPr>
          <w:rFonts w:ascii="Times New Roman" w:hAnsi="Times New Roman"/>
          <w:sz w:val="24"/>
          <w:szCs w:val="24"/>
          <w:lang w:eastAsia="ar-SA"/>
        </w:rPr>
      </w:pPr>
    </w:p>
    <w:sectPr w:rsidR="00E23168" w:rsidSect="002A7476">
      <w:headerReference w:type="default" r:id="rId102"/>
      <w:footerReference w:type="default" r:id="rId103"/>
      <w:headerReference w:type="first" r:id="rId104"/>
      <w:footerReference w:type="first" r:id="rId105"/>
      <w:pgSz w:w="15840" w:h="12240" w:orient="landscape"/>
      <w:pgMar w:top="1440" w:right="1440" w:bottom="216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For Gaming" w:date="2019-10-05T20:50:00Z" w:initials="FG">
    <w:p w14:paraId="71D6CDFC" w14:textId="77777777" w:rsidR="00233A25" w:rsidRDefault="00233A25">
      <w:pPr>
        <w:pStyle w:val="CommentText"/>
      </w:pPr>
      <w:r>
        <w:rPr>
          <w:rStyle w:val="CommentReference"/>
        </w:rPr>
        <w:annotationRef/>
      </w:r>
      <w:r>
        <w:t>Fix table of fields</w:t>
      </w:r>
    </w:p>
  </w:comment>
  <w:comment w:id="69" w:author="For Gaming" w:date="2019-10-05T20:51:00Z" w:initials="FG">
    <w:p w14:paraId="58A92B5D" w14:textId="77777777" w:rsidR="00233A25" w:rsidRDefault="00233A25">
      <w:pPr>
        <w:pStyle w:val="CommentText"/>
      </w:pPr>
      <w:r>
        <w:rPr>
          <w:rStyle w:val="CommentReference"/>
        </w:rPr>
        <w:annotationRef/>
      </w:r>
      <w:r>
        <w:t>Past tense</w:t>
      </w:r>
    </w:p>
  </w:comment>
  <w:comment w:id="104" w:author="For Gaming" w:date="2019-10-05T20:58:00Z" w:initials="FG">
    <w:p w14:paraId="6CF1817F" w14:textId="77777777" w:rsidR="00233A25" w:rsidRDefault="00233A25">
      <w:pPr>
        <w:pStyle w:val="CommentText"/>
      </w:pPr>
      <w:r>
        <w:rPr>
          <w:rStyle w:val="CommentReference"/>
        </w:rPr>
        <w:annotationRef/>
      </w:r>
      <w:r>
        <w:t>Past tense – removed being</w:t>
      </w:r>
    </w:p>
  </w:comment>
  <w:comment w:id="106" w:author="For Gaming" w:date="2019-10-05T21:00:00Z" w:initials="FG">
    <w:p w14:paraId="0801E8DD" w14:textId="77777777" w:rsidR="00233A25" w:rsidRDefault="00233A25">
      <w:pPr>
        <w:pStyle w:val="CommentText"/>
      </w:pPr>
      <w:r>
        <w:rPr>
          <w:rStyle w:val="CommentReference"/>
        </w:rPr>
        <w:annotationRef/>
      </w:r>
      <w:r>
        <w:t>Past tense – removed will be</w:t>
      </w:r>
    </w:p>
  </w:comment>
  <w:comment w:id="107" w:author="For Gaming" w:date="2019-10-05T21:01:00Z" w:initials="FG">
    <w:p w14:paraId="4C4F2659" w14:textId="77777777" w:rsidR="00233A25" w:rsidRDefault="00233A25">
      <w:pPr>
        <w:pStyle w:val="CommentText"/>
      </w:pPr>
      <w:r>
        <w:rPr>
          <w:rStyle w:val="CommentReference"/>
        </w:rPr>
        <w:annotationRef/>
      </w:r>
      <w:r>
        <w:t>Past tense – will to has</w:t>
      </w:r>
    </w:p>
  </w:comment>
  <w:comment w:id="108" w:author="For Gaming" w:date="2019-10-05T21:04:00Z" w:initials="FG">
    <w:p w14:paraId="137F09CA" w14:textId="77777777" w:rsidR="00233A25" w:rsidRDefault="00233A25">
      <w:pPr>
        <w:pStyle w:val="CommentText"/>
      </w:pPr>
      <w:r>
        <w:rPr>
          <w:rStyle w:val="CommentReference"/>
        </w:rPr>
        <w:annotationRef/>
      </w:r>
      <w:r>
        <w:t>Past tense – will to has</w:t>
      </w:r>
    </w:p>
  </w:comment>
  <w:comment w:id="109" w:author="For Gaming" w:date="2019-10-05T21:05:00Z" w:initials="FG">
    <w:p w14:paraId="0BA73B9D" w14:textId="77777777" w:rsidR="00233A25" w:rsidRDefault="00233A25">
      <w:pPr>
        <w:pStyle w:val="CommentText"/>
      </w:pPr>
      <w:r>
        <w:rPr>
          <w:rStyle w:val="CommentReference"/>
        </w:rPr>
        <w:annotationRef/>
      </w:r>
      <w:r>
        <w:t>Past tense – will be to is</w:t>
      </w:r>
    </w:p>
  </w:comment>
  <w:comment w:id="127" w:author="For Gaming" w:date="2019-10-05T21:19:00Z" w:initials="FG">
    <w:p w14:paraId="29A6B67A" w14:textId="77777777" w:rsidR="00233A25" w:rsidRDefault="00233A25">
      <w:pPr>
        <w:pStyle w:val="CommentText"/>
      </w:pPr>
      <w:r>
        <w:rPr>
          <w:rStyle w:val="CommentReference"/>
        </w:rPr>
        <w:annotationRef/>
      </w:r>
      <w:r>
        <w:t>Addition</w:t>
      </w:r>
    </w:p>
  </w:comment>
  <w:comment w:id="128" w:author="For Gaming" w:date="2019-10-05T21:27:00Z" w:initials="FG">
    <w:p w14:paraId="7BB321E3" w14:textId="77777777" w:rsidR="00233A25" w:rsidRDefault="00233A25">
      <w:pPr>
        <w:pStyle w:val="CommentText"/>
      </w:pPr>
      <w:r>
        <w:rPr>
          <w:rStyle w:val="CommentReference"/>
        </w:rPr>
        <w:annotationRef/>
      </w:r>
      <w:r>
        <w:rPr>
          <w:color w:val="505050"/>
          <w:lang w:val="en-PH" w:eastAsia="en-PH"/>
        </w:rPr>
        <w:t>how?</w:t>
      </w:r>
    </w:p>
  </w:comment>
  <w:comment w:id="129" w:author="For Gaming" w:date="2019-10-05T21:31:00Z" w:initials="FG">
    <w:p w14:paraId="2227EAD1" w14:textId="77777777" w:rsidR="00233A25" w:rsidRDefault="00233A25">
      <w:pPr>
        <w:pStyle w:val="CommentText"/>
      </w:pPr>
      <w:r>
        <w:rPr>
          <w:rStyle w:val="CommentReference"/>
        </w:rPr>
        <w:annotationRef/>
      </w:r>
      <w:r>
        <w:t>How bidding will help</w:t>
      </w:r>
    </w:p>
  </w:comment>
  <w:comment w:id="165" w:author="For Gaming" w:date="2019-10-05T21:35:00Z" w:initials="FG">
    <w:p w14:paraId="70681662" w14:textId="77777777" w:rsidR="00233A25" w:rsidRDefault="00233A25">
      <w:pPr>
        <w:pStyle w:val="CommentText"/>
      </w:pPr>
      <w:r>
        <w:rPr>
          <w:rStyle w:val="CommentReference"/>
        </w:rPr>
        <w:annotationRef/>
      </w:r>
      <w:r>
        <w:t xml:space="preserve">Yes ma’am, active user for admin side </w:t>
      </w:r>
    </w:p>
    <w:p w14:paraId="642FB239" w14:textId="77777777" w:rsidR="00233A25" w:rsidRDefault="00233A25">
      <w:pPr>
        <w:pStyle w:val="CommentText"/>
      </w:pPr>
      <w:r>
        <w:t>and history for buyers</w:t>
      </w:r>
    </w:p>
  </w:comment>
  <w:comment w:id="166" w:author="For Gaming" w:date="2019-10-05T21:34:00Z" w:initials="FG">
    <w:p w14:paraId="14D52208" w14:textId="77777777" w:rsidR="00233A25" w:rsidRDefault="00233A25">
      <w:pPr>
        <w:pStyle w:val="CommentText"/>
      </w:pPr>
      <w:r>
        <w:rPr>
          <w:rStyle w:val="CommentReference"/>
        </w:rPr>
        <w:annotationRef/>
      </w:r>
      <w:r>
        <w:t>limitation</w:t>
      </w:r>
    </w:p>
  </w:comment>
  <w:comment w:id="201" w:author="Any Name" w:date="2019-10-09T20:16:00Z" w:initials="B&amp;MS">
    <w:p w14:paraId="4F8740E8" w14:textId="77777777" w:rsidR="00233A25" w:rsidRDefault="00233A25">
      <w:pPr>
        <w:pStyle w:val="CommentText"/>
      </w:pPr>
      <w:r>
        <w:rPr>
          <w:rStyle w:val="CommentReference"/>
        </w:rPr>
        <w:annotationRef/>
      </w:r>
      <w:r>
        <w:t>Past tense</w:t>
      </w:r>
    </w:p>
  </w:comment>
  <w:comment w:id="202" w:author="Any Name" w:date="2019-10-09T20:17:00Z" w:initials="B&amp;MS">
    <w:p w14:paraId="12D1E05F" w14:textId="77777777" w:rsidR="00233A25" w:rsidRDefault="00233A25">
      <w:pPr>
        <w:pStyle w:val="CommentText"/>
      </w:pPr>
      <w:r>
        <w:rPr>
          <w:rStyle w:val="CommentReference"/>
        </w:rPr>
        <w:annotationRef/>
      </w:r>
      <w:r>
        <w:t>Past tense</w:t>
      </w:r>
    </w:p>
  </w:comment>
  <w:comment w:id="204" w:author="For Gaming" w:date="2019-10-05T22:12:00Z" w:initials="FG">
    <w:p w14:paraId="1899590E" w14:textId="77777777" w:rsidR="00233A25" w:rsidRDefault="00233A25">
      <w:pPr>
        <w:pStyle w:val="CommentText"/>
      </w:pPr>
      <w:r>
        <w:rPr>
          <w:rStyle w:val="CommentReference"/>
        </w:rPr>
        <w:annotationRef/>
      </w:r>
      <w:r>
        <w:t>Past tense</w:t>
      </w:r>
    </w:p>
  </w:comment>
  <w:comment w:id="205" w:author="For Gaming" w:date="2019-10-05T22:16:00Z" w:initials="FG">
    <w:p w14:paraId="4DFA3EEF" w14:textId="77777777" w:rsidR="00233A25" w:rsidRDefault="00233A25">
      <w:pPr>
        <w:pStyle w:val="CommentText"/>
      </w:pPr>
      <w:r>
        <w:rPr>
          <w:rStyle w:val="CommentReference"/>
        </w:rPr>
        <w:annotationRef/>
      </w:r>
      <w:r>
        <w:t>Pat tense –removed will</w:t>
      </w:r>
    </w:p>
  </w:comment>
  <w:comment w:id="206" w:author="For Gaming" w:date="2019-10-05T22:19:00Z" w:initials="FG">
    <w:p w14:paraId="144D304B" w14:textId="77777777" w:rsidR="00233A25" w:rsidRDefault="00233A25">
      <w:pPr>
        <w:pStyle w:val="CommentText"/>
      </w:pPr>
      <w:r>
        <w:rPr>
          <w:rStyle w:val="CommentReference"/>
        </w:rPr>
        <w:annotationRef/>
      </w:r>
      <w:r>
        <w:t>Past tense – removed will be</w:t>
      </w:r>
    </w:p>
  </w:comment>
  <w:comment w:id="207" w:author="For Gaming" w:date="2019-10-05T22:21:00Z" w:initials="FG">
    <w:p w14:paraId="70425C13" w14:textId="77777777" w:rsidR="00233A25" w:rsidRDefault="00233A25">
      <w:pPr>
        <w:pStyle w:val="CommentText"/>
      </w:pPr>
      <w:r>
        <w:rPr>
          <w:rStyle w:val="CommentReference"/>
        </w:rPr>
        <w:annotationRef/>
      </w:r>
      <w:r>
        <w:t>Reference</w:t>
      </w:r>
    </w:p>
  </w:comment>
  <w:comment w:id="208" w:author="For Gaming" w:date="2019-10-05T22:25:00Z" w:initials="FG">
    <w:p w14:paraId="3CD332E6" w14:textId="77777777" w:rsidR="00233A25" w:rsidRDefault="00233A25">
      <w:pPr>
        <w:pStyle w:val="CommentText"/>
      </w:pPr>
      <w:r>
        <w:rPr>
          <w:rStyle w:val="CommentReference"/>
        </w:rPr>
        <w:annotationRef/>
      </w:r>
      <w:r>
        <w:t>Past tense – removed will be</w:t>
      </w:r>
    </w:p>
  </w:comment>
  <w:comment w:id="209" w:author="For Gaming" w:date="2019-10-05T22:27:00Z" w:initials="FG">
    <w:p w14:paraId="0D546DE9" w14:textId="77777777" w:rsidR="00233A25" w:rsidRDefault="00233A25">
      <w:pPr>
        <w:pStyle w:val="CommentText"/>
      </w:pPr>
      <w:r>
        <w:rPr>
          <w:rStyle w:val="CommentReference"/>
        </w:rPr>
        <w:annotationRef/>
      </w:r>
      <w:r>
        <w:t>Past tense – removed will use</w:t>
      </w:r>
    </w:p>
  </w:comment>
  <w:comment w:id="210" w:author="For Gaming" w:date="2019-10-05T22:32:00Z" w:initials="FG">
    <w:p w14:paraId="7B093AA3" w14:textId="77777777" w:rsidR="00233A25" w:rsidRDefault="00233A25">
      <w:pPr>
        <w:pStyle w:val="CommentText"/>
      </w:pPr>
      <w:r>
        <w:rPr>
          <w:rStyle w:val="CommentReference"/>
        </w:rPr>
        <w:annotationRef/>
      </w:r>
      <w:r>
        <w:t>Past tense – will be to are</w:t>
      </w:r>
    </w:p>
  </w:comment>
  <w:comment w:id="211" w:author="For Gaming" w:date="2019-10-05T22:33:00Z" w:initials="FG">
    <w:p w14:paraId="2C1B8BDB" w14:textId="77777777" w:rsidR="00233A25" w:rsidRDefault="00233A25">
      <w:pPr>
        <w:pStyle w:val="CommentText"/>
      </w:pPr>
      <w:r>
        <w:rPr>
          <w:rStyle w:val="CommentReference"/>
        </w:rPr>
        <w:annotationRef/>
      </w:r>
      <w:r>
        <w:t>Past tense – will to has</w:t>
      </w:r>
    </w:p>
  </w:comment>
  <w:comment w:id="212" w:author="For Gaming" w:date="2019-10-05T22:36:00Z" w:initials="FG">
    <w:p w14:paraId="37D12827" w14:textId="77777777" w:rsidR="00233A25" w:rsidRDefault="00233A25">
      <w:pPr>
        <w:pStyle w:val="CommentText"/>
      </w:pPr>
      <w:r>
        <w:rPr>
          <w:rStyle w:val="CommentReference"/>
        </w:rPr>
        <w:annotationRef/>
      </w:r>
      <w:r>
        <w:t>Past tense – will be to is</w:t>
      </w:r>
    </w:p>
  </w:comment>
  <w:comment w:id="213" w:author="For Gaming" w:date="2019-10-05T22:41:00Z" w:initials="FG">
    <w:p w14:paraId="6DFE209B" w14:textId="77777777" w:rsidR="00233A25" w:rsidRDefault="00233A25">
      <w:pPr>
        <w:pStyle w:val="CommentText"/>
      </w:pPr>
      <w:r>
        <w:rPr>
          <w:rStyle w:val="CommentReference"/>
        </w:rPr>
        <w:annotationRef/>
      </w:r>
      <w:r>
        <w:t>Past tense – will be to is</w:t>
      </w:r>
    </w:p>
  </w:comment>
  <w:comment w:id="214" w:author="For Gaming" w:date="2019-10-05T22:42:00Z" w:initials="FG">
    <w:p w14:paraId="4935BC3D" w14:textId="77777777" w:rsidR="00233A25" w:rsidRDefault="00233A25">
      <w:pPr>
        <w:pStyle w:val="CommentText"/>
      </w:pPr>
      <w:r>
        <w:rPr>
          <w:rStyle w:val="CommentReference"/>
        </w:rPr>
        <w:annotationRef/>
      </w:r>
      <w:r>
        <w:t>Past tense –When to after</w:t>
      </w:r>
    </w:p>
  </w:comment>
  <w:comment w:id="215" w:author="For Gaming" w:date="2019-10-05T22:43:00Z" w:initials="FG">
    <w:p w14:paraId="2D835996" w14:textId="77777777" w:rsidR="00233A25" w:rsidRDefault="00233A25">
      <w:pPr>
        <w:pStyle w:val="CommentText"/>
      </w:pPr>
      <w:r>
        <w:rPr>
          <w:rStyle w:val="CommentReference"/>
        </w:rPr>
        <w:annotationRef/>
      </w:r>
      <w:r>
        <w:t>Past tense – will be to is</w:t>
      </w:r>
    </w:p>
  </w:comment>
  <w:comment w:id="216" w:author="For Gaming" w:date="2019-10-05T22:44:00Z" w:initials="FG">
    <w:p w14:paraId="231098C6" w14:textId="77777777" w:rsidR="00233A25" w:rsidRDefault="00233A25">
      <w:pPr>
        <w:pStyle w:val="CommentText"/>
      </w:pPr>
      <w:r>
        <w:rPr>
          <w:rStyle w:val="CommentReference"/>
        </w:rPr>
        <w:annotationRef/>
      </w:r>
      <w:r>
        <w:t>Past tense</w:t>
      </w:r>
    </w:p>
  </w:comment>
  <w:comment w:id="217" w:author="For Gaming" w:date="2019-10-05T22:44:00Z" w:initials="FG">
    <w:p w14:paraId="4EC1B022" w14:textId="77777777" w:rsidR="00233A25" w:rsidRDefault="00233A25">
      <w:pPr>
        <w:pStyle w:val="CommentText"/>
      </w:pPr>
      <w:r>
        <w:rPr>
          <w:rStyle w:val="CommentReference"/>
        </w:rPr>
        <w:annotationRef/>
      </w:r>
      <w:r>
        <w:t>Past tense – will be to is</w:t>
      </w:r>
    </w:p>
  </w:comment>
  <w:comment w:id="218" w:author="For Gaming" w:date="2019-10-05T22:45:00Z" w:initials="FG">
    <w:p w14:paraId="778ED7C6" w14:textId="77777777" w:rsidR="00233A25" w:rsidRDefault="00233A25">
      <w:pPr>
        <w:pStyle w:val="CommentText"/>
      </w:pPr>
      <w:r>
        <w:rPr>
          <w:rStyle w:val="CommentReference"/>
        </w:rPr>
        <w:annotationRef/>
      </w:r>
      <w:r>
        <w:t>Past tense</w:t>
      </w:r>
    </w:p>
  </w:comment>
  <w:comment w:id="219" w:author="For Gaming" w:date="2019-10-05T22:50:00Z" w:initials="FG">
    <w:p w14:paraId="3DF8B573" w14:textId="77777777" w:rsidR="00233A25" w:rsidRDefault="00233A25">
      <w:pPr>
        <w:pStyle w:val="CommentText"/>
      </w:pPr>
      <w:r>
        <w:rPr>
          <w:rStyle w:val="CommentReference"/>
        </w:rPr>
        <w:annotationRef/>
      </w:r>
      <w:r>
        <w:t>Change mobile web app to web-based</w:t>
      </w:r>
    </w:p>
  </w:comment>
  <w:comment w:id="220" w:author="For Gaming" w:date="2019-10-05T22:51:00Z" w:initials="FG">
    <w:p w14:paraId="0955D39F" w14:textId="77777777" w:rsidR="00233A25" w:rsidRDefault="00233A25">
      <w:pPr>
        <w:pStyle w:val="CommentText"/>
      </w:pPr>
      <w:r>
        <w:rPr>
          <w:rStyle w:val="CommentReference"/>
        </w:rPr>
        <w:annotationRef/>
      </w:r>
      <w:r>
        <w:t>Past tense</w:t>
      </w:r>
    </w:p>
  </w:comment>
  <w:comment w:id="222" w:author="For Gaming" w:date="2019-10-05T22:57:00Z" w:initials="FG">
    <w:p w14:paraId="3CA4423E" w14:textId="77777777" w:rsidR="00233A25" w:rsidRDefault="00233A25">
      <w:pPr>
        <w:pStyle w:val="CommentText"/>
      </w:pPr>
      <w:r>
        <w:rPr>
          <w:rStyle w:val="CommentReference"/>
        </w:rPr>
        <w:annotationRef/>
      </w:r>
      <w:r>
        <w:t>Past tense – will to has</w:t>
      </w:r>
    </w:p>
  </w:comment>
  <w:comment w:id="223" w:author="For Gaming" w:date="2019-10-05T22:58:00Z" w:initials="FG">
    <w:p w14:paraId="048E294E" w14:textId="77777777" w:rsidR="00233A25" w:rsidRDefault="00233A25">
      <w:pPr>
        <w:pStyle w:val="CommentText"/>
      </w:pPr>
      <w:r>
        <w:rPr>
          <w:rStyle w:val="CommentReference"/>
        </w:rPr>
        <w:annotationRef/>
      </w:r>
      <w:r>
        <w:t>Past tense – removed will</w:t>
      </w:r>
    </w:p>
  </w:comment>
  <w:comment w:id="224" w:author="For Gaming" w:date="2019-10-05T23:00:00Z" w:initials="FG">
    <w:p w14:paraId="5CD35493" w14:textId="77777777" w:rsidR="00233A25" w:rsidRDefault="00233A25">
      <w:pPr>
        <w:pStyle w:val="CommentText"/>
      </w:pPr>
      <w:r>
        <w:rPr>
          <w:rStyle w:val="CommentReference"/>
        </w:rPr>
        <w:annotationRef/>
      </w:r>
      <w:r>
        <w:t>Change title –Online to Web-based</w:t>
      </w:r>
    </w:p>
  </w:comment>
  <w:comment w:id="225" w:author="For Gaming" w:date="2019-10-05T23:01:00Z" w:initials="FG">
    <w:p w14:paraId="326070EE" w14:textId="77777777" w:rsidR="00233A25" w:rsidRDefault="00233A25">
      <w:pPr>
        <w:pStyle w:val="CommentText"/>
      </w:pPr>
      <w:r>
        <w:rPr>
          <w:rStyle w:val="CommentReference"/>
        </w:rPr>
        <w:annotationRef/>
      </w:r>
      <w:r>
        <w:t>Past tense – will be to is</w:t>
      </w:r>
    </w:p>
  </w:comment>
  <w:comment w:id="226" w:author="For Gaming" w:date="2019-10-05T23:02:00Z" w:initials="FG">
    <w:p w14:paraId="38D93905" w14:textId="77777777" w:rsidR="00233A25" w:rsidRDefault="00233A25">
      <w:pPr>
        <w:pStyle w:val="CommentText"/>
      </w:pPr>
      <w:r>
        <w:rPr>
          <w:rStyle w:val="CommentReference"/>
        </w:rPr>
        <w:annotationRef/>
      </w:r>
      <w:r>
        <w:t>Location of SRS</w:t>
      </w:r>
    </w:p>
  </w:comment>
  <w:comment w:id="227" w:author="For Gaming" w:date="2019-10-05T23:02:00Z" w:initials="FG">
    <w:p w14:paraId="006D5780" w14:textId="77777777" w:rsidR="00233A25" w:rsidRDefault="00233A25">
      <w:pPr>
        <w:pStyle w:val="CommentText"/>
      </w:pPr>
      <w:r>
        <w:rPr>
          <w:rStyle w:val="CommentReference"/>
        </w:rPr>
        <w:annotationRef/>
      </w:r>
      <w:r>
        <w:t>Past tense – will be to is</w:t>
      </w:r>
    </w:p>
  </w:comment>
  <w:comment w:id="228" w:author="For Gaming" w:date="2019-10-05T23:03:00Z" w:initials="FG">
    <w:p w14:paraId="7DC28570" w14:textId="77777777" w:rsidR="00233A25" w:rsidRDefault="00233A25">
      <w:pPr>
        <w:pStyle w:val="CommentText"/>
      </w:pPr>
      <w:r>
        <w:rPr>
          <w:rStyle w:val="CommentReference"/>
        </w:rPr>
        <w:annotationRef/>
      </w:r>
      <w:r>
        <w:t>Past tense – will to has</w:t>
      </w:r>
    </w:p>
  </w:comment>
  <w:comment w:id="229" w:author="For Gaming" w:date="2019-10-05T23:04:00Z" w:initials="FG">
    <w:p w14:paraId="2A8625E2" w14:textId="77777777" w:rsidR="00233A25" w:rsidRDefault="00233A25">
      <w:pPr>
        <w:pStyle w:val="CommentText"/>
      </w:pPr>
      <w:r>
        <w:rPr>
          <w:rStyle w:val="CommentReference"/>
        </w:rPr>
        <w:annotationRef/>
      </w:r>
      <w:r>
        <w:t>Past tense – will be to is</w:t>
      </w:r>
    </w:p>
  </w:comment>
  <w:comment w:id="230" w:author="For Gaming" w:date="2019-10-05T23:08:00Z" w:initials="FG">
    <w:p w14:paraId="7768086B" w14:textId="77777777" w:rsidR="00233A25" w:rsidRDefault="00233A25">
      <w:pPr>
        <w:pStyle w:val="CommentText"/>
      </w:pPr>
      <w:r>
        <w:rPr>
          <w:rStyle w:val="CommentReference"/>
        </w:rPr>
        <w:annotationRef/>
      </w:r>
      <w:r>
        <w:t>Location of SDD</w:t>
      </w:r>
    </w:p>
  </w:comment>
  <w:comment w:id="231" w:author="For Gaming" w:date="2019-10-05T23:09:00Z" w:initials="FG">
    <w:p w14:paraId="6D17EF59" w14:textId="77777777" w:rsidR="00233A25" w:rsidRDefault="00233A25">
      <w:pPr>
        <w:pStyle w:val="CommentText"/>
      </w:pPr>
      <w:r>
        <w:rPr>
          <w:rStyle w:val="CommentReference"/>
        </w:rPr>
        <w:annotationRef/>
      </w:r>
      <w:r>
        <w:t>Past tense – will be to is</w:t>
      </w:r>
    </w:p>
  </w:comment>
  <w:comment w:id="232" w:author="For Gaming" w:date="2019-10-05T23:11:00Z" w:initials="FG">
    <w:p w14:paraId="4A461A8C" w14:textId="77777777" w:rsidR="00233A25" w:rsidRDefault="00233A25">
      <w:pPr>
        <w:pStyle w:val="CommentText"/>
      </w:pPr>
      <w:r>
        <w:rPr>
          <w:rStyle w:val="CommentReference"/>
        </w:rPr>
        <w:annotationRef/>
      </w:r>
      <w:r>
        <w:t>Past tense</w:t>
      </w:r>
    </w:p>
  </w:comment>
  <w:comment w:id="233" w:author="For Gaming" w:date="2019-10-05T23:13:00Z" w:initials="FG">
    <w:p w14:paraId="7E755861" w14:textId="77777777" w:rsidR="00233A25" w:rsidRDefault="00233A25">
      <w:pPr>
        <w:pStyle w:val="CommentText"/>
      </w:pPr>
      <w:r>
        <w:rPr>
          <w:rStyle w:val="CommentReference"/>
        </w:rPr>
        <w:annotationRef/>
      </w:r>
      <w:r>
        <w:t>Past tense – will be to is</w:t>
      </w:r>
    </w:p>
  </w:comment>
  <w:comment w:id="234" w:author="For Gaming" w:date="2019-10-05T23:22:00Z" w:initials="FG">
    <w:p w14:paraId="76CC742D" w14:textId="77777777" w:rsidR="00233A25" w:rsidRDefault="00233A25">
      <w:pPr>
        <w:pStyle w:val="CommentText"/>
      </w:pPr>
      <w:r>
        <w:rPr>
          <w:rStyle w:val="CommentReference"/>
        </w:rPr>
        <w:annotationRef/>
      </w:r>
      <w:r>
        <w:t>Location of test plan and user acceptance</w:t>
      </w:r>
    </w:p>
  </w:comment>
  <w:comment w:id="252" w:author="For Gaming" w:date="2019-10-05T23:26:00Z" w:initials="FG">
    <w:p w14:paraId="1C91D4C4" w14:textId="77777777" w:rsidR="00233A25" w:rsidRDefault="00233A25">
      <w:pPr>
        <w:pStyle w:val="CommentText"/>
      </w:pPr>
      <w:r>
        <w:rPr>
          <w:rStyle w:val="CommentReference"/>
        </w:rPr>
        <w:annotationRef/>
      </w:r>
      <w:r>
        <w:t>Past Tense</w:t>
      </w:r>
    </w:p>
  </w:comment>
  <w:comment w:id="253" w:author="For Gaming" w:date="2019-10-05T23:27:00Z" w:initials="FG">
    <w:p w14:paraId="219C24C4" w14:textId="77777777" w:rsidR="00233A25" w:rsidRDefault="00233A25">
      <w:pPr>
        <w:pStyle w:val="CommentText"/>
      </w:pPr>
      <w:r>
        <w:rPr>
          <w:rStyle w:val="CommentReference"/>
        </w:rPr>
        <w:annotationRef/>
      </w:r>
      <w:r>
        <w:t>Past tense – will to has</w:t>
      </w:r>
    </w:p>
  </w:comment>
  <w:comment w:id="254" w:author="For Gaming" w:date="2019-10-05T23:29:00Z" w:initials="FG">
    <w:p w14:paraId="7E3B4A91" w14:textId="77777777" w:rsidR="00233A25" w:rsidRDefault="00233A25">
      <w:pPr>
        <w:pStyle w:val="CommentText"/>
      </w:pPr>
      <w:r>
        <w:rPr>
          <w:rStyle w:val="CommentReference"/>
        </w:rPr>
        <w:annotationRef/>
      </w:r>
      <w:r>
        <w:t>Past tense</w:t>
      </w:r>
    </w:p>
  </w:comment>
  <w:comment w:id="272" w:author="For Gaming" w:date="2019-10-05T23:38:00Z" w:initials="FG">
    <w:p w14:paraId="43A894F0" w14:textId="77777777" w:rsidR="00233A25" w:rsidRDefault="00233A25">
      <w:pPr>
        <w:pStyle w:val="CommentText"/>
      </w:pPr>
      <w:r>
        <w:rPr>
          <w:rStyle w:val="CommentReference"/>
        </w:rPr>
        <w:annotationRef/>
      </w:r>
      <w:r>
        <w:t>Online tool</w:t>
      </w:r>
    </w:p>
  </w:comment>
  <w:comment w:id="290" w:author="For Gaming" w:date="2019-10-05T23:39:00Z" w:initials="FG">
    <w:p w14:paraId="35668332" w14:textId="77777777" w:rsidR="00233A25" w:rsidRDefault="00233A25">
      <w:pPr>
        <w:pStyle w:val="CommentText"/>
      </w:pPr>
      <w:r>
        <w:rPr>
          <w:rStyle w:val="CommentReference"/>
        </w:rPr>
        <w:annotationRef/>
      </w:r>
      <w:r>
        <w:t>Past tense</w:t>
      </w:r>
    </w:p>
  </w:comment>
  <w:comment w:id="291" w:author="For Gaming" w:date="2019-10-05T23:40:00Z" w:initials="FG">
    <w:p w14:paraId="38C3DDFF" w14:textId="77777777" w:rsidR="00233A25" w:rsidRDefault="00233A25">
      <w:pPr>
        <w:pStyle w:val="CommentText"/>
      </w:pPr>
      <w:r>
        <w:rPr>
          <w:rStyle w:val="CommentReference"/>
        </w:rPr>
        <w:annotationRef/>
      </w:r>
      <w:r>
        <w:t>Past tense – will be to is</w:t>
      </w:r>
    </w:p>
  </w:comment>
  <w:comment w:id="292" w:author="For Gaming" w:date="2019-10-05T23:41:00Z" w:initials="FG">
    <w:p w14:paraId="4D284864" w14:textId="77777777" w:rsidR="00233A25" w:rsidRDefault="00233A25">
      <w:pPr>
        <w:pStyle w:val="CommentText"/>
      </w:pPr>
      <w:r>
        <w:rPr>
          <w:rStyle w:val="CommentReference"/>
        </w:rPr>
        <w:annotationRef/>
      </w:r>
      <w:r>
        <w:t>Past tense</w:t>
      </w:r>
    </w:p>
  </w:comment>
  <w:comment w:id="293" w:author="For Gaming" w:date="2019-10-05T23:42:00Z" w:initials="FG">
    <w:p w14:paraId="1D6E0C7B" w14:textId="77777777" w:rsidR="00233A25" w:rsidRDefault="00233A25">
      <w:pPr>
        <w:pStyle w:val="CommentText"/>
      </w:pPr>
      <w:r>
        <w:rPr>
          <w:rStyle w:val="CommentReference"/>
        </w:rPr>
        <w:annotationRef/>
      </w:r>
      <w:r>
        <w:t>Past tense</w:t>
      </w:r>
    </w:p>
  </w:comment>
  <w:comment w:id="294" w:author="For Gaming" w:date="2019-10-05T23:44:00Z" w:initials="FG">
    <w:p w14:paraId="21E19098" w14:textId="77777777" w:rsidR="00233A25" w:rsidRDefault="00233A25">
      <w:pPr>
        <w:pStyle w:val="CommentText"/>
      </w:pPr>
      <w:r>
        <w:rPr>
          <w:rStyle w:val="CommentReference"/>
        </w:rPr>
        <w:annotationRef/>
      </w:r>
      <w:r>
        <w:t>Past tense – will be to has been</w:t>
      </w:r>
    </w:p>
  </w:comment>
  <w:comment w:id="295" w:author="For Gaming" w:date="2019-10-05T23:45:00Z" w:initials="FG">
    <w:p w14:paraId="6574DCC0" w14:textId="77777777" w:rsidR="00233A25" w:rsidRDefault="00233A25">
      <w:pPr>
        <w:pStyle w:val="CommentText"/>
      </w:pPr>
      <w:r>
        <w:rPr>
          <w:rStyle w:val="CommentReference"/>
        </w:rPr>
        <w:annotationRef/>
      </w:r>
      <w:r>
        <w:t>Past tense – will be to is</w:t>
      </w:r>
    </w:p>
  </w:comment>
  <w:comment w:id="296" w:author="For Gaming" w:date="2019-10-05T23:48:00Z" w:initials="FG">
    <w:p w14:paraId="4F45A12B" w14:textId="77777777" w:rsidR="00233A25" w:rsidRDefault="00233A25">
      <w:pPr>
        <w:pStyle w:val="CommentText"/>
      </w:pPr>
      <w:r>
        <w:rPr>
          <w:rStyle w:val="CommentReference"/>
        </w:rPr>
        <w:annotationRef/>
      </w:r>
      <w:r>
        <w:t>Past tense – will be to is</w:t>
      </w:r>
    </w:p>
  </w:comment>
  <w:comment w:id="297" w:author="For Gaming" w:date="2019-10-05T23:49:00Z" w:initials="FG">
    <w:p w14:paraId="3D44CC48" w14:textId="77777777" w:rsidR="00233A25" w:rsidRDefault="00233A25">
      <w:pPr>
        <w:pStyle w:val="CommentText"/>
      </w:pPr>
      <w:r>
        <w:rPr>
          <w:rStyle w:val="CommentReference"/>
        </w:rPr>
        <w:annotationRef/>
      </w:r>
      <w:r>
        <w:t>Past tense – will be to is</w:t>
      </w:r>
    </w:p>
  </w:comment>
  <w:comment w:id="298" w:author="For Gaming" w:date="2019-10-05T23:53:00Z" w:initials="FG">
    <w:p w14:paraId="135DC1F2" w14:textId="77777777" w:rsidR="00233A25" w:rsidRDefault="00233A25">
      <w:pPr>
        <w:pStyle w:val="CommentText"/>
      </w:pPr>
      <w:r>
        <w:rPr>
          <w:rStyle w:val="CommentReference"/>
        </w:rPr>
        <w:annotationRef/>
      </w:r>
      <w:r>
        <w:t>Past tense</w:t>
      </w:r>
    </w:p>
  </w:comment>
  <w:comment w:id="299" w:author="For Gaming" w:date="2019-10-05T23:56:00Z" w:initials="FG">
    <w:p w14:paraId="0EE627F3" w14:textId="77777777" w:rsidR="00233A25" w:rsidRDefault="00233A25">
      <w:pPr>
        <w:pStyle w:val="CommentText"/>
      </w:pPr>
      <w:r>
        <w:rPr>
          <w:rStyle w:val="CommentReference"/>
        </w:rPr>
        <w:annotationRef/>
      </w:r>
      <w:r>
        <w:t>Past tense</w:t>
      </w:r>
    </w:p>
  </w:comment>
  <w:comment w:id="300" w:author="For Gaming" w:date="2019-10-05T23:58:00Z" w:initials="FG">
    <w:p w14:paraId="2E97503F" w14:textId="77777777" w:rsidR="00233A25" w:rsidRDefault="00233A25">
      <w:pPr>
        <w:pStyle w:val="CommentText"/>
      </w:pPr>
      <w:r>
        <w:rPr>
          <w:rStyle w:val="CommentReference"/>
        </w:rPr>
        <w:annotationRef/>
      </w:r>
      <w:r>
        <w:t>Past tense – will be to is</w:t>
      </w:r>
    </w:p>
  </w:comment>
  <w:comment w:id="301" w:author="For Gaming" w:date="2019-10-05T23:59:00Z" w:initials="FG">
    <w:p w14:paraId="7DEE58D9" w14:textId="77777777" w:rsidR="00233A25" w:rsidRDefault="00233A25">
      <w:pPr>
        <w:pStyle w:val="CommentText"/>
      </w:pPr>
      <w:r>
        <w:rPr>
          <w:rStyle w:val="CommentReference"/>
        </w:rPr>
        <w:annotationRef/>
      </w:r>
      <w:r>
        <w:t>Past tense</w:t>
      </w:r>
    </w:p>
  </w:comment>
  <w:comment w:id="302" w:author="For Gaming" w:date="2019-10-05T23:59:00Z" w:initials="FG">
    <w:p w14:paraId="3BD3867A" w14:textId="77777777" w:rsidR="00233A25" w:rsidRDefault="00233A25">
      <w:pPr>
        <w:pStyle w:val="CommentText"/>
      </w:pPr>
      <w:r>
        <w:rPr>
          <w:rStyle w:val="CommentReference"/>
        </w:rPr>
        <w:annotationRef/>
      </w:r>
      <w:r>
        <w:t>Past tense</w:t>
      </w:r>
    </w:p>
  </w:comment>
  <w:comment w:id="314" w:author="For Gaming" w:date="2019-10-06T00:18:00Z" w:initials="FG">
    <w:p w14:paraId="3CDAC3B9" w14:textId="77777777" w:rsidR="00233A25" w:rsidRDefault="00233A25">
      <w:pPr>
        <w:pStyle w:val="CommentText"/>
      </w:pPr>
      <w:r>
        <w:rPr>
          <w:rStyle w:val="CommentReference"/>
        </w:rPr>
        <w:annotationRef/>
      </w:r>
      <w:r>
        <w:t>Online resources procedure</w:t>
      </w:r>
    </w:p>
  </w:comment>
  <w:comment w:id="321" w:author="For Gaming" w:date="2019-10-06T00:18:00Z" w:initials="FG">
    <w:p w14:paraId="2F935C09" w14:textId="77777777" w:rsidR="00233A25" w:rsidRDefault="00233A25">
      <w:pPr>
        <w:pStyle w:val="CommentText"/>
      </w:pPr>
      <w:r>
        <w:rPr>
          <w:rStyle w:val="CommentReference"/>
        </w:rPr>
        <w:annotationRef/>
      </w:r>
      <w:r>
        <w:t>Past tense – will be to is</w:t>
      </w:r>
    </w:p>
  </w:comment>
  <w:comment w:id="322" w:author="For Gaming" w:date="2019-10-06T00:21:00Z" w:initials="FG">
    <w:p w14:paraId="433E9837" w14:textId="77777777" w:rsidR="00233A25" w:rsidRDefault="00233A25">
      <w:pPr>
        <w:pStyle w:val="CommentText"/>
      </w:pPr>
      <w:r>
        <w:rPr>
          <w:rStyle w:val="CommentReference"/>
        </w:rPr>
        <w:annotationRef/>
      </w:r>
      <w:r>
        <w:t>Past tense</w:t>
      </w:r>
    </w:p>
  </w:comment>
  <w:comment w:id="358" w:author="Any Name" w:date="2019-10-08T20:21:00Z" w:initials="B&amp;MS">
    <w:p w14:paraId="536252BE" w14:textId="77777777" w:rsidR="00233A25" w:rsidRDefault="00233A25">
      <w:pPr>
        <w:pStyle w:val="CommentText"/>
      </w:pPr>
      <w:r>
        <w:rPr>
          <w:rStyle w:val="CommentReference"/>
        </w:rPr>
        <w:annotationRef/>
      </w:r>
      <w:r>
        <w:t>Past tense</w:t>
      </w:r>
    </w:p>
  </w:comment>
  <w:comment w:id="359" w:author="For Gaming" w:date="2019-10-06T00:58:00Z" w:initials="FG">
    <w:p w14:paraId="7E0D17EA" w14:textId="77777777" w:rsidR="00233A25" w:rsidRDefault="00233A25">
      <w:pPr>
        <w:pStyle w:val="CommentText"/>
      </w:pPr>
      <w:r>
        <w:rPr>
          <w:rStyle w:val="CommentReference"/>
        </w:rPr>
        <w:annotationRef/>
      </w:r>
      <w:r>
        <w:t>Usability standards for GUI</w:t>
      </w:r>
    </w:p>
  </w:comment>
  <w:comment w:id="360" w:author="Any Name" w:date="2019-10-10T08:47:00Z" w:initials="B&amp;MS">
    <w:p w14:paraId="575B647E" w14:textId="77777777" w:rsidR="00233A25" w:rsidRDefault="00233A25">
      <w:pPr>
        <w:pStyle w:val="CommentText"/>
      </w:pPr>
      <w:r>
        <w:rPr>
          <w:rStyle w:val="CommentReference"/>
        </w:rPr>
        <w:annotationRef/>
      </w:r>
      <w:r>
        <w:t>Addition database and architecture</w:t>
      </w:r>
    </w:p>
  </w:comment>
  <w:comment w:id="361" w:author="For Gaming" w:date="2019-10-06T02:17:00Z" w:initials="FG">
    <w:p w14:paraId="682B129C" w14:textId="77777777" w:rsidR="00233A25" w:rsidRDefault="00233A25">
      <w:pPr>
        <w:pStyle w:val="CommentText"/>
      </w:pPr>
      <w:r>
        <w:rPr>
          <w:rStyle w:val="CommentReference"/>
        </w:rPr>
        <w:annotationRef/>
      </w:r>
      <w:r>
        <w:t>testing</w:t>
      </w:r>
    </w:p>
  </w:comment>
  <w:comment w:id="766" w:author="Any Name" w:date="2019-10-10T10:01:00Z" w:initials="B&amp;MS">
    <w:p w14:paraId="5775C688" w14:textId="77777777" w:rsidR="00233A25" w:rsidRDefault="00233A25">
      <w:pPr>
        <w:pStyle w:val="CommentText"/>
      </w:pPr>
      <w:r>
        <w:rPr>
          <w:rStyle w:val="CommentReference"/>
        </w:rPr>
        <w:annotationRef/>
      </w:r>
      <w:r>
        <w:t>change junk type to materilal</w:t>
      </w:r>
    </w:p>
  </w:comment>
  <w:comment w:id="767" w:author="Any Name" w:date="2019-10-10T10:01:00Z" w:initials="B&amp;MS">
    <w:p w14:paraId="5C4E43C5" w14:textId="77777777" w:rsidR="00233A25" w:rsidRDefault="00233A25">
      <w:pPr>
        <w:pStyle w:val="CommentText"/>
      </w:pPr>
      <w:r>
        <w:rPr>
          <w:rStyle w:val="CommentReference"/>
        </w:rPr>
        <w:annotationRef/>
      </w:r>
      <w:r>
        <w:t>add type</w:t>
      </w:r>
    </w:p>
  </w:comment>
  <w:comment w:id="817" w:author="Any Name" w:date="2019-10-10T10:01:00Z" w:initials="B&amp;MS">
    <w:p w14:paraId="418AB9C7" w14:textId="77777777" w:rsidR="00233A25" w:rsidRDefault="00233A25">
      <w:pPr>
        <w:pStyle w:val="CommentText"/>
      </w:pPr>
      <w:r>
        <w:rPr>
          <w:rStyle w:val="CommentReference"/>
        </w:rPr>
        <w:annotationRef/>
      </w:r>
      <w:r>
        <w:t>ADD confirmation</w:t>
      </w:r>
    </w:p>
  </w:comment>
  <w:comment w:id="1182" w:author="Any Name" w:date="2019-10-10T10:00:00Z" w:initials="B&amp;MS">
    <w:p w14:paraId="0205DFA3" w14:textId="77777777" w:rsidR="00233A25" w:rsidRDefault="00233A25">
      <w:pPr>
        <w:pStyle w:val="CommentText"/>
      </w:pPr>
      <w:r>
        <w:rPr>
          <w:rStyle w:val="CommentReference"/>
        </w:rPr>
        <w:annotationRef/>
      </w:r>
      <w:r>
        <w:t>change image</w:t>
      </w:r>
    </w:p>
  </w:comment>
  <w:comment w:id="1233" w:author="Any Name" w:date="2019-10-10T09:32:00Z" w:initials="B&amp;MS">
    <w:p w14:paraId="3661299C" w14:textId="77777777" w:rsidR="00233A25" w:rsidRDefault="00233A25">
      <w:pPr>
        <w:pStyle w:val="CommentText"/>
      </w:pPr>
      <w:r>
        <w:rPr>
          <w:rStyle w:val="CommentReference"/>
        </w:rPr>
        <w:annotationRef/>
      </w:r>
      <w:r>
        <w:t>Change junk type to material id</w:t>
      </w:r>
    </w:p>
  </w:comment>
  <w:comment w:id="1244" w:author="Any Name" w:date="2019-10-10T09:32:00Z" w:initials="B&amp;MS">
    <w:p w14:paraId="488624C2" w14:textId="77777777" w:rsidR="00233A25" w:rsidRDefault="00233A25">
      <w:pPr>
        <w:pStyle w:val="CommentText"/>
      </w:pPr>
      <w:r>
        <w:rPr>
          <w:rStyle w:val="CommentReference"/>
        </w:rPr>
        <w:annotationRef/>
      </w:r>
      <w:r>
        <w:t>ADD</w:t>
      </w:r>
    </w:p>
  </w:comment>
  <w:comment w:id="1271" w:author="Any Name" w:date="2019-10-10T09:34:00Z" w:initials="B&amp;MS">
    <w:p w14:paraId="5D3D0436" w14:textId="77777777" w:rsidR="00233A25" w:rsidRDefault="00233A25">
      <w:pPr>
        <w:pStyle w:val="CommentText"/>
      </w:pPr>
      <w:r>
        <w:rPr>
          <w:rStyle w:val="CommentReference"/>
        </w:rPr>
        <w:annotationRef/>
      </w:r>
      <w:r>
        <w:t>Add foreign key</w:t>
      </w:r>
    </w:p>
  </w:comment>
  <w:comment w:id="1305" w:author="Any Name" w:date="2019-10-10T09:39:00Z" w:initials="B&amp;MS">
    <w:p w14:paraId="08D76E60" w14:textId="77777777" w:rsidR="00233A25" w:rsidRDefault="00233A25">
      <w:pPr>
        <w:pStyle w:val="CommentText"/>
      </w:pPr>
      <w:r>
        <w:rPr>
          <w:rStyle w:val="CommentReference"/>
        </w:rPr>
        <w:annotationRef/>
      </w:r>
      <w:r>
        <w:t>Change post type to materials</w:t>
      </w:r>
    </w:p>
  </w:comment>
  <w:comment w:id="1306" w:author="Any Name" w:date="2019-10-10T09:39:00Z" w:initials="B&amp;MS">
    <w:p w14:paraId="4BB21BC9" w14:textId="77777777" w:rsidR="00233A25" w:rsidRDefault="00233A25">
      <w:pPr>
        <w:pStyle w:val="CommentText"/>
      </w:pPr>
      <w:r>
        <w:rPr>
          <w:rStyle w:val="CommentReference"/>
        </w:rPr>
        <w:annotationRef/>
      </w:r>
      <w:r>
        <w:t>add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D6CDFC" w15:done="0"/>
  <w15:commentEx w15:paraId="58A92B5D" w15:done="0"/>
  <w15:commentEx w15:paraId="6CF1817F" w15:done="0"/>
  <w15:commentEx w15:paraId="0801E8DD" w15:done="0"/>
  <w15:commentEx w15:paraId="4C4F2659" w15:done="0"/>
  <w15:commentEx w15:paraId="137F09CA" w15:done="0"/>
  <w15:commentEx w15:paraId="0BA73B9D" w15:done="0"/>
  <w15:commentEx w15:paraId="29A6B67A" w15:done="0"/>
  <w15:commentEx w15:paraId="7BB321E3" w15:done="0"/>
  <w15:commentEx w15:paraId="2227EAD1" w15:done="0"/>
  <w15:commentEx w15:paraId="642FB239" w15:done="0"/>
  <w15:commentEx w15:paraId="14D52208" w15:done="0"/>
  <w15:commentEx w15:paraId="4F8740E8" w15:done="0"/>
  <w15:commentEx w15:paraId="12D1E05F" w15:done="0"/>
  <w15:commentEx w15:paraId="1899590E" w15:done="0"/>
  <w15:commentEx w15:paraId="4DFA3EEF" w15:done="0"/>
  <w15:commentEx w15:paraId="144D304B" w15:done="0"/>
  <w15:commentEx w15:paraId="70425C13" w15:done="0"/>
  <w15:commentEx w15:paraId="3CD332E6" w15:done="0"/>
  <w15:commentEx w15:paraId="0D546DE9" w15:done="0"/>
  <w15:commentEx w15:paraId="7B093AA3" w15:done="0"/>
  <w15:commentEx w15:paraId="2C1B8BDB" w15:done="0"/>
  <w15:commentEx w15:paraId="37D12827" w15:done="0"/>
  <w15:commentEx w15:paraId="6DFE209B" w15:done="0"/>
  <w15:commentEx w15:paraId="4935BC3D" w15:done="0"/>
  <w15:commentEx w15:paraId="2D835996" w15:done="0"/>
  <w15:commentEx w15:paraId="231098C6" w15:done="0"/>
  <w15:commentEx w15:paraId="4EC1B022" w15:done="0"/>
  <w15:commentEx w15:paraId="778ED7C6" w15:done="0"/>
  <w15:commentEx w15:paraId="3DF8B573" w15:done="0"/>
  <w15:commentEx w15:paraId="0955D39F" w15:done="0"/>
  <w15:commentEx w15:paraId="3CA4423E" w15:done="0"/>
  <w15:commentEx w15:paraId="048E294E" w15:done="0"/>
  <w15:commentEx w15:paraId="5CD35493" w15:done="0"/>
  <w15:commentEx w15:paraId="326070EE" w15:done="0"/>
  <w15:commentEx w15:paraId="38D93905" w15:done="0"/>
  <w15:commentEx w15:paraId="006D5780" w15:done="0"/>
  <w15:commentEx w15:paraId="7DC28570" w15:done="0"/>
  <w15:commentEx w15:paraId="2A8625E2" w15:done="0"/>
  <w15:commentEx w15:paraId="7768086B" w15:done="0"/>
  <w15:commentEx w15:paraId="6D17EF59" w15:done="0"/>
  <w15:commentEx w15:paraId="4A461A8C" w15:done="0"/>
  <w15:commentEx w15:paraId="7E755861" w15:done="0"/>
  <w15:commentEx w15:paraId="76CC742D" w15:done="0"/>
  <w15:commentEx w15:paraId="1C91D4C4" w15:done="0"/>
  <w15:commentEx w15:paraId="219C24C4" w15:done="0"/>
  <w15:commentEx w15:paraId="7E3B4A91" w15:done="0"/>
  <w15:commentEx w15:paraId="43A894F0" w15:done="0"/>
  <w15:commentEx w15:paraId="35668332" w15:done="0"/>
  <w15:commentEx w15:paraId="38C3DDFF" w15:done="0"/>
  <w15:commentEx w15:paraId="4D284864" w15:done="0"/>
  <w15:commentEx w15:paraId="1D6E0C7B" w15:done="0"/>
  <w15:commentEx w15:paraId="21E19098" w15:done="0"/>
  <w15:commentEx w15:paraId="6574DCC0" w15:done="0"/>
  <w15:commentEx w15:paraId="4F45A12B" w15:done="0"/>
  <w15:commentEx w15:paraId="3D44CC48" w15:done="0"/>
  <w15:commentEx w15:paraId="135DC1F2" w15:done="0"/>
  <w15:commentEx w15:paraId="0EE627F3" w15:done="0"/>
  <w15:commentEx w15:paraId="2E97503F" w15:done="0"/>
  <w15:commentEx w15:paraId="7DEE58D9" w15:done="0"/>
  <w15:commentEx w15:paraId="3BD3867A" w15:done="0"/>
  <w15:commentEx w15:paraId="3CDAC3B9" w15:done="0"/>
  <w15:commentEx w15:paraId="2F935C09" w15:done="0"/>
  <w15:commentEx w15:paraId="433E9837" w15:done="0"/>
  <w15:commentEx w15:paraId="536252BE" w15:done="0"/>
  <w15:commentEx w15:paraId="7E0D17EA" w15:done="0"/>
  <w15:commentEx w15:paraId="575B647E" w15:done="0"/>
  <w15:commentEx w15:paraId="682B129C" w15:done="0"/>
  <w15:commentEx w15:paraId="5775C688" w15:done="0"/>
  <w15:commentEx w15:paraId="5C4E43C5" w15:done="0"/>
  <w15:commentEx w15:paraId="418AB9C7" w15:done="0"/>
  <w15:commentEx w15:paraId="0205DFA3" w15:done="0"/>
  <w15:commentEx w15:paraId="3661299C" w15:done="0"/>
  <w15:commentEx w15:paraId="488624C2" w15:done="0"/>
  <w15:commentEx w15:paraId="5D3D0436" w15:done="0"/>
  <w15:commentEx w15:paraId="08D76E60" w15:done="0"/>
  <w15:commentEx w15:paraId="4BB21B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3B081" w14:textId="77777777" w:rsidR="00233A25" w:rsidRDefault="00233A25" w:rsidP="00AE0030">
      <w:pPr>
        <w:spacing w:after="0" w:line="240" w:lineRule="auto"/>
      </w:pPr>
      <w:r>
        <w:separator/>
      </w:r>
    </w:p>
  </w:endnote>
  <w:endnote w:type="continuationSeparator" w:id="0">
    <w:p w14:paraId="20096252" w14:textId="77777777" w:rsidR="00233A25" w:rsidRDefault="00233A25" w:rsidP="00A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icrosoft YaHei">
    <w:panose1 w:val="020B0503020204020204"/>
    <w:charset w:val="86"/>
    <w:family w:val="swiss"/>
    <w:pitch w:val="variable"/>
    <w:sig w:usb0="80000287" w:usb1="2A0F3C52" w:usb2="00000016" w:usb3="00000000" w:csb0="0004001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Tms Rmn">
    <w:panose1 w:val="02020603040505020304"/>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8D96E" w14:textId="77777777" w:rsidR="00233A25" w:rsidRPr="00EE407A" w:rsidRDefault="00233A25" w:rsidP="00B4288A">
    <w:pPr>
      <w:pStyle w:val="Footer"/>
      <w:tabs>
        <w:tab w:val="left" w:pos="210"/>
      </w:tabs>
    </w:pPr>
    <w:r>
      <w:tab/>
    </w: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30785" w14:textId="77777777" w:rsidR="00233A25" w:rsidRDefault="00233A25">
    <w:pPr>
      <w:pStyle w:val="Footer"/>
      <w:jc w:val="right"/>
    </w:pPr>
  </w:p>
  <w:p w14:paraId="4A744824" w14:textId="77777777" w:rsidR="00233A25" w:rsidRDefault="00233A2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59F1D" w14:textId="77777777" w:rsidR="00233A25" w:rsidRDefault="00233A25" w:rsidP="00B9575F">
    <w:pPr>
      <w:pStyle w:val="Footer"/>
      <w:tabs>
        <w:tab w:val="left" w:pos="0"/>
        <w:tab w:val="left" w:pos="8640"/>
      </w:tabs>
      <w:rPr>
        <w:rStyle w:val="PageNumber"/>
        <w:szCs w:val="20"/>
      </w:rPr>
    </w:pPr>
  </w:p>
  <w:p w14:paraId="5295E5CA" w14:textId="77777777" w:rsidR="00233A25" w:rsidRPr="0069165F" w:rsidRDefault="001F1E0D" w:rsidP="00B9575F">
    <w:pPr>
      <w:pStyle w:val="Footer"/>
      <w:tabs>
        <w:tab w:val="left" w:pos="0"/>
        <w:tab w:val="left" w:pos="8640"/>
      </w:tabs>
      <w:rPr>
        <w:rFonts w:ascii="Courier New" w:hAnsi="Courier New" w:cs="Courier New"/>
        <w:sz w:val="20"/>
        <w:szCs w:val="20"/>
      </w:rPr>
    </w:pPr>
    <w:r>
      <w:rPr>
        <w:rStyle w:val="PageNumber"/>
      </w:rPr>
      <w:pict w14:anchorId="2A983C85">
        <v:shapetype id="_x0000_t202" coordsize="21600,21600" o:spt="202" path="m,l,21600r21600,l21600,xe">
          <v:stroke joinstyle="miter"/>
          <v:path gradientshapeok="t" o:connecttype="rect"/>
        </v:shapetype>
        <v:shape id="_x0000_s61451" type="#_x0000_t202" style="position:absolute;margin-left:352.7pt;margin-top:-1.4pt;width:90.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" stroked="f">
          <v:textbox style="mso-next-textbox:#_x0000_s61451;mso-fit-shape-to-text:t">
            <w:txbxContent>
              <w:p w14:paraId="3708DC91" w14:textId="77777777" w:rsidR="00233A25" w:rsidRPr="00B73114" w:rsidRDefault="00233A25" w:rsidP="00B9575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100</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C4257" w14:textId="77777777" w:rsidR="00233A25" w:rsidRPr="0069165F" w:rsidRDefault="001F1E0D" w:rsidP="003C5068">
    <w:pPr>
      <w:pStyle w:val="Footer"/>
      <w:tabs>
        <w:tab w:val="left" w:pos="0"/>
        <w:tab w:val="left" w:pos="8640"/>
      </w:tabs>
      <w:rPr>
        <w:rFonts w:ascii="Courier New" w:hAnsi="Courier New" w:cs="Courier New"/>
        <w:sz w:val="20"/>
        <w:szCs w:val="20"/>
      </w:rPr>
    </w:pPr>
    <w:r>
      <w:rPr>
        <w:rStyle w:val="PageNumber"/>
      </w:rPr>
      <w:pict w14:anchorId="2D567C68">
        <v:shapetype id="_x0000_t202" coordsize="21600,21600" o:spt="202" path="m,l,21600r21600,l21600,xe">
          <v:stroke joinstyle="miter"/>
          <v:path gradientshapeok="t" o:connecttype="rect"/>
        </v:shapetype>
        <v:shape id="_x0000_s61484" type="#_x0000_t202" style="position:absolute;margin-left:352.7pt;margin-top:-1.4pt;width:90.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" stroked="f">
          <v:textbox style="mso-next-textbox:#_x0000_s61484;mso-fit-shape-to-text:t">
            <w:txbxContent>
              <w:p w14:paraId="7E64E9F9" w14:textId="77777777" w:rsidR="00233A25" w:rsidRPr="00B73114" w:rsidRDefault="00233A25" w:rsidP="003C5068">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98</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p w14:paraId="0DD9DE7F" w14:textId="77777777" w:rsidR="00233A25" w:rsidRDefault="00233A25" w:rsidP="00B9575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5FDB" w14:textId="77777777" w:rsidR="00233A25" w:rsidRPr="00BF2DD6" w:rsidRDefault="001F1E0D" w:rsidP="00B9575F">
    <w:pPr>
      <w:pStyle w:val="Footer"/>
      <w:tabs>
        <w:tab w:val="left" w:pos="0"/>
        <w:tab w:val="left" w:pos="8640"/>
      </w:tabs>
      <w:rPr>
        <w:rFonts w:ascii="Courier New" w:hAnsi="Courier New" w:cs="Courier New"/>
        <w:sz w:val="20"/>
        <w:szCs w:val="20"/>
      </w:rPr>
    </w:pPr>
    <w:r>
      <w:rPr>
        <w:rStyle w:val="PageNumber"/>
      </w:rPr>
      <w:pict w14:anchorId="69EF5D32">
        <v:shapetype id="_x0000_t202" coordsize="21600,21600" o:spt="202" path="m,l,21600r21600,l21600,xe">
          <v:stroke joinstyle="miter"/>
          <v:path gradientshapeok="t" o:connecttype="rect"/>
        </v:shapetype>
        <v:shape id="_x0000_s61450" type="#_x0000_t202" style="position:absolute;margin-left:356.9pt;margin-top:-1.4pt;width:90.4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" stroked="f">
          <v:textbox style="mso-next-textbox:#_x0000_s61450;mso-fit-shape-to-text:t">
            <w:txbxContent>
              <w:p w14:paraId="087EC6DE" w14:textId="77777777" w:rsidR="00233A25" w:rsidRPr="00B73114" w:rsidRDefault="00233A25" w:rsidP="00B9575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109</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F1ABF" w14:textId="77777777" w:rsidR="00233A25" w:rsidRPr="00450F12" w:rsidRDefault="001F1E0D" w:rsidP="00B9575F">
    <w:pPr>
      <w:pStyle w:val="Footer"/>
      <w:tabs>
        <w:tab w:val="left" w:pos="0"/>
        <w:tab w:val="left" w:pos="8640"/>
      </w:tabs>
      <w:rPr>
        <w:rFonts w:ascii="Courier New" w:hAnsi="Courier New" w:cs="Courier New"/>
        <w:sz w:val="20"/>
        <w:szCs w:val="20"/>
      </w:rPr>
    </w:pPr>
    <w:r>
      <w:rPr>
        <w:rStyle w:val="PageNumber"/>
      </w:rPr>
      <w:pict w14:anchorId="4416101B">
        <v:shapetype id="_x0000_t202" coordsize="21600,21600" o:spt="202" path="m,l,21600r21600,l21600,xe">
          <v:stroke joinstyle="miter"/>
          <v:path gradientshapeok="t" o:connecttype="rect"/>
        </v:shapetype>
        <v:shape id="_x0000_s61448" type="#_x0000_t202" style="position:absolute;margin-left:352.7pt;margin-top:-1.4pt;width:90.4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" stroked="f">
          <v:textbox style="mso-next-textbox:#_x0000_s61448;mso-fit-shape-to-text:t">
            <w:txbxContent>
              <w:p w14:paraId="32593A47" w14:textId="77777777" w:rsidR="00233A25" w:rsidRPr="00B73114" w:rsidRDefault="00233A25" w:rsidP="00B9575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101</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58123" w14:textId="77777777" w:rsidR="00233A25" w:rsidRPr="00BF2DD6" w:rsidRDefault="001F1E0D" w:rsidP="00B9575F">
    <w:pPr>
      <w:pStyle w:val="Footer"/>
      <w:tabs>
        <w:tab w:val="left" w:pos="0"/>
        <w:tab w:val="left" w:pos="8640"/>
      </w:tabs>
      <w:rPr>
        <w:rFonts w:ascii="Courier New" w:hAnsi="Courier New" w:cs="Courier New"/>
        <w:sz w:val="20"/>
        <w:szCs w:val="20"/>
      </w:rPr>
    </w:pPr>
    <w:r>
      <w:rPr>
        <w:rStyle w:val="PageNumber"/>
      </w:rPr>
      <w:pict w14:anchorId="1FDFA4B2">
        <v:shapetype id="_x0000_t202" coordsize="21600,21600" o:spt="202" path="m,l,21600r21600,l21600,xe">
          <v:stroke joinstyle="miter"/>
          <v:path gradientshapeok="t" o:connecttype="rect"/>
        </v:shapetype>
        <v:shape id="_x0000_s61446" type="#_x0000_t202" style="position:absolute;margin-left:356.9pt;margin-top:-1.4pt;width:9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" stroked="f">
          <v:textbox style="mso-next-textbox:#_x0000_s61446;mso-fit-shape-to-text:t">
            <w:txbxContent>
              <w:p w14:paraId="638B9E97" w14:textId="77777777" w:rsidR="00233A25" w:rsidRPr="00B73114" w:rsidRDefault="00233A25" w:rsidP="00B9575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Pr>
        <w:rStyle w:val="PageNumber"/>
        <w:szCs w:val="20"/>
      </w:rPr>
      <w:t>University of Baguio</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sidR="00233A25">
      <w:rPr>
        <w:rStyle w:val="PageNumber"/>
        <w:noProof/>
        <w:szCs w:val="20"/>
      </w:rPr>
      <w:t>80</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sidR="00233A25">
      <w:rPr>
        <w:rStyle w:val="PageNumber"/>
        <w:noProof/>
        <w:szCs w:val="20"/>
      </w:rPr>
      <w:t>51</w:t>
    </w:r>
    <w:r w:rsidR="00233A25" w:rsidRPr="00B73114">
      <w:rPr>
        <w:rStyle w:val="PageNumber"/>
        <w:szCs w:val="20"/>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A4043" w14:textId="77777777" w:rsidR="00233A25" w:rsidRPr="00450F12" w:rsidRDefault="001F1E0D" w:rsidP="00B9575F">
    <w:pPr>
      <w:pStyle w:val="Footer"/>
      <w:tabs>
        <w:tab w:val="left" w:pos="0"/>
        <w:tab w:val="left" w:pos="8640"/>
      </w:tabs>
      <w:rPr>
        <w:rFonts w:ascii="Courier New" w:hAnsi="Courier New" w:cs="Courier New"/>
        <w:sz w:val="20"/>
        <w:szCs w:val="20"/>
      </w:rPr>
    </w:pPr>
    <w:r>
      <w:rPr>
        <w:rStyle w:val="PageNumber"/>
      </w:rPr>
      <w:pict w14:anchorId="61BE0F30">
        <v:shapetype id="_x0000_t202" coordsize="21600,21600" o:spt="202" path="m,l,21600r21600,l21600,xe">
          <v:stroke joinstyle="miter"/>
          <v:path gradientshapeok="t" o:connecttype="rect"/>
        </v:shapetype>
        <v:shape id="_x0000_s61445" type="#_x0000_t202" style="position:absolute;margin-left:352.7pt;margin-top:-1.4pt;width:9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" stroked="f">
          <v:textbox style="mso-next-textbox:#_x0000_s61445;mso-fit-shape-to-text:t">
            <w:txbxContent>
              <w:p w14:paraId="5EC9E084" w14:textId="77777777" w:rsidR="00233A25" w:rsidRPr="00B73114" w:rsidRDefault="00233A25" w:rsidP="00B9575F">
                <w:pPr>
                  <w:jc w:val="right"/>
                  <w:rPr>
                    <w:rFonts w:ascii="Courier New" w:hAnsi="Courier New" w:cs="Courier New"/>
                    <w:sz w:val="18"/>
                    <w:szCs w:val="18"/>
                  </w:rPr>
                </w:pPr>
              </w:p>
            </w:txbxContent>
          </v:textbox>
          <w10:wrap type="squar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322D2" w14:textId="77777777" w:rsidR="00233A25" w:rsidRPr="00BF2DD6" w:rsidRDefault="001F1E0D" w:rsidP="00B9575F">
    <w:pPr>
      <w:pStyle w:val="Footer"/>
      <w:tabs>
        <w:tab w:val="left" w:pos="0"/>
        <w:tab w:val="left" w:pos="8640"/>
      </w:tabs>
      <w:rPr>
        <w:rFonts w:ascii="Courier New" w:hAnsi="Courier New" w:cs="Courier New"/>
        <w:sz w:val="20"/>
        <w:szCs w:val="20"/>
      </w:rPr>
    </w:pPr>
    <w:r>
      <w:rPr>
        <w:rStyle w:val="PageNumber"/>
      </w:rPr>
      <w:pict w14:anchorId="2D5F23AC">
        <v:shapetype id="_x0000_t202" coordsize="21600,21600" o:spt="202" path="m,l,21600r21600,l21600,xe">
          <v:stroke joinstyle="miter"/>
          <v:path gradientshapeok="t" o:connecttype="rect"/>
        </v:shapetype>
        <v:shape id="_x0000_s61443" type="#_x0000_t202" style="position:absolute;margin-left:576.65pt;margin-top:-4.4pt;width:90.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" stroked="f">
          <v:textbox style="mso-fit-shape-to-text:t">
            <w:txbxContent>
              <w:p w14:paraId="103EB614" w14:textId="77777777" w:rsidR="00233A25" w:rsidRPr="00B73114" w:rsidRDefault="00233A25" w:rsidP="00B9575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Pr>
        <w:rStyle w:val="PageNumber"/>
        <w:szCs w:val="20"/>
      </w:rPr>
      <w:t>University of Baguio</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120</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BE52F" w14:textId="77777777" w:rsidR="00233A25" w:rsidRPr="00BF2DD6" w:rsidRDefault="001F1E0D" w:rsidP="002A7476">
    <w:pPr>
      <w:pStyle w:val="Footer"/>
      <w:tabs>
        <w:tab w:val="left" w:pos="0"/>
        <w:tab w:val="left" w:pos="8640"/>
      </w:tabs>
      <w:rPr>
        <w:rFonts w:ascii="Courier New" w:hAnsi="Courier New" w:cs="Courier New"/>
        <w:sz w:val="20"/>
        <w:szCs w:val="20"/>
      </w:rPr>
    </w:pPr>
    <w:r>
      <w:rPr>
        <w:rStyle w:val="PageNumber"/>
      </w:rPr>
      <w:pict w14:anchorId="35E83981">
        <v:shapetype id="_x0000_t202" coordsize="21600,21600" o:spt="202" path="m,l,21600r21600,l21600,xe">
          <v:stroke joinstyle="miter"/>
          <v:path gradientshapeok="t" o:connecttype="rect"/>
        </v:shapetype>
        <v:shape id="_x0000_s61442" type="#_x0000_t202" style="position:absolute;margin-left:566.2pt;margin-top:-10.7pt;width:90.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" stroked="f">
          <v:textbox style="mso-fit-shape-to-text:t">
            <w:txbxContent>
              <w:p w14:paraId="1D8A67B0" w14:textId="77777777" w:rsidR="00233A25" w:rsidRPr="00B73114" w:rsidRDefault="00233A25" w:rsidP="002A7476">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Pr>
        <w:rStyle w:val="PageNumber"/>
      </w:rPr>
      <w:pict w14:anchorId="28F2D04C">
        <v:shape id="_x0000_s61441" type="#_x0000_t202" style="position:absolute;margin-left:352.7pt;margin-top:-1.4pt;width:90.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" stroked="f">
          <v:textbox style="mso-fit-shape-to-text:t">
            <w:txbxContent>
              <w:p w14:paraId="7EF8CD1D" w14:textId="77777777" w:rsidR="00233A25" w:rsidRPr="00B73114" w:rsidRDefault="00233A25" w:rsidP="00B9575F">
                <w:pPr>
                  <w:jc w:val="right"/>
                  <w:rPr>
                    <w:rFonts w:ascii="Courier New" w:hAnsi="Courier New" w:cs="Courier New"/>
                    <w:sz w:val="18"/>
                    <w:szCs w:val="18"/>
                  </w:rPr>
                </w:pP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111</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p w14:paraId="36A42D5E" w14:textId="77777777" w:rsidR="00233A25" w:rsidRPr="00450F12" w:rsidRDefault="00233A25" w:rsidP="00B9575F">
    <w:pPr>
      <w:pStyle w:val="Footer"/>
      <w:tabs>
        <w:tab w:val="left" w:pos="0"/>
        <w:tab w:val="left" w:pos="8640"/>
      </w:tabs>
      <w:rPr>
        <w:rFonts w:ascii="Courier New" w:hAnsi="Courier New" w:cs="Courier New"/>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9B5F1" w14:textId="77777777" w:rsidR="00233A25" w:rsidRDefault="00233A25">
    <w:pPr>
      <w:pStyle w:val="Footer"/>
      <w:jc w:val="right"/>
    </w:pPr>
  </w:p>
  <w:p w14:paraId="4DA5AECC" w14:textId="77777777" w:rsidR="00233A25" w:rsidRDefault="00233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7A58E" w14:textId="77777777" w:rsidR="00233A25" w:rsidRPr="00B4288A" w:rsidRDefault="00233A25" w:rsidP="00CA38AF">
    <w:pPr>
      <w:pStyle w:val="Footer"/>
      <w:tabs>
        <w:tab w:val="left" w:pos="210"/>
      </w:tabs>
      <w:rPr>
        <w:rFonts w:ascii="Times New Roman" w:hAnsi="Times New Roman"/>
      </w:rPr>
    </w:pPr>
    <w:r w:rsidRPr="00B4288A">
      <w:rPr>
        <w:rFonts w:ascii="Times New Roman" w:hAnsi="Times New Roman"/>
      </w:rPr>
      <w:t>University of Baguio-SIT</w:t>
    </w:r>
    <w:r w:rsidRPr="00B4288A">
      <w:rPr>
        <w:rFonts w:ascii="Times New Roman" w:hAnsi="Times New Roman"/>
      </w:rPr>
      <w:tab/>
      <w:t xml:space="preserve">Page </w:t>
    </w:r>
    <w:r w:rsidRPr="00B4288A">
      <w:rPr>
        <w:rFonts w:ascii="Times New Roman" w:hAnsi="Times New Roman"/>
      </w:rPr>
      <w:fldChar w:fldCharType="begin"/>
    </w:r>
    <w:r w:rsidRPr="00B4288A">
      <w:rPr>
        <w:rFonts w:ascii="Times New Roman" w:hAnsi="Times New Roman"/>
      </w:rPr>
      <w:instrText xml:space="preserve"> PAGE \*ARABIC </w:instrText>
    </w:r>
    <w:r w:rsidRPr="00B4288A">
      <w:rPr>
        <w:rFonts w:ascii="Times New Roman" w:hAnsi="Times New Roman"/>
      </w:rPr>
      <w:fldChar w:fldCharType="separate"/>
    </w:r>
    <w:r w:rsidR="001F1E0D">
      <w:rPr>
        <w:rFonts w:ascii="Times New Roman" w:hAnsi="Times New Roman"/>
        <w:noProof/>
      </w:rPr>
      <w:t>59</w:t>
    </w:r>
    <w:r w:rsidRPr="00B4288A">
      <w:rPr>
        <w:rFonts w:ascii="Times New Roman" w:hAnsi="Times New Roman"/>
      </w:rPr>
      <w:fldChar w:fldCharType="end"/>
    </w:r>
    <w:r w:rsidRPr="00B4288A">
      <w:rPr>
        <w:rFonts w:ascii="Times New Roman" w:hAnsi="Times New Roman"/>
      </w:rPr>
      <w:t xml:space="preserve"> of </w:t>
    </w:r>
    <w:r w:rsidRPr="00B4288A">
      <w:rPr>
        <w:rFonts w:ascii="Times New Roman" w:hAnsi="Times New Roman"/>
      </w:rPr>
      <w:fldChar w:fldCharType="begin"/>
    </w:r>
    <w:r w:rsidRPr="00B4288A">
      <w:rPr>
        <w:rFonts w:ascii="Times New Roman" w:hAnsi="Times New Roman"/>
      </w:rPr>
      <w:instrText xml:space="preserve"> NUMPAGES \*ARABIC </w:instrText>
    </w:r>
    <w:r w:rsidRPr="00B4288A">
      <w:rPr>
        <w:rFonts w:ascii="Times New Roman" w:hAnsi="Times New Roman"/>
      </w:rPr>
      <w:fldChar w:fldCharType="separate"/>
    </w:r>
    <w:r w:rsidR="001F1E0D">
      <w:rPr>
        <w:rFonts w:ascii="Times New Roman" w:hAnsi="Times New Roman"/>
        <w:noProof/>
      </w:rPr>
      <w:t>131</w:t>
    </w:r>
    <w:r w:rsidRPr="00B4288A">
      <w:rPr>
        <w:rFonts w:ascii="Times New Roman" w:hAnsi="Times New Roman"/>
      </w:rPr>
      <w:fldChar w:fldCharType="end"/>
    </w:r>
    <w:r w:rsidRPr="00B4288A">
      <w:rPr>
        <w:rFonts w:ascii="Times New Roman" w:hAnsi="Times New Roman"/>
      </w:rPr>
      <w:tab/>
    </w:r>
    <w:r w:rsidRPr="00B4288A">
      <w:rPr>
        <w:rFonts w:ascii="Times New Roman" w:hAnsi="Times New Roman"/>
      </w:rPr>
      <w:fldChar w:fldCharType="begin"/>
    </w:r>
    <w:r w:rsidRPr="00B4288A">
      <w:rPr>
        <w:rFonts w:ascii="Times New Roman" w:hAnsi="Times New Roman"/>
      </w:rPr>
      <w:instrText xml:space="preserve"> DATE \@"MM/dd/yy" </w:instrText>
    </w:r>
    <w:r w:rsidRPr="00B4288A">
      <w:rPr>
        <w:rFonts w:ascii="Times New Roman" w:hAnsi="Times New Roman"/>
      </w:rPr>
      <w:fldChar w:fldCharType="separate"/>
    </w:r>
    <w:r w:rsidR="00C053F7">
      <w:rPr>
        <w:rFonts w:ascii="Times New Roman" w:hAnsi="Times New Roman"/>
        <w:noProof/>
      </w:rPr>
      <w:t>10/10/19</w:t>
    </w:r>
    <w:r w:rsidRPr="00B4288A">
      <w:rPr>
        <w:rFonts w:ascii="Times New Roman" w:hAnsi="Times New Roman"/>
      </w:rPr>
      <w:fldChar w:fldCharType="end"/>
    </w:r>
  </w:p>
  <w:p w14:paraId="58673664" w14:textId="77777777" w:rsidR="00233A25" w:rsidRPr="00CA38AF" w:rsidRDefault="00233A25" w:rsidP="00CA38A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45614" w14:textId="77777777" w:rsidR="00233A25" w:rsidRDefault="00233A25">
    <w:pPr>
      <w:pStyle w:val="Footer"/>
      <w:jc w:val="right"/>
    </w:pPr>
  </w:p>
  <w:p w14:paraId="5FC73A52" w14:textId="77777777" w:rsidR="00233A25" w:rsidRDefault="00233A25" w:rsidP="00FE5A6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FA64E" w14:textId="77777777" w:rsidR="00233A25" w:rsidRDefault="00233A25">
    <w:pPr>
      <w:pStyle w:val="Footer"/>
      <w:jc w:val="right"/>
    </w:pPr>
  </w:p>
  <w:p w14:paraId="6B5BF219" w14:textId="77777777" w:rsidR="00233A25" w:rsidRPr="00B4288A" w:rsidRDefault="00233A25" w:rsidP="00D057AA">
    <w:pPr>
      <w:pStyle w:val="Footer"/>
      <w:tabs>
        <w:tab w:val="left" w:pos="210"/>
      </w:tabs>
      <w:rPr>
        <w:rFonts w:ascii="Times New Roman" w:hAnsi="Times New Roman"/>
      </w:rPr>
    </w:pPr>
    <w:r w:rsidRPr="00B4288A">
      <w:rPr>
        <w:rFonts w:ascii="Times New Roman" w:hAnsi="Times New Roman"/>
      </w:rPr>
      <w:t>University of Baguio-SIT</w:t>
    </w:r>
    <w:r w:rsidRPr="00B4288A">
      <w:rPr>
        <w:rFonts w:ascii="Times New Roman" w:hAnsi="Times New Roman"/>
      </w:rPr>
      <w:tab/>
      <w:t xml:space="preserve">Page </w:t>
    </w:r>
    <w:r w:rsidRPr="00B4288A">
      <w:rPr>
        <w:rFonts w:ascii="Times New Roman" w:hAnsi="Times New Roman"/>
      </w:rPr>
      <w:fldChar w:fldCharType="begin"/>
    </w:r>
    <w:r w:rsidRPr="00B4288A">
      <w:rPr>
        <w:rFonts w:ascii="Times New Roman" w:hAnsi="Times New Roman"/>
      </w:rPr>
      <w:instrText xml:space="preserve"> PAGE \*ARABIC </w:instrText>
    </w:r>
    <w:r w:rsidRPr="00B4288A">
      <w:rPr>
        <w:rFonts w:ascii="Times New Roman" w:hAnsi="Times New Roman"/>
      </w:rPr>
      <w:fldChar w:fldCharType="separate"/>
    </w:r>
    <w:r w:rsidR="001F1E0D">
      <w:rPr>
        <w:rFonts w:ascii="Times New Roman" w:hAnsi="Times New Roman"/>
        <w:noProof/>
      </w:rPr>
      <w:t>60</w:t>
    </w:r>
    <w:r w:rsidRPr="00B4288A">
      <w:rPr>
        <w:rFonts w:ascii="Times New Roman" w:hAnsi="Times New Roman"/>
      </w:rPr>
      <w:fldChar w:fldCharType="end"/>
    </w:r>
    <w:r w:rsidRPr="00B4288A">
      <w:rPr>
        <w:rFonts w:ascii="Times New Roman" w:hAnsi="Times New Roman"/>
      </w:rPr>
      <w:t xml:space="preserve"> of </w:t>
    </w:r>
    <w:r w:rsidRPr="00B4288A">
      <w:rPr>
        <w:rFonts w:ascii="Times New Roman" w:hAnsi="Times New Roman"/>
      </w:rPr>
      <w:fldChar w:fldCharType="begin"/>
    </w:r>
    <w:r w:rsidRPr="00B4288A">
      <w:rPr>
        <w:rFonts w:ascii="Times New Roman" w:hAnsi="Times New Roman"/>
      </w:rPr>
      <w:instrText xml:space="preserve"> NUMPAGES \*ARABIC </w:instrText>
    </w:r>
    <w:r w:rsidRPr="00B4288A">
      <w:rPr>
        <w:rFonts w:ascii="Times New Roman" w:hAnsi="Times New Roman"/>
      </w:rPr>
      <w:fldChar w:fldCharType="separate"/>
    </w:r>
    <w:r w:rsidR="001F1E0D">
      <w:rPr>
        <w:rFonts w:ascii="Times New Roman" w:hAnsi="Times New Roman"/>
        <w:noProof/>
      </w:rPr>
      <w:t>131</w:t>
    </w:r>
    <w:r w:rsidRPr="00B4288A">
      <w:rPr>
        <w:rFonts w:ascii="Times New Roman" w:hAnsi="Times New Roman"/>
      </w:rPr>
      <w:fldChar w:fldCharType="end"/>
    </w:r>
    <w:r w:rsidRPr="00B4288A">
      <w:rPr>
        <w:rFonts w:ascii="Times New Roman" w:hAnsi="Times New Roman"/>
      </w:rPr>
      <w:tab/>
    </w:r>
    <w:r w:rsidRPr="00B4288A">
      <w:rPr>
        <w:rFonts w:ascii="Times New Roman" w:hAnsi="Times New Roman"/>
      </w:rPr>
      <w:fldChar w:fldCharType="begin"/>
    </w:r>
    <w:r w:rsidRPr="00B4288A">
      <w:rPr>
        <w:rFonts w:ascii="Times New Roman" w:hAnsi="Times New Roman"/>
      </w:rPr>
      <w:instrText xml:space="preserve"> DATE \@"MM/dd/yy" </w:instrText>
    </w:r>
    <w:r w:rsidRPr="00B4288A">
      <w:rPr>
        <w:rFonts w:ascii="Times New Roman" w:hAnsi="Times New Roman"/>
      </w:rPr>
      <w:fldChar w:fldCharType="separate"/>
    </w:r>
    <w:r w:rsidR="00C053F7">
      <w:rPr>
        <w:rFonts w:ascii="Times New Roman" w:hAnsi="Times New Roman"/>
        <w:noProof/>
      </w:rPr>
      <w:t>10/10/19</w:t>
    </w:r>
    <w:r w:rsidRPr="00B4288A">
      <w:rPr>
        <w:rFonts w:ascii="Times New Roman" w:hAnsi="Times New Roman"/>
      </w:rPr>
      <w:fldChar w:fldCharType="end"/>
    </w:r>
  </w:p>
  <w:p w14:paraId="41639B59" w14:textId="77777777" w:rsidR="00233A25" w:rsidRDefault="00233A25" w:rsidP="00FE5A6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B6782" w14:textId="77777777" w:rsidR="00233A25" w:rsidRDefault="00233A25">
    <w:pPr>
      <w:pStyle w:val="Footer"/>
      <w:jc w:val="right"/>
    </w:pPr>
  </w:p>
  <w:p w14:paraId="625E9428" w14:textId="77777777" w:rsidR="00233A25" w:rsidRDefault="00233A25" w:rsidP="00FE5A6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2397" w14:textId="77777777" w:rsidR="00233A25" w:rsidRPr="009736F1" w:rsidRDefault="001F1E0D" w:rsidP="00154E55">
    <w:pPr>
      <w:pStyle w:val="Footer"/>
      <w:tabs>
        <w:tab w:val="left" w:pos="0"/>
        <w:tab w:val="left" w:pos="8640"/>
      </w:tabs>
      <w:rPr>
        <w:rFonts w:ascii="Courier New" w:hAnsi="Courier New" w:cs="Courier New"/>
        <w:sz w:val="20"/>
        <w:szCs w:val="20"/>
      </w:rPr>
    </w:pPr>
    <w:r>
      <w:rPr>
        <w:rStyle w:val="PageNumber"/>
      </w:rPr>
      <w:pict w14:anchorId="28AC88A3">
        <v:shapetype id="_x0000_t202" coordsize="21600,21600" o:spt="202" path="m,l,21600r21600,l21600,xe">
          <v:stroke joinstyle="miter"/>
          <v:path gradientshapeok="t" o:connecttype="rect"/>
        </v:shapetype>
        <v:shape id="_x0000_s61469" type="#_x0000_t202" style="position:absolute;margin-left:356.9pt;margin-top:-1.4pt;width:90.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" stroked="f">
          <v:textbox style="mso-next-textbox:#_x0000_s61469;mso-fit-shape-to-text:t">
            <w:txbxContent>
              <w:p w14:paraId="6E835AFD" w14:textId="77777777" w:rsidR="00233A25" w:rsidRPr="00B73114" w:rsidRDefault="00233A25" w:rsidP="00154E55">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92</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p w14:paraId="197B5FDA" w14:textId="77777777" w:rsidR="00233A25" w:rsidRDefault="00233A2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58488" w14:textId="77777777" w:rsidR="00233A25" w:rsidRDefault="00233A25">
    <w:pPr>
      <w:pStyle w:val="Footer"/>
      <w:jc w:val="right"/>
    </w:pPr>
  </w:p>
  <w:p w14:paraId="5D0A24AE" w14:textId="77777777" w:rsidR="00233A25" w:rsidRPr="009736F1" w:rsidRDefault="001F1E0D" w:rsidP="00CA38AF">
    <w:pPr>
      <w:pStyle w:val="Footer"/>
      <w:tabs>
        <w:tab w:val="left" w:pos="0"/>
        <w:tab w:val="left" w:pos="8640"/>
      </w:tabs>
      <w:rPr>
        <w:rFonts w:ascii="Courier New" w:hAnsi="Courier New" w:cs="Courier New"/>
        <w:sz w:val="20"/>
        <w:szCs w:val="20"/>
      </w:rPr>
    </w:pPr>
    <w:r>
      <w:rPr>
        <w:rStyle w:val="PageNumber"/>
      </w:rPr>
      <w:pict w14:anchorId="7E02AB3B">
        <v:shapetype id="_x0000_t202" coordsize="21600,21600" o:spt="202" path="m,l,21600r21600,l21600,xe">
          <v:stroke joinstyle="miter"/>
          <v:path gradientshapeok="t" o:connecttype="rect"/>
        </v:shapetype>
        <v:shape id="_x0000_s61470" type="#_x0000_t202" style="position:absolute;margin-left:356.9pt;margin-top:-1.4pt;width:90.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" stroked="f">
          <v:textbox style="mso-next-textbox:#_x0000_s61470;mso-fit-shape-to-text:t">
            <w:txbxContent>
              <w:p w14:paraId="6C537F26" w14:textId="77777777" w:rsidR="00233A25" w:rsidRPr="00B73114" w:rsidRDefault="00233A25" w:rsidP="00CA38AF">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C053F7">
                  <w:rPr>
                    <w:rFonts w:ascii="Courier New" w:hAnsi="Courier New" w:cs="Courier New"/>
                    <w:noProof/>
                    <w:sz w:val="18"/>
                    <w:szCs w:val="18"/>
                  </w:rPr>
                  <w:t>10/10/2019</w:t>
                </w:r>
                <w:r w:rsidRPr="00B73114">
                  <w:rPr>
                    <w:rFonts w:ascii="Courier New" w:hAnsi="Courier New" w:cs="Courier New"/>
                    <w:sz w:val="18"/>
                    <w:szCs w:val="18"/>
                  </w:rPr>
                  <w:fldChar w:fldCharType="end"/>
                </w:r>
              </w:p>
            </w:txbxContent>
          </v:textbox>
          <w10:wrap type="square"/>
        </v:shape>
      </w:pict>
    </w:r>
    <w:r w:rsidR="00233A25" w:rsidRPr="00B73114">
      <w:rPr>
        <w:rStyle w:val="PageNumber"/>
        <w:szCs w:val="20"/>
      </w:rPr>
      <w:t xml:space="preserve">University of Baguio </w:t>
    </w:r>
    <w:r w:rsidR="00233A25" w:rsidRPr="00B73114">
      <w:rPr>
        <w:rStyle w:val="PageNumber"/>
        <w:szCs w:val="20"/>
      </w:rPr>
      <w:tab/>
      <w:t xml:space="preserve">Page </w:t>
    </w:r>
    <w:r w:rsidR="00233A25" w:rsidRPr="00B73114">
      <w:rPr>
        <w:rStyle w:val="PageNumber"/>
        <w:szCs w:val="20"/>
      </w:rPr>
      <w:fldChar w:fldCharType="begin"/>
    </w:r>
    <w:r w:rsidR="00233A25" w:rsidRPr="00B73114">
      <w:rPr>
        <w:rStyle w:val="PageNumber"/>
        <w:szCs w:val="20"/>
      </w:rPr>
      <w:instrText xml:space="preserve"> PAGE \*ARABIC </w:instrText>
    </w:r>
    <w:r w:rsidR="00233A25" w:rsidRPr="00B73114">
      <w:rPr>
        <w:rStyle w:val="PageNumber"/>
        <w:szCs w:val="20"/>
      </w:rPr>
      <w:fldChar w:fldCharType="separate"/>
    </w:r>
    <w:r>
      <w:rPr>
        <w:rStyle w:val="PageNumber"/>
        <w:noProof/>
        <w:szCs w:val="20"/>
      </w:rPr>
      <w:t>62</w:t>
    </w:r>
    <w:r w:rsidR="00233A25" w:rsidRPr="00B73114">
      <w:rPr>
        <w:rStyle w:val="PageNumber"/>
        <w:szCs w:val="20"/>
      </w:rPr>
      <w:fldChar w:fldCharType="end"/>
    </w:r>
    <w:r w:rsidR="00233A25" w:rsidRPr="00B73114">
      <w:rPr>
        <w:rStyle w:val="PageNumber"/>
        <w:szCs w:val="20"/>
      </w:rPr>
      <w:t xml:space="preserve"> of </w:t>
    </w:r>
    <w:r w:rsidR="00233A25" w:rsidRPr="00B73114">
      <w:rPr>
        <w:rStyle w:val="PageNumber"/>
        <w:szCs w:val="20"/>
      </w:rPr>
      <w:fldChar w:fldCharType="begin"/>
    </w:r>
    <w:r w:rsidR="00233A25" w:rsidRPr="00B73114">
      <w:rPr>
        <w:rStyle w:val="PageNumber"/>
        <w:szCs w:val="20"/>
      </w:rPr>
      <w:instrText xml:space="preserve"> NUMPAGES \*ARABIC </w:instrText>
    </w:r>
    <w:r w:rsidR="00233A25" w:rsidRPr="00B73114">
      <w:rPr>
        <w:rStyle w:val="PageNumber"/>
        <w:szCs w:val="20"/>
      </w:rPr>
      <w:fldChar w:fldCharType="separate"/>
    </w:r>
    <w:r>
      <w:rPr>
        <w:rStyle w:val="PageNumber"/>
        <w:noProof/>
        <w:szCs w:val="20"/>
      </w:rPr>
      <w:t>131</w:t>
    </w:r>
    <w:r w:rsidR="00233A25" w:rsidRPr="00B73114">
      <w:rPr>
        <w:rStyle w:val="PageNumber"/>
        <w:szCs w:val="20"/>
      </w:rPr>
      <w:fldChar w:fldCharType="end"/>
    </w:r>
  </w:p>
  <w:p w14:paraId="692E07CB" w14:textId="77777777" w:rsidR="00233A25" w:rsidRDefault="00233A25" w:rsidP="00FE5A6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1FFB1" w14:textId="77777777" w:rsidR="00233A25" w:rsidRPr="00B4288A" w:rsidRDefault="00233A25" w:rsidP="00B4288A">
    <w:pPr>
      <w:pStyle w:val="Footer"/>
      <w:tabs>
        <w:tab w:val="left" w:pos="210"/>
      </w:tabs>
      <w:rPr>
        <w:rFonts w:ascii="Times New Roman" w:hAnsi="Times New Roman"/>
      </w:rPr>
    </w:pPr>
    <w:r w:rsidRPr="00B4288A">
      <w:rPr>
        <w:rFonts w:ascii="Times New Roman" w:hAnsi="Times New Roman"/>
      </w:rPr>
      <w:t>University of Baguio-SIT</w:t>
    </w:r>
    <w:r w:rsidRPr="00B4288A">
      <w:rPr>
        <w:rFonts w:ascii="Times New Roman" w:hAnsi="Times New Roman"/>
      </w:rPr>
      <w:tab/>
      <w:t xml:space="preserve">Page </w:t>
    </w:r>
    <w:r w:rsidRPr="00B4288A">
      <w:rPr>
        <w:rFonts w:ascii="Times New Roman" w:hAnsi="Times New Roman"/>
      </w:rPr>
      <w:fldChar w:fldCharType="begin"/>
    </w:r>
    <w:r w:rsidRPr="00B4288A">
      <w:rPr>
        <w:rFonts w:ascii="Times New Roman" w:hAnsi="Times New Roman"/>
      </w:rPr>
      <w:instrText xml:space="preserve"> PAGE \*ARABIC </w:instrText>
    </w:r>
    <w:r w:rsidRPr="00B4288A">
      <w:rPr>
        <w:rFonts w:ascii="Times New Roman" w:hAnsi="Times New Roman"/>
      </w:rPr>
      <w:fldChar w:fldCharType="separate"/>
    </w:r>
    <w:r>
      <w:rPr>
        <w:rFonts w:ascii="Times New Roman" w:hAnsi="Times New Roman"/>
        <w:noProof/>
      </w:rPr>
      <w:t>2</w:t>
    </w:r>
    <w:r w:rsidRPr="00B4288A">
      <w:rPr>
        <w:rFonts w:ascii="Times New Roman" w:hAnsi="Times New Roman"/>
      </w:rPr>
      <w:fldChar w:fldCharType="end"/>
    </w:r>
    <w:r w:rsidRPr="00B4288A">
      <w:rPr>
        <w:rFonts w:ascii="Times New Roman" w:hAnsi="Times New Roman"/>
      </w:rPr>
      <w:t xml:space="preserve"> of </w:t>
    </w:r>
    <w:r w:rsidRPr="00B4288A">
      <w:rPr>
        <w:rFonts w:ascii="Times New Roman" w:hAnsi="Times New Roman"/>
      </w:rPr>
      <w:fldChar w:fldCharType="begin"/>
    </w:r>
    <w:r w:rsidRPr="00B4288A">
      <w:rPr>
        <w:rFonts w:ascii="Times New Roman" w:hAnsi="Times New Roman"/>
      </w:rPr>
      <w:instrText xml:space="preserve"> NUMPAGES \*ARABIC </w:instrText>
    </w:r>
    <w:r w:rsidRPr="00B4288A">
      <w:rPr>
        <w:rFonts w:ascii="Times New Roman" w:hAnsi="Times New Roman"/>
      </w:rPr>
      <w:fldChar w:fldCharType="separate"/>
    </w:r>
    <w:r>
      <w:rPr>
        <w:rFonts w:ascii="Times New Roman" w:hAnsi="Times New Roman"/>
        <w:noProof/>
      </w:rPr>
      <w:t>51</w:t>
    </w:r>
    <w:r w:rsidRPr="00B4288A">
      <w:rPr>
        <w:rFonts w:ascii="Times New Roman" w:hAnsi="Times New Roman"/>
      </w:rPr>
      <w:fldChar w:fldCharType="end"/>
    </w:r>
    <w:r w:rsidRPr="00B4288A">
      <w:rPr>
        <w:rFonts w:ascii="Times New Roman" w:hAnsi="Times New Roman"/>
      </w:rPr>
      <w:tab/>
    </w:r>
    <w:r w:rsidRPr="00B4288A">
      <w:rPr>
        <w:rFonts w:ascii="Times New Roman" w:hAnsi="Times New Roman"/>
      </w:rPr>
      <w:fldChar w:fldCharType="begin"/>
    </w:r>
    <w:r w:rsidRPr="00B4288A">
      <w:rPr>
        <w:rFonts w:ascii="Times New Roman" w:hAnsi="Times New Roman"/>
      </w:rPr>
      <w:instrText xml:space="preserve"> DATE \@"MM/dd/yy" </w:instrText>
    </w:r>
    <w:r w:rsidRPr="00B4288A">
      <w:rPr>
        <w:rFonts w:ascii="Times New Roman" w:hAnsi="Times New Roman"/>
      </w:rPr>
      <w:fldChar w:fldCharType="separate"/>
    </w:r>
    <w:r w:rsidR="00C053F7">
      <w:rPr>
        <w:rFonts w:ascii="Times New Roman" w:hAnsi="Times New Roman"/>
        <w:noProof/>
      </w:rPr>
      <w:t>10/10/19</w:t>
    </w:r>
    <w:r w:rsidRPr="00B4288A">
      <w:rPr>
        <w:rFonts w:ascii="Times New Roman" w:hAnsi="Times New Roman"/>
      </w:rPr>
      <w:fldChar w:fldCharType="end"/>
    </w:r>
  </w:p>
  <w:p w14:paraId="7F3B2049" w14:textId="77777777" w:rsidR="00233A25" w:rsidRPr="00EE407A" w:rsidRDefault="00233A25" w:rsidP="00B4288A">
    <w:pPr>
      <w:pStyle w:val="Footer"/>
      <w:tabs>
        <w:tab w:val="left" w:pos="21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DE703" w14:textId="77777777" w:rsidR="00233A25" w:rsidRDefault="00233A25" w:rsidP="00AE0030">
      <w:pPr>
        <w:spacing w:after="0" w:line="240" w:lineRule="auto"/>
      </w:pPr>
      <w:r>
        <w:separator/>
      </w:r>
    </w:p>
  </w:footnote>
  <w:footnote w:type="continuationSeparator" w:id="0">
    <w:p w14:paraId="0D55E857" w14:textId="77777777" w:rsidR="00233A25" w:rsidRDefault="00233A25" w:rsidP="00AE00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2C3B" w14:textId="77777777" w:rsidR="00233A25" w:rsidRDefault="001F1E0D">
    <w:pPr>
      <w:pStyle w:val="Header"/>
      <w:jc w:val="right"/>
    </w:pPr>
    <w:r>
      <w:fldChar w:fldCharType="begin"/>
    </w:r>
    <w:r>
      <w:instrText xml:space="preserve"> PAGE   \* MERGEFORMAT </w:instrText>
    </w:r>
    <w:r>
      <w:fldChar w:fldCharType="separate"/>
    </w:r>
    <w:r>
      <w:rPr>
        <w:noProof/>
      </w:rPr>
      <w:t>31</w:t>
    </w:r>
    <w:r>
      <w:rPr>
        <w:noProof/>
      </w:rPr>
      <w:fldChar w:fldCharType="end"/>
    </w:r>
  </w:p>
  <w:p w14:paraId="446EB3B7" w14:textId="77777777" w:rsidR="00233A25" w:rsidRDefault="00233A2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EA827" w14:textId="77777777" w:rsidR="00233A25" w:rsidRPr="0036118B" w:rsidRDefault="00233A25" w:rsidP="00841360">
    <w:pPr>
      <w:pStyle w:val="Header"/>
      <w:rPr>
        <w:rFonts w:ascii="Times New Roman" w:hAnsi="Times New Roman"/>
      </w:rPr>
    </w:pPr>
    <w:r w:rsidRPr="0036118B">
      <w:rPr>
        <w:rFonts w:ascii="Times New Roman" w:hAnsi="Times New Roman"/>
        <w:i/>
      </w:rPr>
      <w:t>&lt;WJSS&gt; SDD</w:t>
    </w:r>
  </w:p>
  <w:p w14:paraId="4005AADF" w14:textId="77777777" w:rsidR="00233A25" w:rsidRPr="00FE5A62" w:rsidRDefault="00233A25" w:rsidP="00FE5A6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E333E" w14:textId="77777777" w:rsidR="00233A25" w:rsidRPr="00EA7060" w:rsidRDefault="00233A25" w:rsidP="00B4288A">
    <w:pPr>
      <w:tabs>
        <w:tab w:val="left" w:pos="720"/>
        <w:tab w:val="center" w:pos="4320"/>
        <w:tab w:val="left" w:pos="5760"/>
        <w:tab w:val="right" w:pos="8640"/>
      </w:tabs>
      <w:suppressAutoHyphens/>
      <w:spacing w:after="0" w:line="240" w:lineRule="auto"/>
      <w:ind w:right="720"/>
      <w:rPr>
        <w:rFonts w:ascii="Times New Roman" w:eastAsia="Times New Roman" w:hAnsi="Times New Roman"/>
        <w:i/>
        <w:color w:val="000000"/>
        <w:lang w:eastAsia="ar-SA"/>
      </w:rPr>
    </w:pPr>
    <w:r w:rsidRPr="00EA7060">
      <w:rPr>
        <w:rFonts w:ascii="Times New Roman" w:eastAsia="Times New Roman" w:hAnsi="Times New Roman"/>
        <w:i/>
        <w:color w:val="000000"/>
        <w:lang w:eastAsia="ar-SA"/>
      </w:rPr>
      <w:t>&lt;WJSS&gt; SRS</w:t>
    </w:r>
  </w:p>
  <w:p w14:paraId="77709B1A" w14:textId="77777777" w:rsidR="00233A25" w:rsidRDefault="00233A2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67FAE" w14:textId="77777777" w:rsidR="00233A25" w:rsidRPr="00FE5A62" w:rsidRDefault="00233A25" w:rsidP="00FE5A6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915B" w14:textId="77777777" w:rsidR="00233A25" w:rsidRDefault="001F1E0D">
    <w:pPr>
      <w:spacing w:line="14" w:lineRule="auto"/>
      <w:rPr>
        <w:sz w:val="20"/>
        <w:szCs w:val="20"/>
      </w:rPr>
    </w:pPr>
    <w:r>
      <w:rPr>
        <w:noProof/>
        <w:lang w:val="fil-PH" w:eastAsia="fil-PH"/>
      </w:rPr>
      <w:pict w14:anchorId="476FE45A">
        <v:shapetype id="_x0000_t202" coordsize="21600,21600" o:spt="202" path="m,l,21600r21600,l21600,xe">
          <v:stroke joinstyle="miter"/>
          <v:path gradientshapeok="t" o:connecttype="rect"/>
        </v:shapetype>
        <v:shape id="Text Box 198" o:spid="_x0000_s61452" type="#_x0000_t202" style="position:absolute;margin-left:106.8pt;margin-top:36.5pt;width:150.6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" filled="f" stroked="f">
          <v:textbox style="mso-next-textbox:#Text Box 198" inset="0,0,0,0">
            <w:txbxContent>
              <w:p w14:paraId="257F5A23" w14:textId="77777777" w:rsidR="00233A25" w:rsidRDefault="00233A25">
                <w:pPr>
                  <w:spacing w:line="248" w:lineRule="exact"/>
                  <w:ind w:left="20"/>
                  <w:rPr>
                    <w:rFonts w:ascii="Courier New" w:eastAsia="Courier New" w:hAnsi="Courier New" w:cs="Courier New"/>
                  </w:rPr>
                </w:pPr>
                <w:r>
                  <w:rPr>
                    <w:rFonts w:ascii="Courier New"/>
                    <w:i/>
                    <w:spacing w:val="-1"/>
                  </w:rPr>
                  <w:t>&lt;WJSS&gt; SPTP</w:t>
                </w:r>
              </w:p>
            </w:txbxContent>
          </v:textbox>
          <w10:wrap anchorx="page" anchory="page"/>
        </v:shape>
      </w:pict>
    </w:r>
    <w:r w:rsidR="00233A25">
      <w:rPr>
        <w:sz w:val="20"/>
        <w:szCs w:val="20"/>
      </w:rPr>
      <w:t>&lt;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40BFE" w14:textId="77777777" w:rsidR="00233A25" w:rsidRDefault="00233A25" w:rsidP="003C5068">
    <w:pPr>
      <w:spacing w:line="248" w:lineRule="exact"/>
      <w:ind w:left="20"/>
      <w:rPr>
        <w:rFonts w:ascii="Courier New" w:eastAsia="Courier New" w:hAnsi="Courier New" w:cs="Courier New"/>
      </w:rPr>
    </w:pPr>
    <w:r>
      <w:rPr>
        <w:rFonts w:ascii="Courier New"/>
        <w:i/>
        <w:spacing w:val="-1"/>
      </w:rPr>
      <w:t>&lt;WJSS&gt; SPTP</w:t>
    </w:r>
  </w:p>
  <w:p w14:paraId="2AECDC4D" w14:textId="77777777" w:rsidR="00233A25" w:rsidRPr="00FE5A62" w:rsidRDefault="00233A25" w:rsidP="00FE5A6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99DCF" w14:textId="77777777" w:rsidR="00233A25" w:rsidRPr="002F6421" w:rsidRDefault="001F1E0D" w:rsidP="00B9575F">
    <w:pPr>
      <w:spacing w:line="14" w:lineRule="auto"/>
      <w:rPr>
        <w:sz w:val="20"/>
        <w:szCs w:val="20"/>
      </w:rPr>
    </w:pPr>
    <w:r>
      <w:rPr>
        <w:noProof/>
        <w:lang w:val="fil-PH" w:eastAsia="fil-PH"/>
      </w:rPr>
      <w:pict w14:anchorId="1ED748F1">
        <v:shapetype id="_x0000_t202" coordsize="21600,21600" o:spt="202" path="m,l,21600r21600,l21600,xe">
          <v:stroke joinstyle="miter"/>
          <v:path gradientshapeok="t" o:connecttype="rect"/>
        </v:shapetype>
        <v:shape id="Text Box 16" o:spid="_x0000_s61449" type="#_x0000_t202" style="position:absolute;margin-left:107pt;margin-top:36.25pt;width:74.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" filled="f" stroked="f">
          <v:textbox style="mso-next-textbox:#Text Box 16" inset="0,0,0,0">
            <w:txbxContent>
              <w:p w14:paraId="4AA85E2B" w14:textId="77777777" w:rsidR="00233A25" w:rsidRDefault="00233A25" w:rsidP="003C5068">
                <w:pPr>
                  <w:spacing w:line="248" w:lineRule="exact"/>
                  <w:ind w:left="20"/>
                  <w:rPr>
                    <w:rFonts w:ascii="Courier New" w:eastAsia="Courier New" w:hAnsi="Courier New" w:cs="Courier New"/>
                  </w:rPr>
                </w:pPr>
                <w:r>
                  <w:rPr>
                    <w:rFonts w:ascii="Courier New"/>
                    <w:i/>
                    <w:spacing w:val="-1"/>
                  </w:rPr>
                  <w:t>&lt;WJSS&gt; SPTP</w:t>
                </w:r>
              </w:p>
              <w:p w14:paraId="38318462" w14:textId="77777777" w:rsidR="00233A25" w:rsidRDefault="00233A25" w:rsidP="00B9575F">
                <w:pPr>
                  <w:spacing w:line="248" w:lineRule="exact"/>
                  <w:ind w:left="20"/>
                  <w:rPr>
                    <w:rFonts w:ascii="Courier New" w:eastAsia="Courier New" w:hAnsi="Courier New" w:cs="Courier New"/>
                  </w:rPr>
                </w:pP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40D32" w14:textId="77777777" w:rsidR="00233A25" w:rsidRDefault="00233A2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0DF9B" w14:textId="77777777" w:rsidR="00233A25" w:rsidRDefault="001F1E0D">
    <w:pPr>
      <w:spacing w:line="14" w:lineRule="auto"/>
      <w:rPr>
        <w:sz w:val="20"/>
        <w:szCs w:val="20"/>
      </w:rPr>
    </w:pPr>
    <w:r>
      <w:rPr>
        <w:noProof/>
        <w:lang w:val="fil-PH" w:eastAsia="fil-PH"/>
      </w:rPr>
      <w:pict w14:anchorId="1D74AB63">
        <v:shapetype id="_x0000_t202" coordsize="21600,21600" o:spt="202" path="m,l,21600r21600,l21600,xe">
          <v:stroke joinstyle="miter"/>
          <v:path gradientshapeok="t" o:connecttype="rect"/>
        </v:shapetype>
        <v:shape id="Text Box 984035751" o:spid="_x0000_s61447" type="#_x0000_t202" style="position:absolute;margin-left:106.8pt;margin-top:36.5pt;width:150.6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" filled="f" stroked="f">
          <v:textbox style="mso-next-textbox:#Text Box 984035751" inset="0,0,0,0">
            <w:txbxContent>
              <w:p w14:paraId="1B9ADCDB" w14:textId="77777777" w:rsidR="00233A25" w:rsidRDefault="00233A25">
                <w:pPr>
                  <w:spacing w:line="248" w:lineRule="exact"/>
                  <w:ind w:left="20"/>
                  <w:rPr>
                    <w:rFonts w:ascii="Courier New" w:eastAsia="Courier New" w:hAnsi="Courier New" w:cs="Courier New"/>
                  </w:rPr>
                </w:pPr>
                <w:r>
                  <w:rPr>
                    <w:rFonts w:ascii="Courier New"/>
                    <w:i/>
                    <w:spacing w:val="-1"/>
                  </w:rPr>
                  <w:t>&lt;WJSS&gt; SPAC</w:t>
                </w:r>
              </w:p>
            </w:txbxContent>
          </v:textbox>
          <w10:wrap anchorx="page" anchory="page"/>
        </v:shape>
      </w:pict>
    </w:r>
    <w:r w:rsidR="00233A25">
      <w:rPr>
        <w:sz w:val="20"/>
        <w:szCs w:val="20"/>
      </w:rPr>
      <w:t>&lt;</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C6901" w14:textId="77777777" w:rsidR="00233A25" w:rsidRDefault="00233A2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8C621" w14:textId="77777777" w:rsidR="00233A25" w:rsidRDefault="001F1E0D">
    <w:pPr>
      <w:spacing w:line="14" w:lineRule="auto"/>
      <w:rPr>
        <w:sz w:val="20"/>
        <w:szCs w:val="20"/>
      </w:rPr>
    </w:pPr>
    <w:r>
      <w:rPr>
        <w:noProof/>
        <w:lang w:val="fil-PH" w:eastAsia="fil-PH"/>
      </w:rPr>
      <w:pict w14:anchorId="53598C10">
        <v:shapetype id="_x0000_t202" coordsize="21600,21600" o:spt="202" path="m,l,21600r21600,l21600,xe">
          <v:stroke joinstyle="miter"/>
          <v:path gradientshapeok="t" o:connecttype="rect"/>
        </v:shapetype>
        <v:shape id="Text Box 984035768" o:spid="_x0000_s61444" type="#_x0000_t202" style="position:absolute;margin-left:106.8pt;margin-top:36.5pt;width:150.6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" filled="f" stroked="f">
          <v:textbox inset="0,0,0,0">
            <w:txbxContent>
              <w:p w14:paraId="687B6FFF" w14:textId="77777777" w:rsidR="00233A25" w:rsidRDefault="00233A25">
                <w:pPr>
                  <w:spacing w:line="248" w:lineRule="exact"/>
                  <w:ind w:left="20"/>
                  <w:rPr>
                    <w:rFonts w:ascii="Courier New" w:eastAsia="Courier New" w:hAnsi="Courier New" w:cs="Courier New"/>
                  </w:rPr>
                </w:pPr>
                <w:r>
                  <w:rPr>
                    <w:rFonts w:ascii="Courier New"/>
                    <w:i/>
                    <w:spacing w:val="-1"/>
                  </w:rPr>
                  <w:t>&lt;WJSS&gt; SPAC</w:t>
                </w:r>
              </w:p>
            </w:txbxContent>
          </v:textbox>
          <w10:wrap anchorx="page" anchory="page"/>
        </v:shape>
      </w:pict>
    </w:r>
    <w:r w:rsidR="00233A25">
      <w:rPr>
        <w:sz w:val="20"/>
        <w:szCs w:val="20"/>
      </w:rPr>
      <w:t>&lt;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F48BB" w14:textId="77777777" w:rsidR="00233A25" w:rsidRDefault="00233A25">
    <w:pPr>
      <w:pStyle w:val="Header"/>
    </w:pPr>
  </w:p>
  <w:p w14:paraId="5D060081" w14:textId="77777777" w:rsidR="00233A25" w:rsidRDefault="00233A25"/>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3C8E" w14:textId="77777777" w:rsidR="00233A25" w:rsidRPr="002A7476" w:rsidRDefault="00233A25">
    <w:pPr>
      <w:pStyle w:val="Header"/>
      <w:rPr>
        <w:rFonts w:ascii="Times New Roman" w:hAnsi="Times New Roman"/>
        <w:i/>
        <w:sz w:val="24"/>
        <w:szCs w:val="24"/>
      </w:rPr>
    </w:pPr>
    <w:r w:rsidRPr="002A7476">
      <w:rPr>
        <w:rFonts w:ascii="Times New Roman" w:hAnsi="Times New Roman"/>
        <w:i/>
        <w:sz w:val="24"/>
        <w:szCs w:val="24"/>
      </w:rPr>
      <w:t>&lt;WJSS&gt; SPAC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B3563" w14:textId="77777777" w:rsidR="00233A25" w:rsidRPr="00EA7060" w:rsidRDefault="00233A25" w:rsidP="00B4288A">
    <w:pPr>
      <w:tabs>
        <w:tab w:val="left" w:pos="720"/>
        <w:tab w:val="center" w:pos="4320"/>
        <w:tab w:val="left" w:pos="5760"/>
        <w:tab w:val="right" w:pos="8640"/>
      </w:tabs>
      <w:suppressAutoHyphens/>
      <w:spacing w:after="0" w:line="240" w:lineRule="auto"/>
      <w:ind w:right="720"/>
      <w:rPr>
        <w:rFonts w:ascii="Times New Roman" w:eastAsia="Times New Roman" w:hAnsi="Times New Roman"/>
        <w:i/>
        <w:color w:val="000000"/>
        <w:lang w:eastAsia="ar-SA"/>
      </w:rPr>
    </w:pPr>
    <w:r w:rsidRPr="00EA7060">
      <w:rPr>
        <w:rFonts w:ascii="Times New Roman" w:eastAsia="Times New Roman" w:hAnsi="Times New Roman"/>
        <w:i/>
        <w:color w:val="000000"/>
        <w:lang w:eastAsia="ar-SA"/>
      </w:rPr>
      <w:t>&lt;WJSS&gt; SRS</w:t>
    </w:r>
  </w:p>
  <w:p w14:paraId="56BBDB99" w14:textId="77777777" w:rsidR="00233A25" w:rsidRDefault="00233A2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E8D7" w14:textId="77777777" w:rsidR="00233A25" w:rsidRDefault="00233A2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2E88E" w14:textId="77777777" w:rsidR="00233A25" w:rsidRPr="0036118B" w:rsidRDefault="00233A25" w:rsidP="00CA38AF">
    <w:pPr>
      <w:pStyle w:val="Header"/>
      <w:rPr>
        <w:rFonts w:ascii="Times New Roman" w:hAnsi="Times New Roman"/>
      </w:rPr>
    </w:pPr>
    <w:r w:rsidRPr="0036118B">
      <w:rPr>
        <w:rFonts w:ascii="Times New Roman" w:hAnsi="Times New Roman"/>
        <w:i/>
      </w:rPr>
      <w:t>&lt;WJSS&gt; S</w:t>
    </w:r>
    <w:r>
      <w:rPr>
        <w:rFonts w:ascii="Times New Roman" w:hAnsi="Times New Roman"/>
        <w:i/>
      </w:rPr>
      <w:t>RS</w:t>
    </w:r>
  </w:p>
  <w:p w14:paraId="0AC07052" w14:textId="77777777" w:rsidR="00233A25" w:rsidRPr="00CA38AF" w:rsidRDefault="00233A25" w:rsidP="00CA38A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DDA66" w14:textId="77777777" w:rsidR="00233A25" w:rsidRPr="0036118B" w:rsidRDefault="00233A25" w:rsidP="00D057AA">
    <w:pPr>
      <w:pStyle w:val="Header"/>
      <w:rPr>
        <w:rFonts w:ascii="Times New Roman" w:hAnsi="Times New Roman"/>
      </w:rPr>
    </w:pPr>
    <w:r w:rsidRPr="0036118B">
      <w:rPr>
        <w:rFonts w:ascii="Times New Roman" w:hAnsi="Times New Roman"/>
        <w:i/>
      </w:rPr>
      <w:t>&lt;WJSS&gt; S</w:t>
    </w:r>
    <w:r>
      <w:rPr>
        <w:rFonts w:ascii="Times New Roman" w:hAnsi="Times New Roman"/>
        <w:i/>
      </w:rPr>
      <w:t>RS</w:t>
    </w:r>
  </w:p>
  <w:p w14:paraId="0E904563" w14:textId="77777777" w:rsidR="00233A25" w:rsidRDefault="00233A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04C65" w14:textId="77777777" w:rsidR="00233A25" w:rsidRPr="0036118B" w:rsidRDefault="00233A25" w:rsidP="00841360">
    <w:pPr>
      <w:pStyle w:val="Header"/>
      <w:rPr>
        <w:rFonts w:ascii="Times New Roman" w:hAnsi="Times New Roman"/>
      </w:rPr>
    </w:pPr>
    <w:r w:rsidRPr="0036118B">
      <w:rPr>
        <w:rFonts w:ascii="Times New Roman" w:hAnsi="Times New Roman"/>
        <w:i/>
      </w:rPr>
      <w:t>&lt;WJSS&gt; S</w:t>
    </w:r>
    <w:r>
      <w:rPr>
        <w:rFonts w:ascii="Times New Roman" w:hAnsi="Times New Roman"/>
        <w:i/>
      </w:rPr>
      <w:t>RS</w:t>
    </w:r>
  </w:p>
  <w:p w14:paraId="755FB633" w14:textId="77777777" w:rsidR="00233A25" w:rsidRPr="00FE5A62" w:rsidRDefault="00233A25" w:rsidP="00FE5A6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38483" w14:textId="77777777" w:rsidR="00233A25" w:rsidRPr="00FE5A62" w:rsidRDefault="00233A25" w:rsidP="00FE5A6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8FB97" w14:textId="77777777" w:rsidR="00233A25" w:rsidRPr="0036118B" w:rsidRDefault="00233A25">
    <w:pPr>
      <w:pStyle w:val="Header"/>
      <w:rPr>
        <w:rFonts w:ascii="Times New Roman" w:hAnsi="Times New Roman"/>
      </w:rPr>
    </w:pPr>
    <w:r w:rsidRPr="0036118B">
      <w:rPr>
        <w:rFonts w:ascii="Times New Roman" w:hAnsi="Times New Roman"/>
        <w:i/>
      </w:rPr>
      <w:t>&lt;WJSS&gt; SDD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rPr>
        <w:rFonts w:ascii="Courier New" w:hAnsi="Courier New" w:cs="Courier New" w:hint="default"/>
      </w:rPr>
    </w:lvl>
    <w:lvl w:ilvl="2">
      <w:start w:val="1"/>
      <w:numFmt w:val="none"/>
      <w:suff w:val="nothing"/>
      <w:lvlText w:val=""/>
      <w:lvlJc w:val="left"/>
      <w:pPr>
        <w:tabs>
          <w:tab w:val="num" w:pos="0"/>
        </w:tabs>
        <w:ind w:left="720" w:hanging="720"/>
      </w:pPr>
      <w:rPr>
        <w:rFonts w:ascii="Wingdings" w:hAnsi="Wingdings" w:cs="Wingdings" w:hint="default"/>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360"/>
        </w:tabs>
        <w:ind w:left="360" w:hanging="360"/>
      </w:pPr>
      <w:rPr>
        <w:rFonts w:ascii="Courier New" w:hAnsi="Courier New" w:cs="Courier New"/>
        <w:b/>
      </w:rPr>
    </w:lvl>
    <w:lvl w:ilvl="1">
      <w:start w:val="1"/>
      <w:numFmt w:val="decimal"/>
      <w:lvlText w:val="%1.%2."/>
      <w:lvlJc w:val="left"/>
      <w:pPr>
        <w:tabs>
          <w:tab w:val="num" w:pos="1080"/>
        </w:tabs>
        <w:ind w:left="792" w:hanging="432"/>
      </w:pPr>
      <w:rPr>
        <w:rFonts w:ascii="Courier New" w:hAnsi="Courier New" w:cs="Courier New"/>
      </w:r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
    <w:nsid w:val="00000003"/>
    <w:multiLevelType w:val="multilevel"/>
    <w:tmpl w:val="00000003"/>
    <w:name w:val="WW8Num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Courier New" w:hint="default"/>
      </w:rPr>
    </w:lvl>
    <w:lvl w:ilvl="2">
      <w:start w:val="1"/>
      <w:numFmt w:val="bullet"/>
      <w:lvlText w:val="▪"/>
      <w:lvlJc w:val="left"/>
      <w:pPr>
        <w:tabs>
          <w:tab w:val="num" w:pos="2160"/>
        </w:tabs>
        <w:ind w:left="2160" w:hanging="360"/>
      </w:pPr>
      <w:rPr>
        <w:rFonts w:ascii="OpenSymbol" w:hAnsi="OpenSymbol" w:cs="Courier New"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Courier New" w:hint="default"/>
      </w:rPr>
    </w:lvl>
    <w:lvl w:ilvl="5">
      <w:start w:val="1"/>
      <w:numFmt w:val="bullet"/>
      <w:lvlText w:val="▪"/>
      <w:lvlJc w:val="left"/>
      <w:pPr>
        <w:tabs>
          <w:tab w:val="num" w:pos="3240"/>
        </w:tabs>
        <w:ind w:left="3240" w:hanging="360"/>
      </w:pPr>
      <w:rPr>
        <w:rFonts w:ascii="OpenSymbol" w:hAnsi="OpenSymbol" w:cs="Courier New"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Courier New" w:hint="default"/>
      </w:rPr>
    </w:lvl>
    <w:lvl w:ilvl="8">
      <w:start w:val="1"/>
      <w:numFmt w:val="bullet"/>
      <w:lvlText w:val="▪"/>
      <w:lvlJc w:val="left"/>
      <w:pPr>
        <w:tabs>
          <w:tab w:val="num" w:pos="4320"/>
        </w:tabs>
        <w:ind w:left="4320" w:hanging="360"/>
      </w:pPr>
      <w:rPr>
        <w:rFonts w:ascii="OpenSymbol" w:hAnsi="OpenSymbol" w:cs="Courier New" w:hint="default"/>
      </w:rPr>
    </w:lvl>
  </w:abstractNum>
  <w:abstractNum w:abstractNumId="3">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Symbol" w:hAnsi="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OpenSymbol"/>
      </w:rPr>
    </w:lvl>
  </w:abstractNum>
  <w:abstractNum w:abstractNumId="5">
    <w:nsid w:val="00000006"/>
    <w:multiLevelType w:val="multilevel"/>
    <w:tmpl w:val="00000006"/>
    <w:name w:val="WW8Num6"/>
    <w:lvl w:ilvl="0">
      <w:numFmt w:val="bullet"/>
      <w:lvlText w:val=""/>
      <w:lvlJc w:val="left"/>
      <w:pPr>
        <w:tabs>
          <w:tab w:val="num" w:pos="0"/>
        </w:tabs>
        <w:ind w:left="1429" w:hanging="360"/>
      </w:pPr>
      <w:rPr>
        <w:rFonts w:ascii="Symbol" w:hAnsi="Symbol" w:cs="OpenSymbol"/>
      </w:rPr>
    </w:lvl>
    <w:lvl w:ilvl="1">
      <w:numFmt w:val="bullet"/>
      <w:lvlText w:val="◦"/>
      <w:lvlJc w:val="left"/>
      <w:pPr>
        <w:tabs>
          <w:tab w:val="num" w:pos="0"/>
        </w:tabs>
        <w:ind w:left="1789" w:hanging="360"/>
      </w:pPr>
      <w:rPr>
        <w:rFonts w:ascii="OpenSymbol" w:hAnsi="OpenSymbol" w:cs="OpenSymbol"/>
      </w:rPr>
    </w:lvl>
    <w:lvl w:ilvl="2">
      <w:numFmt w:val="bullet"/>
      <w:lvlText w:val="▪"/>
      <w:lvlJc w:val="left"/>
      <w:pPr>
        <w:tabs>
          <w:tab w:val="num" w:pos="0"/>
        </w:tabs>
        <w:ind w:left="2149" w:hanging="360"/>
      </w:pPr>
      <w:rPr>
        <w:rFonts w:ascii="OpenSymbol" w:hAnsi="OpenSymbol" w:cs="OpenSymbol"/>
      </w:rPr>
    </w:lvl>
    <w:lvl w:ilvl="3">
      <w:numFmt w:val="bullet"/>
      <w:lvlText w:val=""/>
      <w:lvlJc w:val="left"/>
      <w:pPr>
        <w:tabs>
          <w:tab w:val="num" w:pos="0"/>
        </w:tabs>
        <w:ind w:left="2509" w:hanging="360"/>
      </w:pPr>
      <w:rPr>
        <w:rFonts w:ascii="Symbol" w:hAnsi="Symbol" w:cs="OpenSymbol"/>
      </w:rPr>
    </w:lvl>
    <w:lvl w:ilvl="4">
      <w:numFmt w:val="bullet"/>
      <w:lvlText w:val="◦"/>
      <w:lvlJc w:val="left"/>
      <w:pPr>
        <w:tabs>
          <w:tab w:val="num" w:pos="0"/>
        </w:tabs>
        <w:ind w:left="2869" w:hanging="360"/>
      </w:pPr>
      <w:rPr>
        <w:rFonts w:ascii="OpenSymbol" w:hAnsi="OpenSymbol" w:cs="OpenSymbol"/>
      </w:rPr>
    </w:lvl>
    <w:lvl w:ilvl="5">
      <w:numFmt w:val="bullet"/>
      <w:lvlText w:val="▪"/>
      <w:lvlJc w:val="left"/>
      <w:pPr>
        <w:tabs>
          <w:tab w:val="num" w:pos="0"/>
        </w:tabs>
        <w:ind w:left="3229" w:hanging="360"/>
      </w:pPr>
      <w:rPr>
        <w:rFonts w:ascii="OpenSymbol" w:hAnsi="OpenSymbol" w:cs="OpenSymbol"/>
      </w:rPr>
    </w:lvl>
    <w:lvl w:ilvl="6">
      <w:numFmt w:val="bullet"/>
      <w:lvlText w:val=""/>
      <w:lvlJc w:val="left"/>
      <w:pPr>
        <w:tabs>
          <w:tab w:val="num" w:pos="0"/>
        </w:tabs>
        <w:ind w:left="3589" w:hanging="360"/>
      </w:pPr>
      <w:rPr>
        <w:rFonts w:ascii="Symbol" w:hAnsi="Symbol" w:cs="OpenSymbol"/>
      </w:rPr>
    </w:lvl>
    <w:lvl w:ilvl="7">
      <w:numFmt w:val="bullet"/>
      <w:lvlText w:val="◦"/>
      <w:lvlJc w:val="left"/>
      <w:pPr>
        <w:tabs>
          <w:tab w:val="num" w:pos="0"/>
        </w:tabs>
        <w:ind w:left="3949" w:hanging="360"/>
      </w:pPr>
      <w:rPr>
        <w:rFonts w:ascii="OpenSymbol" w:hAnsi="OpenSymbol" w:cs="OpenSymbol"/>
      </w:rPr>
    </w:lvl>
    <w:lvl w:ilvl="8">
      <w:numFmt w:val="bullet"/>
      <w:lvlText w:val="▪"/>
      <w:lvlJc w:val="left"/>
      <w:pPr>
        <w:tabs>
          <w:tab w:val="num" w:pos="0"/>
        </w:tabs>
        <w:ind w:left="4309" w:hanging="360"/>
      </w:pPr>
      <w:rPr>
        <w:rFonts w:ascii="OpenSymbol" w:hAnsi="OpenSymbol" w:cs="OpenSymbol"/>
      </w:rPr>
    </w:lvl>
  </w:abstractNum>
  <w:abstractNum w:abstractNumId="6">
    <w:nsid w:val="00000007"/>
    <w:multiLevelType w:val="singleLevel"/>
    <w:tmpl w:val="00000007"/>
    <w:name w:val="WW8Num7"/>
    <w:lvl w:ilvl="0">
      <w:start w:val="1"/>
      <w:numFmt w:val="bullet"/>
      <w:lvlText w:val=""/>
      <w:lvlJc w:val="left"/>
      <w:pPr>
        <w:tabs>
          <w:tab w:val="num" w:pos="0"/>
        </w:tabs>
        <w:ind w:left="1512" w:hanging="360"/>
      </w:pPr>
      <w:rPr>
        <w:rFonts w:ascii="Symbol" w:hAnsi="Symbol" w:cs="OpenSymbol"/>
        <w:szCs w:val="24"/>
      </w:rPr>
    </w:lvl>
  </w:abstractNum>
  <w:abstractNum w:abstractNumId="7">
    <w:nsid w:val="00000008"/>
    <w:multiLevelType w:val="multilevel"/>
    <w:tmpl w:val="00000008"/>
    <w:name w:val="WW8Num8"/>
    <w:lvl w:ilvl="0">
      <w:start w:val="4"/>
      <w:numFmt w:val="decimal"/>
      <w:lvlText w:val="%1"/>
      <w:lvlJc w:val="left"/>
      <w:pPr>
        <w:tabs>
          <w:tab w:val="num" w:pos="0"/>
        </w:tabs>
        <w:ind w:left="435" w:hanging="435"/>
      </w:pPr>
      <w:rPr>
        <w:rFonts w:ascii="Symbol" w:hAnsi="Symbol" w:cs="Times New Roman"/>
        <w:b w:val="0"/>
        <w:i w:val="0"/>
        <w:color w:val="000000"/>
        <w:sz w:val="24"/>
        <w:u w:val="none"/>
      </w:rPr>
    </w:lvl>
    <w:lvl w:ilvl="1">
      <w:start w:val="2"/>
      <w:numFmt w:val="decimal"/>
      <w:lvlText w:val="%1.%2"/>
      <w:lvlJc w:val="left"/>
      <w:pPr>
        <w:tabs>
          <w:tab w:val="num" w:pos="0"/>
        </w:tabs>
        <w:ind w:left="1080" w:hanging="720"/>
      </w:pPr>
      <w:rPr>
        <w:rFonts w:ascii="Symbol" w:hAnsi="Symbol" w:cs="Times New Roman"/>
        <w:b w:val="0"/>
        <w:i w:val="0"/>
        <w:color w:val="000000"/>
        <w:sz w:val="24"/>
        <w:u w:val="none"/>
      </w:rPr>
    </w:lvl>
    <w:lvl w:ilvl="2">
      <w:start w:val="1"/>
      <w:numFmt w:val="decimal"/>
      <w:lvlText w:val="%1.%2.%3"/>
      <w:lvlJc w:val="left"/>
      <w:pPr>
        <w:tabs>
          <w:tab w:val="num" w:pos="0"/>
        </w:tabs>
        <w:ind w:left="1440" w:hanging="720"/>
      </w:pPr>
      <w:rPr>
        <w:rFonts w:ascii="Symbol" w:hAnsi="Symbol" w:cs="Times New Roman"/>
        <w:b w:val="0"/>
        <w:i w:val="0"/>
        <w:color w:val="000000"/>
        <w:sz w:val="24"/>
        <w:u w:val="none"/>
      </w:rPr>
    </w:lvl>
    <w:lvl w:ilvl="3">
      <w:start w:val="1"/>
      <w:numFmt w:val="decimal"/>
      <w:lvlText w:val="%1.%2.%3.%4"/>
      <w:lvlJc w:val="left"/>
      <w:pPr>
        <w:tabs>
          <w:tab w:val="num" w:pos="0"/>
        </w:tabs>
        <w:ind w:left="2160" w:hanging="1080"/>
      </w:pPr>
      <w:rPr>
        <w:rFonts w:ascii="Symbol" w:hAnsi="Symbol" w:cs="Times New Roman"/>
        <w:b w:val="0"/>
        <w:i w:val="0"/>
        <w:color w:val="000000"/>
        <w:sz w:val="24"/>
        <w:u w:val="none"/>
      </w:rPr>
    </w:lvl>
    <w:lvl w:ilvl="4">
      <w:start w:val="1"/>
      <w:numFmt w:val="decimal"/>
      <w:lvlText w:val="%1.%2.%3.%4.%5"/>
      <w:lvlJc w:val="left"/>
      <w:pPr>
        <w:tabs>
          <w:tab w:val="num" w:pos="0"/>
        </w:tabs>
        <w:ind w:left="2880" w:hanging="1440"/>
      </w:pPr>
      <w:rPr>
        <w:rFonts w:ascii="Symbol" w:hAnsi="Symbol" w:cs="Times New Roman"/>
        <w:b w:val="0"/>
        <w:i w:val="0"/>
        <w:color w:val="000000"/>
        <w:sz w:val="24"/>
        <w:u w:val="none"/>
      </w:rPr>
    </w:lvl>
    <w:lvl w:ilvl="5">
      <w:start w:val="1"/>
      <w:numFmt w:val="decimal"/>
      <w:lvlText w:val="%1.%2.%3.%4.%5.%6"/>
      <w:lvlJc w:val="left"/>
      <w:pPr>
        <w:tabs>
          <w:tab w:val="num" w:pos="0"/>
        </w:tabs>
        <w:ind w:left="3600" w:hanging="1800"/>
      </w:pPr>
      <w:rPr>
        <w:rFonts w:ascii="Symbol" w:hAnsi="Symbol" w:cs="Times New Roman"/>
        <w:b w:val="0"/>
        <w:i w:val="0"/>
        <w:color w:val="000000"/>
        <w:sz w:val="24"/>
        <w:u w:val="none"/>
      </w:rPr>
    </w:lvl>
    <w:lvl w:ilvl="6">
      <w:start w:val="1"/>
      <w:numFmt w:val="decimal"/>
      <w:lvlText w:val="%1.%2.%3.%4.%5.%6.%7"/>
      <w:lvlJc w:val="left"/>
      <w:pPr>
        <w:tabs>
          <w:tab w:val="num" w:pos="0"/>
        </w:tabs>
        <w:ind w:left="4320" w:hanging="2160"/>
      </w:pPr>
      <w:rPr>
        <w:rFonts w:ascii="Symbol" w:hAnsi="Symbol" w:cs="Times New Roman"/>
        <w:b w:val="0"/>
        <w:i w:val="0"/>
        <w:color w:val="000000"/>
        <w:sz w:val="24"/>
        <w:u w:val="none"/>
      </w:rPr>
    </w:lvl>
    <w:lvl w:ilvl="7">
      <w:start w:val="1"/>
      <w:numFmt w:val="decimal"/>
      <w:lvlText w:val="%1.%2.%3.%4.%5.%6.%7.%8"/>
      <w:lvlJc w:val="left"/>
      <w:pPr>
        <w:tabs>
          <w:tab w:val="num" w:pos="0"/>
        </w:tabs>
        <w:ind w:left="4680" w:hanging="2160"/>
      </w:pPr>
      <w:rPr>
        <w:rFonts w:ascii="Symbol" w:hAnsi="Symbol" w:cs="Times New Roman"/>
        <w:b w:val="0"/>
        <w:i w:val="0"/>
        <w:color w:val="000000"/>
        <w:sz w:val="24"/>
        <w:u w:val="none"/>
      </w:rPr>
    </w:lvl>
    <w:lvl w:ilvl="8">
      <w:start w:val="1"/>
      <w:numFmt w:val="decimal"/>
      <w:lvlText w:val="%1.%2.%3.%4.%5.%6.%7.%8.%9"/>
      <w:lvlJc w:val="left"/>
      <w:pPr>
        <w:tabs>
          <w:tab w:val="num" w:pos="0"/>
        </w:tabs>
        <w:ind w:left="5400" w:hanging="2520"/>
      </w:pPr>
      <w:rPr>
        <w:rFonts w:ascii="Symbol" w:hAnsi="Symbol" w:cs="Times New Roman"/>
        <w:b w:val="0"/>
        <w:i w:val="0"/>
        <w:color w:val="000000"/>
        <w:sz w:val="24"/>
        <w:u w:val="none"/>
      </w:rPr>
    </w:lvl>
  </w:abstractNum>
  <w:abstractNum w:abstractNumId="8">
    <w:nsid w:val="00000009"/>
    <w:multiLevelType w:val="multilevel"/>
    <w:tmpl w:val="00000009"/>
    <w:name w:val="WW8Num9"/>
    <w:lvl w:ilvl="0">
      <w:start w:val="3"/>
      <w:numFmt w:val="decimal"/>
      <w:lvlText w:val="%1."/>
      <w:lvlJc w:val="left"/>
      <w:pPr>
        <w:tabs>
          <w:tab w:val="num" w:pos="720"/>
        </w:tabs>
        <w:ind w:left="720" w:hanging="360"/>
      </w:pPr>
      <w:rPr>
        <w:rFonts w:ascii="OpenSymbol" w:eastAsia="OpenSymbol" w:hAnsi="OpenSymbol" w:cs="OpenSymbol"/>
      </w:r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0000000A"/>
    <w:multiLevelType w:val="multilevel"/>
    <w:tmpl w:val="0000000A"/>
    <w:name w:val="WW8Num10"/>
    <w:lvl w:ilvl="0">
      <w:start w:val="2"/>
      <w:numFmt w:val="decimal"/>
      <w:lvlText w:val="%1."/>
      <w:lvlJc w:val="left"/>
      <w:pPr>
        <w:tabs>
          <w:tab w:val="num" w:pos="720"/>
        </w:tabs>
        <w:ind w:left="720" w:hanging="360"/>
      </w:pPr>
      <w:rPr>
        <w:rFonts w:ascii="Symbol" w:hAnsi="Symbol" w:cs="Symbol" w:hint="default"/>
        <w:sz w:val="20"/>
      </w:rPr>
    </w:lvl>
    <w:lvl w:ilvl="1">
      <w:start w:val="1"/>
      <w:numFmt w:val="decimal"/>
      <w:lvlText w:val="%1.%2."/>
      <w:lvlJc w:val="left"/>
      <w:pPr>
        <w:tabs>
          <w:tab w:val="num" w:pos="1080"/>
        </w:tabs>
        <w:ind w:left="1080" w:hanging="360"/>
      </w:pPr>
      <w:rPr>
        <w:rFonts w:ascii="Courier New" w:hAnsi="Courier New" w:cs="Courier New" w:hint="default"/>
      </w:rPr>
    </w:lvl>
    <w:lvl w:ilvl="2">
      <w:start w:val="2"/>
      <w:numFmt w:val="decimal"/>
      <w:lvlText w:val="%1.%2.%3"/>
      <w:lvlJc w:val="left"/>
      <w:pPr>
        <w:tabs>
          <w:tab w:val="num" w:pos="1440"/>
        </w:tabs>
        <w:ind w:left="1440" w:hanging="360"/>
      </w:pPr>
      <w:rPr>
        <w:rFonts w:ascii="Wingdings" w:hAnsi="Wingdings" w:cs="Wingdings" w:hint="default"/>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nsid w:val="0000000B"/>
    <w:multiLevelType w:val="multilevel"/>
    <w:tmpl w:val="0000000B"/>
    <w:name w:val="WW8Num11"/>
    <w:lvl w:ilvl="0">
      <w:start w:val="2"/>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nsid w:val="0000000C"/>
    <w:multiLevelType w:val="multilevel"/>
    <w:tmpl w:val="0000000C"/>
    <w:name w:val="WW8Num12"/>
    <w:lvl w:ilvl="0">
      <w:start w:val="1"/>
      <w:numFmt w:val="bullet"/>
      <w:lvlText w:val=""/>
      <w:lvlJc w:val="left"/>
      <w:pPr>
        <w:tabs>
          <w:tab w:val="num" w:pos="1440"/>
        </w:tabs>
        <w:ind w:left="1440" w:hanging="360"/>
      </w:pPr>
      <w:rPr>
        <w:rFonts w:ascii="Symbol" w:hAnsi="Symbol" w:hint="default"/>
        <w:b/>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hint="default"/>
        <w:b/>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hint="default"/>
        <w:b/>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2">
    <w:nsid w:val="0000000D"/>
    <w:multiLevelType w:val="multilevel"/>
    <w:tmpl w:val="0000000D"/>
    <w:name w:val="WW8Num13"/>
    <w:lvl w:ilvl="0">
      <w:start w:val="4"/>
      <w:numFmt w:val="decimal"/>
      <w:lvlText w:val="%1."/>
      <w:lvlJc w:val="left"/>
      <w:pPr>
        <w:tabs>
          <w:tab w:val="num" w:pos="720"/>
        </w:tabs>
        <w:ind w:left="720" w:hanging="360"/>
      </w:pPr>
      <w:rPr>
        <w:rFonts w:hint="default"/>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3">
    <w:nsid w:val="0000000E"/>
    <w:multiLevelType w:val="multilevel"/>
    <w:tmpl w:val="0000000E"/>
    <w:name w:val="WW8Num14"/>
    <w:lvl w:ilvl="0">
      <w:start w:val="3"/>
      <w:numFmt w:val="decimal"/>
      <w:lvlText w:val="%1."/>
      <w:lvlJc w:val="left"/>
      <w:pPr>
        <w:tabs>
          <w:tab w:val="num" w:pos="720"/>
        </w:tabs>
        <w:ind w:left="720" w:hanging="360"/>
      </w:pPr>
      <w:rPr>
        <w:rFonts w:hint="default"/>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4">
    <w:nsid w:val="00FA151B"/>
    <w:multiLevelType w:val="multilevel"/>
    <w:tmpl w:val="2CD4469E"/>
    <w:lvl w:ilvl="0">
      <w:start w:val="1"/>
      <w:numFmt w:val="bullet"/>
      <w:lvlText w:val=""/>
      <w:lvlJc w:val="left"/>
      <w:pPr>
        <w:ind w:left="3120" w:hanging="480"/>
      </w:pPr>
      <w:rPr>
        <w:rFonts w:ascii="Symbol" w:hAnsi="Symbol" w:hint="default"/>
        <w:b/>
      </w:rPr>
    </w:lvl>
    <w:lvl w:ilvl="1">
      <w:start w:val="3"/>
      <w:numFmt w:val="decimal"/>
      <w:lvlText w:val="%1.%2"/>
      <w:lvlJc w:val="left"/>
      <w:pPr>
        <w:ind w:left="3840" w:hanging="480"/>
      </w:pPr>
      <w:rPr>
        <w:rFonts w:hint="default"/>
        <w:b/>
      </w:rPr>
    </w:lvl>
    <w:lvl w:ilvl="2">
      <w:start w:val="1"/>
      <w:numFmt w:val="decimal"/>
      <w:lvlText w:val="%1.%2.%3"/>
      <w:lvlJc w:val="left"/>
      <w:pPr>
        <w:ind w:left="4800" w:hanging="720"/>
      </w:pPr>
      <w:rPr>
        <w:rFonts w:hint="default"/>
        <w:b/>
      </w:rPr>
    </w:lvl>
    <w:lvl w:ilvl="3">
      <w:start w:val="1"/>
      <w:numFmt w:val="decimal"/>
      <w:lvlText w:val="%1.%2.%3.%4"/>
      <w:lvlJc w:val="left"/>
      <w:pPr>
        <w:ind w:left="5520" w:hanging="720"/>
      </w:pPr>
      <w:rPr>
        <w:rFonts w:hint="default"/>
        <w:b/>
      </w:rPr>
    </w:lvl>
    <w:lvl w:ilvl="4">
      <w:start w:val="1"/>
      <w:numFmt w:val="decimal"/>
      <w:lvlText w:val="%1.%2.%3.%4.%5"/>
      <w:lvlJc w:val="left"/>
      <w:pPr>
        <w:ind w:left="6600" w:hanging="1080"/>
      </w:pPr>
      <w:rPr>
        <w:rFonts w:hint="default"/>
        <w:b/>
      </w:rPr>
    </w:lvl>
    <w:lvl w:ilvl="5">
      <w:start w:val="1"/>
      <w:numFmt w:val="decimal"/>
      <w:lvlText w:val="%1.%2.%3.%4.%5.%6"/>
      <w:lvlJc w:val="left"/>
      <w:pPr>
        <w:ind w:left="7320" w:hanging="1080"/>
      </w:pPr>
      <w:rPr>
        <w:rFonts w:hint="default"/>
        <w:b/>
      </w:rPr>
    </w:lvl>
    <w:lvl w:ilvl="6">
      <w:start w:val="1"/>
      <w:numFmt w:val="decimal"/>
      <w:lvlText w:val="%1.%2.%3.%4.%5.%6.%7"/>
      <w:lvlJc w:val="left"/>
      <w:pPr>
        <w:ind w:left="8400" w:hanging="1440"/>
      </w:pPr>
      <w:rPr>
        <w:rFonts w:hint="default"/>
        <w:b/>
      </w:rPr>
    </w:lvl>
    <w:lvl w:ilvl="7">
      <w:start w:val="1"/>
      <w:numFmt w:val="decimal"/>
      <w:lvlText w:val="%1.%2.%3.%4.%5.%6.%7.%8"/>
      <w:lvlJc w:val="left"/>
      <w:pPr>
        <w:ind w:left="9120" w:hanging="1440"/>
      </w:pPr>
      <w:rPr>
        <w:rFonts w:hint="default"/>
        <w:b/>
      </w:rPr>
    </w:lvl>
    <w:lvl w:ilvl="8">
      <w:start w:val="1"/>
      <w:numFmt w:val="decimal"/>
      <w:lvlText w:val="%1.%2.%3.%4.%5.%6.%7.%8.%9"/>
      <w:lvlJc w:val="left"/>
      <w:pPr>
        <w:ind w:left="10200" w:hanging="1800"/>
      </w:pPr>
      <w:rPr>
        <w:rFonts w:hint="default"/>
        <w:b/>
      </w:rPr>
    </w:lvl>
  </w:abstractNum>
  <w:abstractNum w:abstractNumId="15">
    <w:nsid w:val="04AB3CC7"/>
    <w:multiLevelType w:val="hybridMultilevel"/>
    <w:tmpl w:val="EFA4EE88"/>
    <w:lvl w:ilvl="0" w:tplc="937A1CC0">
      <w:start w:val="1"/>
      <w:numFmt w:val="decimal"/>
      <w:lvlText w:val="4. %1 "/>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062B5098"/>
    <w:multiLevelType w:val="hybridMultilevel"/>
    <w:tmpl w:val="4B48A05E"/>
    <w:lvl w:ilvl="0" w:tplc="04640001">
      <w:start w:val="1"/>
      <w:numFmt w:val="bullet"/>
      <w:lvlText w:val=""/>
      <w:lvlJc w:val="left"/>
      <w:pPr>
        <w:ind w:left="1440" w:hanging="360"/>
      </w:pPr>
      <w:rPr>
        <w:rFonts w:ascii="Symbol" w:hAnsi="Symbol" w:hint="default"/>
      </w:rPr>
    </w:lvl>
    <w:lvl w:ilvl="1" w:tplc="04640003">
      <w:start w:val="1"/>
      <w:numFmt w:val="bullet"/>
      <w:lvlText w:val="o"/>
      <w:lvlJc w:val="left"/>
      <w:pPr>
        <w:ind w:left="2160" w:hanging="360"/>
      </w:pPr>
      <w:rPr>
        <w:rFonts w:ascii="Courier New" w:hAnsi="Courier New" w:cs="Courier New" w:hint="default"/>
      </w:rPr>
    </w:lvl>
    <w:lvl w:ilvl="2" w:tplc="04640005">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7">
    <w:nsid w:val="09AF3129"/>
    <w:multiLevelType w:val="hybridMultilevel"/>
    <w:tmpl w:val="51244B2A"/>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18">
    <w:nsid w:val="0C57165E"/>
    <w:multiLevelType w:val="hybridMultilevel"/>
    <w:tmpl w:val="8E4A35B8"/>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9">
    <w:nsid w:val="0CDE505A"/>
    <w:multiLevelType w:val="hybridMultilevel"/>
    <w:tmpl w:val="C840B558"/>
    <w:lvl w:ilvl="0" w:tplc="6F0EE5EC">
      <w:start w:val="1"/>
      <w:numFmt w:val="decimal"/>
      <w:lvlText w:val="3. 1. %1"/>
      <w:lvlJc w:val="left"/>
      <w:pPr>
        <w:ind w:left="1440" w:hanging="360"/>
      </w:pPr>
      <w:rPr>
        <w:rFonts w:hint="default"/>
        <w:color w:val="auto"/>
      </w:rPr>
    </w:lvl>
    <w:lvl w:ilvl="1" w:tplc="34090019" w:tentative="1">
      <w:start w:val="1"/>
      <w:numFmt w:val="lowerLetter"/>
      <w:lvlText w:val="%2."/>
      <w:lvlJc w:val="left"/>
      <w:pPr>
        <w:ind w:left="1440" w:hanging="360"/>
      </w:pPr>
    </w:lvl>
    <w:lvl w:ilvl="2" w:tplc="C5781536">
      <w:start w:val="1"/>
      <w:numFmt w:val="decimal"/>
      <w:lvlText w:val="3. %3"/>
      <w:lvlJc w:val="left"/>
      <w:pPr>
        <w:ind w:left="2160" w:hanging="180"/>
      </w:pPr>
      <w:rPr>
        <w:rFonts w:hint="default"/>
        <w:color w:val="auto"/>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0D3902F1"/>
    <w:multiLevelType w:val="multilevel"/>
    <w:tmpl w:val="0816B1B4"/>
    <w:lvl w:ilvl="0">
      <w:start w:val="1"/>
      <w:numFmt w:val="decimal"/>
      <w:lvlText w:val="%1"/>
      <w:lvlJc w:val="left"/>
      <w:pPr>
        <w:ind w:left="480" w:hanging="480"/>
      </w:pPr>
      <w:rPr>
        <w:rFonts w:hint="default"/>
        <w:b/>
      </w:rPr>
    </w:lvl>
    <w:lvl w:ilvl="1">
      <w:start w:val="3"/>
      <w:numFmt w:val="decimal"/>
      <w:lvlText w:val="%1.%2"/>
      <w:lvlJc w:val="left"/>
      <w:pPr>
        <w:ind w:left="1470" w:hanging="480"/>
      </w:pPr>
      <w:rPr>
        <w:rFonts w:hint="default"/>
        <w:b/>
      </w:rPr>
    </w:lvl>
    <w:lvl w:ilvl="2">
      <w:start w:val="1"/>
      <w:numFmt w:val="decimal"/>
      <w:lvlText w:val="%1.%2.%3"/>
      <w:lvlJc w:val="left"/>
      <w:pPr>
        <w:ind w:left="2700" w:hanging="720"/>
      </w:pPr>
      <w:rPr>
        <w:rFonts w:hint="default"/>
        <w:b/>
      </w:rPr>
    </w:lvl>
    <w:lvl w:ilvl="3">
      <w:start w:val="1"/>
      <w:numFmt w:val="decimal"/>
      <w:lvlText w:val="%1.%2.%3.%4"/>
      <w:lvlJc w:val="left"/>
      <w:pPr>
        <w:ind w:left="3690" w:hanging="720"/>
      </w:pPr>
      <w:rPr>
        <w:rFonts w:hint="default"/>
        <w:b/>
      </w:rPr>
    </w:lvl>
    <w:lvl w:ilvl="4">
      <w:start w:val="1"/>
      <w:numFmt w:val="decimal"/>
      <w:lvlText w:val="%1.%2.%3.%4.%5"/>
      <w:lvlJc w:val="left"/>
      <w:pPr>
        <w:ind w:left="5040" w:hanging="1080"/>
      </w:pPr>
      <w:rPr>
        <w:rFonts w:hint="default"/>
        <w:b/>
      </w:rPr>
    </w:lvl>
    <w:lvl w:ilvl="5">
      <w:start w:val="1"/>
      <w:numFmt w:val="decimal"/>
      <w:lvlText w:val="%1.%2.%3.%4.%5.%6"/>
      <w:lvlJc w:val="left"/>
      <w:pPr>
        <w:ind w:left="6030" w:hanging="1080"/>
      </w:pPr>
      <w:rPr>
        <w:rFonts w:hint="default"/>
        <w:b/>
      </w:rPr>
    </w:lvl>
    <w:lvl w:ilvl="6">
      <w:start w:val="1"/>
      <w:numFmt w:val="decimal"/>
      <w:lvlText w:val="%1.%2.%3.%4.%5.%6.%7"/>
      <w:lvlJc w:val="left"/>
      <w:pPr>
        <w:ind w:left="7380" w:hanging="1440"/>
      </w:pPr>
      <w:rPr>
        <w:rFonts w:hint="default"/>
        <w:b/>
      </w:rPr>
    </w:lvl>
    <w:lvl w:ilvl="7">
      <w:start w:val="1"/>
      <w:numFmt w:val="decimal"/>
      <w:lvlText w:val="%1.%2.%3.%4.%5.%6.%7.%8"/>
      <w:lvlJc w:val="left"/>
      <w:pPr>
        <w:ind w:left="8370" w:hanging="1440"/>
      </w:pPr>
      <w:rPr>
        <w:rFonts w:hint="default"/>
        <w:b/>
      </w:rPr>
    </w:lvl>
    <w:lvl w:ilvl="8">
      <w:start w:val="1"/>
      <w:numFmt w:val="decimal"/>
      <w:lvlText w:val="%1.%2.%3.%4.%5.%6.%7.%8.%9"/>
      <w:lvlJc w:val="left"/>
      <w:pPr>
        <w:ind w:left="9720" w:hanging="1800"/>
      </w:pPr>
      <w:rPr>
        <w:rFonts w:hint="default"/>
        <w:b/>
      </w:rPr>
    </w:lvl>
  </w:abstractNum>
  <w:abstractNum w:abstractNumId="21">
    <w:nsid w:val="1272576D"/>
    <w:multiLevelType w:val="hybridMultilevel"/>
    <w:tmpl w:val="F6D02EDA"/>
    <w:lvl w:ilvl="0" w:tplc="314A6210">
      <w:start w:val="1"/>
      <w:numFmt w:val="decimal"/>
      <w:lvlText w:val="2. %1"/>
      <w:lvlJc w:val="left"/>
      <w:pPr>
        <w:ind w:left="1440" w:hanging="360"/>
      </w:pPr>
      <w:rPr>
        <w:rFonts w:hint="default"/>
        <w:color w:val="auto"/>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nsid w:val="132A7318"/>
    <w:multiLevelType w:val="multilevel"/>
    <w:tmpl w:val="7C82FEE8"/>
    <w:lvl w:ilvl="0">
      <w:start w:val="1"/>
      <w:numFmt w:val="decimal"/>
      <w:lvlText w:val="%1."/>
      <w:lvlJc w:val="left"/>
      <w:pPr>
        <w:ind w:left="1125" w:hanging="765"/>
      </w:pPr>
      <w:rPr>
        <w:rFonts w:hint="default"/>
      </w:rPr>
    </w:lvl>
    <w:lvl w:ilvl="1">
      <w:start w:val="11"/>
      <w:numFmt w:val="decimal"/>
      <w:isLgl/>
      <w:lvlText w:val="%1.%2"/>
      <w:lvlJc w:val="left"/>
      <w:pPr>
        <w:ind w:left="130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169F002D"/>
    <w:multiLevelType w:val="hybridMultilevel"/>
    <w:tmpl w:val="ACDC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5A1B0C"/>
    <w:multiLevelType w:val="multilevel"/>
    <w:tmpl w:val="89F61122"/>
    <w:lvl w:ilvl="0">
      <w:start w:val="4"/>
      <w:numFmt w:val="decimal"/>
      <w:lvlText w:val="%1"/>
      <w:lvlJc w:val="left"/>
      <w:pPr>
        <w:ind w:left="480" w:hanging="480"/>
      </w:pPr>
      <w:rPr>
        <w:rFonts w:hint="default"/>
        <w:b/>
      </w:rPr>
    </w:lvl>
    <w:lvl w:ilvl="1">
      <w:start w:val="1"/>
      <w:numFmt w:val="decimal"/>
      <w:lvlText w:val="%1.%2"/>
      <w:lvlJc w:val="left"/>
      <w:pPr>
        <w:ind w:left="1200" w:hanging="480"/>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1891398D"/>
    <w:multiLevelType w:val="hybridMultilevel"/>
    <w:tmpl w:val="370E8548"/>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6">
    <w:nsid w:val="1A835BD5"/>
    <w:multiLevelType w:val="hybridMultilevel"/>
    <w:tmpl w:val="62BE96BE"/>
    <w:lvl w:ilvl="0" w:tplc="0D9099CA">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1AAC705A"/>
    <w:multiLevelType w:val="hybridMultilevel"/>
    <w:tmpl w:val="87A67FCC"/>
    <w:lvl w:ilvl="0" w:tplc="34090001">
      <w:start w:val="1"/>
      <w:numFmt w:val="bullet"/>
      <w:lvlText w:val=""/>
      <w:lvlJc w:val="left"/>
      <w:pPr>
        <w:ind w:left="2880" w:hanging="360"/>
      </w:pPr>
      <w:rPr>
        <w:rFonts w:ascii="Symbol" w:hAnsi="Symbol" w:hint="default"/>
        <w:b/>
      </w:r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8">
    <w:nsid w:val="1B111A4E"/>
    <w:multiLevelType w:val="hybridMultilevel"/>
    <w:tmpl w:val="3500B860"/>
    <w:lvl w:ilvl="0" w:tplc="04640001">
      <w:start w:val="1"/>
      <w:numFmt w:val="bullet"/>
      <w:lvlText w:val=""/>
      <w:lvlJc w:val="left"/>
      <w:pPr>
        <w:ind w:left="1620" w:hanging="360"/>
      </w:pPr>
      <w:rPr>
        <w:rFonts w:ascii="Symbol" w:hAnsi="Symbol" w:hint="default"/>
      </w:rPr>
    </w:lvl>
    <w:lvl w:ilvl="1" w:tplc="04640003" w:tentative="1">
      <w:start w:val="1"/>
      <w:numFmt w:val="bullet"/>
      <w:lvlText w:val="o"/>
      <w:lvlJc w:val="left"/>
      <w:pPr>
        <w:ind w:left="2340" w:hanging="360"/>
      </w:pPr>
      <w:rPr>
        <w:rFonts w:ascii="Courier New" w:hAnsi="Courier New" w:cs="Courier New" w:hint="default"/>
      </w:rPr>
    </w:lvl>
    <w:lvl w:ilvl="2" w:tplc="04640005" w:tentative="1">
      <w:start w:val="1"/>
      <w:numFmt w:val="bullet"/>
      <w:lvlText w:val=""/>
      <w:lvlJc w:val="left"/>
      <w:pPr>
        <w:ind w:left="3060" w:hanging="360"/>
      </w:pPr>
      <w:rPr>
        <w:rFonts w:ascii="Wingdings" w:hAnsi="Wingdings" w:hint="default"/>
      </w:rPr>
    </w:lvl>
    <w:lvl w:ilvl="3" w:tplc="04640001" w:tentative="1">
      <w:start w:val="1"/>
      <w:numFmt w:val="bullet"/>
      <w:lvlText w:val=""/>
      <w:lvlJc w:val="left"/>
      <w:pPr>
        <w:ind w:left="3780" w:hanging="360"/>
      </w:pPr>
      <w:rPr>
        <w:rFonts w:ascii="Symbol" w:hAnsi="Symbol" w:hint="default"/>
      </w:rPr>
    </w:lvl>
    <w:lvl w:ilvl="4" w:tplc="04640003" w:tentative="1">
      <w:start w:val="1"/>
      <w:numFmt w:val="bullet"/>
      <w:lvlText w:val="o"/>
      <w:lvlJc w:val="left"/>
      <w:pPr>
        <w:ind w:left="4500" w:hanging="360"/>
      </w:pPr>
      <w:rPr>
        <w:rFonts w:ascii="Courier New" w:hAnsi="Courier New" w:cs="Courier New" w:hint="default"/>
      </w:rPr>
    </w:lvl>
    <w:lvl w:ilvl="5" w:tplc="04640005" w:tentative="1">
      <w:start w:val="1"/>
      <w:numFmt w:val="bullet"/>
      <w:lvlText w:val=""/>
      <w:lvlJc w:val="left"/>
      <w:pPr>
        <w:ind w:left="5220" w:hanging="360"/>
      </w:pPr>
      <w:rPr>
        <w:rFonts w:ascii="Wingdings" w:hAnsi="Wingdings" w:hint="default"/>
      </w:rPr>
    </w:lvl>
    <w:lvl w:ilvl="6" w:tplc="04640001" w:tentative="1">
      <w:start w:val="1"/>
      <w:numFmt w:val="bullet"/>
      <w:lvlText w:val=""/>
      <w:lvlJc w:val="left"/>
      <w:pPr>
        <w:ind w:left="5940" w:hanging="360"/>
      </w:pPr>
      <w:rPr>
        <w:rFonts w:ascii="Symbol" w:hAnsi="Symbol" w:hint="default"/>
      </w:rPr>
    </w:lvl>
    <w:lvl w:ilvl="7" w:tplc="04640003" w:tentative="1">
      <w:start w:val="1"/>
      <w:numFmt w:val="bullet"/>
      <w:lvlText w:val="o"/>
      <w:lvlJc w:val="left"/>
      <w:pPr>
        <w:ind w:left="6660" w:hanging="360"/>
      </w:pPr>
      <w:rPr>
        <w:rFonts w:ascii="Courier New" w:hAnsi="Courier New" w:cs="Courier New" w:hint="default"/>
      </w:rPr>
    </w:lvl>
    <w:lvl w:ilvl="8" w:tplc="04640005" w:tentative="1">
      <w:start w:val="1"/>
      <w:numFmt w:val="bullet"/>
      <w:lvlText w:val=""/>
      <w:lvlJc w:val="left"/>
      <w:pPr>
        <w:ind w:left="7380" w:hanging="360"/>
      </w:pPr>
      <w:rPr>
        <w:rFonts w:ascii="Wingdings" w:hAnsi="Wingdings" w:hint="default"/>
      </w:rPr>
    </w:lvl>
  </w:abstractNum>
  <w:abstractNum w:abstractNumId="29">
    <w:nsid w:val="1BE979A2"/>
    <w:multiLevelType w:val="hybridMultilevel"/>
    <w:tmpl w:val="A28C5D1A"/>
    <w:lvl w:ilvl="0" w:tplc="B28665E4">
      <w:start w:val="1"/>
      <w:numFmt w:val="decimal"/>
      <w:lvlText w:val="1. %1"/>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30">
    <w:nsid w:val="1F3B5ABF"/>
    <w:multiLevelType w:val="hybridMultilevel"/>
    <w:tmpl w:val="AF5E1FEA"/>
    <w:lvl w:ilvl="0" w:tplc="B03EF174">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31">
    <w:nsid w:val="1F7C00C5"/>
    <w:multiLevelType w:val="multilevel"/>
    <w:tmpl w:val="8640A796"/>
    <w:lvl w:ilvl="0">
      <w:start w:val="3"/>
      <w:numFmt w:val="decimal"/>
      <w:lvlText w:val="%1"/>
      <w:lvlJc w:val="left"/>
      <w:pPr>
        <w:ind w:left="480" w:hanging="480"/>
      </w:pPr>
      <w:rPr>
        <w:rFonts w:eastAsia="Calibri" w:hint="default"/>
        <w:b/>
      </w:rPr>
    </w:lvl>
    <w:lvl w:ilvl="1">
      <w:start w:val="3"/>
      <w:numFmt w:val="decimal"/>
      <w:lvlText w:val="%1.%2"/>
      <w:lvlJc w:val="left"/>
      <w:pPr>
        <w:ind w:left="1239" w:hanging="480"/>
      </w:pPr>
      <w:rPr>
        <w:rFonts w:eastAsia="Calibri" w:hint="default"/>
        <w:b/>
      </w:rPr>
    </w:lvl>
    <w:lvl w:ilvl="2">
      <w:start w:val="3"/>
      <w:numFmt w:val="decimal"/>
      <w:lvlText w:val="%1.%2.%3"/>
      <w:lvlJc w:val="left"/>
      <w:pPr>
        <w:ind w:left="2238" w:hanging="720"/>
      </w:pPr>
      <w:rPr>
        <w:rFonts w:eastAsia="Calibri" w:hint="default"/>
        <w:b/>
      </w:rPr>
    </w:lvl>
    <w:lvl w:ilvl="3">
      <w:start w:val="1"/>
      <w:numFmt w:val="decimal"/>
      <w:lvlText w:val="%1.%2.%3.%4"/>
      <w:lvlJc w:val="left"/>
      <w:pPr>
        <w:ind w:left="2997" w:hanging="720"/>
      </w:pPr>
      <w:rPr>
        <w:rFonts w:eastAsia="Calibri" w:hint="default"/>
        <w:b/>
      </w:rPr>
    </w:lvl>
    <w:lvl w:ilvl="4">
      <w:start w:val="1"/>
      <w:numFmt w:val="decimal"/>
      <w:lvlText w:val="%1.%2.%3.%4.%5"/>
      <w:lvlJc w:val="left"/>
      <w:pPr>
        <w:ind w:left="4116" w:hanging="1080"/>
      </w:pPr>
      <w:rPr>
        <w:rFonts w:eastAsia="Calibri" w:hint="default"/>
        <w:b/>
      </w:rPr>
    </w:lvl>
    <w:lvl w:ilvl="5">
      <w:start w:val="1"/>
      <w:numFmt w:val="decimal"/>
      <w:lvlText w:val="%1.%2.%3.%4.%5.%6"/>
      <w:lvlJc w:val="left"/>
      <w:pPr>
        <w:ind w:left="4875" w:hanging="1080"/>
      </w:pPr>
      <w:rPr>
        <w:rFonts w:eastAsia="Calibri" w:hint="default"/>
        <w:b/>
      </w:rPr>
    </w:lvl>
    <w:lvl w:ilvl="6">
      <w:start w:val="1"/>
      <w:numFmt w:val="decimal"/>
      <w:lvlText w:val="%1.%2.%3.%4.%5.%6.%7"/>
      <w:lvlJc w:val="left"/>
      <w:pPr>
        <w:ind w:left="5994" w:hanging="1440"/>
      </w:pPr>
      <w:rPr>
        <w:rFonts w:eastAsia="Calibri" w:hint="default"/>
        <w:b/>
      </w:rPr>
    </w:lvl>
    <w:lvl w:ilvl="7">
      <w:start w:val="1"/>
      <w:numFmt w:val="decimal"/>
      <w:lvlText w:val="%1.%2.%3.%4.%5.%6.%7.%8"/>
      <w:lvlJc w:val="left"/>
      <w:pPr>
        <w:ind w:left="6753" w:hanging="1440"/>
      </w:pPr>
      <w:rPr>
        <w:rFonts w:eastAsia="Calibri" w:hint="default"/>
        <w:b/>
      </w:rPr>
    </w:lvl>
    <w:lvl w:ilvl="8">
      <w:start w:val="1"/>
      <w:numFmt w:val="decimal"/>
      <w:lvlText w:val="%1.%2.%3.%4.%5.%6.%7.%8.%9"/>
      <w:lvlJc w:val="left"/>
      <w:pPr>
        <w:ind w:left="7872" w:hanging="1800"/>
      </w:pPr>
      <w:rPr>
        <w:rFonts w:eastAsia="Calibri" w:hint="default"/>
        <w:b/>
      </w:rPr>
    </w:lvl>
  </w:abstractNum>
  <w:abstractNum w:abstractNumId="32">
    <w:nsid w:val="22072851"/>
    <w:multiLevelType w:val="hybridMultilevel"/>
    <w:tmpl w:val="CCAA232A"/>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3">
    <w:nsid w:val="247B387D"/>
    <w:multiLevelType w:val="hybridMultilevel"/>
    <w:tmpl w:val="E7A8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728577E"/>
    <w:multiLevelType w:val="multilevel"/>
    <w:tmpl w:val="F04A0E34"/>
    <w:lvl w:ilvl="0">
      <w:start w:val="3"/>
      <w:numFmt w:val="decimal"/>
      <w:lvlText w:val="3. %1"/>
      <w:lvlJc w:val="left"/>
      <w:pPr>
        <w:ind w:left="1064" w:hanging="624"/>
      </w:pPr>
      <w:rPr>
        <w:rFonts w:hint="default"/>
        <w:b/>
      </w:rPr>
    </w:lvl>
    <w:lvl w:ilvl="1">
      <w:start w:val="1"/>
      <w:numFmt w:val="decimal"/>
      <w:lvlText w:val="3. %2"/>
      <w:lvlJc w:val="left"/>
      <w:pPr>
        <w:ind w:left="1064" w:hanging="624"/>
      </w:pPr>
      <w:rPr>
        <w:rFonts w:hint="default"/>
        <w:b/>
        <w:bCs/>
        <w:w w:val="99"/>
        <w:sz w:val="22"/>
        <w:szCs w:val="22"/>
      </w:rPr>
    </w:lvl>
    <w:lvl w:ilvl="2">
      <w:start w:val="1"/>
      <w:numFmt w:val="decimal"/>
      <w:lvlText w:val="3. 4. %3"/>
      <w:lvlJc w:val="left"/>
      <w:pPr>
        <w:ind w:left="2024" w:hanging="864"/>
      </w:pPr>
      <w:rPr>
        <w:rFonts w:hint="default"/>
        <w:b w:val="0"/>
        <w:bCs/>
        <w:color w:val="auto"/>
        <w:spacing w:val="-1"/>
        <w:w w:val="100"/>
        <w:sz w:val="22"/>
        <w:szCs w:val="22"/>
      </w:rPr>
    </w:lvl>
    <w:lvl w:ilvl="3">
      <w:start w:val="1"/>
      <w:numFmt w:val="bullet"/>
      <w:lvlText w:val="•"/>
      <w:lvlJc w:val="left"/>
      <w:pPr>
        <w:ind w:left="3775" w:hanging="864"/>
      </w:pPr>
      <w:rPr>
        <w:rFonts w:hint="default"/>
      </w:rPr>
    </w:lvl>
    <w:lvl w:ilvl="4">
      <w:start w:val="1"/>
      <w:numFmt w:val="bullet"/>
      <w:lvlText w:val="•"/>
      <w:lvlJc w:val="left"/>
      <w:pPr>
        <w:ind w:left="4653" w:hanging="864"/>
      </w:pPr>
      <w:rPr>
        <w:rFonts w:hint="default"/>
      </w:rPr>
    </w:lvl>
    <w:lvl w:ilvl="5">
      <w:start w:val="1"/>
      <w:numFmt w:val="bullet"/>
      <w:lvlText w:val="•"/>
      <w:lvlJc w:val="left"/>
      <w:pPr>
        <w:ind w:left="5531" w:hanging="864"/>
      </w:pPr>
      <w:rPr>
        <w:rFonts w:hint="default"/>
      </w:rPr>
    </w:lvl>
    <w:lvl w:ilvl="6">
      <w:start w:val="1"/>
      <w:numFmt w:val="bullet"/>
      <w:lvlText w:val="•"/>
      <w:lvlJc w:val="left"/>
      <w:pPr>
        <w:ind w:left="6408" w:hanging="864"/>
      </w:pPr>
      <w:rPr>
        <w:rFonts w:hint="default"/>
      </w:rPr>
    </w:lvl>
    <w:lvl w:ilvl="7">
      <w:start w:val="1"/>
      <w:numFmt w:val="bullet"/>
      <w:lvlText w:val="•"/>
      <w:lvlJc w:val="left"/>
      <w:pPr>
        <w:ind w:left="7286" w:hanging="864"/>
      </w:pPr>
      <w:rPr>
        <w:rFonts w:hint="default"/>
      </w:rPr>
    </w:lvl>
    <w:lvl w:ilvl="8">
      <w:start w:val="1"/>
      <w:numFmt w:val="bullet"/>
      <w:lvlText w:val="•"/>
      <w:lvlJc w:val="left"/>
      <w:pPr>
        <w:ind w:left="8164" w:hanging="864"/>
      </w:pPr>
      <w:rPr>
        <w:rFonts w:hint="default"/>
      </w:rPr>
    </w:lvl>
  </w:abstractNum>
  <w:abstractNum w:abstractNumId="35">
    <w:nsid w:val="2C5E42F4"/>
    <w:multiLevelType w:val="hybridMultilevel"/>
    <w:tmpl w:val="848422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2C8A62A0"/>
    <w:multiLevelType w:val="hybridMultilevel"/>
    <w:tmpl w:val="CAB28F7A"/>
    <w:lvl w:ilvl="0" w:tplc="04640001">
      <w:start w:val="1"/>
      <w:numFmt w:val="bullet"/>
      <w:lvlText w:val=""/>
      <w:lvlJc w:val="left"/>
      <w:pPr>
        <w:ind w:left="4320" w:hanging="360"/>
      </w:pPr>
      <w:rPr>
        <w:rFonts w:ascii="Symbol" w:hAnsi="Symbol" w:hint="default"/>
      </w:rPr>
    </w:lvl>
    <w:lvl w:ilvl="1" w:tplc="04640003">
      <w:start w:val="1"/>
      <w:numFmt w:val="bullet"/>
      <w:lvlText w:val="o"/>
      <w:lvlJc w:val="left"/>
      <w:pPr>
        <w:ind w:left="5040" w:hanging="360"/>
      </w:pPr>
      <w:rPr>
        <w:rFonts w:ascii="Courier New" w:hAnsi="Courier New" w:cs="Courier New" w:hint="default"/>
      </w:rPr>
    </w:lvl>
    <w:lvl w:ilvl="2" w:tplc="04640005" w:tentative="1">
      <w:start w:val="1"/>
      <w:numFmt w:val="bullet"/>
      <w:lvlText w:val=""/>
      <w:lvlJc w:val="left"/>
      <w:pPr>
        <w:ind w:left="5760" w:hanging="360"/>
      </w:pPr>
      <w:rPr>
        <w:rFonts w:ascii="Wingdings" w:hAnsi="Wingdings" w:hint="default"/>
      </w:rPr>
    </w:lvl>
    <w:lvl w:ilvl="3" w:tplc="04640001" w:tentative="1">
      <w:start w:val="1"/>
      <w:numFmt w:val="bullet"/>
      <w:lvlText w:val=""/>
      <w:lvlJc w:val="left"/>
      <w:pPr>
        <w:ind w:left="6480" w:hanging="360"/>
      </w:pPr>
      <w:rPr>
        <w:rFonts w:ascii="Symbol" w:hAnsi="Symbol" w:hint="default"/>
      </w:rPr>
    </w:lvl>
    <w:lvl w:ilvl="4" w:tplc="04640003" w:tentative="1">
      <w:start w:val="1"/>
      <w:numFmt w:val="bullet"/>
      <w:lvlText w:val="o"/>
      <w:lvlJc w:val="left"/>
      <w:pPr>
        <w:ind w:left="7200" w:hanging="360"/>
      </w:pPr>
      <w:rPr>
        <w:rFonts w:ascii="Courier New" w:hAnsi="Courier New" w:cs="Courier New" w:hint="default"/>
      </w:rPr>
    </w:lvl>
    <w:lvl w:ilvl="5" w:tplc="04640005" w:tentative="1">
      <w:start w:val="1"/>
      <w:numFmt w:val="bullet"/>
      <w:lvlText w:val=""/>
      <w:lvlJc w:val="left"/>
      <w:pPr>
        <w:ind w:left="7920" w:hanging="360"/>
      </w:pPr>
      <w:rPr>
        <w:rFonts w:ascii="Wingdings" w:hAnsi="Wingdings" w:hint="default"/>
      </w:rPr>
    </w:lvl>
    <w:lvl w:ilvl="6" w:tplc="04640001" w:tentative="1">
      <w:start w:val="1"/>
      <w:numFmt w:val="bullet"/>
      <w:lvlText w:val=""/>
      <w:lvlJc w:val="left"/>
      <w:pPr>
        <w:ind w:left="8640" w:hanging="360"/>
      </w:pPr>
      <w:rPr>
        <w:rFonts w:ascii="Symbol" w:hAnsi="Symbol" w:hint="default"/>
      </w:rPr>
    </w:lvl>
    <w:lvl w:ilvl="7" w:tplc="04640003" w:tentative="1">
      <w:start w:val="1"/>
      <w:numFmt w:val="bullet"/>
      <w:lvlText w:val="o"/>
      <w:lvlJc w:val="left"/>
      <w:pPr>
        <w:ind w:left="9360" w:hanging="360"/>
      </w:pPr>
      <w:rPr>
        <w:rFonts w:ascii="Courier New" w:hAnsi="Courier New" w:cs="Courier New" w:hint="default"/>
      </w:rPr>
    </w:lvl>
    <w:lvl w:ilvl="8" w:tplc="04640005" w:tentative="1">
      <w:start w:val="1"/>
      <w:numFmt w:val="bullet"/>
      <w:lvlText w:val=""/>
      <w:lvlJc w:val="left"/>
      <w:pPr>
        <w:ind w:left="10080" w:hanging="360"/>
      </w:pPr>
      <w:rPr>
        <w:rFonts w:ascii="Wingdings" w:hAnsi="Wingdings" w:hint="default"/>
      </w:rPr>
    </w:lvl>
  </w:abstractNum>
  <w:abstractNum w:abstractNumId="37">
    <w:nsid w:val="2CF85978"/>
    <w:multiLevelType w:val="multilevel"/>
    <w:tmpl w:val="AC06E4E0"/>
    <w:lvl w:ilvl="0">
      <w:start w:val="2"/>
      <w:numFmt w:val="decimal"/>
      <w:lvlText w:val="%1."/>
      <w:lvlJc w:val="left"/>
      <w:pPr>
        <w:tabs>
          <w:tab w:val="num" w:pos="720"/>
        </w:tabs>
        <w:ind w:left="720" w:hanging="360"/>
      </w:pPr>
      <w:rPr>
        <w:rFonts w:hint="default"/>
      </w:rPr>
    </w:lvl>
    <w:lvl w:ilvl="1">
      <w:start w:val="2"/>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8">
    <w:nsid w:val="2D4E3733"/>
    <w:multiLevelType w:val="hybridMultilevel"/>
    <w:tmpl w:val="B44400F6"/>
    <w:lvl w:ilvl="0" w:tplc="6BE0D8D8">
      <w:start w:val="1"/>
      <w:numFmt w:val="decimal"/>
      <w:lvlText w:val="3. 3. %1"/>
      <w:lvlJc w:val="left"/>
      <w:pPr>
        <w:ind w:left="1800" w:hanging="360"/>
      </w:pPr>
      <w:rPr>
        <w:rFonts w:hint="default"/>
        <w:color w:val="auto"/>
      </w:rPr>
    </w:lvl>
    <w:lvl w:ilvl="1" w:tplc="6BE0D8D8">
      <w:start w:val="1"/>
      <w:numFmt w:val="decimal"/>
      <w:lvlText w:val="3. 3. %2"/>
      <w:lvlJc w:val="left"/>
      <w:pPr>
        <w:ind w:left="1440" w:hanging="360"/>
      </w:pPr>
      <w:rPr>
        <w:rFonts w:hint="default"/>
        <w:color w:val="auto"/>
      </w:rPr>
    </w:lvl>
    <w:lvl w:ilvl="2" w:tplc="6BE0D8D8">
      <w:start w:val="1"/>
      <w:numFmt w:val="decimal"/>
      <w:lvlText w:val="3. 3. %3"/>
      <w:lvlJc w:val="left"/>
      <w:pPr>
        <w:ind w:left="2340" w:hanging="360"/>
      </w:pPr>
      <w:rPr>
        <w:rFonts w:hint="default"/>
        <w:color w:val="auto"/>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2E7A3CB7"/>
    <w:multiLevelType w:val="multilevel"/>
    <w:tmpl w:val="6C1A7F34"/>
    <w:lvl w:ilvl="0">
      <w:start w:val="6"/>
      <w:numFmt w:val="decimal"/>
      <w:lvlText w:val="%1"/>
      <w:lvlJc w:val="left"/>
      <w:pPr>
        <w:ind w:left="390" w:hanging="390"/>
      </w:pPr>
      <w:rPr>
        <w:rFonts w:eastAsia="Courier New" w:hint="default"/>
        <w:w w:val="99"/>
        <w:u w:val="single"/>
      </w:rPr>
    </w:lvl>
    <w:lvl w:ilvl="1">
      <w:start w:val="1"/>
      <w:numFmt w:val="decimal"/>
      <w:lvlText w:val="%1.%2"/>
      <w:lvlJc w:val="left"/>
      <w:pPr>
        <w:ind w:left="1400" w:hanging="720"/>
      </w:pPr>
      <w:rPr>
        <w:rFonts w:eastAsia="Courier New" w:hint="default"/>
        <w:w w:val="99"/>
        <w:u w:val="none"/>
      </w:rPr>
    </w:lvl>
    <w:lvl w:ilvl="2">
      <w:start w:val="1"/>
      <w:numFmt w:val="decimal"/>
      <w:lvlText w:val="%1.%2.%3"/>
      <w:lvlJc w:val="left"/>
      <w:pPr>
        <w:ind w:left="2080" w:hanging="720"/>
      </w:pPr>
      <w:rPr>
        <w:rFonts w:eastAsia="Courier New" w:hint="default"/>
        <w:w w:val="99"/>
        <w:u w:val="single"/>
      </w:rPr>
    </w:lvl>
    <w:lvl w:ilvl="3">
      <w:start w:val="1"/>
      <w:numFmt w:val="decimal"/>
      <w:lvlText w:val="%1.%2.%3.%4"/>
      <w:lvlJc w:val="left"/>
      <w:pPr>
        <w:ind w:left="3120" w:hanging="1080"/>
      </w:pPr>
      <w:rPr>
        <w:rFonts w:eastAsia="Courier New" w:hint="default"/>
        <w:w w:val="99"/>
        <w:u w:val="single"/>
      </w:rPr>
    </w:lvl>
    <w:lvl w:ilvl="4">
      <w:start w:val="1"/>
      <w:numFmt w:val="decimal"/>
      <w:lvlText w:val="%1.%2.%3.%4.%5"/>
      <w:lvlJc w:val="left"/>
      <w:pPr>
        <w:ind w:left="4160" w:hanging="1440"/>
      </w:pPr>
      <w:rPr>
        <w:rFonts w:eastAsia="Courier New" w:hint="default"/>
        <w:w w:val="99"/>
        <w:u w:val="single"/>
      </w:rPr>
    </w:lvl>
    <w:lvl w:ilvl="5">
      <w:start w:val="1"/>
      <w:numFmt w:val="decimal"/>
      <w:lvlText w:val="%1.%2.%3.%4.%5.%6"/>
      <w:lvlJc w:val="left"/>
      <w:pPr>
        <w:ind w:left="5200" w:hanging="1800"/>
      </w:pPr>
      <w:rPr>
        <w:rFonts w:eastAsia="Courier New" w:hint="default"/>
        <w:w w:val="99"/>
        <w:u w:val="single"/>
      </w:rPr>
    </w:lvl>
    <w:lvl w:ilvl="6">
      <w:start w:val="1"/>
      <w:numFmt w:val="decimal"/>
      <w:lvlText w:val="%1.%2.%3.%4.%5.%6.%7"/>
      <w:lvlJc w:val="left"/>
      <w:pPr>
        <w:ind w:left="5880" w:hanging="1800"/>
      </w:pPr>
      <w:rPr>
        <w:rFonts w:eastAsia="Courier New" w:hint="default"/>
        <w:w w:val="99"/>
        <w:u w:val="single"/>
      </w:rPr>
    </w:lvl>
    <w:lvl w:ilvl="7">
      <w:start w:val="1"/>
      <w:numFmt w:val="decimal"/>
      <w:lvlText w:val="%1.%2.%3.%4.%5.%6.%7.%8"/>
      <w:lvlJc w:val="left"/>
      <w:pPr>
        <w:ind w:left="6920" w:hanging="2160"/>
      </w:pPr>
      <w:rPr>
        <w:rFonts w:eastAsia="Courier New" w:hint="default"/>
        <w:w w:val="99"/>
        <w:u w:val="single"/>
      </w:rPr>
    </w:lvl>
    <w:lvl w:ilvl="8">
      <w:start w:val="1"/>
      <w:numFmt w:val="decimal"/>
      <w:lvlText w:val="%1.%2.%3.%4.%5.%6.%7.%8.%9"/>
      <w:lvlJc w:val="left"/>
      <w:pPr>
        <w:ind w:left="7960" w:hanging="2520"/>
      </w:pPr>
      <w:rPr>
        <w:rFonts w:eastAsia="Courier New" w:hint="default"/>
        <w:w w:val="99"/>
        <w:u w:val="single"/>
      </w:rPr>
    </w:lvl>
  </w:abstractNum>
  <w:abstractNum w:abstractNumId="40">
    <w:nsid w:val="30045094"/>
    <w:multiLevelType w:val="hybridMultilevel"/>
    <w:tmpl w:val="03261202"/>
    <w:lvl w:ilvl="0" w:tplc="04640001">
      <w:start w:val="1"/>
      <w:numFmt w:val="bullet"/>
      <w:lvlText w:val=""/>
      <w:lvlJc w:val="left"/>
      <w:pPr>
        <w:ind w:left="2520" w:hanging="360"/>
      </w:pPr>
      <w:rPr>
        <w:rFonts w:ascii="Symbol" w:hAnsi="Symbol" w:hint="default"/>
      </w:rPr>
    </w:lvl>
    <w:lvl w:ilvl="1" w:tplc="04640003" w:tentative="1">
      <w:start w:val="1"/>
      <w:numFmt w:val="bullet"/>
      <w:lvlText w:val="o"/>
      <w:lvlJc w:val="left"/>
      <w:pPr>
        <w:ind w:left="3240" w:hanging="360"/>
      </w:pPr>
      <w:rPr>
        <w:rFonts w:ascii="Courier New" w:hAnsi="Courier New" w:cs="Courier New" w:hint="default"/>
      </w:rPr>
    </w:lvl>
    <w:lvl w:ilvl="2" w:tplc="04640005" w:tentative="1">
      <w:start w:val="1"/>
      <w:numFmt w:val="bullet"/>
      <w:lvlText w:val=""/>
      <w:lvlJc w:val="left"/>
      <w:pPr>
        <w:ind w:left="3960" w:hanging="360"/>
      </w:pPr>
      <w:rPr>
        <w:rFonts w:ascii="Wingdings" w:hAnsi="Wingdings" w:hint="default"/>
      </w:rPr>
    </w:lvl>
    <w:lvl w:ilvl="3" w:tplc="04640001">
      <w:start w:val="1"/>
      <w:numFmt w:val="bullet"/>
      <w:lvlText w:val=""/>
      <w:lvlJc w:val="left"/>
      <w:pPr>
        <w:ind w:left="4680" w:hanging="360"/>
      </w:pPr>
      <w:rPr>
        <w:rFonts w:ascii="Symbol" w:hAnsi="Symbol" w:hint="default"/>
      </w:rPr>
    </w:lvl>
    <w:lvl w:ilvl="4" w:tplc="04640003" w:tentative="1">
      <w:start w:val="1"/>
      <w:numFmt w:val="bullet"/>
      <w:lvlText w:val="o"/>
      <w:lvlJc w:val="left"/>
      <w:pPr>
        <w:ind w:left="5400" w:hanging="360"/>
      </w:pPr>
      <w:rPr>
        <w:rFonts w:ascii="Courier New" w:hAnsi="Courier New" w:cs="Courier New" w:hint="default"/>
      </w:rPr>
    </w:lvl>
    <w:lvl w:ilvl="5" w:tplc="04640005" w:tentative="1">
      <w:start w:val="1"/>
      <w:numFmt w:val="bullet"/>
      <w:lvlText w:val=""/>
      <w:lvlJc w:val="left"/>
      <w:pPr>
        <w:ind w:left="6120" w:hanging="360"/>
      </w:pPr>
      <w:rPr>
        <w:rFonts w:ascii="Wingdings" w:hAnsi="Wingdings" w:hint="default"/>
      </w:rPr>
    </w:lvl>
    <w:lvl w:ilvl="6" w:tplc="04640001" w:tentative="1">
      <w:start w:val="1"/>
      <w:numFmt w:val="bullet"/>
      <w:lvlText w:val=""/>
      <w:lvlJc w:val="left"/>
      <w:pPr>
        <w:ind w:left="6840" w:hanging="360"/>
      </w:pPr>
      <w:rPr>
        <w:rFonts w:ascii="Symbol" w:hAnsi="Symbol" w:hint="default"/>
      </w:rPr>
    </w:lvl>
    <w:lvl w:ilvl="7" w:tplc="04640003" w:tentative="1">
      <w:start w:val="1"/>
      <w:numFmt w:val="bullet"/>
      <w:lvlText w:val="o"/>
      <w:lvlJc w:val="left"/>
      <w:pPr>
        <w:ind w:left="7560" w:hanging="360"/>
      </w:pPr>
      <w:rPr>
        <w:rFonts w:ascii="Courier New" w:hAnsi="Courier New" w:cs="Courier New" w:hint="default"/>
      </w:rPr>
    </w:lvl>
    <w:lvl w:ilvl="8" w:tplc="04640005" w:tentative="1">
      <w:start w:val="1"/>
      <w:numFmt w:val="bullet"/>
      <w:lvlText w:val=""/>
      <w:lvlJc w:val="left"/>
      <w:pPr>
        <w:ind w:left="8280" w:hanging="360"/>
      </w:pPr>
      <w:rPr>
        <w:rFonts w:ascii="Wingdings" w:hAnsi="Wingdings" w:hint="default"/>
      </w:rPr>
    </w:lvl>
  </w:abstractNum>
  <w:abstractNum w:abstractNumId="41">
    <w:nsid w:val="313874AF"/>
    <w:multiLevelType w:val="hybridMultilevel"/>
    <w:tmpl w:val="3B523DFA"/>
    <w:lvl w:ilvl="0" w:tplc="2B500FF4">
      <w:start w:val="1"/>
      <w:numFmt w:val="decimal"/>
      <w:lvlText w:val="4. 2. %1"/>
      <w:lvlJc w:val="left"/>
      <w:pPr>
        <w:ind w:left="1880" w:hanging="360"/>
      </w:pPr>
      <w:rPr>
        <w:rFonts w:hint="default"/>
      </w:rPr>
    </w:lvl>
    <w:lvl w:ilvl="1" w:tplc="34090019" w:tentative="1">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32970A36"/>
    <w:multiLevelType w:val="hybridMultilevel"/>
    <w:tmpl w:val="BD5AA4E0"/>
    <w:lvl w:ilvl="0" w:tplc="BF4A08C4">
      <w:start w:val="1"/>
      <w:numFmt w:val="decimal"/>
      <w:lvlText w:val="4. 4. %1 "/>
      <w:lvlJc w:val="left"/>
      <w:pPr>
        <w:ind w:left="1879"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C70807D6">
      <w:start w:val="1"/>
      <w:numFmt w:val="decimal"/>
      <w:lvlText w:val="4. 4. %4 "/>
      <w:lvlJc w:val="left"/>
      <w:pPr>
        <w:ind w:left="2880" w:hanging="360"/>
      </w:pPr>
      <w:rPr>
        <w:rFonts w:hint="default"/>
        <w:b/>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34E97F88"/>
    <w:multiLevelType w:val="hybridMultilevel"/>
    <w:tmpl w:val="908E0DEE"/>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44">
    <w:nsid w:val="37B30F04"/>
    <w:multiLevelType w:val="hybridMultilevel"/>
    <w:tmpl w:val="9D70791C"/>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45">
    <w:nsid w:val="3A533A02"/>
    <w:multiLevelType w:val="hybridMultilevel"/>
    <w:tmpl w:val="3540530C"/>
    <w:lvl w:ilvl="0" w:tplc="04640001">
      <w:start w:val="1"/>
      <w:numFmt w:val="bullet"/>
      <w:lvlText w:val=""/>
      <w:lvlJc w:val="left"/>
      <w:pPr>
        <w:ind w:left="1440" w:hanging="360"/>
      </w:pPr>
      <w:rPr>
        <w:rFonts w:ascii="Symbol" w:hAnsi="Symbol" w:hint="default"/>
      </w:rPr>
    </w:lvl>
    <w:lvl w:ilvl="1" w:tplc="04640003">
      <w:start w:val="1"/>
      <w:numFmt w:val="bullet"/>
      <w:lvlText w:val="o"/>
      <w:lvlJc w:val="left"/>
      <w:pPr>
        <w:ind w:left="2160" w:hanging="360"/>
      </w:pPr>
      <w:rPr>
        <w:rFonts w:ascii="Courier New" w:hAnsi="Courier New" w:cs="Courier New" w:hint="default"/>
      </w:rPr>
    </w:lvl>
    <w:lvl w:ilvl="2" w:tplc="04640005">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46">
    <w:nsid w:val="3CC22FE8"/>
    <w:multiLevelType w:val="hybridMultilevel"/>
    <w:tmpl w:val="A5ECC8C6"/>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3CD901B6"/>
    <w:multiLevelType w:val="hybridMultilevel"/>
    <w:tmpl w:val="8152CED8"/>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48">
    <w:nsid w:val="440406EF"/>
    <w:multiLevelType w:val="hybridMultilevel"/>
    <w:tmpl w:val="70C80DD0"/>
    <w:lvl w:ilvl="0" w:tplc="253011A6">
      <w:start w:val="1"/>
      <w:numFmt w:val="decimal"/>
      <w:lvlText w:val="1.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459940A1"/>
    <w:multiLevelType w:val="hybridMultilevel"/>
    <w:tmpl w:val="5C9C39D2"/>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50">
    <w:nsid w:val="47A250B2"/>
    <w:multiLevelType w:val="multilevel"/>
    <w:tmpl w:val="7BD05A74"/>
    <w:lvl w:ilvl="0">
      <w:start w:val="1"/>
      <w:numFmt w:val="decimal"/>
      <w:lvlText w:val="%1."/>
      <w:lvlJc w:val="left"/>
      <w:pPr>
        <w:ind w:left="720" w:hanging="360"/>
      </w:pPr>
      <w:rPr>
        <w:rFonts w:eastAsia="Courier New" w:hint="default"/>
      </w:rPr>
    </w:lvl>
    <w:lvl w:ilvl="1">
      <w:start w:val="3"/>
      <w:numFmt w:val="decimal"/>
      <w:isLgl/>
      <w:lvlText w:val="%1.%2"/>
      <w:lvlJc w:val="left"/>
      <w:pPr>
        <w:ind w:left="1065" w:hanging="435"/>
      </w:pPr>
      <w:rPr>
        <w:rFonts w:ascii="Courier New" w:eastAsia="Courier New" w:hAnsi="Courier New" w:cs="Courier New" w:hint="default"/>
        <w:b/>
      </w:rPr>
    </w:lvl>
    <w:lvl w:ilvl="2">
      <w:start w:val="1"/>
      <w:numFmt w:val="decimal"/>
      <w:isLgl/>
      <w:lvlText w:val="%1.%2.%3"/>
      <w:lvlJc w:val="left"/>
      <w:pPr>
        <w:ind w:left="1080" w:hanging="720"/>
      </w:pPr>
      <w:rPr>
        <w:rFonts w:ascii="Courier New" w:eastAsia="Courier New" w:hAnsi="Courier New" w:cs="Courier New" w:hint="default"/>
        <w:b/>
      </w:rPr>
    </w:lvl>
    <w:lvl w:ilvl="3">
      <w:start w:val="1"/>
      <w:numFmt w:val="decimal"/>
      <w:isLgl/>
      <w:lvlText w:val="%1.%2.%3.%4"/>
      <w:lvlJc w:val="left"/>
      <w:pPr>
        <w:ind w:left="1080" w:hanging="720"/>
      </w:pPr>
      <w:rPr>
        <w:rFonts w:ascii="Courier New" w:eastAsia="Courier New" w:hAnsi="Courier New" w:cs="Courier New" w:hint="default"/>
        <w:b/>
      </w:rPr>
    </w:lvl>
    <w:lvl w:ilvl="4">
      <w:start w:val="1"/>
      <w:numFmt w:val="decimal"/>
      <w:isLgl/>
      <w:lvlText w:val="%1.%2.%3.%4.%5"/>
      <w:lvlJc w:val="left"/>
      <w:pPr>
        <w:ind w:left="1440" w:hanging="1080"/>
      </w:pPr>
      <w:rPr>
        <w:rFonts w:ascii="Courier New" w:eastAsia="Courier New" w:hAnsi="Courier New" w:cs="Courier New" w:hint="default"/>
        <w:b/>
      </w:rPr>
    </w:lvl>
    <w:lvl w:ilvl="5">
      <w:start w:val="1"/>
      <w:numFmt w:val="decimal"/>
      <w:isLgl/>
      <w:lvlText w:val="%1.%2.%3.%4.%5.%6"/>
      <w:lvlJc w:val="left"/>
      <w:pPr>
        <w:ind w:left="1440" w:hanging="1080"/>
      </w:pPr>
      <w:rPr>
        <w:rFonts w:ascii="Courier New" w:eastAsia="Courier New" w:hAnsi="Courier New" w:cs="Courier New" w:hint="default"/>
        <w:b/>
      </w:rPr>
    </w:lvl>
    <w:lvl w:ilvl="6">
      <w:start w:val="1"/>
      <w:numFmt w:val="decimal"/>
      <w:isLgl/>
      <w:lvlText w:val="%1.%2.%3.%4.%5.%6.%7"/>
      <w:lvlJc w:val="left"/>
      <w:pPr>
        <w:ind w:left="1800" w:hanging="1440"/>
      </w:pPr>
      <w:rPr>
        <w:rFonts w:ascii="Courier New" w:eastAsia="Courier New" w:hAnsi="Courier New" w:cs="Courier New" w:hint="default"/>
        <w:b/>
      </w:rPr>
    </w:lvl>
    <w:lvl w:ilvl="7">
      <w:start w:val="1"/>
      <w:numFmt w:val="decimal"/>
      <w:isLgl/>
      <w:lvlText w:val="%1.%2.%3.%4.%5.%6.%7.%8"/>
      <w:lvlJc w:val="left"/>
      <w:pPr>
        <w:ind w:left="1800" w:hanging="1440"/>
      </w:pPr>
      <w:rPr>
        <w:rFonts w:ascii="Courier New" w:eastAsia="Courier New" w:hAnsi="Courier New" w:cs="Courier New" w:hint="default"/>
        <w:b/>
      </w:rPr>
    </w:lvl>
    <w:lvl w:ilvl="8">
      <w:start w:val="1"/>
      <w:numFmt w:val="decimal"/>
      <w:isLgl/>
      <w:lvlText w:val="%1.%2.%3.%4.%5.%6.%7.%8.%9"/>
      <w:lvlJc w:val="left"/>
      <w:pPr>
        <w:ind w:left="2160" w:hanging="1800"/>
      </w:pPr>
      <w:rPr>
        <w:rFonts w:ascii="Courier New" w:eastAsia="Courier New" w:hAnsi="Courier New" w:cs="Courier New" w:hint="default"/>
        <w:b/>
      </w:rPr>
    </w:lvl>
  </w:abstractNum>
  <w:abstractNum w:abstractNumId="51">
    <w:nsid w:val="48465C3B"/>
    <w:multiLevelType w:val="hybridMultilevel"/>
    <w:tmpl w:val="3ABEE2B4"/>
    <w:lvl w:ilvl="0" w:tplc="A5727EF8">
      <w:start w:val="4"/>
      <w:numFmt w:val="decimal"/>
      <w:lvlText w:val="1.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496031AD"/>
    <w:multiLevelType w:val="hybridMultilevel"/>
    <w:tmpl w:val="1592D0E0"/>
    <w:lvl w:ilvl="0" w:tplc="3676B4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C522F56"/>
    <w:multiLevelType w:val="multilevel"/>
    <w:tmpl w:val="6082E39C"/>
    <w:lvl w:ilvl="0">
      <w:start w:val="1"/>
      <w:numFmt w:val="bullet"/>
      <w:lvlText w:val="●"/>
      <w:lvlJc w:val="left"/>
      <w:pPr>
        <w:ind w:left="1530" w:hanging="360"/>
      </w:pPr>
      <w:rPr>
        <w:rFonts w:ascii="Arial" w:eastAsia="Arial" w:hAnsi="Arial" w:cs="Arial"/>
        <w:vertAlign w:val="baseline"/>
      </w:rPr>
    </w:lvl>
    <w:lvl w:ilvl="1">
      <w:start w:val="1"/>
      <w:numFmt w:val="bullet"/>
      <w:lvlText w:val="o"/>
      <w:lvlJc w:val="left"/>
      <w:pPr>
        <w:ind w:left="2250" w:hanging="360"/>
      </w:pPr>
      <w:rPr>
        <w:rFonts w:ascii="Arial" w:eastAsia="Arial" w:hAnsi="Arial" w:cs="Arial"/>
        <w:vertAlign w:val="baseline"/>
      </w:rPr>
    </w:lvl>
    <w:lvl w:ilvl="2">
      <w:start w:val="1"/>
      <w:numFmt w:val="bullet"/>
      <w:lvlText w:val="▪"/>
      <w:lvlJc w:val="left"/>
      <w:pPr>
        <w:ind w:left="2970" w:hanging="360"/>
      </w:pPr>
      <w:rPr>
        <w:rFonts w:ascii="Arial" w:eastAsia="Arial" w:hAnsi="Arial" w:cs="Arial"/>
        <w:vertAlign w:val="baseline"/>
      </w:rPr>
    </w:lvl>
    <w:lvl w:ilvl="3">
      <w:start w:val="1"/>
      <w:numFmt w:val="bullet"/>
      <w:lvlText w:val="●"/>
      <w:lvlJc w:val="left"/>
      <w:pPr>
        <w:ind w:left="3690" w:hanging="360"/>
      </w:pPr>
      <w:rPr>
        <w:rFonts w:ascii="Arial" w:eastAsia="Arial" w:hAnsi="Arial" w:cs="Arial"/>
        <w:vertAlign w:val="baseline"/>
      </w:rPr>
    </w:lvl>
    <w:lvl w:ilvl="4">
      <w:start w:val="1"/>
      <w:numFmt w:val="bullet"/>
      <w:lvlText w:val="o"/>
      <w:lvlJc w:val="left"/>
      <w:pPr>
        <w:ind w:left="4410" w:hanging="360"/>
      </w:pPr>
      <w:rPr>
        <w:rFonts w:ascii="Arial" w:eastAsia="Arial" w:hAnsi="Arial" w:cs="Arial"/>
        <w:vertAlign w:val="baseline"/>
      </w:rPr>
    </w:lvl>
    <w:lvl w:ilvl="5">
      <w:start w:val="1"/>
      <w:numFmt w:val="bullet"/>
      <w:lvlText w:val="▪"/>
      <w:lvlJc w:val="left"/>
      <w:pPr>
        <w:ind w:left="5130" w:hanging="360"/>
      </w:pPr>
      <w:rPr>
        <w:rFonts w:ascii="Arial" w:eastAsia="Arial" w:hAnsi="Arial" w:cs="Arial"/>
        <w:vertAlign w:val="baseline"/>
      </w:rPr>
    </w:lvl>
    <w:lvl w:ilvl="6">
      <w:start w:val="1"/>
      <w:numFmt w:val="bullet"/>
      <w:lvlText w:val="●"/>
      <w:lvlJc w:val="left"/>
      <w:pPr>
        <w:ind w:left="5850" w:hanging="360"/>
      </w:pPr>
      <w:rPr>
        <w:rFonts w:ascii="Arial" w:eastAsia="Arial" w:hAnsi="Arial" w:cs="Arial"/>
        <w:vertAlign w:val="baseline"/>
      </w:rPr>
    </w:lvl>
    <w:lvl w:ilvl="7">
      <w:start w:val="1"/>
      <w:numFmt w:val="bullet"/>
      <w:lvlText w:val="o"/>
      <w:lvlJc w:val="left"/>
      <w:pPr>
        <w:ind w:left="6570" w:hanging="360"/>
      </w:pPr>
      <w:rPr>
        <w:rFonts w:ascii="Arial" w:eastAsia="Arial" w:hAnsi="Arial" w:cs="Arial"/>
        <w:vertAlign w:val="baseline"/>
      </w:rPr>
    </w:lvl>
    <w:lvl w:ilvl="8">
      <w:start w:val="1"/>
      <w:numFmt w:val="bullet"/>
      <w:lvlText w:val="▪"/>
      <w:lvlJc w:val="left"/>
      <w:pPr>
        <w:ind w:left="7290" w:hanging="360"/>
      </w:pPr>
      <w:rPr>
        <w:rFonts w:ascii="Arial" w:eastAsia="Arial" w:hAnsi="Arial" w:cs="Arial"/>
        <w:vertAlign w:val="baseline"/>
      </w:rPr>
    </w:lvl>
  </w:abstractNum>
  <w:abstractNum w:abstractNumId="54">
    <w:nsid w:val="4D557D83"/>
    <w:multiLevelType w:val="hybridMultilevel"/>
    <w:tmpl w:val="0B4A62E4"/>
    <w:lvl w:ilvl="0" w:tplc="5838DF28">
      <w:start w:val="1"/>
      <w:numFmt w:val="decimal"/>
      <w:lvlText w:val="3. 1. %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5">
    <w:nsid w:val="4FFF243D"/>
    <w:multiLevelType w:val="hybridMultilevel"/>
    <w:tmpl w:val="68087798"/>
    <w:lvl w:ilvl="0" w:tplc="9B5A7BB0">
      <w:start w:val="3"/>
      <w:numFmt w:val="decimal"/>
      <w:lvlText w:val="4. %1 "/>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56">
    <w:nsid w:val="52194B61"/>
    <w:multiLevelType w:val="hybridMultilevel"/>
    <w:tmpl w:val="2DD0E47C"/>
    <w:lvl w:ilvl="0" w:tplc="9356C496">
      <w:start w:val="4"/>
      <w:numFmt w:val="decimal"/>
      <w:lvlText w:val="4. 2.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nsid w:val="54D25288"/>
    <w:multiLevelType w:val="hybridMultilevel"/>
    <w:tmpl w:val="EAE62214"/>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55BF3A21"/>
    <w:multiLevelType w:val="hybridMultilevel"/>
    <w:tmpl w:val="713EE9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64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6A71905"/>
    <w:multiLevelType w:val="hybridMultilevel"/>
    <w:tmpl w:val="1FC89B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AA4071F"/>
    <w:multiLevelType w:val="hybridMultilevel"/>
    <w:tmpl w:val="9FEEDC28"/>
    <w:lvl w:ilvl="0" w:tplc="50C858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5C2D6BDD"/>
    <w:multiLevelType w:val="hybridMultilevel"/>
    <w:tmpl w:val="3816FFA0"/>
    <w:lvl w:ilvl="0" w:tplc="ADB69284">
      <w:start w:val="1"/>
      <w:numFmt w:val="decimal"/>
      <w:lvlText w:val="%1."/>
      <w:lvlJc w:val="left"/>
      <w:pPr>
        <w:ind w:left="720" w:hanging="360"/>
      </w:pPr>
      <w:rPr>
        <w:rFonts w:hint="default"/>
        <w:b/>
      </w:rPr>
    </w:lvl>
    <w:lvl w:ilvl="1" w:tplc="DBF612D2">
      <w:start w:val="3"/>
      <w:numFmt w:val="decimal"/>
      <w:lvlText w:val="3. %2"/>
      <w:lvlJc w:val="left"/>
      <w:pPr>
        <w:ind w:left="1440" w:hanging="360"/>
      </w:pPr>
      <w:rPr>
        <w:rFonts w:hint="default"/>
      </w:r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nsid w:val="5E5523BB"/>
    <w:multiLevelType w:val="hybridMultilevel"/>
    <w:tmpl w:val="BB3ECBB0"/>
    <w:lvl w:ilvl="0" w:tplc="E89670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5FB143D0"/>
    <w:multiLevelType w:val="hybridMultilevel"/>
    <w:tmpl w:val="75084B86"/>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nsid w:val="60321A1C"/>
    <w:multiLevelType w:val="hybridMultilevel"/>
    <w:tmpl w:val="49D61D22"/>
    <w:lvl w:ilvl="0" w:tplc="26562386">
      <w:start w:val="2"/>
      <w:numFmt w:val="decimal"/>
      <w:lvlText w:val="4. 4. %1 "/>
      <w:lvlJc w:val="left"/>
      <w:pPr>
        <w:ind w:left="1879"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nsid w:val="65F11C80"/>
    <w:multiLevelType w:val="hybridMultilevel"/>
    <w:tmpl w:val="E96E9E52"/>
    <w:lvl w:ilvl="0" w:tplc="8AAC6702">
      <w:start w:val="1"/>
      <w:numFmt w:val="decimal"/>
      <w:lvlText w:val="4. 1. %1."/>
      <w:lvlJc w:val="left"/>
      <w:pPr>
        <w:ind w:left="1880" w:hanging="360"/>
      </w:pPr>
      <w:rPr>
        <w:rFonts w:hint="default"/>
        <w:b/>
      </w:rPr>
    </w:lvl>
    <w:lvl w:ilvl="1" w:tplc="34090019" w:tentative="1">
      <w:start w:val="1"/>
      <w:numFmt w:val="lowerLetter"/>
      <w:lvlText w:val="%2."/>
      <w:lvlJc w:val="left"/>
      <w:pPr>
        <w:ind w:left="2600" w:hanging="360"/>
      </w:pPr>
    </w:lvl>
    <w:lvl w:ilvl="2" w:tplc="3409001B" w:tentative="1">
      <w:start w:val="1"/>
      <w:numFmt w:val="lowerRoman"/>
      <w:lvlText w:val="%3."/>
      <w:lvlJc w:val="right"/>
      <w:pPr>
        <w:ind w:left="3320" w:hanging="180"/>
      </w:pPr>
    </w:lvl>
    <w:lvl w:ilvl="3" w:tplc="3409000F" w:tentative="1">
      <w:start w:val="1"/>
      <w:numFmt w:val="decimal"/>
      <w:lvlText w:val="%4."/>
      <w:lvlJc w:val="left"/>
      <w:pPr>
        <w:ind w:left="4040" w:hanging="360"/>
      </w:pPr>
    </w:lvl>
    <w:lvl w:ilvl="4" w:tplc="34090019" w:tentative="1">
      <w:start w:val="1"/>
      <w:numFmt w:val="lowerLetter"/>
      <w:lvlText w:val="%5."/>
      <w:lvlJc w:val="left"/>
      <w:pPr>
        <w:ind w:left="4760" w:hanging="360"/>
      </w:pPr>
    </w:lvl>
    <w:lvl w:ilvl="5" w:tplc="3409001B" w:tentative="1">
      <w:start w:val="1"/>
      <w:numFmt w:val="lowerRoman"/>
      <w:lvlText w:val="%6."/>
      <w:lvlJc w:val="right"/>
      <w:pPr>
        <w:ind w:left="5480" w:hanging="180"/>
      </w:pPr>
    </w:lvl>
    <w:lvl w:ilvl="6" w:tplc="3409000F" w:tentative="1">
      <w:start w:val="1"/>
      <w:numFmt w:val="decimal"/>
      <w:lvlText w:val="%7."/>
      <w:lvlJc w:val="left"/>
      <w:pPr>
        <w:ind w:left="6200" w:hanging="360"/>
      </w:pPr>
    </w:lvl>
    <w:lvl w:ilvl="7" w:tplc="34090019" w:tentative="1">
      <w:start w:val="1"/>
      <w:numFmt w:val="lowerLetter"/>
      <w:lvlText w:val="%8."/>
      <w:lvlJc w:val="left"/>
      <w:pPr>
        <w:ind w:left="6920" w:hanging="360"/>
      </w:pPr>
    </w:lvl>
    <w:lvl w:ilvl="8" w:tplc="3409001B" w:tentative="1">
      <w:start w:val="1"/>
      <w:numFmt w:val="lowerRoman"/>
      <w:lvlText w:val="%9."/>
      <w:lvlJc w:val="right"/>
      <w:pPr>
        <w:ind w:left="7640" w:hanging="180"/>
      </w:pPr>
    </w:lvl>
  </w:abstractNum>
  <w:abstractNum w:abstractNumId="66">
    <w:nsid w:val="6A643A66"/>
    <w:multiLevelType w:val="multilevel"/>
    <w:tmpl w:val="C97C2188"/>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67">
    <w:nsid w:val="6B37668E"/>
    <w:multiLevelType w:val="hybridMultilevel"/>
    <w:tmpl w:val="B36CA48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8">
    <w:nsid w:val="6CD62A83"/>
    <w:multiLevelType w:val="hybridMultilevel"/>
    <w:tmpl w:val="7E8C53C6"/>
    <w:lvl w:ilvl="0" w:tplc="33D257FA">
      <w:start w:val="1"/>
      <w:numFmt w:val="decimal"/>
      <w:lvlText w:val="3. 2. %1"/>
      <w:lvlJc w:val="left"/>
      <w:pPr>
        <w:ind w:left="720" w:hanging="360"/>
      </w:pPr>
      <w:rPr>
        <w:rFonts w:hint="default"/>
        <w:b w:val="0"/>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nsid w:val="6D9E084B"/>
    <w:multiLevelType w:val="hybridMultilevel"/>
    <w:tmpl w:val="968607DE"/>
    <w:lvl w:ilvl="0" w:tplc="04640001">
      <w:start w:val="1"/>
      <w:numFmt w:val="bullet"/>
      <w:lvlText w:val=""/>
      <w:lvlJc w:val="left"/>
      <w:pPr>
        <w:ind w:left="4320" w:hanging="360"/>
      </w:pPr>
      <w:rPr>
        <w:rFonts w:ascii="Symbol" w:hAnsi="Symbol" w:hint="default"/>
      </w:rPr>
    </w:lvl>
    <w:lvl w:ilvl="1" w:tplc="04640003" w:tentative="1">
      <w:start w:val="1"/>
      <w:numFmt w:val="bullet"/>
      <w:lvlText w:val="o"/>
      <w:lvlJc w:val="left"/>
      <w:pPr>
        <w:ind w:left="5040" w:hanging="360"/>
      </w:pPr>
      <w:rPr>
        <w:rFonts w:ascii="Courier New" w:hAnsi="Courier New" w:cs="Courier New" w:hint="default"/>
      </w:rPr>
    </w:lvl>
    <w:lvl w:ilvl="2" w:tplc="04640005" w:tentative="1">
      <w:start w:val="1"/>
      <w:numFmt w:val="bullet"/>
      <w:lvlText w:val=""/>
      <w:lvlJc w:val="left"/>
      <w:pPr>
        <w:ind w:left="5760" w:hanging="360"/>
      </w:pPr>
      <w:rPr>
        <w:rFonts w:ascii="Wingdings" w:hAnsi="Wingdings" w:hint="default"/>
      </w:rPr>
    </w:lvl>
    <w:lvl w:ilvl="3" w:tplc="04640001" w:tentative="1">
      <w:start w:val="1"/>
      <w:numFmt w:val="bullet"/>
      <w:lvlText w:val=""/>
      <w:lvlJc w:val="left"/>
      <w:pPr>
        <w:ind w:left="6480" w:hanging="360"/>
      </w:pPr>
      <w:rPr>
        <w:rFonts w:ascii="Symbol" w:hAnsi="Symbol" w:hint="default"/>
      </w:rPr>
    </w:lvl>
    <w:lvl w:ilvl="4" w:tplc="04640003" w:tentative="1">
      <w:start w:val="1"/>
      <w:numFmt w:val="bullet"/>
      <w:lvlText w:val="o"/>
      <w:lvlJc w:val="left"/>
      <w:pPr>
        <w:ind w:left="7200" w:hanging="360"/>
      </w:pPr>
      <w:rPr>
        <w:rFonts w:ascii="Courier New" w:hAnsi="Courier New" w:cs="Courier New" w:hint="default"/>
      </w:rPr>
    </w:lvl>
    <w:lvl w:ilvl="5" w:tplc="04640005" w:tentative="1">
      <w:start w:val="1"/>
      <w:numFmt w:val="bullet"/>
      <w:lvlText w:val=""/>
      <w:lvlJc w:val="left"/>
      <w:pPr>
        <w:ind w:left="7920" w:hanging="360"/>
      </w:pPr>
      <w:rPr>
        <w:rFonts w:ascii="Wingdings" w:hAnsi="Wingdings" w:hint="default"/>
      </w:rPr>
    </w:lvl>
    <w:lvl w:ilvl="6" w:tplc="04640001" w:tentative="1">
      <w:start w:val="1"/>
      <w:numFmt w:val="bullet"/>
      <w:lvlText w:val=""/>
      <w:lvlJc w:val="left"/>
      <w:pPr>
        <w:ind w:left="8640" w:hanging="360"/>
      </w:pPr>
      <w:rPr>
        <w:rFonts w:ascii="Symbol" w:hAnsi="Symbol" w:hint="default"/>
      </w:rPr>
    </w:lvl>
    <w:lvl w:ilvl="7" w:tplc="04640003" w:tentative="1">
      <w:start w:val="1"/>
      <w:numFmt w:val="bullet"/>
      <w:lvlText w:val="o"/>
      <w:lvlJc w:val="left"/>
      <w:pPr>
        <w:ind w:left="9360" w:hanging="360"/>
      </w:pPr>
      <w:rPr>
        <w:rFonts w:ascii="Courier New" w:hAnsi="Courier New" w:cs="Courier New" w:hint="default"/>
      </w:rPr>
    </w:lvl>
    <w:lvl w:ilvl="8" w:tplc="04640005" w:tentative="1">
      <w:start w:val="1"/>
      <w:numFmt w:val="bullet"/>
      <w:lvlText w:val=""/>
      <w:lvlJc w:val="left"/>
      <w:pPr>
        <w:ind w:left="10080" w:hanging="360"/>
      </w:pPr>
      <w:rPr>
        <w:rFonts w:ascii="Wingdings" w:hAnsi="Wingdings" w:hint="default"/>
      </w:rPr>
    </w:lvl>
  </w:abstractNum>
  <w:abstractNum w:abstractNumId="70">
    <w:nsid w:val="6E586E34"/>
    <w:multiLevelType w:val="hybridMultilevel"/>
    <w:tmpl w:val="5DCE22B2"/>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71">
    <w:nsid w:val="72C5452A"/>
    <w:multiLevelType w:val="hybridMultilevel"/>
    <w:tmpl w:val="45C2A14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2">
    <w:nsid w:val="757E31EA"/>
    <w:multiLevelType w:val="multilevel"/>
    <w:tmpl w:val="7C82FEE8"/>
    <w:lvl w:ilvl="0">
      <w:start w:val="1"/>
      <w:numFmt w:val="decimal"/>
      <w:lvlText w:val="%1."/>
      <w:lvlJc w:val="left"/>
      <w:pPr>
        <w:ind w:left="1125" w:hanging="765"/>
      </w:pPr>
      <w:rPr>
        <w:rFonts w:hint="default"/>
      </w:rPr>
    </w:lvl>
    <w:lvl w:ilvl="1">
      <w:start w:val="11"/>
      <w:numFmt w:val="decimal"/>
      <w:isLgl/>
      <w:lvlText w:val="%1.%2"/>
      <w:lvlJc w:val="left"/>
      <w:pPr>
        <w:ind w:left="130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760202A0"/>
    <w:multiLevelType w:val="hybridMultilevel"/>
    <w:tmpl w:val="5D200A20"/>
    <w:lvl w:ilvl="0" w:tplc="CC0097CE">
      <w:start w:val="1"/>
      <w:numFmt w:val="decimal"/>
      <w:lvlText w:val="%1."/>
      <w:lvlJc w:val="left"/>
      <w:pPr>
        <w:ind w:left="1080" w:hanging="360"/>
      </w:pPr>
      <w:rPr>
        <w:rFonts w:hint="default"/>
      </w:rPr>
    </w:lvl>
    <w:lvl w:ilvl="1" w:tplc="04640019">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74">
    <w:nsid w:val="760F6E30"/>
    <w:multiLevelType w:val="multilevel"/>
    <w:tmpl w:val="2CD4469E"/>
    <w:lvl w:ilvl="0">
      <w:start w:val="1"/>
      <w:numFmt w:val="bullet"/>
      <w:lvlText w:val=""/>
      <w:lvlJc w:val="left"/>
      <w:pPr>
        <w:ind w:left="3120" w:hanging="480"/>
      </w:pPr>
      <w:rPr>
        <w:rFonts w:ascii="Symbol" w:hAnsi="Symbol" w:hint="default"/>
        <w:b/>
      </w:rPr>
    </w:lvl>
    <w:lvl w:ilvl="1">
      <w:start w:val="3"/>
      <w:numFmt w:val="decimal"/>
      <w:lvlText w:val="%1.%2"/>
      <w:lvlJc w:val="left"/>
      <w:pPr>
        <w:ind w:left="3840" w:hanging="480"/>
      </w:pPr>
      <w:rPr>
        <w:rFonts w:hint="default"/>
        <w:b/>
      </w:rPr>
    </w:lvl>
    <w:lvl w:ilvl="2">
      <w:start w:val="1"/>
      <w:numFmt w:val="decimal"/>
      <w:lvlText w:val="%1.%2.%3"/>
      <w:lvlJc w:val="left"/>
      <w:pPr>
        <w:ind w:left="4800" w:hanging="720"/>
      </w:pPr>
      <w:rPr>
        <w:rFonts w:hint="default"/>
        <w:b/>
      </w:rPr>
    </w:lvl>
    <w:lvl w:ilvl="3">
      <w:start w:val="1"/>
      <w:numFmt w:val="decimal"/>
      <w:lvlText w:val="%1.%2.%3.%4"/>
      <w:lvlJc w:val="left"/>
      <w:pPr>
        <w:ind w:left="5520" w:hanging="720"/>
      </w:pPr>
      <w:rPr>
        <w:rFonts w:hint="default"/>
        <w:b/>
      </w:rPr>
    </w:lvl>
    <w:lvl w:ilvl="4">
      <w:start w:val="1"/>
      <w:numFmt w:val="decimal"/>
      <w:lvlText w:val="%1.%2.%3.%4.%5"/>
      <w:lvlJc w:val="left"/>
      <w:pPr>
        <w:ind w:left="6600" w:hanging="1080"/>
      </w:pPr>
      <w:rPr>
        <w:rFonts w:hint="default"/>
        <w:b/>
      </w:rPr>
    </w:lvl>
    <w:lvl w:ilvl="5">
      <w:start w:val="1"/>
      <w:numFmt w:val="decimal"/>
      <w:lvlText w:val="%1.%2.%3.%4.%5.%6"/>
      <w:lvlJc w:val="left"/>
      <w:pPr>
        <w:ind w:left="7320" w:hanging="1080"/>
      </w:pPr>
      <w:rPr>
        <w:rFonts w:hint="default"/>
        <w:b/>
      </w:rPr>
    </w:lvl>
    <w:lvl w:ilvl="6">
      <w:start w:val="1"/>
      <w:numFmt w:val="decimal"/>
      <w:lvlText w:val="%1.%2.%3.%4.%5.%6.%7"/>
      <w:lvlJc w:val="left"/>
      <w:pPr>
        <w:ind w:left="8400" w:hanging="1440"/>
      </w:pPr>
      <w:rPr>
        <w:rFonts w:hint="default"/>
        <w:b/>
      </w:rPr>
    </w:lvl>
    <w:lvl w:ilvl="7">
      <w:start w:val="1"/>
      <w:numFmt w:val="decimal"/>
      <w:lvlText w:val="%1.%2.%3.%4.%5.%6.%7.%8"/>
      <w:lvlJc w:val="left"/>
      <w:pPr>
        <w:ind w:left="9120" w:hanging="1440"/>
      </w:pPr>
      <w:rPr>
        <w:rFonts w:hint="default"/>
        <w:b/>
      </w:rPr>
    </w:lvl>
    <w:lvl w:ilvl="8">
      <w:start w:val="1"/>
      <w:numFmt w:val="decimal"/>
      <w:lvlText w:val="%1.%2.%3.%4.%5.%6.%7.%8.%9"/>
      <w:lvlJc w:val="left"/>
      <w:pPr>
        <w:ind w:left="10200" w:hanging="1800"/>
      </w:pPr>
      <w:rPr>
        <w:rFonts w:hint="default"/>
        <w:b/>
      </w:rPr>
    </w:lvl>
  </w:abstractNum>
  <w:abstractNum w:abstractNumId="75">
    <w:nsid w:val="7660219B"/>
    <w:multiLevelType w:val="hybridMultilevel"/>
    <w:tmpl w:val="F454E924"/>
    <w:lvl w:ilvl="0" w:tplc="5AD406D2">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6">
    <w:nsid w:val="76987E94"/>
    <w:multiLevelType w:val="hybridMultilevel"/>
    <w:tmpl w:val="F774C71C"/>
    <w:lvl w:ilvl="0" w:tplc="B3AA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78EE1BE7"/>
    <w:multiLevelType w:val="hybridMultilevel"/>
    <w:tmpl w:val="6C126366"/>
    <w:lvl w:ilvl="0" w:tplc="88BE5D34">
      <w:numFmt w:val="bullet"/>
      <w:lvlText w:val=""/>
      <w:lvlJc w:val="left"/>
      <w:pPr>
        <w:ind w:left="1130" w:hanging="360"/>
      </w:pPr>
      <w:rPr>
        <w:rFonts w:ascii="Wingdings" w:eastAsia="MS Mincho" w:hAnsi="Wingdings" w:cs="Times New Roman"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8">
    <w:nsid w:val="7AC660FC"/>
    <w:multiLevelType w:val="hybridMultilevel"/>
    <w:tmpl w:val="F140DF1E"/>
    <w:lvl w:ilvl="0" w:tplc="04640001">
      <w:start w:val="1"/>
      <w:numFmt w:val="bullet"/>
      <w:lvlText w:val=""/>
      <w:lvlJc w:val="left"/>
      <w:pPr>
        <w:ind w:left="1440" w:hanging="360"/>
      </w:pPr>
      <w:rPr>
        <w:rFonts w:ascii="Symbol" w:hAnsi="Symbol" w:hint="default"/>
      </w:rPr>
    </w:lvl>
    <w:lvl w:ilvl="1" w:tplc="04640003">
      <w:start w:val="1"/>
      <w:numFmt w:val="bullet"/>
      <w:lvlText w:val="o"/>
      <w:lvlJc w:val="left"/>
      <w:pPr>
        <w:ind w:left="2160" w:hanging="360"/>
      </w:pPr>
      <w:rPr>
        <w:rFonts w:ascii="Courier New" w:hAnsi="Courier New" w:cs="Courier New" w:hint="default"/>
      </w:rPr>
    </w:lvl>
    <w:lvl w:ilvl="2" w:tplc="04640005">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79">
    <w:nsid w:val="7DBB4131"/>
    <w:multiLevelType w:val="multilevel"/>
    <w:tmpl w:val="5364A2F6"/>
    <w:lvl w:ilvl="0">
      <w:start w:val="1"/>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2"/>
  </w:num>
  <w:num w:numId="2">
    <w:abstractNumId w:val="73"/>
  </w:num>
  <w:num w:numId="3">
    <w:abstractNumId w:val="30"/>
  </w:num>
  <w:num w:numId="4">
    <w:abstractNumId w:val="46"/>
  </w:num>
  <w:num w:numId="5">
    <w:abstractNumId w:val="77"/>
  </w:num>
  <w:num w:numId="6">
    <w:abstractNumId w:val="62"/>
  </w:num>
  <w:num w:numId="7">
    <w:abstractNumId w:val="76"/>
  </w:num>
  <w:num w:numId="8">
    <w:abstractNumId w:val="60"/>
  </w:num>
  <w:num w:numId="9">
    <w:abstractNumId w:val="66"/>
  </w:num>
  <w:num w:numId="10">
    <w:abstractNumId w:val="72"/>
  </w:num>
  <w:num w:numId="11">
    <w:abstractNumId w:val="37"/>
  </w:num>
  <w:num w:numId="12">
    <w:abstractNumId w:val="33"/>
  </w:num>
  <w:num w:numId="13">
    <w:abstractNumId w:val="78"/>
  </w:num>
  <w:num w:numId="14">
    <w:abstractNumId w:val="45"/>
  </w:num>
  <w:num w:numId="15">
    <w:abstractNumId w:val="16"/>
  </w:num>
  <w:num w:numId="16">
    <w:abstractNumId w:val="47"/>
  </w:num>
  <w:num w:numId="17">
    <w:abstractNumId w:val="70"/>
  </w:num>
  <w:num w:numId="18">
    <w:abstractNumId w:val="44"/>
  </w:num>
  <w:num w:numId="19">
    <w:abstractNumId w:val="59"/>
  </w:num>
  <w:num w:numId="20">
    <w:abstractNumId w:val="0"/>
  </w:num>
  <w:num w:numId="21">
    <w:abstractNumId w:val="50"/>
  </w:num>
  <w:num w:numId="22">
    <w:abstractNumId w:val="53"/>
  </w:num>
  <w:num w:numId="23">
    <w:abstractNumId w:val="23"/>
  </w:num>
  <w:num w:numId="24">
    <w:abstractNumId w:val="28"/>
  </w:num>
  <w:num w:numId="25">
    <w:abstractNumId w:val="40"/>
  </w:num>
  <w:num w:numId="26">
    <w:abstractNumId w:val="58"/>
  </w:num>
  <w:num w:numId="27">
    <w:abstractNumId w:val="54"/>
  </w:num>
  <w:num w:numId="28">
    <w:abstractNumId w:val="63"/>
  </w:num>
  <w:num w:numId="29">
    <w:abstractNumId w:val="57"/>
  </w:num>
  <w:num w:numId="30">
    <w:abstractNumId w:val="35"/>
  </w:num>
  <w:num w:numId="31">
    <w:abstractNumId w:val="21"/>
  </w:num>
  <w:num w:numId="32">
    <w:abstractNumId w:val="19"/>
  </w:num>
  <w:num w:numId="33">
    <w:abstractNumId w:val="26"/>
  </w:num>
  <w:num w:numId="34">
    <w:abstractNumId w:val="48"/>
  </w:num>
  <w:num w:numId="35">
    <w:abstractNumId w:val="51"/>
  </w:num>
  <w:num w:numId="36">
    <w:abstractNumId w:val="43"/>
  </w:num>
  <w:num w:numId="37">
    <w:abstractNumId w:val="49"/>
  </w:num>
  <w:num w:numId="38">
    <w:abstractNumId w:val="17"/>
  </w:num>
  <w:num w:numId="39">
    <w:abstractNumId w:val="69"/>
  </w:num>
  <w:num w:numId="40">
    <w:abstractNumId w:val="36"/>
  </w:num>
  <w:num w:numId="41">
    <w:abstractNumId w:val="32"/>
  </w:num>
  <w:num w:numId="42">
    <w:abstractNumId w:val="29"/>
  </w:num>
  <w:num w:numId="43">
    <w:abstractNumId w:val="39"/>
  </w:num>
  <w:num w:numId="44">
    <w:abstractNumId w:val="61"/>
  </w:num>
  <w:num w:numId="45">
    <w:abstractNumId w:val="34"/>
  </w:num>
  <w:num w:numId="46">
    <w:abstractNumId w:val="68"/>
  </w:num>
  <w:num w:numId="47">
    <w:abstractNumId w:val="38"/>
  </w:num>
  <w:num w:numId="48">
    <w:abstractNumId w:val="15"/>
  </w:num>
  <w:num w:numId="49">
    <w:abstractNumId w:val="65"/>
  </w:num>
  <w:num w:numId="50">
    <w:abstractNumId w:val="41"/>
  </w:num>
  <w:num w:numId="51">
    <w:abstractNumId w:val="56"/>
  </w:num>
  <w:num w:numId="52">
    <w:abstractNumId w:val="71"/>
  </w:num>
  <w:num w:numId="53">
    <w:abstractNumId w:val="55"/>
  </w:num>
  <w:num w:numId="54">
    <w:abstractNumId w:val="42"/>
  </w:num>
  <w:num w:numId="55">
    <w:abstractNumId w:val="64"/>
  </w:num>
  <w:num w:numId="56">
    <w:abstractNumId w:val="27"/>
  </w:num>
  <w:num w:numId="57">
    <w:abstractNumId w:val="14"/>
  </w:num>
  <w:num w:numId="58">
    <w:abstractNumId w:val="74"/>
  </w:num>
  <w:num w:numId="59">
    <w:abstractNumId w:val="20"/>
  </w:num>
  <w:num w:numId="60">
    <w:abstractNumId w:val="79"/>
  </w:num>
  <w:num w:numId="61">
    <w:abstractNumId w:val="24"/>
  </w:num>
  <w:num w:numId="62">
    <w:abstractNumId w:val="67"/>
  </w:num>
  <w:num w:numId="63">
    <w:abstractNumId w:val="31"/>
  </w:num>
  <w:num w:numId="64">
    <w:abstractNumId w:val="25"/>
  </w:num>
  <w:num w:numId="65">
    <w:abstractNumId w:val="18"/>
  </w:num>
  <w:num w:numId="66">
    <w:abstractNumId w:val="22"/>
  </w:num>
  <w:num w:numId="67">
    <w:abstractNumId w:val="7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drawingGridHorizontalSpacing w:val="110"/>
  <w:displayHorizontalDrawingGridEvery w:val="2"/>
  <w:characterSpacingControl w:val="doNotCompress"/>
  <w:hdrShapeDefaults>
    <o:shapedefaults v:ext="edit" spidmax="61499">
      <o:colormenu v:ext="edit" strokecolor="none [3212]"/>
    </o:shapedefaults>
    <o:shapelayout v:ext="edit">
      <o:idmap v:ext="edit" data="60"/>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771ACA"/>
    <w:rsid w:val="000001A3"/>
    <w:rsid w:val="000002BA"/>
    <w:rsid w:val="00002042"/>
    <w:rsid w:val="00002F86"/>
    <w:rsid w:val="00003FEF"/>
    <w:rsid w:val="0000415E"/>
    <w:rsid w:val="000046E2"/>
    <w:rsid w:val="000047E3"/>
    <w:rsid w:val="000048BF"/>
    <w:rsid w:val="0001035D"/>
    <w:rsid w:val="000113D1"/>
    <w:rsid w:val="00011596"/>
    <w:rsid w:val="00011AAA"/>
    <w:rsid w:val="00012AC5"/>
    <w:rsid w:val="00013F51"/>
    <w:rsid w:val="00015476"/>
    <w:rsid w:val="00015C7A"/>
    <w:rsid w:val="000162B9"/>
    <w:rsid w:val="00016524"/>
    <w:rsid w:val="00016AAA"/>
    <w:rsid w:val="000201D3"/>
    <w:rsid w:val="000201F7"/>
    <w:rsid w:val="00020CC1"/>
    <w:rsid w:val="00020EAE"/>
    <w:rsid w:val="0002105D"/>
    <w:rsid w:val="00021337"/>
    <w:rsid w:val="00022490"/>
    <w:rsid w:val="0002343E"/>
    <w:rsid w:val="000239DA"/>
    <w:rsid w:val="00023A38"/>
    <w:rsid w:val="000266AF"/>
    <w:rsid w:val="00026F5A"/>
    <w:rsid w:val="0002721D"/>
    <w:rsid w:val="000319CD"/>
    <w:rsid w:val="00032A70"/>
    <w:rsid w:val="00032EBD"/>
    <w:rsid w:val="0003350D"/>
    <w:rsid w:val="00033DEB"/>
    <w:rsid w:val="00034A25"/>
    <w:rsid w:val="0003747B"/>
    <w:rsid w:val="0003771A"/>
    <w:rsid w:val="00037D66"/>
    <w:rsid w:val="0004154E"/>
    <w:rsid w:val="000435C8"/>
    <w:rsid w:val="00043799"/>
    <w:rsid w:val="00043B27"/>
    <w:rsid w:val="000443BF"/>
    <w:rsid w:val="0004461D"/>
    <w:rsid w:val="00044F3E"/>
    <w:rsid w:val="00044FA2"/>
    <w:rsid w:val="00045906"/>
    <w:rsid w:val="000514BB"/>
    <w:rsid w:val="000538F3"/>
    <w:rsid w:val="00053BC7"/>
    <w:rsid w:val="00054529"/>
    <w:rsid w:val="000559D5"/>
    <w:rsid w:val="00056539"/>
    <w:rsid w:val="0005700C"/>
    <w:rsid w:val="000573E4"/>
    <w:rsid w:val="00057A53"/>
    <w:rsid w:val="00057E13"/>
    <w:rsid w:val="000605A9"/>
    <w:rsid w:val="000610B8"/>
    <w:rsid w:val="00061F45"/>
    <w:rsid w:val="0006213A"/>
    <w:rsid w:val="00062272"/>
    <w:rsid w:val="00063980"/>
    <w:rsid w:val="00066EE1"/>
    <w:rsid w:val="00070101"/>
    <w:rsid w:val="000711B8"/>
    <w:rsid w:val="0007153A"/>
    <w:rsid w:val="000716FD"/>
    <w:rsid w:val="0007283A"/>
    <w:rsid w:val="00073499"/>
    <w:rsid w:val="00074419"/>
    <w:rsid w:val="0007558E"/>
    <w:rsid w:val="0007597B"/>
    <w:rsid w:val="00076D4C"/>
    <w:rsid w:val="00076ED7"/>
    <w:rsid w:val="00080187"/>
    <w:rsid w:val="00082DC5"/>
    <w:rsid w:val="00083719"/>
    <w:rsid w:val="00083F24"/>
    <w:rsid w:val="00084BA3"/>
    <w:rsid w:val="00084D23"/>
    <w:rsid w:val="00086431"/>
    <w:rsid w:val="000873B6"/>
    <w:rsid w:val="00090F5E"/>
    <w:rsid w:val="000917B2"/>
    <w:rsid w:val="00093526"/>
    <w:rsid w:val="000951E6"/>
    <w:rsid w:val="00095E36"/>
    <w:rsid w:val="00096571"/>
    <w:rsid w:val="0009785D"/>
    <w:rsid w:val="000A24D1"/>
    <w:rsid w:val="000A36DD"/>
    <w:rsid w:val="000A3740"/>
    <w:rsid w:val="000A3C45"/>
    <w:rsid w:val="000A512F"/>
    <w:rsid w:val="000A6482"/>
    <w:rsid w:val="000A6D29"/>
    <w:rsid w:val="000A7F57"/>
    <w:rsid w:val="000B040D"/>
    <w:rsid w:val="000B10A0"/>
    <w:rsid w:val="000B146E"/>
    <w:rsid w:val="000B1A73"/>
    <w:rsid w:val="000B224B"/>
    <w:rsid w:val="000B2286"/>
    <w:rsid w:val="000B3D74"/>
    <w:rsid w:val="000B4BF6"/>
    <w:rsid w:val="000B4E7F"/>
    <w:rsid w:val="000B5333"/>
    <w:rsid w:val="000B6531"/>
    <w:rsid w:val="000B6727"/>
    <w:rsid w:val="000B6CB4"/>
    <w:rsid w:val="000C0B13"/>
    <w:rsid w:val="000C17FA"/>
    <w:rsid w:val="000C2539"/>
    <w:rsid w:val="000C5076"/>
    <w:rsid w:val="000C58F4"/>
    <w:rsid w:val="000C685C"/>
    <w:rsid w:val="000C6E31"/>
    <w:rsid w:val="000D0778"/>
    <w:rsid w:val="000D1947"/>
    <w:rsid w:val="000D195D"/>
    <w:rsid w:val="000D2128"/>
    <w:rsid w:val="000D322A"/>
    <w:rsid w:val="000D47B5"/>
    <w:rsid w:val="000D727F"/>
    <w:rsid w:val="000D76D4"/>
    <w:rsid w:val="000D7B3C"/>
    <w:rsid w:val="000E00E7"/>
    <w:rsid w:val="000E0116"/>
    <w:rsid w:val="000E105D"/>
    <w:rsid w:val="000E6125"/>
    <w:rsid w:val="000E7271"/>
    <w:rsid w:val="000E78C5"/>
    <w:rsid w:val="000E7BCD"/>
    <w:rsid w:val="000F0279"/>
    <w:rsid w:val="000F053B"/>
    <w:rsid w:val="000F119F"/>
    <w:rsid w:val="000F20A8"/>
    <w:rsid w:val="000F2807"/>
    <w:rsid w:val="000F336B"/>
    <w:rsid w:val="000F361B"/>
    <w:rsid w:val="000F396D"/>
    <w:rsid w:val="000F3A2F"/>
    <w:rsid w:val="000F3D6C"/>
    <w:rsid w:val="000F3D8C"/>
    <w:rsid w:val="000F498B"/>
    <w:rsid w:val="000F513B"/>
    <w:rsid w:val="000F557F"/>
    <w:rsid w:val="000F573C"/>
    <w:rsid w:val="000F590C"/>
    <w:rsid w:val="000F74B0"/>
    <w:rsid w:val="000F7E20"/>
    <w:rsid w:val="00101C53"/>
    <w:rsid w:val="00103290"/>
    <w:rsid w:val="001050A4"/>
    <w:rsid w:val="00106AF8"/>
    <w:rsid w:val="00107521"/>
    <w:rsid w:val="0011181B"/>
    <w:rsid w:val="001126CD"/>
    <w:rsid w:val="00113086"/>
    <w:rsid w:val="00113097"/>
    <w:rsid w:val="0011319E"/>
    <w:rsid w:val="001137DD"/>
    <w:rsid w:val="00113AFE"/>
    <w:rsid w:val="00114735"/>
    <w:rsid w:val="001157CC"/>
    <w:rsid w:val="00116CB2"/>
    <w:rsid w:val="00117479"/>
    <w:rsid w:val="001176E7"/>
    <w:rsid w:val="00117981"/>
    <w:rsid w:val="001210C7"/>
    <w:rsid w:val="00122050"/>
    <w:rsid w:val="001249A6"/>
    <w:rsid w:val="00124B0B"/>
    <w:rsid w:val="00125504"/>
    <w:rsid w:val="0012645E"/>
    <w:rsid w:val="0012649A"/>
    <w:rsid w:val="00131674"/>
    <w:rsid w:val="0013167A"/>
    <w:rsid w:val="00131E92"/>
    <w:rsid w:val="00132191"/>
    <w:rsid w:val="001339B4"/>
    <w:rsid w:val="00133A39"/>
    <w:rsid w:val="00134222"/>
    <w:rsid w:val="001345F1"/>
    <w:rsid w:val="00134C73"/>
    <w:rsid w:val="00136D99"/>
    <w:rsid w:val="00137891"/>
    <w:rsid w:val="00140EE1"/>
    <w:rsid w:val="00141E38"/>
    <w:rsid w:val="00141F26"/>
    <w:rsid w:val="00142108"/>
    <w:rsid w:val="00142AFF"/>
    <w:rsid w:val="00143578"/>
    <w:rsid w:val="00145881"/>
    <w:rsid w:val="00145A1A"/>
    <w:rsid w:val="00145AD6"/>
    <w:rsid w:val="001466B3"/>
    <w:rsid w:val="00146CF3"/>
    <w:rsid w:val="00146EC0"/>
    <w:rsid w:val="0014714D"/>
    <w:rsid w:val="0014721D"/>
    <w:rsid w:val="001476A6"/>
    <w:rsid w:val="001501F5"/>
    <w:rsid w:val="001528CB"/>
    <w:rsid w:val="0015429A"/>
    <w:rsid w:val="00154E55"/>
    <w:rsid w:val="00155F0C"/>
    <w:rsid w:val="0015751F"/>
    <w:rsid w:val="001575DF"/>
    <w:rsid w:val="00160FA1"/>
    <w:rsid w:val="0016129A"/>
    <w:rsid w:val="00161721"/>
    <w:rsid w:val="0016332E"/>
    <w:rsid w:val="00165031"/>
    <w:rsid w:val="001650EC"/>
    <w:rsid w:val="0016548C"/>
    <w:rsid w:val="00165C0B"/>
    <w:rsid w:val="00165C42"/>
    <w:rsid w:val="00166800"/>
    <w:rsid w:val="001674B9"/>
    <w:rsid w:val="001675AC"/>
    <w:rsid w:val="00167CC7"/>
    <w:rsid w:val="00167CFC"/>
    <w:rsid w:val="00170473"/>
    <w:rsid w:val="0017098F"/>
    <w:rsid w:val="00171664"/>
    <w:rsid w:val="00172DA5"/>
    <w:rsid w:val="001748F3"/>
    <w:rsid w:val="00176384"/>
    <w:rsid w:val="00176441"/>
    <w:rsid w:val="00176785"/>
    <w:rsid w:val="001805EC"/>
    <w:rsid w:val="00180799"/>
    <w:rsid w:val="00181306"/>
    <w:rsid w:val="00181807"/>
    <w:rsid w:val="00181EE8"/>
    <w:rsid w:val="00183381"/>
    <w:rsid w:val="00184F46"/>
    <w:rsid w:val="00184FEB"/>
    <w:rsid w:val="0018593B"/>
    <w:rsid w:val="00185A27"/>
    <w:rsid w:val="00185F66"/>
    <w:rsid w:val="00186518"/>
    <w:rsid w:val="00186BB5"/>
    <w:rsid w:val="0018706E"/>
    <w:rsid w:val="0019077C"/>
    <w:rsid w:val="00190E9A"/>
    <w:rsid w:val="001913A6"/>
    <w:rsid w:val="0019226F"/>
    <w:rsid w:val="00194FFE"/>
    <w:rsid w:val="0019538C"/>
    <w:rsid w:val="00195A47"/>
    <w:rsid w:val="0019769D"/>
    <w:rsid w:val="001A1421"/>
    <w:rsid w:val="001A1C23"/>
    <w:rsid w:val="001A2B41"/>
    <w:rsid w:val="001A2BBB"/>
    <w:rsid w:val="001A3153"/>
    <w:rsid w:val="001A4039"/>
    <w:rsid w:val="001A4A72"/>
    <w:rsid w:val="001A4ACD"/>
    <w:rsid w:val="001A56FB"/>
    <w:rsid w:val="001A57ED"/>
    <w:rsid w:val="001A67B0"/>
    <w:rsid w:val="001A7CA3"/>
    <w:rsid w:val="001B24F9"/>
    <w:rsid w:val="001B3CE7"/>
    <w:rsid w:val="001B498D"/>
    <w:rsid w:val="001B53C2"/>
    <w:rsid w:val="001B62E8"/>
    <w:rsid w:val="001C14ED"/>
    <w:rsid w:val="001C26C2"/>
    <w:rsid w:val="001C4CF7"/>
    <w:rsid w:val="001C5B73"/>
    <w:rsid w:val="001C6592"/>
    <w:rsid w:val="001C659D"/>
    <w:rsid w:val="001D01C2"/>
    <w:rsid w:val="001D06BB"/>
    <w:rsid w:val="001D1C5C"/>
    <w:rsid w:val="001D3BFB"/>
    <w:rsid w:val="001D4232"/>
    <w:rsid w:val="001D4BBC"/>
    <w:rsid w:val="001D4F22"/>
    <w:rsid w:val="001D5022"/>
    <w:rsid w:val="001D5FB0"/>
    <w:rsid w:val="001D6F33"/>
    <w:rsid w:val="001D70C8"/>
    <w:rsid w:val="001D7422"/>
    <w:rsid w:val="001E0C27"/>
    <w:rsid w:val="001E0D33"/>
    <w:rsid w:val="001E105B"/>
    <w:rsid w:val="001E1145"/>
    <w:rsid w:val="001E1347"/>
    <w:rsid w:val="001E1465"/>
    <w:rsid w:val="001E1630"/>
    <w:rsid w:val="001E2619"/>
    <w:rsid w:val="001E4C26"/>
    <w:rsid w:val="001E5AFA"/>
    <w:rsid w:val="001E6A92"/>
    <w:rsid w:val="001F0428"/>
    <w:rsid w:val="001F13E3"/>
    <w:rsid w:val="001F1AA2"/>
    <w:rsid w:val="001F1B7F"/>
    <w:rsid w:val="001F1DA2"/>
    <w:rsid w:val="001F1E0D"/>
    <w:rsid w:val="001F37D4"/>
    <w:rsid w:val="001F40C7"/>
    <w:rsid w:val="001F4485"/>
    <w:rsid w:val="001F6AD2"/>
    <w:rsid w:val="001F6CA1"/>
    <w:rsid w:val="001F724D"/>
    <w:rsid w:val="001F736F"/>
    <w:rsid w:val="001F7373"/>
    <w:rsid w:val="002000A1"/>
    <w:rsid w:val="00200190"/>
    <w:rsid w:val="0020186D"/>
    <w:rsid w:val="0020239D"/>
    <w:rsid w:val="00202DA4"/>
    <w:rsid w:val="00203FDB"/>
    <w:rsid w:val="00204F07"/>
    <w:rsid w:val="0020561B"/>
    <w:rsid w:val="00206F74"/>
    <w:rsid w:val="00207ED9"/>
    <w:rsid w:val="00210412"/>
    <w:rsid w:val="0021047A"/>
    <w:rsid w:val="0021067F"/>
    <w:rsid w:val="00212AE9"/>
    <w:rsid w:val="002138F4"/>
    <w:rsid w:val="00213E01"/>
    <w:rsid w:val="00214E80"/>
    <w:rsid w:val="002153CA"/>
    <w:rsid w:val="002153E7"/>
    <w:rsid w:val="00215DAF"/>
    <w:rsid w:val="00216484"/>
    <w:rsid w:val="002178C6"/>
    <w:rsid w:val="002179C8"/>
    <w:rsid w:val="00217AAE"/>
    <w:rsid w:val="00220D16"/>
    <w:rsid w:val="00221C23"/>
    <w:rsid w:val="0022261F"/>
    <w:rsid w:val="00222B54"/>
    <w:rsid w:val="002237A1"/>
    <w:rsid w:val="00223FBB"/>
    <w:rsid w:val="002257FE"/>
    <w:rsid w:val="002258F3"/>
    <w:rsid w:val="00225C87"/>
    <w:rsid w:val="0022682F"/>
    <w:rsid w:val="00226DAA"/>
    <w:rsid w:val="00230597"/>
    <w:rsid w:val="00232CD4"/>
    <w:rsid w:val="002333D9"/>
    <w:rsid w:val="00233A25"/>
    <w:rsid w:val="00234271"/>
    <w:rsid w:val="00234724"/>
    <w:rsid w:val="00234EFC"/>
    <w:rsid w:val="0023738A"/>
    <w:rsid w:val="002407BD"/>
    <w:rsid w:val="00240D48"/>
    <w:rsid w:val="00243C41"/>
    <w:rsid w:val="00244E50"/>
    <w:rsid w:val="002460D1"/>
    <w:rsid w:val="00247815"/>
    <w:rsid w:val="0024785F"/>
    <w:rsid w:val="00250F37"/>
    <w:rsid w:val="00252B9F"/>
    <w:rsid w:val="00252C4F"/>
    <w:rsid w:val="002538B3"/>
    <w:rsid w:val="00253F33"/>
    <w:rsid w:val="00254950"/>
    <w:rsid w:val="00255489"/>
    <w:rsid w:val="00255CDF"/>
    <w:rsid w:val="00257630"/>
    <w:rsid w:val="00257711"/>
    <w:rsid w:val="00260B62"/>
    <w:rsid w:val="00264ED3"/>
    <w:rsid w:val="00265010"/>
    <w:rsid w:val="002701FC"/>
    <w:rsid w:val="00270806"/>
    <w:rsid w:val="002728BD"/>
    <w:rsid w:val="00272E9F"/>
    <w:rsid w:val="002751B6"/>
    <w:rsid w:val="00275B81"/>
    <w:rsid w:val="00276889"/>
    <w:rsid w:val="0027738F"/>
    <w:rsid w:val="002779A5"/>
    <w:rsid w:val="002815A6"/>
    <w:rsid w:val="0028223A"/>
    <w:rsid w:val="002824DC"/>
    <w:rsid w:val="00282BB7"/>
    <w:rsid w:val="002864F5"/>
    <w:rsid w:val="00286C36"/>
    <w:rsid w:val="00286F7B"/>
    <w:rsid w:val="00290310"/>
    <w:rsid w:val="00291385"/>
    <w:rsid w:val="00292A70"/>
    <w:rsid w:val="00294256"/>
    <w:rsid w:val="0029437C"/>
    <w:rsid w:val="00295073"/>
    <w:rsid w:val="00296FBA"/>
    <w:rsid w:val="00296FFD"/>
    <w:rsid w:val="002972DD"/>
    <w:rsid w:val="00297F25"/>
    <w:rsid w:val="002A0A65"/>
    <w:rsid w:val="002A0AAE"/>
    <w:rsid w:val="002A1E30"/>
    <w:rsid w:val="002A333E"/>
    <w:rsid w:val="002A59BF"/>
    <w:rsid w:val="002A707A"/>
    <w:rsid w:val="002A7476"/>
    <w:rsid w:val="002A7AAD"/>
    <w:rsid w:val="002A7DF6"/>
    <w:rsid w:val="002B099C"/>
    <w:rsid w:val="002B109A"/>
    <w:rsid w:val="002B2992"/>
    <w:rsid w:val="002B3A42"/>
    <w:rsid w:val="002B45DA"/>
    <w:rsid w:val="002B4B64"/>
    <w:rsid w:val="002B612C"/>
    <w:rsid w:val="002B7386"/>
    <w:rsid w:val="002C0FCB"/>
    <w:rsid w:val="002C4166"/>
    <w:rsid w:val="002C47B8"/>
    <w:rsid w:val="002C514F"/>
    <w:rsid w:val="002C5BC3"/>
    <w:rsid w:val="002C640C"/>
    <w:rsid w:val="002C7F12"/>
    <w:rsid w:val="002D00B6"/>
    <w:rsid w:val="002D00CA"/>
    <w:rsid w:val="002D01D9"/>
    <w:rsid w:val="002D1103"/>
    <w:rsid w:val="002D1F10"/>
    <w:rsid w:val="002D22F2"/>
    <w:rsid w:val="002D2F51"/>
    <w:rsid w:val="002D3587"/>
    <w:rsid w:val="002D44D1"/>
    <w:rsid w:val="002D50A8"/>
    <w:rsid w:val="002D6682"/>
    <w:rsid w:val="002D7751"/>
    <w:rsid w:val="002D7CEE"/>
    <w:rsid w:val="002E0139"/>
    <w:rsid w:val="002E0D87"/>
    <w:rsid w:val="002E136C"/>
    <w:rsid w:val="002E330C"/>
    <w:rsid w:val="002E33FA"/>
    <w:rsid w:val="002F0134"/>
    <w:rsid w:val="002F14B5"/>
    <w:rsid w:val="002F1F62"/>
    <w:rsid w:val="002F2347"/>
    <w:rsid w:val="002F27CB"/>
    <w:rsid w:val="002F3D83"/>
    <w:rsid w:val="002F6029"/>
    <w:rsid w:val="002F6330"/>
    <w:rsid w:val="002F6804"/>
    <w:rsid w:val="002F773C"/>
    <w:rsid w:val="00300D79"/>
    <w:rsid w:val="00301E7E"/>
    <w:rsid w:val="00302106"/>
    <w:rsid w:val="003027B0"/>
    <w:rsid w:val="003039D8"/>
    <w:rsid w:val="003047DC"/>
    <w:rsid w:val="00305821"/>
    <w:rsid w:val="003061E2"/>
    <w:rsid w:val="00307007"/>
    <w:rsid w:val="00307DB6"/>
    <w:rsid w:val="00307E1D"/>
    <w:rsid w:val="003120EE"/>
    <w:rsid w:val="00313F4B"/>
    <w:rsid w:val="003162A0"/>
    <w:rsid w:val="003163EB"/>
    <w:rsid w:val="00316414"/>
    <w:rsid w:val="00316DF5"/>
    <w:rsid w:val="0031773E"/>
    <w:rsid w:val="00317AD3"/>
    <w:rsid w:val="00317CA9"/>
    <w:rsid w:val="003217D6"/>
    <w:rsid w:val="00322179"/>
    <w:rsid w:val="003225B9"/>
    <w:rsid w:val="003238DD"/>
    <w:rsid w:val="003245F0"/>
    <w:rsid w:val="00325FEA"/>
    <w:rsid w:val="0032653D"/>
    <w:rsid w:val="00326A9A"/>
    <w:rsid w:val="00326C4C"/>
    <w:rsid w:val="0032732B"/>
    <w:rsid w:val="00327BE6"/>
    <w:rsid w:val="00327CBF"/>
    <w:rsid w:val="00331A94"/>
    <w:rsid w:val="003349BC"/>
    <w:rsid w:val="00335343"/>
    <w:rsid w:val="00335D64"/>
    <w:rsid w:val="0033671B"/>
    <w:rsid w:val="00337717"/>
    <w:rsid w:val="0034031D"/>
    <w:rsid w:val="00341027"/>
    <w:rsid w:val="00343570"/>
    <w:rsid w:val="00345203"/>
    <w:rsid w:val="00345A2D"/>
    <w:rsid w:val="003463B4"/>
    <w:rsid w:val="003477F4"/>
    <w:rsid w:val="00351BAD"/>
    <w:rsid w:val="00352105"/>
    <w:rsid w:val="00354ADE"/>
    <w:rsid w:val="00354F95"/>
    <w:rsid w:val="00355992"/>
    <w:rsid w:val="00356652"/>
    <w:rsid w:val="00356803"/>
    <w:rsid w:val="00357C69"/>
    <w:rsid w:val="0036118B"/>
    <w:rsid w:val="00361A0A"/>
    <w:rsid w:val="00361E87"/>
    <w:rsid w:val="00361E8B"/>
    <w:rsid w:val="00362E9D"/>
    <w:rsid w:val="00363FED"/>
    <w:rsid w:val="003642E6"/>
    <w:rsid w:val="0036443E"/>
    <w:rsid w:val="00365F70"/>
    <w:rsid w:val="003667D1"/>
    <w:rsid w:val="00366CC3"/>
    <w:rsid w:val="00366D75"/>
    <w:rsid w:val="003707FF"/>
    <w:rsid w:val="0037150A"/>
    <w:rsid w:val="003733CD"/>
    <w:rsid w:val="00373596"/>
    <w:rsid w:val="003739D5"/>
    <w:rsid w:val="00374CD6"/>
    <w:rsid w:val="00375128"/>
    <w:rsid w:val="00376D23"/>
    <w:rsid w:val="003775B6"/>
    <w:rsid w:val="00380BA3"/>
    <w:rsid w:val="00380E52"/>
    <w:rsid w:val="00381714"/>
    <w:rsid w:val="003827C0"/>
    <w:rsid w:val="00382847"/>
    <w:rsid w:val="00382E72"/>
    <w:rsid w:val="0038384B"/>
    <w:rsid w:val="003852B4"/>
    <w:rsid w:val="003906B4"/>
    <w:rsid w:val="00390868"/>
    <w:rsid w:val="003936BD"/>
    <w:rsid w:val="00393CCE"/>
    <w:rsid w:val="00394431"/>
    <w:rsid w:val="0039676E"/>
    <w:rsid w:val="003973E5"/>
    <w:rsid w:val="00397DB5"/>
    <w:rsid w:val="003A1346"/>
    <w:rsid w:val="003A16DC"/>
    <w:rsid w:val="003A17AD"/>
    <w:rsid w:val="003A1A7D"/>
    <w:rsid w:val="003A3078"/>
    <w:rsid w:val="003A37D3"/>
    <w:rsid w:val="003A3A1D"/>
    <w:rsid w:val="003A3C5F"/>
    <w:rsid w:val="003A6D78"/>
    <w:rsid w:val="003A787F"/>
    <w:rsid w:val="003A793B"/>
    <w:rsid w:val="003A7AD5"/>
    <w:rsid w:val="003B09DC"/>
    <w:rsid w:val="003B09E2"/>
    <w:rsid w:val="003B1500"/>
    <w:rsid w:val="003B2C08"/>
    <w:rsid w:val="003B322B"/>
    <w:rsid w:val="003B3EF9"/>
    <w:rsid w:val="003B4184"/>
    <w:rsid w:val="003B49FE"/>
    <w:rsid w:val="003B553C"/>
    <w:rsid w:val="003B5868"/>
    <w:rsid w:val="003B6173"/>
    <w:rsid w:val="003B6659"/>
    <w:rsid w:val="003B67B9"/>
    <w:rsid w:val="003C1064"/>
    <w:rsid w:val="003C1EF5"/>
    <w:rsid w:val="003C2985"/>
    <w:rsid w:val="003C4406"/>
    <w:rsid w:val="003C5068"/>
    <w:rsid w:val="003C7189"/>
    <w:rsid w:val="003C7A11"/>
    <w:rsid w:val="003D025B"/>
    <w:rsid w:val="003D1D9A"/>
    <w:rsid w:val="003D276D"/>
    <w:rsid w:val="003D3C59"/>
    <w:rsid w:val="003D7F17"/>
    <w:rsid w:val="003E119C"/>
    <w:rsid w:val="003E4C35"/>
    <w:rsid w:val="003E5939"/>
    <w:rsid w:val="003E5972"/>
    <w:rsid w:val="003E6208"/>
    <w:rsid w:val="003E728B"/>
    <w:rsid w:val="003E7E03"/>
    <w:rsid w:val="003F0052"/>
    <w:rsid w:val="003F1A8C"/>
    <w:rsid w:val="003F1CD4"/>
    <w:rsid w:val="003F2469"/>
    <w:rsid w:val="003F2888"/>
    <w:rsid w:val="003F5CE8"/>
    <w:rsid w:val="003F6F62"/>
    <w:rsid w:val="003F71CE"/>
    <w:rsid w:val="00400CA9"/>
    <w:rsid w:val="004015DF"/>
    <w:rsid w:val="00401E38"/>
    <w:rsid w:val="00402909"/>
    <w:rsid w:val="004030A8"/>
    <w:rsid w:val="00403E56"/>
    <w:rsid w:val="00404CDB"/>
    <w:rsid w:val="00405C32"/>
    <w:rsid w:val="004073E2"/>
    <w:rsid w:val="00407D9F"/>
    <w:rsid w:val="00410951"/>
    <w:rsid w:val="00410CA8"/>
    <w:rsid w:val="00414497"/>
    <w:rsid w:val="00415019"/>
    <w:rsid w:val="00415E17"/>
    <w:rsid w:val="00425ACE"/>
    <w:rsid w:val="00426268"/>
    <w:rsid w:val="0043052D"/>
    <w:rsid w:val="004307CA"/>
    <w:rsid w:val="0043084E"/>
    <w:rsid w:val="00433DEE"/>
    <w:rsid w:val="0043408F"/>
    <w:rsid w:val="00434DEC"/>
    <w:rsid w:val="00435070"/>
    <w:rsid w:val="00436712"/>
    <w:rsid w:val="00437441"/>
    <w:rsid w:val="00441F46"/>
    <w:rsid w:val="00442112"/>
    <w:rsid w:val="004429C6"/>
    <w:rsid w:val="0044345E"/>
    <w:rsid w:val="0044385A"/>
    <w:rsid w:val="00444046"/>
    <w:rsid w:val="0044412B"/>
    <w:rsid w:val="004441B6"/>
    <w:rsid w:val="00444252"/>
    <w:rsid w:val="00444B10"/>
    <w:rsid w:val="00444C52"/>
    <w:rsid w:val="00444F0B"/>
    <w:rsid w:val="00444FC0"/>
    <w:rsid w:val="00447808"/>
    <w:rsid w:val="00451031"/>
    <w:rsid w:val="0045121D"/>
    <w:rsid w:val="004529BF"/>
    <w:rsid w:val="00452A5A"/>
    <w:rsid w:val="004536E5"/>
    <w:rsid w:val="004545F9"/>
    <w:rsid w:val="00454DEA"/>
    <w:rsid w:val="0045518F"/>
    <w:rsid w:val="00455306"/>
    <w:rsid w:val="004559B8"/>
    <w:rsid w:val="0045615F"/>
    <w:rsid w:val="00456FF9"/>
    <w:rsid w:val="00457969"/>
    <w:rsid w:val="00457E7A"/>
    <w:rsid w:val="004608DE"/>
    <w:rsid w:val="00460F8B"/>
    <w:rsid w:val="00462D33"/>
    <w:rsid w:val="00464748"/>
    <w:rsid w:val="004660CF"/>
    <w:rsid w:val="004663E4"/>
    <w:rsid w:val="004707EF"/>
    <w:rsid w:val="00470811"/>
    <w:rsid w:val="00470CC1"/>
    <w:rsid w:val="00470E2E"/>
    <w:rsid w:val="00472A85"/>
    <w:rsid w:val="00472ABD"/>
    <w:rsid w:val="00472B3B"/>
    <w:rsid w:val="00472BB5"/>
    <w:rsid w:val="00472CE3"/>
    <w:rsid w:val="00473BC2"/>
    <w:rsid w:val="00473D21"/>
    <w:rsid w:val="00473D52"/>
    <w:rsid w:val="00474851"/>
    <w:rsid w:val="00474A62"/>
    <w:rsid w:val="00475AB0"/>
    <w:rsid w:val="00475C25"/>
    <w:rsid w:val="00475C4B"/>
    <w:rsid w:val="004777E4"/>
    <w:rsid w:val="00480274"/>
    <w:rsid w:val="0048031D"/>
    <w:rsid w:val="00480B3B"/>
    <w:rsid w:val="0048269B"/>
    <w:rsid w:val="00482911"/>
    <w:rsid w:val="00483B51"/>
    <w:rsid w:val="00483EE2"/>
    <w:rsid w:val="0048414B"/>
    <w:rsid w:val="00487E9E"/>
    <w:rsid w:val="004905C9"/>
    <w:rsid w:val="004908C6"/>
    <w:rsid w:val="00490B5A"/>
    <w:rsid w:val="00491ADA"/>
    <w:rsid w:val="00491B52"/>
    <w:rsid w:val="00493963"/>
    <w:rsid w:val="00494939"/>
    <w:rsid w:val="00495CF6"/>
    <w:rsid w:val="00496223"/>
    <w:rsid w:val="004964DF"/>
    <w:rsid w:val="004A1D23"/>
    <w:rsid w:val="004A21A7"/>
    <w:rsid w:val="004A250C"/>
    <w:rsid w:val="004A260C"/>
    <w:rsid w:val="004A2B38"/>
    <w:rsid w:val="004A3482"/>
    <w:rsid w:val="004A3E77"/>
    <w:rsid w:val="004A3EDB"/>
    <w:rsid w:val="004A646C"/>
    <w:rsid w:val="004A6519"/>
    <w:rsid w:val="004A6856"/>
    <w:rsid w:val="004A73F5"/>
    <w:rsid w:val="004A746C"/>
    <w:rsid w:val="004A760C"/>
    <w:rsid w:val="004B090F"/>
    <w:rsid w:val="004B0AEA"/>
    <w:rsid w:val="004B0CD9"/>
    <w:rsid w:val="004B2594"/>
    <w:rsid w:val="004B506F"/>
    <w:rsid w:val="004B508A"/>
    <w:rsid w:val="004B7178"/>
    <w:rsid w:val="004B7599"/>
    <w:rsid w:val="004B7D2C"/>
    <w:rsid w:val="004C0817"/>
    <w:rsid w:val="004C1201"/>
    <w:rsid w:val="004C1DA8"/>
    <w:rsid w:val="004C2410"/>
    <w:rsid w:val="004C3801"/>
    <w:rsid w:val="004C4BEA"/>
    <w:rsid w:val="004C568E"/>
    <w:rsid w:val="004C5EA2"/>
    <w:rsid w:val="004C6E3E"/>
    <w:rsid w:val="004C6E87"/>
    <w:rsid w:val="004D0994"/>
    <w:rsid w:val="004D0A0A"/>
    <w:rsid w:val="004D0A1C"/>
    <w:rsid w:val="004D3779"/>
    <w:rsid w:val="004D56F3"/>
    <w:rsid w:val="004D6610"/>
    <w:rsid w:val="004D6AC4"/>
    <w:rsid w:val="004D70BC"/>
    <w:rsid w:val="004D7ADF"/>
    <w:rsid w:val="004E0BA2"/>
    <w:rsid w:val="004E2767"/>
    <w:rsid w:val="004E3470"/>
    <w:rsid w:val="004E6079"/>
    <w:rsid w:val="004E7D36"/>
    <w:rsid w:val="004E7DD3"/>
    <w:rsid w:val="004F1AA1"/>
    <w:rsid w:val="004F2C39"/>
    <w:rsid w:val="004F307E"/>
    <w:rsid w:val="004F36C4"/>
    <w:rsid w:val="004F42F7"/>
    <w:rsid w:val="004F463A"/>
    <w:rsid w:val="004F5B6A"/>
    <w:rsid w:val="004F5EAA"/>
    <w:rsid w:val="004F6818"/>
    <w:rsid w:val="004F77FC"/>
    <w:rsid w:val="00500825"/>
    <w:rsid w:val="005018CD"/>
    <w:rsid w:val="00501ABE"/>
    <w:rsid w:val="0050207D"/>
    <w:rsid w:val="00502879"/>
    <w:rsid w:val="0050356F"/>
    <w:rsid w:val="00504293"/>
    <w:rsid w:val="00504AC1"/>
    <w:rsid w:val="00505584"/>
    <w:rsid w:val="00506BCF"/>
    <w:rsid w:val="00510290"/>
    <w:rsid w:val="00510B46"/>
    <w:rsid w:val="0051165B"/>
    <w:rsid w:val="00515085"/>
    <w:rsid w:val="005150FB"/>
    <w:rsid w:val="005153A1"/>
    <w:rsid w:val="00515B82"/>
    <w:rsid w:val="005161A6"/>
    <w:rsid w:val="00516F1B"/>
    <w:rsid w:val="005170A6"/>
    <w:rsid w:val="00517FD5"/>
    <w:rsid w:val="00517FFD"/>
    <w:rsid w:val="00520CBC"/>
    <w:rsid w:val="00521E4D"/>
    <w:rsid w:val="00521E7D"/>
    <w:rsid w:val="00522ED9"/>
    <w:rsid w:val="00523A8B"/>
    <w:rsid w:val="00524768"/>
    <w:rsid w:val="005249AB"/>
    <w:rsid w:val="005251AE"/>
    <w:rsid w:val="00526899"/>
    <w:rsid w:val="005306F4"/>
    <w:rsid w:val="00530EF8"/>
    <w:rsid w:val="00532AA1"/>
    <w:rsid w:val="005331AF"/>
    <w:rsid w:val="005339CF"/>
    <w:rsid w:val="00535010"/>
    <w:rsid w:val="0053531B"/>
    <w:rsid w:val="00535450"/>
    <w:rsid w:val="005361DC"/>
    <w:rsid w:val="00537436"/>
    <w:rsid w:val="00537E17"/>
    <w:rsid w:val="00540556"/>
    <w:rsid w:val="005409E4"/>
    <w:rsid w:val="0054253C"/>
    <w:rsid w:val="005426F2"/>
    <w:rsid w:val="005440BE"/>
    <w:rsid w:val="005446A1"/>
    <w:rsid w:val="00544BB6"/>
    <w:rsid w:val="00545442"/>
    <w:rsid w:val="00545448"/>
    <w:rsid w:val="00545A14"/>
    <w:rsid w:val="00551B9E"/>
    <w:rsid w:val="00552089"/>
    <w:rsid w:val="00552577"/>
    <w:rsid w:val="00554FA0"/>
    <w:rsid w:val="00556414"/>
    <w:rsid w:val="00560445"/>
    <w:rsid w:val="005619B4"/>
    <w:rsid w:val="00561EFA"/>
    <w:rsid w:val="0056356A"/>
    <w:rsid w:val="00564353"/>
    <w:rsid w:val="00564826"/>
    <w:rsid w:val="005648D7"/>
    <w:rsid w:val="00565484"/>
    <w:rsid w:val="00566A35"/>
    <w:rsid w:val="005677A1"/>
    <w:rsid w:val="00567B20"/>
    <w:rsid w:val="0057051F"/>
    <w:rsid w:val="005707B1"/>
    <w:rsid w:val="0057087A"/>
    <w:rsid w:val="00572391"/>
    <w:rsid w:val="0057289C"/>
    <w:rsid w:val="00572ECC"/>
    <w:rsid w:val="005730B1"/>
    <w:rsid w:val="005731B9"/>
    <w:rsid w:val="0057354D"/>
    <w:rsid w:val="005736B7"/>
    <w:rsid w:val="005750F5"/>
    <w:rsid w:val="005758D1"/>
    <w:rsid w:val="00576C52"/>
    <w:rsid w:val="005777E4"/>
    <w:rsid w:val="00580893"/>
    <w:rsid w:val="00581E41"/>
    <w:rsid w:val="005826A2"/>
    <w:rsid w:val="00582942"/>
    <w:rsid w:val="00582C96"/>
    <w:rsid w:val="00583E0B"/>
    <w:rsid w:val="00584AAB"/>
    <w:rsid w:val="00585415"/>
    <w:rsid w:val="00586B27"/>
    <w:rsid w:val="005873B4"/>
    <w:rsid w:val="0058741B"/>
    <w:rsid w:val="005876A5"/>
    <w:rsid w:val="00587E76"/>
    <w:rsid w:val="00587EED"/>
    <w:rsid w:val="005903EC"/>
    <w:rsid w:val="00590674"/>
    <w:rsid w:val="00591DD6"/>
    <w:rsid w:val="00592ACE"/>
    <w:rsid w:val="00593044"/>
    <w:rsid w:val="005960ED"/>
    <w:rsid w:val="00596C8F"/>
    <w:rsid w:val="00597AB2"/>
    <w:rsid w:val="005A1F1F"/>
    <w:rsid w:val="005A27CB"/>
    <w:rsid w:val="005A3F0C"/>
    <w:rsid w:val="005A4415"/>
    <w:rsid w:val="005A555D"/>
    <w:rsid w:val="005A58AA"/>
    <w:rsid w:val="005A5E32"/>
    <w:rsid w:val="005A6594"/>
    <w:rsid w:val="005A65E4"/>
    <w:rsid w:val="005B1158"/>
    <w:rsid w:val="005B27DB"/>
    <w:rsid w:val="005B280F"/>
    <w:rsid w:val="005B35CB"/>
    <w:rsid w:val="005B49C9"/>
    <w:rsid w:val="005B49D2"/>
    <w:rsid w:val="005B4C4C"/>
    <w:rsid w:val="005B5DE5"/>
    <w:rsid w:val="005B62B3"/>
    <w:rsid w:val="005B77C3"/>
    <w:rsid w:val="005B7EA6"/>
    <w:rsid w:val="005C10D9"/>
    <w:rsid w:val="005C3864"/>
    <w:rsid w:val="005C4497"/>
    <w:rsid w:val="005C4D93"/>
    <w:rsid w:val="005C4E17"/>
    <w:rsid w:val="005C5378"/>
    <w:rsid w:val="005C5ED6"/>
    <w:rsid w:val="005C699C"/>
    <w:rsid w:val="005D00A0"/>
    <w:rsid w:val="005D2972"/>
    <w:rsid w:val="005D2C7D"/>
    <w:rsid w:val="005D399E"/>
    <w:rsid w:val="005D43DB"/>
    <w:rsid w:val="005D4E88"/>
    <w:rsid w:val="005D5AB0"/>
    <w:rsid w:val="005D5B67"/>
    <w:rsid w:val="005D5DBD"/>
    <w:rsid w:val="005D64FA"/>
    <w:rsid w:val="005D7B73"/>
    <w:rsid w:val="005D7BCA"/>
    <w:rsid w:val="005E1097"/>
    <w:rsid w:val="005E119D"/>
    <w:rsid w:val="005E1737"/>
    <w:rsid w:val="005E188E"/>
    <w:rsid w:val="005E18D3"/>
    <w:rsid w:val="005E1ACB"/>
    <w:rsid w:val="005E1E29"/>
    <w:rsid w:val="005E25AD"/>
    <w:rsid w:val="005E27A3"/>
    <w:rsid w:val="005E2EB8"/>
    <w:rsid w:val="005E31E3"/>
    <w:rsid w:val="005E3749"/>
    <w:rsid w:val="005E59AC"/>
    <w:rsid w:val="005E5FB0"/>
    <w:rsid w:val="005E736A"/>
    <w:rsid w:val="005F3D5F"/>
    <w:rsid w:val="005F4167"/>
    <w:rsid w:val="005F4AE5"/>
    <w:rsid w:val="005F56FF"/>
    <w:rsid w:val="005F64D4"/>
    <w:rsid w:val="0060059E"/>
    <w:rsid w:val="006007A0"/>
    <w:rsid w:val="00601107"/>
    <w:rsid w:val="00601147"/>
    <w:rsid w:val="00602571"/>
    <w:rsid w:val="00602C49"/>
    <w:rsid w:val="006036B0"/>
    <w:rsid w:val="00603CD5"/>
    <w:rsid w:val="00603D6B"/>
    <w:rsid w:val="00604585"/>
    <w:rsid w:val="00604B7C"/>
    <w:rsid w:val="0060580B"/>
    <w:rsid w:val="00605BBB"/>
    <w:rsid w:val="00606C8C"/>
    <w:rsid w:val="00606CA6"/>
    <w:rsid w:val="006072A6"/>
    <w:rsid w:val="0060739B"/>
    <w:rsid w:val="0060791F"/>
    <w:rsid w:val="00607CA1"/>
    <w:rsid w:val="00607D6A"/>
    <w:rsid w:val="0061191F"/>
    <w:rsid w:val="0061279C"/>
    <w:rsid w:val="0061303C"/>
    <w:rsid w:val="006148BD"/>
    <w:rsid w:val="006166C8"/>
    <w:rsid w:val="006168BD"/>
    <w:rsid w:val="0061782F"/>
    <w:rsid w:val="00617865"/>
    <w:rsid w:val="00617A03"/>
    <w:rsid w:val="0062197C"/>
    <w:rsid w:val="00625A9B"/>
    <w:rsid w:val="00625FA5"/>
    <w:rsid w:val="006277BE"/>
    <w:rsid w:val="00630CD6"/>
    <w:rsid w:val="006330C0"/>
    <w:rsid w:val="0063672E"/>
    <w:rsid w:val="00636D4B"/>
    <w:rsid w:val="00642F94"/>
    <w:rsid w:val="00643E00"/>
    <w:rsid w:val="00643F71"/>
    <w:rsid w:val="0064409F"/>
    <w:rsid w:val="006442E3"/>
    <w:rsid w:val="00644717"/>
    <w:rsid w:val="006451E6"/>
    <w:rsid w:val="00645AC9"/>
    <w:rsid w:val="00646AA1"/>
    <w:rsid w:val="00646D06"/>
    <w:rsid w:val="00650CC2"/>
    <w:rsid w:val="00650EF1"/>
    <w:rsid w:val="00651C65"/>
    <w:rsid w:val="00651C93"/>
    <w:rsid w:val="00653457"/>
    <w:rsid w:val="00653997"/>
    <w:rsid w:val="006543A5"/>
    <w:rsid w:val="00654940"/>
    <w:rsid w:val="006549EF"/>
    <w:rsid w:val="00655C79"/>
    <w:rsid w:val="00656B0C"/>
    <w:rsid w:val="00660380"/>
    <w:rsid w:val="00660BC3"/>
    <w:rsid w:val="00663115"/>
    <w:rsid w:val="00664CD6"/>
    <w:rsid w:val="00665137"/>
    <w:rsid w:val="00665B6E"/>
    <w:rsid w:val="00666826"/>
    <w:rsid w:val="00666D2C"/>
    <w:rsid w:val="006674FC"/>
    <w:rsid w:val="00667ABA"/>
    <w:rsid w:val="006719B1"/>
    <w:rsid w:val="00671D9C"/>
    <w:rsid w:val="00673523"/>
    <w:rsid w:val="00673893"/>
    <w:rsid w:val="0067447A"/>
    <w:rsid w:val="00675AEA"/>
    <w:rsid w:val="00675E52"/>
    <w:rsid w:val="00676B6B"/>
    <w:rsid w:val="0067725B"/>
    <w:rsid w:val="00677918"/>
    <w:rsid w:val="0068045A"/>
    <w:rsid w:val="00680EBC"/>
    <w:rsid w:val="006819D2"/>
    <w:rsid w:val="00682D66"/>
    <w:rsid w:val="006834C7"/>
    <w:rsid w:val="00683974"/>
    <w:rsid w:val="00686905"/>
    <w:rsid w:val="00687112"/>
    <w:rsid w:val="00687468"/>
    <w:rsid w:val="00690372"/>
    <w:rsid w:val="00690CE4"/>
    <w:rsid w:val="00690DCA"/>
    <w:rsid w:val="00691826"/>
    <w:rsid w:val="00692CE9"/>
    <w:rsid w:val="006932F8"/>
    <w:rsid w:val="00693A8B"/>
    <w:rsid w:val="006951F5"/>
    <w:rsid w:val="006971BD"/>
    <w:rsid w:val="00697302"/>
    <w:rsid w:val="006976BF"/>
    <w:rsid w:val="006A0A7E"/>
    <w:rsid w:val="006A14F2"/>
    <w:rsid w:val="006A1649"/>
    <w:rsid w:val="006A233E"/>
    <w:rsid w:val="006A5739"/>
    <w:rsid w:val="006A66A3"/>
    <w:rsid w:val="006A7A7B"/>
    <w:rsid w:val="006B0C67"/>
    <w:rsid w:val="006B177F"/>
    <w:rsid w:val="006B1E1B"/>
    <w:rsid w:val="006B2925"/>
    <w:rsid w:val="006B38A7"/>
    <w:rsid w:val="006B3A0C"/>
    <w:rsid w:val="006B4D13"/>
    <w:rsid w:val="006B5853"/>
    <w:rsid w:val="006B5FCB"/>
    <w:rsid w:val="006B63A9"/>
    <w:rsid w:val="006B70A4"/>
    <w:rsid w:val="006C0048"/>
    <w:rsid w:val="006C0458"/>
    <w:rsid w:val="006C37AD"/>
    <w:rsid w:val="006C3CED"/>
    <w:rsid w:val="006C4045"/>
    <w:rsid w:val="006C7524"/>
    <w:rsid w:val="006C7B9A"/>
    <w:rsid w:val="006D13F0"/>
    <w:rsid w:val="006D14BA"/>
    <w:rsid w:val="006D1609"/>
    <w:rsid w:val="006D2A5D"/>
    <w:rsid w:val="006D38DD"/>
    <w:rsid w:val="006D5236"/>
    <w:rsid w:val="006D5475"/>
    <w:rsid w:val="006E2163"/>
    <w:rsid w:val="006E22F5"/>
    <w:rsid w:val="006E26AB"/>
    <w:rsid w:val="006E2C1F"/>
    <w:rsid w:val="006E3CCB"/>
    <w:rsid w:val="006E4371"/>
    <w:rsid w:val="006E49CE"/>
    <w:rsid w:val="006E61D5"/>
    <w:rsid w:val="006E6359"/>
    <w:rsid w:val="006E7380"/>
    <w:rsid w:val="006E7929"/>
    <w:rsid w:val="006F00E3"/>
    <w:rsid w:val="006F03FF"/>
    <w:rsid w:val="006F0A5C"/>
    <w:rsid w:val="006F47AF"/>
    <w:rsid w:val="006F5803"/>
    <w:rsid w:val="006F5C1E"/>
    <w:rsid w:val="006F5E06"/>
    <w:rsid w:val="006F5FE9"/>
    <w:rsid w:val="006F5FFB"/>
    <w:rsid w:val="006F725C"/>
    <w:rsid w:val="00701877"/>
    <w:rsid w:val="00702A17"/>
    <w:rsid w:val="00704689"/>
    <w:rsid w:val="00704751"/>
    <w:rsid w:val="0070542B"/>
    <w:rsid w:val="00706BC3"/>
    <w:rsid w:val="00706EA3"/>
    <w:rsid w:val="00707C47"/>
    <w:rsid w:val="00711CA6"/>
    <w:rsid w:val="00711CB6"/>
    <w:rsid w:val="00711CB9"/>
    <w:rsid w:val="00712C05"/>
    <w:rsid w:val="007134AA"/>
    <w:rsid w:val="007147C3"/>
    <w:rsid w:val="00714ECC"/>
    <w:rsid w:val="00715800"/>
    <w:rsid w:val="00716650"/>
    <w:rsid w:val="00717B50"/>
    <w:rsid w:val="00720234"/>
    <w:rsid w:val="0072113A"/>
    <w:rsid w:val="00723A43"/>
    <w:rsid w:val="00723CC2"/>
    <w:rsid w:val="00724A81"/>
    <w:rsid w:val="00725643"/>
    <w:rsid w:val="00725E27"/>
    <w:rsid w:val="00725FEC"/>
    <w:rsid w:val="00726A7F"/>
    <w:rsid w:val="00726EA8"/>
    <w:rsid w:val="00727C7F"/>
    <w:rsid w:val="00730513"/>
    <w:rsid w:val="00732075"/>
    <w:rsid w:val="00732E5A"/>
    <w:rsid w:val="00733559"/>
    <w:rsid w:val="007335A9"/>
    <w:rsid w:val="00734D77"/>
    <w:rsid w:val="0073510A"/>
    <w:rsid w:val="00735C61"/>
    <w:rsid w:val="0073711F"/>
    <w:rsid w:val="007372C2"/>
    <w:rsid w:val="007373E6"/>
    <w:rsid w:val="00741B71"/>
    <w:rsid w:val="0074302F"/>
    <w:rsid w:val="00744F89"/>
    <w:rsid w:val="00745CB5"/>
    <w:rsid w:val="00746D32"/>
    <w:rsid w:val="00747A29"/>
    <w:rsid w:val="00747AF3"/>
    <w:rsid w:val="00750E83"/>
    <w:rsid w:val="00751040"/>
    <w:rsid w:val="00752C11"/>
    <w:rsid w:val="00753A22"/>
    <w:rsid w:val="00755174"/>
    <w:rsid w:val="007556F0"/>
    <w:rsid w:val="00755C3A"/>
    <w:rsid w:val="00756C4B"/>
    <w:rsid w:val="00757640"/>
    <w:rsid w:val="00761138"/>
    <w:rsid w:val="0076143B"/>
    <w:rsid w:val="007624DF"/>
    <w:rsid w:val="007625F0"/>
    <w:rsid w:val="00762DE5"/>
    <w:rsid w:val="00763D57"/>
    <w:rsid w:val="0076442F"/>
    <w:rsid w:val="0076454D"/>
    <w:rsid w:val="007646BF"/>
    <w:rsid w:val="00765199"/>
    <w:rsid w:val="0077049B"/>
    <w:rsid w:val="00770628"/>
    <w:rsid w:val="00770F0D"/>
    <w:rsid w:val="00771ACA"/>
    <w:rsid w:val="00772821"/>
    <w:rsid w:val="00773791"/>
    <w:rsid w:val="00774F8E"/>
    <w:rsid w:val="0077519B"/>
    <w:rsid w:val="00775638"/>
    <w:rsid w:val="00780090"/>
    <w:rsid w:val="00780151"/>
    <w:rsid w:val="00780DC8"/>
    <w:rsid w:val="00782396"/>
    <w:rsid w:val="00782D6C"/>
    <w:rsid w:val="00782DF6"/>
    <w:rsid w:val="00782E87"/>
    <w:rsid w:val="007851AA"/>
    <w:rsid w:val="00787751"/>
    <w:rsid w:val="007900CD"/>
    <w:rsid w:val="00791239"/>
    <w:rsid w:val="007914D1"/>
    <w:rsid w:val="00791562"/>
    <w:rsid w:val="00791586"/>
    <w:rsid w:val="00791E44"/>
    <w:rsid w:val="007928B5"/>
    <w:rsid w:val="00792A2F"/>
    <w:rsid w:val="00792A56"/>
    <w:rsid w:val="00792CF8"/>
    <w:rsid w:val="00792E5E"/>
    <w:rsid w:val="00793FC2"/>
    <w:rsid w:val="00795272"/>
    <w:rsid w:val="007967B0"/>
    <w:rsid w:val="00796847"/>
    <w:rsid w:val="00796BCF"/>
    <w:rsid w:val="00796DA6"/>
    <w:rsid w:val="0079702A"/>
    <w:rsid w:val="007A000A"/>
    <w:rsid w:val="007A0320"/>
    <w:rsid w:val="007A045A"/>
    <w:rsid w:val="007A22E6"/>
    <w:rsid w:val="007A2528"/>
    <w:rsid w:val="007A4729"/>
    <w:rsid w:val="007A52C6"/>
    <w:rsid w:val="007A63FA"/>
    <w:rsid w:val="007A6D42"/>
    <w:rsid w:val="007A782C"/>
    <w:rsid w:val="007B08E6"/>
    <w:rsid w:val="007B1265"/>
    <w:rsid w:val="007B1D6D"/>
    <w:rsid w:val="007B3BBD"/>
    <w:rsid w:val="007B5360"/>
    <w:rsid w:val="007C0DBC"/>
    <w:rsid w:val="007C1BD2"/>
    <w:rsid w:val="007C1CD3"/>
    <w:rsid w:val="007C1F4F"/>
    <w:rsid w:val="007C2F60"/>
    <w:rsid w:val="007C4B4B"/>
    <w:rsid w:val="007C5BB8"/>
    <w:rsid w:val="007C6459"/>
    <w:rsid w:val="007C7199"/>
    <w:rsid w:val="007C72C5"/>
    <w:rsid w:val="007D06A3"/>
    <w:rsid w:val="007D17E6"/>
    <w:rsid w:val="007D2967"/>
    <w:rsid w:val="007D2B79"/>
    <w:rsid w:val="007D36D5"/>
    <w:rsid w:val="007D3EAF"/>
    <w:rsid w:val="007D451A"/>
    <w:rsid w:val="007D4529"/>
    <w:rsid w:val="007D5588"/>
    <w:rsid w:val="007D5F1A"/>
    <w:rsid w:val="007D64FE"/>
    <w:rsid w:val="007D6683"/>
    <w:rsid w:val="007D6987"/>
    <w:rsid w:val="007D6E8D"/>
    <w:rsid w:val="007E066C"/>
    <w:rsid w:val="007E297B"/>
    <w:rsid w:val="007E2E3D"/>
    <w:rsid w:val="007E51C9"/>
    <w:rsid w:val="007E535F"/>
    <w:rsid w:val="007E6AB4"/>
    <w:rsid w:val="007E780C"/>
    <w:rsid w:val="007F0D2A"/>
    <w:rsid w:val="007F3025"/>
    <w:rsid w:val="007F31E9"/>
    <w:rsid w:val="007F379B"/>
    <w:rsid w:val="007F394D"/>
    <w:rsid w:val="007F3E1B"/>
    <w:rsid w:val="007F4B7D"/>
    <w:rsid w:val="007F5CB3"/>
    <w:rsid w:val="007F6660"/>
    <w:rsid w:val="007F7DC2"/>
    <w:rsid w:val="00800976"/>
    <w:rsid w:val="00800DEA"/>
    <w:rsid w:val="00801D88"/>
    <w:rsid w:val="00803965"/>
    <w:rsid w:val="008051D4"/>
    <w:rsid w:val="008063FA"/>
    <w:rsid w:val="00806E63"/>
    <w:rsid w:val="008074C8"/>
    <w:rsid w:val="00810EC4"/>
    <w:rsid w:val="0081192E"/>
    <w:rsid w:val="00812A02"/>
    <w:rsid w:val="00812E12"/>
    <w:rsid w:val="00812E48"/>
    <w:rsid w:val="00813F06"/>
    <w:rsid w:val="00815394"/>
    <w:rsid w:val="00817282"/>
    <w:rsid w:val="0081730F"/>
    <w:rsid w:val="00820C3C"/>
    <w:rsid w:val="008211A7"/>
    <w:rsid w:val="00821D21"/>
    <w:rsid w:val="00822F58"/>
    <w:rsid w:val="00823A77"/>
    <w:rsid w:val="008255B5"/>
    <w:rsid w:val="0082715E"/>
    <w:rsid w:val="0082775A"/>
    <w:rsid w:val="00827B32"/>
    <w:rsid w:val="008308E2"/>
    <w:rsid w:val="00832CD8"/>
    <w:rsid w:val="00833CC0"/>
    <w:rsid w:val="008368AC"/>
    <w:rsid w:val="00836C5C"/>
    <w:rsid w:val="00837D1C"/>
    <w:rsid w:val="00840E92"/>
    <w:rsid w:val="00840E99"/>
    <w:rsid w:val="00841321"/>
    <w:rsid w:val="00841360"/>
    <w:rsid w:val="00841CE2"/>
    <w:rsid w:val="008432E5"/>
    <w:rsid w:val="00843D69"/>
    <w:rsid w:val="00844A00"/>
    <w:rsid w:val="00844A3D"/>
    <w:rsid w:val="00845560"/>
    <w:rsid w:val="008458CE"/>
    <w:rsid w:val="00845A12"/>
    <w:rsid w:val="00845F0D"/>
    <w:rsid w:val="00846516"/>
    <w:rsid w:val="00846CA3"/>
    <w:rsid w:val="00850903"/>
    <w:rsid w:val="0085196E"/>
    <w:rsid w:val="0085269A"/>
    <w:rsid w:val="008527E9"/>
    <w:rsid w:val="00852F66"/>
    <w:rsid w:val="00853674"/>
    <w:rsid w:val="00853F74"/>
    <w:rsid w:val="008550C1"/>
    <w:rsid w:val="00855802"/>
    <w:rsid w:val="00857A8B"/>
    <w:rsid w:val="00857DB9"/>
    <w:rsid w:val="00857F47"/>
    <w:rsid w:val="00860574"/>
    <w:rsid w:val="00860621"/>
    <w:rsid w:val="00861693"/>
    <w:rsid w:val="0086296F"/>
    <w:rsid w:val="00862D42"/>
    <w:rsid w:val="0086337A"/>
    <w:rsid w:val="0086410C"/>
    <w:rsid w:val="0086433B"/>
    <w:rsid w:val="0086440A"/>
    <w:rsid w:val="008653CA"/>
    <w:rsid w:val="00866710"/>
    <w:rsid w:val="00867BD4"/>
    <w:rsid w:val="00870850"/>
    <w:rsid w:val="008718B2"/>
    <w:rsid w:val="00871D12"/>
    <w:rsid w:val="00872EA9"/>
    <w:rsid w:val="00873246"/>
    <w:rsid w:val="008740C9"/>
    <w:rsid w:val="008747EE"/>
    <w:rsid w:val="008762EA"/>
    <w:rsid w:val="008766C7"/>
    <w:rsid w:val="008768CE"/>
    <w:rsid w:val="00877431"/>
    <w:rsid w:val="00880A03"/>
    <w:rsid w:val="00881454"/>
    <w:rsid w:val="00881C9B"/>
    <w:rsid w:val="00882005"/>
    <w:rsid w:val="00883828"/>
    <w:rsid w:val="008841FC"/>
    <w:rsid w:val="00884225"/>
    <w:rsid w:val="00884C1A"/>
    <w:rsid w:val="00884F11"/>
    <w:rsid w:val="00884F78"/>
    <w:rsid w:val="00885A33"/>
    <w:rsid w:val="0088628E"/>
    <w:rsid w:val="0088713B"/>
    <w:rsid w:val="00887AF3"/>
    <w:rsid w:val="008902BF"/>
    <w:rsid w:val="00892307"/>
    <w:rsid w:val="008925D2"/>
    <w:rsid w:val="00893531"/>
    <w:rsid w:val="0089361D"/>
    <w:rsid w:val="00893DDF"/>
    <w:rsid w:val="008950DF"/>
    <w:rsid w:val="00895944"/>
    <w:rsid w:val="00896978"/>
    <w:rsid w:val="00896C5A"/>
    <w:rsid w:val="00897318"/>
    <w:rsid w:val="008A014C"/>
    <w:rsid w:val="008A1772"/>
    <w:rsid w:val="008A1F0A"/>
    <w:rsid w:val="008A23CC"/>
    <w:rsid w:val="008A4025"/>
    <w:rsid w:val="008A485F"/>
    <w:rsid w:val="008A4E9F"/>
    <w:rsid w:val="008A5AF2"/>
    <w:rsid w:val="008A618E"/>
    <w:rsid w:val="008A648A"/>
    <w:rsid w:val="008B03CF"/>
    <w:rsid w:val="008B0784"/>
    <w:rsid w:val="008B1475"/>
    <w:rsid w:val="008B1CD2"/>
    <w:rsid w:val="008B46ED"/>
    <w:rsid w:val="008B4EEE"/>
    <w:rsid w:val="008B5AC9"/>
    <w:rsid w:val="008B5C5B"/>
    <w:rsid w:val="008B7E4B"/>
    <w:rsid w:val="008C07EC"/>
    <w:rsid w:val="008C08D9"/>
    <w:rsid w:val="008C195C"/>
    <w:rsid w:val="008C1F32"/>
    <w:rsid w:val="008C27E0"/>
    <w:rsid w:val="008C2D24"/>
    <w:rsid w:val="008C36BB"/>
    <w:rsid w:val="008C4062"/>
    <w:rsid w:val="008C76E2"/>
    <w:rsid w:val="008C7809"/>
    <w:rsid w:val="008D170F"/>
    <w:rsid w:val="008D4558"/>
    <w:rsid w:val="008D4BBB"/>
    <w:rsid w:val="008D5C79"/>
    <w:rsid w:val="008D668D"/>
    <w:rsid w:val="008E0E09"/>
    <w:rsid w:val="008E2C67"/>
    <w:rsid w:val="008E4177"/>
    <w:rsid w:val="008E4F1E"/>
    <w:rsid w:val="008E5851"/>
    <w:rsid w:val="008E6813"/>
    <w:rsid w:val="008F0666"/>
    <w:rsid w:val="008F092E"/>
    <w:rsid w:val="008F16FE"/>
    <w:rsid w:val="008F20C7"/>
    <w:rsid w:val="008F7BE7"/>
    <w:rsid w:val="00900A28"/>
    <w:rsid w:val="009014BC"/>
    <w:rsid w:val="00901BFE"/>
    <w:rsid w:val="00902498"/>
    <w:rsid w:val="0090257C"/>
    <w:rsid w:val="00903480"/>
    <w:rsid w:val="0090436A"/>
    <w:rsid w:val="00904617"/>
    <w:rsid w:val="00905FE0"/>
    <w:rsid w:val="009066D9"/>
    <w:rsid w:val="009068E3"/>
    <w:rsid w:val="00906DBB"/>
    <w:rsid w:val="00906FA2"/>
    <w:rsid w:val="009071DA"/>
    <w:rsid w:val="00907644"/>
    <w:rsid w:val="00907825"/>
    <w:rsid w:val="00907CE3"/>
    <w:rsid w:val="00907FD0"/>
    <w:rsid w:val="00912C38"/>
    <w:rsid w:val="00913BCB"/>
    <w:rsid w:val="009142B4"/>
    <w:rsid w:val="00914873"/>
    <w:rsid w:val="0091633C"/>
    <w:rsid w:val="009169FC"/>
    <w:rsid w:val="00920A2D"/>
    <w:rsid w:val="00920CEB"/>
    <w:rsid w:val="0092101E"/>
    <w:rsid w:val="00921E17"/>
    <w:rsid w:val="00923548"/>
    <w:rsid w:val="0092392F"/>
    <w:rsid w:val="00924A68"/>
    <w:rsid w:val="00925D91"/>
    <w:rsid w:val="009267B4"/>
    <w:rsid w:val="00927B1D"/>
    <w:rsid w:val="00927F7D"/>
    <w:rsid w:val="00930BC1"/>
    <w:rsid w:val="00930F9B"/>
    <w:rsid w:val="00932581"/>
    <w:rsid w:val="009329B9"/>
    <w:rsid w:val="0093379A"/>
    <w:rsid w:val="0093615C"/>
    <w:rsid w:val="00936F39"/>
    <w:rsid w:val="00937E34"/>
    <w:rsid w:val="00940131"/>
    <w:rsid w:val="009412E3"/>
    <w:rsid w:val="009423A7"/>
    <w:rsid w:val="00942E70"/>
    <w:rsid w:val="00943CB4"/>
    <w:rsid w:val="00944BBF"/>
    <w:rsid w:val="00944C71"/>
    <w:rsid w:val="00944FE5"/>
    <w:rsid w:val="009460B5"/>
    <w:rsid w:val="009473EB"/>
    <w:rsid w:val="00947E7D"/>
    <w:rsid w:val="00952533"/>
    <w:rsid w:val="00952A51"/>
    <w:rsid w:val="00953288"/>
    <w:rsid w:val="00953A07"/>
    <w:rsid w:val="00953AD2"/>
    <w:rsid w:val="009543BE"/>
    <w:rsid w:val="009553BC"/>
    <w:rsid w:val="0095686F"/>
    <w:rsid w:val="00956AEF"/>
    <w:rsid w:val="009573E8"/>
    <w:rsid w:val="00957B2A"/>
    <w:rsid w:val="00960095"/>
    <w:rsid w:val="009601E8"/>
    <w:rsid w:val="009604F1"/>
    <w:rsid w:val="009624E1"/>
    <w:rsid w:val="009638FC"/>
    <w:rsid w:val="00963EA5"/>
    <w:rsid w:val="009643BB"/>
    <w:rsid w:val="009645EC"/>
    <w:rsid w:val="00964923"/>
    <w:rsid w:val="00964D69"/>
    <w:rsid w:val="009657E0"/>
    <w:rsid w:val="00965BAA"/>
    <w:rsid w:val="009674FF"/>
    <w:rsid w:val="009705C2"/>
    <w:rsid w:val="00971137"/>
    <w:rsid w:val="0097193B"/>
    <w:rsid w:val="009728D3"/>
    <w:rsid w:val="00972CD7"/>
    <w:rsid w:val="00973129"/>
    <w:rsid w:val="00977967"/>
    <w:rsid w:val="00982216"/>
    <w:rsid w:val="009825D4"/>
    <w:rsid w:val="00982F76"/>
    <w:rsid w:val="009833E0"/>
    <w:rsid w:val="00984813"/>
    <w:rsid w:val="009852FB"/>
    <w:rsid w:val="0098577F"/>
    <w:rsid w:val="00987961"/>
    <w:rsid w:val="009879F7"/>
    <w:rsid w:val="00987FB4"/>
    <w:rsid w:val="00991205"/>
    <w:rsid w:val="00991BEB"/>
    <w:rsid w:val="00992868"/>
    <w:rsid w:val="009937CC"/>
    <w:rsid w:val="00993818"/>
    <w:rsid w:val="00994572"/>
    <w:rsid w:val="00996809"/>
    <w:rsid w:val="00997522"/>
    <w:rsid w:val="009979DE"/>
    <w:rsid w:val="009A0323"/>
    <w:rsid w:val="009A280D"/>
    <w:rsid w:val="009A2973"/>
    <w:rsid w:val="009A2AF8"/>
    <w:rsid w:val="009A2EB8"/>
    <w:rsid w:val="009A37EE"/>
    <w:rsid w:val="009A4210"/>
    <w:rsid w:val="009A511A"/>
    <w:rsid w:val="009A5576"/>
    <w:rsid w:val="009A58A4"/>
    <w:rsid w:val="009A74DE"/>
    <w:rsid w:val="009B2967"/>
    <w:rsid w:val="009B3C8C"/>
    <w:rsid w:val="009B44E2"/>
    <w:rsid w:val="009B48E0"/>
    <w:rsid w:val="009B53E6"/>
    <w:rsid w:val="009B5901"/>
    <w:rsid w:val="009B5C24"/>
    <w:rsid w:val="009B6258"/>
    <w:rsid w:val="009B687F"/>
    <w:rsid w:val="009B6B66"/>
    <w:rsid w:val="009B6C03"/>
    <w:rsid w:val="009B71AA"/>
    <w:rsid w:val="009C039A"/>
    <w:rsid w:val="009C1229"/>
    <w:rsid w:val="009C14E0"/>
    <w:rsid w:val="009C1808"/>
    <w:rsid w:val="009C2031"/>
    <w:rsid w:val="009C2BCC"/>
    <w:rsid w:val="009C3A6C"/>
    <w:rsid w:val="009C46AF"/>
    <w:rsid w:val="009C7DD4"/>
    <w:rsid w:val="009D141A"/>
    <w:rsid w:val="009D2487"/>
    <w:rsid w:val="009D25F2"/>
    <w:rsid w:val="009D2B8C"/>
    <w:rsid w:val="009D4B60"/>
    <w:rsid w:val="009D52D4"/>
    <w:rsid w:val="009D6979"/>
    <w:rsid w:val="009D6DFD"/>
    <w:rsid w:val="009D7A69"/>
    <w:rsid w:val="009E0EA2"/>
    <w:rsid w:val="009E1143"/>
    <w:rsid w:val="009E1E8E"/>
    <w:rsid w:val="009E1F58"/>
    <w:rsid w:val="009E38B4"/>
    <w:rsid w:val="009E4AE2"/>
    <w:rsid w:val="009E5514"/>
    <w:rsid w:val="009E5B3C"/>
    <w:rsid w:val="009E5EB1"/>
    <w:rsid w:val="009E6050"/>
    <w:rsid w:val="009E7416"/>
    <w:rsid w:val="009F0248"/>
    <w:rsid w:val="009F20CD"/>
    <w:rsid w:val="009F2BFB"/>
    <w:rsid w:val="009F41BB"/>
    <w:rsid w:val="009F672E"/>
    <w:rsid w:val="009F7175"/>
    <w:rsid w:val="009F7C94"/>
    <w:rsid w:val="009F7DCF"/>
    <w:rsid w:val="00A00582"/>
    <w:rsid w:val="00A0093F"/>
    <w:rsid w:val="00A01DBE"/>
    <w:rsid w:val="00A01E32"/>
    <w:rsid w:val="00A027BC"/>
    <w:rsid w:val="00A028E9"/>
    <w:rsid w:val="00A02CB5"/>
    <w:rsid w:val="00A04C21"/>
    <w:rsid w:val="00A04C77"/>
    <w:rsid w:val="00A055D3"/>
    <w:rsid w:val="00A07496"/>
    <w:rsid w:val="00A0765F"/>
    <w:rsid w:val="00A076A9"/>
    <w:rsid w:val="00A0799A"/>
    <w:rsid w:val="00A10A55"/>
    <w:rsid w:val="00A121AA"/>
    <w:rsid w:val="00A128EC"/>
    <w:rsid w:val="00A13D52"/>
    <w:rsid w:val="00A13D61"/>
    <w:rsid w:val="00A153B3"/>
    <w:rsid w:val="00A15CDB"/>
    <w:rsid w:val="00A1613D"/>
    <w:rsid w:val="00A1753F"/>
    <w:rsid w:val="00A202D4"/>
    <w:rsid w:val="00A219DB"/>
    <w:rsid w:val="00A26E9D"/>
    <w:rsid w:val="00A31097"/>
    <w:rsid w:val="00A31823"/>
    <w:rsid w:val="00A34244"/>
    <w:rsid w:val="00A352FC"/>
    <w:rsid w:val="00A40926"/>
    <w:rsid w:val="00A41BCE"/>
    <w:rsid w:val="00A41CBE"/>
    <w:rsid w:val="00A43E52"/>
    <w:rsid w:val="00A43F19"/>
    <w:rsid w:val="00A44095"/>
    <w:rsid w:val="00A449B7"/>
    <w:rsid w:val="00A44B55"/>
    <w:rsid w:val="00A451DC"/>
    <w:rsid w:val="00A45ECF"/>
    <w:rsid w:val="00A46546"/>
    <w:rsid w:val="00A46A47"/>
    <w:rsid w:val="00A46F02"/>
    <w:rsid w:val="00A50E2A"/>
    <w:rsid w:val="00A51112"/>
    <w:rsid w:val="00A516E9"/>
    <w:rsid w:val="00A51FFB"/>
    <w:rsid w:val="00A52B0E"/>
    <w:rsid w:val="00A52D42"/>
    <w:rsid w:val="00A53BA4"/>
    <w:rsid w:val="00A54652"/>
    <w:rsid w:val="00A5526D"/>
    <w:rsid w:val="00A555F3"/>
    <w:rsid w:val="00A55657"/>
    <w:rsid w:val="00A56FE5"/>
    <w:rsid w:val="00A5795D"/>
    <w:rsid w:val="00A60120"/>
    <w:rsid w:val="00A60163"/>
    <w:rsid w:val="00A60BB4"/>
    <w:rsid w:val="00A61491"/>
    <w:rsid w:val="00A632FB"/>
    <w:rsid w:val="00A6498B"/>
    <w:rsid w:val="00A64B0D"/>
    <w:rsid w:val="00A662B0"/>
    <w:rsid w:val="00A66B29"/>
    <w:rsid w:val="00A67766"/>
    <w:rsid w:val="00A709A6"/>
    <w:rsid w:val="00A70C2B"/>
    <w:rsid w:val="00A7112A"/>
    <w:rsid w:val="00A711E0"/>
    <w:rsid w:val="00A7253A"/>
    <w:rsid w:val="00A73BD1"/>
    <w:rsid w:val="00A74134"/>
    <w:rsid w:val="00A75B6A"/>
    <w:rsid w:val="00A75F5D"/>
    <w:rsid w:val="00A76E66"/>
    <w:rsid w:val="00A7722C"/>
    <w:rsid w:val="00A80DC0"/>
    <w:rsid w:val="00A810EB"/>
    <w:rsid w:val="00A81CB7"/>
    <w:rsid w:val="00A83613"/>
    <w:rsid w:val="00A83DBB"/>
    <w:rsid w:val="00A83F4C"/>
    <w:rsid w:val="00A85B2B"/>
    <w:rsid w:val="00A85BB4"/>
    <w:rsid w:val="00A86004"/>
    <w:rsid w:val="00A86EFE"/>
    <w:rsid w:val="00A90F5B"/>
    <w:rsid w:val="00A93168"/>
    <w:rsid w:val="00A97345"/>
    <w:rsid w:val="00AA0E27"/>
    <w:rsid w:val="00AA17E4"/>
    <w:rsid w:val="00AA48AF"/>
    <w:rsid w:val="00AA562C"/>
    <w:rsid w:val="00AA5DC2"/>
    <w:rsid w:val="00AA6A40"/>
    <w:rsid w:val="00AB17F9"/>
    <w:rsid w:val="00AB188B"/>
    <w:rsid w:val="00AB352C"/>
    <w:rsid w:val="00AB5F4B"/>
    <w:rsid w:val="00AB72A9"/>
    <w:rsid w:val="00AC155D"/>
    <w:rsid w:val="00AC1640"/>
    <w:rsid w:val="00AC1768"/>
    <w:rsid w:val="00AC1BC4"/>
    <w:rsid w:val="00AC2ADD"/>
    <w:rsid w:val="00AC2C23"/>
    <w:rsid w:val="00AC3705"/>
    <w:rsid w:val="00AC3D56"/>
    <w:rsid w:val="00AC46A2"/>
    <w:rsid w:val="00AC4AEF"/>
    <w:rsid w:val="00AC518C"/>
    <w:rsid w:val="00AC55E9"/>
    <w:rsid w:val="00AC630B"/>
    <w:rsid w:val="00AC691F"/>
    <w:rsid w:val="00AC6E78"/>
    <w:rsid w:val="00AD0D24"/>
    <w:rsid w:val="00AD156F"/>
    <w:rsid w:val="00AD3A13"/>
    <w:rsid w:val="00AD3A7B"/>
    <w:rsid w:val="00AD40EE"/>
    <w:rsid w:val="00AD660A"/>
    <w:rsid w:val="00AD6BF3"/>
    <w:rsid w:val="00AD7F49"/>
    <w:rsid w:val="00AE0030"/>
    <w:rsid w:val="00AE22B4"/>
    <w:rsid w:val="00AE26BC"/>
    <w:rsid w:val="00AE2B6D"/>
    <w:rsid w:val="00AE4DFC"/>
    <w:rsid w:val="00AE50F9"/>
    <w:rsid w:val="00AE7515"/>
    <w:rsid w:val="00AE769F"/>
    <w:rsid w:val="00AF177F"/>
    <w:rsid w:val="00AF1D5B"/>
    <w:rsid w:val="00AF247C"/>
    <w:rsid w:val="00AF3B50"/>
    <w:rsid w:val="00AF4082"/>
    <w:rsid w:val="00AF58A2"/>
    <w:rsid w:val="00AF6099"/>
    <w:rsid w:val="00B00041"/>
    <w:rsid w:val="00B00B4C"/>
    <w:rsid w:val="00B0155B"/>
    <w:rsid w:val="00B02064"/>
    <w:rsid w:val="00B027D8"/>
    <w:rsid w:val="00B02ECE"/>
    <w:rsid w:val="00B03458"/>
    <w:rsid w:val="00B03FF2"/>
    <w:rsid w:val="00B07578"/>
    <w:rsid w:val="00B0776E"/>
    <w:rsid w:val="00B1118F"/>
    <w:rsid w:val="00B1213D"/>
    <w:rsid w:val="00B122AA"/>
    <w:rsid w:val="00B13506"/>
    <w:rsid w:val="00B1366F"/>
    <w:rsid w:val="00B13862"/>
    <w:rsid w:val="00B13A70"/>
    <w:rsid w:val="00B13FEB"/>
    <w:rsid w:val="00B14D39"/>
    <w:rsid w:val="00B17B60"/>
    <w:rsid w:val="00B17DB8"/>
    <w:rsid w:val="00B204C5"/>
    <w:rsid w:val="00B20D90"/>
    <w:rsid w:val="00B21C0C"/>
    <w:rsid w:val="00B21CD4"/>
    <w:rsid w:val="00B2481A"/>
    <w:rsid w:val="00B26783"/>
    <w:rsid w:val="00B26914"/>
    <w:rsid w:val="00B272F9"/>
    <w:rsid w:val="00B30035"/>
    <w:rsid w:val="00B3071F"/>
    <w:rsid w:val="00B30BB9"/>
    <w:rsid w:val="00B30F33"/>
    <w:rsid w:val="00B31425"/>
    <w:rsid w:val="00B34A8A"/>
    <w:rsid w:val="00B40AA9"/>
    <w:rsid w:val="00B40D58"/>
    <w:rsid w:val="00B426AE"/>
    <w:rsid w:val="00B4288A"/>
    <w:rsid w:val="00B43356"/>
    <w:rsid w:val="00B4366E"/>
    <w:rsid w:val="00B45146"/>
    <w:rsid w:val="00B4549D"/>
    <w:rsid w:val="00B4723D"/>
    <w:rsid w:val="00B515D9"/>
    <w:rsid w:val="00B51A32"/>
    <w:rsid w:val="00B51B77"/>
    <w:rsid w:val="00B52DA2"/>
    <w:rsid w:val="00B5409D"/>
    <w:rsid w:val="00B56C22"/>
    <w:rsid w:val="00B5738F"/>
    <w:rsid w:val="00B5740D"/>
    <w:rsid w:val="00B61195"/>
    <w:rsid w:val="00B613E8"/>
    <w:rsid w:val="00B63787"/>
    <w:rsid w:val="00B63A57"/>
    <w:rsid w:val="00B64D1E"/>
    <w:rsid w:val="00B665BA"/>
    <w:rsid w:val="00B66B0C"/>
    <w:rsid w:val="00B705CA"/>
    <w:rsid w:val="00B7186B"/>
    <w:rsid w:val="00B7212B"/>
    <w:rsid w:val="00B72B62"/>
    <w:rsid w:val="00B72EF8"/>
    <w:rsid w:val="00B7338F"/>
    <w:rsid w:val="00B753DE"/>
    <w:rsid w:val="00B759C3"/>
    <w:rsid w:val="00B75ECE"/>
    <w:rsid w:val="00B772AF"/>
    <w:rsid w:val="00B807EC"/>
    <w:rsid w:val="00B80B7E"/>
    <w:rsid w:val="00B81F94"/>
    <w:rsid w:val="00B83684"/>
    <w:rsid w:val="00B846D0"/>
    <w:rsid w:val="00B8527A"/>
    <w:rsid w:val="00B85393"/>
    <w:rsid w:val="00B85AD9"/>
    <w:rsid w:val="00B8646F"/>
    <w:rsid w:val="00B86717"/>
    <w:rsid w:val="00B93DB8"/>
    <w:rsid w:val="00B93E55"/>
    <w:rsid w:val="00B94848"/>
    <w:rsid w:val="00B949C3"/>
    <w:rsid w:val="00B9575F"/>
    <w:rsid w:val="00B95C05"/>
    <w:rsid w:val="00B95D11"/>
    <w:rsid w:val="00B97771"/>
    <w:rsid w:val="00BA093A"/>
    <w:rsid w:val="00BA0953"/>
    <w:rsid w:val="00BA0A8A"/>
    <w:rsid w:val="00BA0B66"/>
    <w:rsid w:val="00BA1528"/>
    <w:rsid w:val="00BA1B10"/>
    <w:rsid w:val="00BA3C1E"/>
    <w:rsid w:val="00BA432C"/>
    <w:rsid w:val="00BA518B"/>
    <w:rsid w:val="00BA6B42"/>
    <w:rsid w:val="00BB0AF3"/>
    <w:rsid w:val="00BB13BA"/>
    <w:rsid w:val="00BB1962"/>
    <w:rsid w:val="00BB2213"/>
    <w:rsid w:val="00BB23AE"/>
    <w:rsid w:val="00BB34FB"/>
    <w:rsid w:val="00BB4E91"/>
    <w:rsid w:val="00BB5D2A"/>
    <w:rsid w:val="00BB6459"/>
    <w:rsid w:val="00BB69A4"/>
    <w:rsid w:val="00BB71FA"/>
    <w:rsid w:val="00BB7DA8"/>
    <w:rsid w:val="00BC05C9"/>
    <w:rsid w:val="00BC0ECC"/>
    <w:rsid w:val="00BC2A9D"/>
    <w:rsid w:val="00BC3DB4"/>
    <w:rsid w:val="00BC5E2F"/>
    <w:rsid w:val="00BC61C7"/>
    <w:rsid w:val="00BC6873"/>
    <w:rsid w:val="00BD1FC4"/>
    <w:rsid w:val="00BD2026"/>
    <w:rsid w:val="00BD2CB4"/>
    <w:rsid w:val="00BD3D6C"/>
    <w:rsid w:val="00BD45A8"/>
    <w:rsid w:val="00BD4EA4"/>
    <w:rsid w:val="00BD571F"/>
    <w:rsid w:val="00BD6A72"/>
    <w:rsid w:val="00BD6FB1"/>
    <w:rsid w:val="00BD7320"/>
    <w:rsid w:val="00BE1C85"/>
    <w:rsid w:val="00BE2640"/>
    <w:rsid w:val="00BE2923"/>
    <w:rsid w:val="00BE32E8"/>
    <w:rsid w:val="00BE493C"/>
    <w:rsid w:val="00BE52C5"/>
    <w:rsid w:val="00BE580D"/>
    <w:rsid w:val="00BE661F"/>
    <w:rsid w:val="00BE6863"/>
    <w:rsid w:val="00BF0554"/>
    <w:rsid w:val="00BF061A"/>
    <w:rsid w:val="00BF0A56"/>
    <w:rsid w:val="00BF12CB"/>
    <w:rsid w:val="00BF1713"/>
    <w:rsid w:val="00BF20D0"/>
    <w:rsid w:val="00BF2290"/>
    <w:rsid w:val="00BF3472"/>
    <w:rsid w:val="00BF3539"/>
    <w:rsid w:val="00BF36A0"/>
    <w:rsid w:val="00BF3BAF"/>
    <w:rsid w:val="00BF3D61"/>
    <w:rsid w:val="00BF4CD2"/>
    <w:rsid w:val="00BF5AAC"/>
    <w:rsid w:val="00BF5B20"/>
    <w:rsid w:val="00BF5E90"/>
    <w:rsid w:val="00BF5F4F"/>
    <w:rsid w:val="00BF6D7C"/>
    <w:rsid w:val="00C02C8D"/>
    <w:rsid w:val="00C036B2"/>
    <w:rsid w:val="00C0506B"/>
    <w:rsid w:val="00C053F7"/>
    <w:rsid w:val="00C05F4B"/>
    <w:rsid w:val="00C06C09"/>
    <w:rsid w:val="00C07890"/>
    <w:rsid w:val="00C07BA3"/>
    <w:rsid w:val="00C117C1"/>
    <w:rsid w:val="00C13A09"/>
    <w:rsid w:val="00C13A2F"/>
    <w:rsid w:val="00C14746"/>
    <w:rsid w:val="00C14799"/>
    <w:rsid w:val="00C15EE0"/>
    <w:rsid w:val="00C160B7"/>
    <w:rsid w:val="00C17077"/>
    <w:rsid w:val="00C170A4"/>
    <w:rsid w:val="00C17512"/>
    <w:rsid w:val="00C20B0B"/>
    <w:rsid w:val="00C21191"/>
    <w:rsid w:val="00C23184"/>
    <w:rsid w:val="00C23303"/>
    <w:rsid w:val="00C2465C"/>
    <w:rsid w:val="00C24B01"/>
    <w:rsid w:val="00C27B10"/>
    <w:rsid w:val="00C27DA3"/>
    <w:rsid w:val="00C312B5"/>
    <w:rsid w:val="00C317DF"/>
    <w:rsid w:val="00C31CF0"/>
    <w:rsid w:val="00C327B5"/>
    <w:rsid w:val="00C32F86"/>
    <w:rsid w:val="00C33957"/>
    <w:rsid w:val="00C348D0"/>
    <w:rsid w:val="00C370E6"/>
    <w:rsid w:val="00C37545"/>
    <w:rsid w:val="00C40210"/>
    <w:rsid w:val="00C40BB3"/>
    <w:rsid w:val="00C40CC7"/>
    <w:rsid w:val="00C41454"/>
    <w:rsid w:val="00C416C5"/>
    <w:rsid w:val="00C435C7"/>
    <w:rsid w:val="00C43A79"/>
    <w:rsid w:val="00C43F52"/>
    <w:rsid w:val="00C45147"/>
    <w:rsid w:val="00C46001"/>
    <w:rsid w:val="00C463A4"/>
    <w:rsid w:val="00C46541"/>
    <w:rsid w:val="00C46EB8"/>
    <w:rsid w:val="00C47837"/>
    <w:rsid w:val="00C50022"/>
    <w:rsid w:val="00C50721"/>
    <w:rsid w:val="00C51567"/>
    <w:rsid w:val="00C519AF"/>
    <w:rsid w:val="00C529A1"/>
    <w:rsid w:val="00C534BE"/>
    <w:rsid w:val="00C53A54"/>
    <w:rsid w:val="00C545C3"/>
    <w:rsid w:val="00C64549"/>
    <w:rsid w:val="00C6526A"/>
    <w:rsid w:val="00C65D9E"/>
    <w:rsid w:val="00C662AF"/>
    <w:rsid w:val="00C67788"/>
    <w:rsid w:val="00C7202D"/>
    <w:rsid w:val="00C72245"/>
    <w:rsid w:val="00C72949"/>
    <w:rsid w:val="00C73431"/>
    <w:rsid w:val="00C74BA7"/>
    <w:rsid w:val="00C7521D"/>
    <w:rsid w:val="00C75546"/>
    <w:rsid w:val="00C759CD"/>
    <w:rsid w:val="00C75C26"/>
    <w:rsid w:val="00C7616A"/>
    <w:rsid w:val="00C8094B"/>
    <w:rsid w:val="00C82427"/>
    <w:rsid w:val="00C84E65"/>
    <w:rsid w:val="00C8501B"/>
    <w:rsid w:val="00C86BC3"/>
    <w:rsid w:val="00C87B0A"/>
    <w:rsid w:val="00C93D42"/>
    <w:rsid w:val="00C94499"/>
    <w:rsid w:val="00C951B0"/>
    <w:rsid w:val="00C96494"/>
    <w:rsid w:val="00C96E88"/>
    <w:rsid w:val="00CA06D7"/>
    <w:rsid w:val="00CA1FBE"/>
    <w:rsid w:val="00CA2D5F"/>
    <w:rsid w:val="00CA38AF"/>
    <w:rsid w:val="00CA57E6"/>
    <w:rsid w:val="00CA6824"/>
    <w:rsid w:val="00CA6829"/>
    <w:rsid w:val="00CA6A20"/>
    <w:rsid w:val="00CA76C6"/>
    <w:rsid w:val="00CA7E7F"/>
    <w:rsid w:val="00CB00AE"/>
    <w:rsid w:val="00CB0ED2"/>
    <w:rsid w:val="00CB156C"/>
    <w:rsid w:val="00CB1B84"/>
    <w:rsid w:val="00CB1C4E"/>
    <w:rsid w:val="00CB3D1C"/>
    <w:rsid w:val="00CB4939"/>
    <w:rsid w:val="00CB4AFB"/>
    <w:rsid w:val="00CB4EF3"/>
    <w:rsid w:val="00CB519B"/>
    <w:rsid w:val="00CB51C2"/>
    <w:rsid w:val="00CB62F8"/>
    <w:rsid w:val="00CB69A2"/>
    <w:rsid w:val="00CC02B3"/>
    <w:rsid w:val="00CC187F"/>
    <w:rsid w:val="00CC1DFD"/>
    <w:rsid w:val="00CC1ED5"/>
    <w:rsid w:val="00CC2466"/>
    <w:rsid w:val="00CC2FD0"/>
    <w:rsid w:val="00CC62F4"/>
    <w:rsid w:val="00CC641B"/>
    <w:rsid w:val="00CC6DA1"/>
    <w:rsid w:val="00CC787C"/>
    <w:rsid w:val="00CD02A0"/>
    <w:rsid w:val="00CD1ADB"/>
    <w:rsid w:val="00CD200A"/>
    <w:rsid w:val="00CD291E"/>
    <w:rsid w:val="00CD3BE1"/>
    <w:rsid w:val="00CD41FA"/>
    <w:rsid w:val="00CD5F54"/>
    <w:rsid w:val="00CD6259"/>
    <w:rsid w:val="00CD7387"/>
    <w:rsid w:val="00CE10E3"/>
    <w:rsid w:val="00CE16E2"/>
    <w:rsid w:val="00CE4D8E"/>
    <w:rsid w:val="00CE7554"/>
    <w:rsid w:val="00CF0B0B"/>
    <w:rsid w:val="00CF0B63"/>
    <w:rsid w:val="00CF0BE7"/>
    <w:rsid w:val="00CF0D5D"/>
    <w:rsid w:val="00CF1069"/>
    <w:rsid w:val="00CF378F"/>
    <w:rsid w:val="00CF448F"/>
    <w:rsid w:val="00CF5F6B"/>
    <w:rsid w:val="00CF7368"/>
    <w:rsid w:val="00CF79A5"/>
    <w:rsid w:val="00CF7C72"/>
    <w:rsid w:val="00D00A61"/>
    <w:rsid w:val="00D00DF9"/>
    <w:rsid w:val="00D01B33"/>
    <w:rsid w:val="00D036BC"/>
    <w:rsid w:val="00D03873"/>
    <w:rsid w:val="00D043B9"/>
    <w:rsid w:val="00D0524A"/>
    <w:rsid w:val="00D05460"/>
    <w:rsid w:val="00D05582"/>
    <w:rsid w:val="00D057AA"/>
    <w:rsid w:val="00D11074"/>
    <w:rsid w:val="00D11677"/>
    <w:rsid w:val="00D11746"/>
    <w:rsid w:val="00D12096"/>
    <w:rsid w:val="00D12DBF"/>
    <w:rsid w:val="00D13A01"/>
    <w:rsid w:val="00D1546B"/>
    <w:rsid w:val="00D158B7"/>
    <w:rsid w:val="00D16007"/>
    <w:rsid w:val="00D20791"/>
    <w:rsid w:val="00D248AD"/>
    <w:rsid w:val="00D257CC"/>
    <w:rsid w:val="00D25F0E"/>
    <w:rsid w:val="00D2729A"/>
    <w:rsid w:val="00D3094D"/>
    <w:rsid w:val="00D30DFC"/>
    <w:rsid w:val="00D3116F"/>
    <w:rsid w:val="00D315D2"/>
    <w:rsid w:val="00D318A4"/>
    <w:rsid w:val="00D31A38"/>
    <w:rsid w:val="00D3387B"/>
    <w:rsid w:val="00D341DE"/>
    <w:rsid w:val="00D34F5A"/>
    <w:rsid w:val="00D3586B"/>
    <w:rsid w:val="00D36421"/>
    <w:rsid w:val="00D403A7"/>
    <w:rsid w:val="00D41C35"/>
    <w:rsid w:val="00D41E54"/>
    <w:rsid w:val="00D42D10"/>
    <w:rsid w:val="00D50774"/>
    <w:rsid w:val="00D53479"/>
    <w:rsid w:val="00D545E3"/>
    <w:rsid w:val="00D54617"/>
    <w:rsid w:val="00D5542E"/>
    <w:rsid w:val="00D56EEF"/>
    <w:rsid w:val="00D57932"/>
    <w:rsid w:val="00D57B72"/>
    <w:rsid w:val="00D60104"/>
    <w:rsid w:val="00D60D53"/>
    <w:rsid w:val="00D633D4"/>
    <w:rsid w:val="00D649D2"/>
    <w:rsid w:val="00D64CA7"/>
    <w:rsid w:val="00D65C2E"/>
    <w:rsid w:val="00D66C05"/>
    <w:rsid w:val="00D67CD2"/>
    <w:rsid w:val="00D67F4A"/>
    <w:rsid w:val="00D707EF"/>
    <w:rsid w:val="00D72664"/>
    <w:rsid w:val="00D760D7"/>
    <w:rsid w:val="00D76A8C"/>
    <w:rsid w:val="00D777E5"/>
    <w:rsid w:val="00D8096F"/>
    <w:rsid w:val="00D81653"/>
    <w:rsid w:val="00D8250B"/>
    <w:rsid w:val="00D82C5A"/>
    <w:rsid w:val="00D83CC3"/>
    <w:rsid w:val="00D83FEF"/>
    <w:rsid w:val="00D845D2"/>
    <w:rsid w:val="00D85C3E"/>
    <w:rsid w:val="00D8619A"/>
    <w:rsid w:val="00D8729C"/>
    <w:rsid w:val="00D901D3"/>
    <w:rsid w:val="00D9479F"/>
    <w:rsid w:val="00D96009"/>
    <w:rsid w:val="00D96D40"/>
    <w:rsid w:val="00DA18EC"/>
    <w:rsid w:val="00DA1ABD"/>
    <w:rsid w:val="00DA3EDE"/>
    <w:rsid w:val="00DA41A4"/>
    <w:rsid w:val="00DA4F0C"/>
    <w:rsid w:val="00DA627A"/>
    <w:rsid w:val="00DA6AE3"/>
    <w:rsid w:val="00DA6B0C"/>
    <w:rsid w:val="00DB10FD"/>
    <w:rsid w:val="00DB1D97"/>
    <w:rsid w:val="00DB20ED"/>
    <w:rsid w:val="00DB32C6"/>
    <w:rsid w:val="00DB3600"/>
    <w:rsid w:val="00DB4059"/>
    <w:rsid w:val="00DB4996"/>
    <w:rsid w:val="00DB5C80"/>
    <w:rsid w:val="00DC0EF2"/>
    <w:rsid w:val="00DC1BBC"/>
    <w:rsid w:val="00DC222A"/>
    <w:rsid w:val="00DC5C03"/>
    <w:rsid w:val="00DC6F61"/>
    <w:rsid w:val="00DC7036"/>
    <w:rsid w:val="00DC71BC"/>
    <w:rsid w:val="00DC74FD"/>
    <w:rsid w:val="00DC7B45"/>
    <w:rsid w:val="00DD0AB3"/>
    <w:rsid w:val="00DD1955"/>
    <w:rsid w:val="00DD19C4"/>
    <w:rsid w:val="00DD1B2A"/>
    <w:rsid w:val="00DD1D06"/>
    <w:rsid w:val="00DD1EBC"/>
    <w:rsid w:val="00DD787C"/>
    <w:rsid w:val="00DE013E"/>
    <w:rsid w:val="00DE2635"/>
    <w:rsid w:val="00DE3F15"/>
    <w:rsid w:val="00DE5915"/>
    <w:rsid w:val="00DE5AB9"/>
    <w:rsid w:val="00DE5DD6"/>
    <w:rsid w:val="00DF0761"/>
    <w:rsid w:val="00DF1566"/>
    <w:rsid w:val="00DF19A8"/>
    <w:rsid w:val="00DF3DDF"/>
    <w:rsid w:val="00DF3FBD"/>
    <w:rsid w:val="00DF468C"/>
    <w:rsid w:val="00DF4D37"/>
    <w:rsid w:val="00DF595B"/>
    <w:rsid w:val="00DF5A2F"/>
    <w:rsid w:val="00DF5C06"/>
    <w:rsid w:val="00DF7045"/>
    <w:rsid w:val="00E001AC"/>
    <w:rsid w:val="00E01894"/>
    <w:rsid w:val="00E01C2A"/>
    <w:rsid w:val="00E02808"/>
    <w:rsid w:val="00E02D60"/>
    <w:rsid w:val="00E03933"/>
    <w:rsid w:val="00E04A69"/>
    <w:rsid w:val="00E05302"/>
    <w:rsid w:val="00E07315"/>
    <w:rsid w:val="00E10F0C"/>
    <w:rsid w:val="00E115E4"/>
    <w:rsid w:val="00E11C23"/>
    <w:rsid w:val="00E124D8"/>
    <w:rsid w:val="00E12B32"/>
    <w:rsid w:val="00E13E65"/>
    <w:rsid w:val="00E144EE"/>
    <w:rsid w:val="00E150A2"/>
    <w:rsid w:val="00E1510B"/>
    <w:rsid w:val="00E15DED"/>
    <w:rsid w:val="00E16099"/>
    <w:rsid w:val="00E21178"/>
    <w:rsid w:val="00E21181"/>
    <w:rsid w:val="00E21948"/>
    <w:rsid w:val="00E21E3F"/>
    <w:rsid w:val="00E22C7B"/>
    <w:rsid w:val="00E22FD7"/>
    <w:rsid w:val="00E23168"/>
    <w:rsid w:val="00E2473D"/>
    <w:rsid w:val="00E24B99"/>
    <w:rsid w:val="00E2678B"/>
    <w:rsid w:val="00E269E8"/>
    <w:rsid w:val="00E270DC"/>
    <w:rsid w:val="00E27402"/>
    <w:rsid w:val="00E27602"/>
    <w:rsid w:val="00E3173A"/>
    <w:rsid w:val="00E32FC3"/>
    <w:rsid w:val="00E331B8"/>
    <w:rsid w:val="00E345F6"/>
    <w:rsid w:val="00E35CC1"/>
    <w:rsid w:val="00E37501"/>
    <w:rsid w:val="00E378B4"/>
    <w:rsid w:val="00E40895"/>
    <w:rsid w:val="00E417FA"/>
    <w:rsid w:val="00E4187E"/>
    <w:rsid w:val="00E42769"/>
    <w:rsid w:val="00E42A9E"/>
    <w:rsid w:val="00E43586"/>
    <w:rsid w:val="00E438FB"/>
    <w:rsid w:val="00E453DE"/>
    <w:rsid w:val="00E45571"/>
    <w:rsid w:val="00E45E54"/>
    <w:rsid w:val="00E471CC"/>
    <w:rsid w:val="00E501D9"/>
    <w:rsid w:val="00E510FC"/>
    <w:rsid w:val="00E51188"/>
    <w:rsid w:val="00E514AF"/>
    <w:rsid w:val="00E53DA9"/>
    <w:rsid w:val="00E55F77"/>
    <w:rsid w:val="00E56106"/>
    <w:rsid w:val="00E56937"/>
    <w:rsid w:val="00E56E75"/>
    <w:rsid w:val="00E57C81"/>
    <w:rsid w:val="00E60EE9"/>
    <w:rsid w:val="00E61E37"/>
    <w:rsid w:val="00E63C26"/>
    <w:rsid w:val="00E63CA9"/>
    <w:rsid w:val="00E63DD9"/>
    <w:rsid w:val="00E63F0D"/>
    <w:rsid w:val="00E64DB2"/>
    <w:rsid w:val="00E65EE2"/>
    <w:rsid w:val="00E66F26"/>
    <w:rsid w:val="00E7038F"/>
    <w:rsid w:val="00E715F8"/>
    <w:rsid w:val="00E71E09"/>
    <w:rsid w:val="00E72AD7"/>
    <w:rsid w:val="00E72DCE"/>
    <w:rsid w:val="00E7308B"/>
    <w:rsid w:val="00E745A6"/>
    <w:rsid w:val="00E74CF0"/>
    <w:rsid w:val="00E75121"/>
    <w:rsid w:val="00E751AC"/>
    <w:rsid w:val="00E75D91"/>
    <w:rsid w:val="00E800E3"/>
    <w:rsid w:val="00E80C4A"/>
    <w:rsid w:val="00E82B5D"/>
    <w:rsid w:val="00E84AEA"/>
    <w:rsid w:val="00E85574"/>
    <w:rsid w:val="00E85E2C"/>
    <w:rsid w:val="00E87158"/>
    <w:rsid w:val="00E9093A"/>
    <w:rsid w:val="00E90981"/>
    <w:rsid w:val="00E91E15"/>
    <w:rsid w:val="00E92877"/>
    <w:rsid w:val="00E94503"/>
    <w:rsid w:val="00E94E1B"/>
    <w:rsid w:val="00E94FD7"/>
    <w:rsid w:val="00E95982"/>
    <w:rsid w:val="00E9612B"/>
    <w:rsid w:val="00E973C3"/>
    <w:rsid w:val="00EA103A"/>
    <w:rsid w:val="00EA122B"/>
    <w:rsid w:val="00EA18EC"/>
    <w:rsid w:val="00EA2946"/>
    <w:rsid w:val="00EA4DB7"/>
    <w:rsid w:val="00EA57EB"/>
    <w:rsid w:val="00EA599A"/>
    <w:rsid w:val="00EA610A"/>
    <w:rsid w:val="00EA6CA1"/>
    <w:rsid w:val="00EA7060"/>
    <w:rsid w:val="00EA7C62"/>
    <w:rsid w:val="00EB1C64"/>
    <w:rsid w:val="00EB2A82"/>
    <w:rsid w:val="00EB3A84"/>
    <w:rsid w:val="00EB3AD8"/>
    <w:rsid w:val="00EB4211"/>
    <w:rsid w:val="00EB6515"/>
    <w:rsid w:val="00EB69F7"/>
    <w:rsid w:val="00EB6B47"/>
    <w:rsid w:val="00EB6DEF"/>
    <w:rsid w:val="00EB7ACF"/>
    <w:rsid w:val="00EC0D1F"/>
    <w:rsid w:val="00EC145A"/>
    <w:rsid w:val="00EC14FE"/>
    <w:rsid w:val="00EC1AD9"/>
    <w:rsid w:val="00EC277A"/>
    <w:rsid w:val="00EC31EB"/>
    <w:rsid w:val="00EC3549"/>
    <w:rsid w:val="00EC3B76"/>
    <w:rsid w:val="00EC486C"/>
    <w:rsid w:val="00EC5D5A"/>
    <w:rsid w:val="00EC5EBF"/>
    <w:rsid w:val="00ED0228"/>
    <w:rsid w:val="00ED18D6"/>
    <w:rsid w:val="00ED24A9"/>
    <w:rsid w:val="00ED2F05"/>
    <w:rsid w:val="00ED389A"/>
    <w:rsid w:val="00ED3D57"/>
    <w:rsid w:val="00ED3EEE"/>
    <w:rsid w:val="00ED404F"/>
    <w:rsid w:val="00ED51F3"/>
    <w:rsid w:val="00ED5F8A"/>
    <w:rsid w:val="00ED65B2"/>
    <w:rsid w:val="00ED6B26"/>
    <w:rsid w:val="00ED7267"/>
    <w:rsid w:val="00EE0330"/>
    <w:rsid w:val="00EE22D0"/>
    <w:rsid w:val="00EE28E5"/>
    <w:rsid w:val="00EE316F"/>
    <w:rsid w:val="00EE3C69"/>
    <w:rsid w:val="00EE407A"/>
    <w:rsid w:val="00EE42E3"/>
    <w:rsid w:val="00EE5AFD"/>
    <w:rsid w:val="00EF05ED"/>
    <w:rsid w:val="00EF0A18"/>
    <w:rsid w:val="00EF17C6"/>
    <w:rsid w:val="00EF2673"/>
    <w:rsid w:val="00EF3CA7"/>
    <w:rsid w:val="00F000B1"/>
    <w:rsid w:val="00F00BB2"/>
    <w:rsid w:val="00F00BF1"/>
    <w:rsid w:val="00F017A5"/>
    <w:rsid w:val="00F04237"/>
    <w:rsid w:val="00F0546A"/>
    <w:rsid w:val="00F05C5B"/>
    <w:rsid w:val="00F068A3"/>
    <w:rsid w:val="00F0727A"/>
    <w:rsid w:val="00F07D70"/>
    <w:rsid w:val="00F07F37"/>
    <w:rsid w:val="00F10256"/>
    <w:rsid w:val="00F104CD"/>
    <w:rsid w:val="00F10DA6"/>
    <w:rsid w:val="00F112C6"/>
    <w:rsid w:val="00F11606"/>
    <w:rsid w:val="00F12F33"/>
    <w:rsid w:val="00F146EC"/>
    <w:rsid w:val="00F16EBE"/>
    <w:rsid w:val="00F2049D"/>
    <w:rsid w:val="00F22DDD"/>
    <w:rsid w:val="00F23CF9"/>
    <w:rsid w:val="00F24695"/>
    <w:rsid w:val="00F25A55"/>
    <w:rsid w:val="00F2712D"/>
    <w:rsid w:val="00F27309"/>
    <w:rsid w:val="00F274D6"/>
    <w:rsid w:val="00F305AC"/>
    <w:rsid w:val="00F32099"/>
    <w:rsid w:val="00F326CD"/>
    <w:rsid w:val="00F33C61"/>
    <w:rsid w:val="00F33E6E"/>
    <w:rsid w:val="00F346AC"/>
    <w:rsid w:val="00F35DD4"/>
    <w:rsid w:val="00F36369"/>
    <w:rsid w:val="00F37BC7"/>
    <w:rsid w:val="00F37CA8"/>
    <w:rsid w:val="00F4053F"/>
    <w:rsid w:val="00F40D16"/>
    <w:rsid w:val="00F41F6A"/>
    <w:rsid w:val="00F423C8"/>
    <w:rsid w:val="00F42AB9"/>
    <w:rsid w:val="00F42C4D"/>
    <w:rsid w:val="00F43277"/>
    <w:rsid w:val="00F432B2"/>
    <w:rsid w:val="00F443D9"/>
    <w:rsid w:val="00F452FC"/>
    <w:rsid w:val="00F45FAC"/>
    <w:rsid w:val="00F468B5"/>
    <w:rsid w:val="00F4767C"/>
    <w:rsid w:val="00F476EB"/>
    <w:rsid w:val="00F47C95"/>
    <w:rsid w:val="00F47D23"/>
    <w:rsid w:val="00F509DF"/>
    <w:rsid w:val="00F50B16"/>
    <w:rsid w:val="00F50C74"/>
    <w:rsid w:val="00F5109E"/>
    <w:rsid w:val="00F5121A"/>
    <w:rsid w:val="00F51C00"/>
    <w:rsid w:val="00F52216"/>
    <w:rsid w:val="00F5475F"/>
    <w:rsid w:val="00F5655D"/>
    <w:rsid w:val="00F56AC5"/>
    <w:rsid w:val="00F61054"/>
    <w:rsid w:val="00F613A9"/>
    <w:rsid w:val="00F6172C"/>
    <w:rsid w:val="00F6560C"/>
    <w:rsid w:val="00F70C39"/>
    <w:rsid w:val="00F7160A"/>
    <w:rsid w:val="00F7211A"/>
    <w:rsid w:val="00F7282F"/>
    <w:rsid w:val="00F72F4B"/>
    <w:rsid w:val="00F72FD4"/>
    <w:rsid w:val="00F73A0E"/>
    <w:rsid w:val="00F74AB7"/>
    <w:rsid w:val="00F758F3"/>
    <w:rsid w:val="00F75E29"/>
    <w:rsid w:val="00F77482"/>
    <w:rsid w:val="00F8037D"/>
    <w:rsid w:val="00F8292B"/>
    <w:rsid w:val="00F83106"/>
    <w:rsid w:val="00F847D3"/>
    <w:rsid w:val="00F84F05"/>
    <w:rsid w:val="00F90BA4"/>
    <w:rsid w:val="00F912A2"/>
    <w:rsid w:val="00F914E2"/>
    <w:rsid w:val="00F91F37"/>
    <w:rsid w:val="00F94782"/>
    <w:rsid w:val="00F9492D"/>
    <w:rsid w:val="00F94EE9"/>
    <w:rsid w:val="00F94FD4"/>
    <w:rsid w:val="00F9544C"/>
    <w:rsid w:val="00F957D4"/>
    <w:rsid w:val="00F961EA"/>
    <w:rsid w:val="00F96A8C"/>
    <w:rsid w:val="00FA36DB"/>
    <w:rsid w:val="00FA539B"/>
    <w:rsid w:val="00FA64E5"/>
    <w:rsid w:val="00FA657F"/>
    <w:rsid w:val="00FA68E4"/>
    <w:rsid w:val="00FB2915"/>
    <w:rsid w:val="00FB2D53"/>
    <w:rsid w:val="00FB34E5"/>
    <w:rsid w:val="00FB402B"/>
    <w:rsid w:val="00FB48B4"/>
    <w:rsid w:val="00FB4C32"/>
    <w:rsid w:val="00FB4FB2"/>
    <w:rsid w:val="00FB5999"/>
    <w:rsid w:val="00FB5A99"/>
    <w:rsid w:val="00FB5D0A"/>
    <w:rsid w:val="00FB69C1"/>
    <w:rsid w:val="00FB6B31"/>
    <w:rsid w:val="00FB6B89"/>
    <w:rsid w:val="00FB6CFF"/>
    <w:rsid w:val="00FC14B4"/>
    <w:rsid w:val="00FC2484"/>
    <w:rsid w:val="00FC2F2B"/>
    <w:rsid w:val="00FC5491"/>
    <w:rsid w:val="00FC56E3"/>
    <w:rsid w:val="00FC6AF7"/>
    <w:rsid w:val="00FC716A"/>
    <w:rsid w:val="00FC7A28"/>
    <w:rsid w:val="00FD1514"/>
    <w:rsid w:val="00FD4352"/>
    <w:rsid w:val="00FD4B95"/>
    <w:rsid w:val="00FD7F24"/>
    <w:rsid w:val="00FE311F"/>
    <w:rsid w:val="00FE3F3D"/>
    <w:rsid w:val="00FE482D"/>
    <w:rsid w:val="00FE5A62"/>
    <w:rsid w:val="00FE6B18"/>
    <w:rsid w:val="00FE6B90"/>
    <w:rsid w:val="00FE79DA"/>
    <w:rsid w:val="00FE7C22"/>
    <w:rsid w:val="00FF041E"/>
    <w:rsid w:val="00FF0E89"/>
    <w:rsid w:val="00FF20D0"/>
    <w:rsid w:val="00FF3FB1"/>
    <w:rsid w:val="00FF5D5D"/>
    <w:rsid w:val="00FF72A1"/>
    <w:rsid w:val="00FF7BB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99">
      <o:colormenu v:ext="edit" strokecolor="none [3212]"/>
    </o:shapedefaults>
    <o:shapelayout v:ext="edit">
      <o:idmap v:ext="edit" data="1"/>
    </o:shapelayout>
  </w:shapeDefaults>
  <w:decimalSymbol w:val="."/>
  <w:listSeparator w:val=","/>
  <w14:docId w14:val="14F00E79"/>
  <w15:docId w15:val="{03279CD5-5A98-45B9-AB2A-E572C877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00C"/>
    <w:pPr>
      <w:spacing w:after="160" w:line="259" w:lineRule="auto"/>
    </w:pPr>
    <w:rPr>
      <w:sz w:val="22"/>
      <w:szCs w:val="22"/>
      <w:lang w:val="en-US" w:eastAsia="ja-JP"/>
    </w:rPr>
  </w:style>
  <w:style w:type="paragraph" w:styleId="Heading1">
    <w:name w:val="heading 1"/>
    <w:basedOn w:val="Normal"/>
    <w:next w:val="Normal"/>
    <w:link w:val="Heading1Char"/>
    <w:qFormat/>
    <w:rsid w:val="00D03873"/>
    <w:pPr>
      <w:keepNext/>
      <w:keepLines/>
      <w:spacing w:before="240" w:after="0"/>
      <w:outlineLvl w:val="0"/>
    </w:pPr>
    <w:rPr>
      <w:rFonts w:ascii="Calibri Light" w:eastAsia="MS Gothic" w:hAnsi="Calibri Light"/>
      <w:color w:val="2E74B5"/>
      <w:sz w:val="32"/>
      <w:szCs w:val="32"/>
    </w:rPr>
  </w:style>
  <w:style w:type="paragraph" w:styleId="Heading2">
    <w:name w:val="heading 2"/>
    <w:basedOn w:val="Normal"/>
    <w:next w:val="Normal"/>
    <w:link w:val="Heading2Char"/>
    <w:unhideWhenUsed/>
    <w:qFormat/>
    <w:rsid w:val="00D03873"/>
    <w:pPr>
      <w:keepNext/>
      <w:keepLines/>
      <w:spacing w:before="40" w:after="0"/>
      <w:outlineLvl w:val="1"/>
    </w:pPr>
    <w:rPr>
      <w:rFonts w:ascii="Calibri Light" w:eastAsia="MS Gothic" w:hAnsi="Calibri Light"/>
      <w:color w:val="2E74B5"/>
      <w:sz w:val="26"/>
      <w:szCs w:val="26"/>
    </w:rPr>
  </w:style>
  <w:style w:type="paragraph" w:styleId="Heading3">
    <w:name w:val="heading 3"/>
    <w:basedOn w:val="Normal"/>
    <w:next w:val="Normal"/>
    <w:link w:val="Heading3Char"/>
    <w:unhideWhenUsed/>
    <w:qFormat/>
    <w:rsid w:val="00E115E4"/>
    <w:pPr>
      <w:keepNext/>
      <w:keepLines/>
      <w:spacing w:before="40" w:after="0"/>
      <w:outlineLvl w:val="2"/>
    </w:pPr>
    <w:rPr>
      <w:rFonts w:ascii="Calibri Light" w:eastAsia="MS Gothic" w:hAnsi="Calibri Light"/>
      <w:color w:val="1F4D78"/>
      <w:sz w:val="24"/>
      <w:szCs w:val="24"/>
    </w:rPr>
  </w:style>
  <w:style w:type="paragraph" w:styleId="Heading4">
    <w:name w:val="heading 4"/>
    <w:basedOn w:val="Normal"/>
    <w:next w:val="Normal"/>
    <w:link w:val="Heading4Char"/>
    <w:qFormat/>
    <w:rsid w:val="0036118B"/>
    <w:pPr>
      <w:keepNext/>
      <w:tabs>
        <w:tab w:val="num" w:pos="0"/>
      </w:tabs>
      <w:suppressAutoHyphens/>
      <w:spacing w:before="240" w:after="60" w:line="240" w:lineRule="auto"/>
      <w:ind w:left="864" w:hanging="864"/>
      <w:jc w:val="both"/>
      <w:outlineLvl w:val="3"/>
    </w:pPr>
    <w:rPr>
      <w:rFonts w:ascii="Arial" w:eastAsia="Times New Roman" w:hAnsi="Arial" w:cs="Arial"/>
      <w:b/>
      <w:sz w:val="20"/>
      <w:szCs w:val="20"/>
      <w:lang w:eastAsia="ar-SA"/>
    </w:rPr>
  </w:style>
  <w:style w:type="paragraph" w:styleId="Heading5">
    <w:name w:val="heading 5"/>
    <w:basedOn w:val="Normal"/>
    <w:next w:val="Normal"/>
    <w:link w:val="Heading5Char"/>
    <w:qFormat/>
    <w:rsid w:val="0036118B"/>
    <w:pPr>
      <w:keepNext/>
      <w:tabs>
        <w:tab w:val="num" w:pos="0"/>
      </w:tabs>
      <w:suppressAutoHyphens/>
      <w:spacing w:after="0" w:line="240" w:lineRule="auto"/>
      <w:ind w:left="1008" w:hanging="1008"/>
      <w:jc w:val="center"/>
      <w:outlineLvl w:val="4"/>
    </w:pPr>
    <w:rPr>
      <w:rFonts w:ascii="Times New Roman" w:eastAsia="Times New Roman" w:hAnsi="Times New Roman"/>
      <w:b/>
      <w:bCs/>
      <w:sz w:val="24"/>
      <w:szCs w:val="20"/>
      <w:lang w:eastAsia="ar-SA"/>
    </w:rPr>
  </w:style>
  <w:style w:type="paragraph" w:styleId="Heading6">
    <w:name w:val="heading 6"/>
    <w:basedOn w:val="Normal"/>
    <w:next w:val="Normal"/>
    <w:link w:val="Heading6Char"/>
    <w:unhideWhenUsed/>
    <w:qFormat/>
    <w:rsid w:val="00B8527A"/>
    <w:pPr>
      <w:keepNext/>
      <w:keepLines/>
      <w:spacing w:before="40" w:after="0"/>
      <w:outlineLvl w:val="5"/>
    </w:pPr>
    <w:rPr>
      <w:rFonts w:ascii="Calibri Light" w:eastAsia="MS Gothic" w:hAnsi="Calibri Light"/>
      <w:color w:val="1F4D78"/>
    </w:rPr>
  </w:style>
  <w:style w:type="paragraph" w:styleId="Heading7">
    <w:name w:val="heading 7"/>
    <w:basedOn w:val="Normal"/>
    <w:next w:val="Normal"/>
    <w:link w:val="Heading7Char"/>
    <w:qFormat/>
    <w:rsid w:val="0036118B"/>
    <w:pPr>
      <w:keepNext/>
      <w:tabs>
        <w:tab w:val="num" w:pos="0"/>
      </w:tabs>
      <w:suppressAutoHyphens/>
      <w:spacing w:after="0" w:line="240" w:lineRule="auto"/>
      <w:ind w:left="720"/>
      <w:jc w:val="both"/>
      <w:outlineLvl w:val="6"/>
    </w:pPr>
    <w:rPr>
      <w:rFonts w:ascii="Times New Roman" w:eastAsia="Times New Roman" w:hAnsi="Times New Roman"/>
      <w:b/>
      <w:bCs/>
      <w:sz w:val="24"/>
      <w:szCs w:val="20"/>
      <w:lang w:eastAsia="ar-SA"/>
    </w:rPr>
  </w:style>
  <w:style w:type="paragraph" w:styleId="Heading8">
    <w:name w:val="heading 8"/>
    <w:basedOn w:val="Normal"/>
    <w:next w:val="Normal"/>
    <w:link w:val="Heading8Char"/>
    <w:qFormat/>
    <w:rsid w:val="0036118B"/>
    <w:pPr>
      <w:keepNext/>
      <w:tabs>
        <w:tab w:val="num" w:pos="0"/>
      </w:tabs>
      <w:suppressAutoHyphens/>
      <w:spacing w:after="0" w:line="240" w:lineRule="auto"/>
      <w:ind w:left="720"/>
      <w:jc w:val="both"/>
      <w:outlineLvl w:val="7"/>
    </w:pPr>
    <w:rPr>
      <w:rFonts w:ascii="Times New Roman" w:eastAsia="Times New Roman" w:hAnsi="Times New Roman"/>
      <w:sz w:val="24"/>
      <w:szCs w:val="20"/>
      <w:u w:val="single"/>
      <w:lang w:eastAsia="ar-SA"/>
    </w:rPr>
  </w:style>
  <w:style w:type="paragraph" w:styleId="Heading9">
    <w:name w:val="heading 9"/>
    <w:basedOn w:val="Normal"/>
    <w:next w:val="Normal"/>
    <w:link w:val="Heading9Char"/>
    <w:qFormat/>
    <w:rsid w:val="0036118B"/>
    <w:pPr>
      <w:keepNext/>
      <w:tabs>
        <w:tab w:val="num" w:pos="0"/>
      </w:tabs>
      <w:suppressAutoHyphens/>
      <w:spacing w:after="0" w:line="240" w:lineRule="auto"/>
      <w:ind w:left="1584" w:hanging="1584"/>
      <w:outlineLvl w:val="8"/>
    </w:pPr>
    <w:rPr>
      <w:rFonts w:ascii="Times New Roman" w:eastAsia="Times New Roman" w:hAnsi="Times New Roman"/>
      <w:b/>
      <w:bCs/>
      <w:sz w:val="24"/>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75A"/>
    <w:pPr>
      <w:ind w:left="720"/>
      <w:contextualSpacing/>
    </w:pPr>
  </w:style>
  <w:style w:type="paragraph" w:styleId="Date">
    <w:name w:val="Date"/>
    <w:basedOn w:val="Normal"/>
    <w:next w:val="Normal"/>
    <w:link w:val="DateChar"/>
    <w:uiPriority w:val="99"/>
    <w:semiHidden/>
    <w:unhideWhenUsed/>
    <w:rsid w:val="00857DB9"/>
  </w:style>
  <w:style w:type="character" w:customStyle="1" w:styleId="DateChar">
    <w:name w:val="Date Char"/>
    <w:basedOn w:val="DefaultParagraphFont"/>
    <w:link w:val="Date"/>
    <w:uiPriority w:val="99"/>
    <w:semiHidden/>
    <w:rsid w:val="00857DB9"/>
  </w:style>
  <w:style w:type="character" w:styleId="Hyperlink">
    <w:name w:val="Hyperlink"/>
    <w:basedOn w:val="DefaultParagraphFont"/>
    <w:uiPriority w:val="99"/>
    <w:unhideWhenUsed/>
    <w:rsid w:val="00BB5D2A"/>
    <w:rPr>
      <w:color w:val="0563C1"/>
      <w:u w:val="single"/>
    </w:rPr>
  </w:style>
  <w:style w:type="character" w:customStyle="1" w:styleId="Heading1Char">
    <w:name w:val="Heading 1 Char"/>
    <w:basedOn w:val="DefaultParagraphFont"/>
    <w:link w:val="Heading1"/>
    <w:rsid w:val="00D03873"/>
    <w:rPr>
      <w:rFonts w:ascii="Calibri Light" w:eastAsia="MS Gothic" w:hAnsi="Calibri Light" w:cs="Times New Roman"/>
      <w:color w:val="2E74B5"/>
      <w:sz w:val="32"/>
      <w:szCs w:val="32"/>
    </w:rPr>
  </w:style>
  <w:style w:type="paragraph" w:styleId="TOCHeading">
    <w:name w:val="TOC Heading"/>
    <w:basedOn w:val="Heading1"/>
    <w:next w:val="Normal"/>
    <w:uiPriority w:val="39"/>
    <w:unhideWhenUsed/>
    <w:qFormat/>
    <w:rsid w:val="00D03873"/>
    <w:pPr>
      <w:outlineLvl w:val="9"/>
    </w:pPr>
    <w:rPr>
      <w:lang w:eastAsia="en-US"/>
    </w:rPr>
  </w:style>
  <w:style w:type="paragraph" w:styleId="TOC2">
    <w:name w:val="toc 2"/>
    <w:basedOn w:val="Normal"/>
    <w:next w:val="Normal"/>
    <w:autoRedefine/>
    <w:uiPriority w:val="39"/>
    <w:unhideWhenUsed/>
    <w:qFormat/>
    <w:rsid w:val="00D03873"/>
    <w:pPr>
      <w:spacing w:after="100"/>
      <w:ind w:left="220"/>
    </w:pPr>
    <w:rPr>
      <w:lang w:eastAsia="en-US"/>
    </w:rPr>
  </w:style>
  <w:style w:type="paragraph" w:styleId="TOC1">
    <w:name w:val="toc 1"/>
    <w:basedOn w:val="Normal"/>
    <w:next w:val="Normal"/>
    <w:autoRedefine/>
    <w:uiPriority w:val="39"/>
    <w:unhideWhenUsed/>
    <w:qFormat/>
    <w:rsid w:val="005960ED"/>
    <w:pPr>
      <w:tabs>
        <w:tab w:val="right" w:leader="dot" w:pos="8630"/>
      </w:tabs>
      <w:spacing w:after="100"/>
      <w:ind w:left="270"/>
    </w:pPr>
    <w:rPr>
      <w:rFonts w:ascii="Times New Roman" w:hAnsi="Times New Roman"/>
      <w:b/>
      <w:noProof/>
      <w:sz w:val="24"/>
      <w:szCs w:val="24"/>
      <w:lang w:eastAsia="en-US"/>
    </w:rPr>
  </w:style>
  <w:style w:type="paragraph" w:styleId="TOC3">
    <w:name w:val="toc 3"/>
    <w:basedOn w:val="Normal"/>
    <w:next w:val="Normal"/>
    <w:autoRedefine/>
    <w:uiPriority w:val="39"/>
    <w:unhideWhenUsed/>
    <w:qFormat/>
    <w:rsid w:val="00D03873"/>
    <w:pPr>
      <w:spacing w:after="100"/>
      <w:ind w:left="440"/>
    </w:pPr>
    <w:rPr>
      <w:lang w:eastAsia="en-US"/>
    </w:rPr>
  </w:style>
  <w:style w:type="character" w:customStyle="1" w:styleId="Heading2Char">
    <w:name w:val="Heading 2 Char"/>
    <w:basedOn w:val="DefaultParagraphFont"/>
    <w:link w:val="Heading2"/>
    <w:rsid w:val="00D03873"/>
    <w:rPr>
      <w:rFonts w:ascii="Calibri Light" w:eastAsia="MS Gothic" w:hAnsi="Calibri Light" w:cs="Times New Roman"/>
      <w:color w:val="2E74B5"/>
      <w:sz w:val="26"/>
      <w:szCs w:val="26"/>
    </w:rPr>
  </w:style>
  <w:style w:type="paragraph" w:styleId="BalloonText">
    <w:name w:val="Balloon Text"/>
    <w:basedOn w:val="Normal"/>
    <w:link w:val="BalloonTextChar"/>
    <w:unhideWhenUsed/>
    <w:rsid w:val="00A56F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56FE5"/>
    <w:rPr>
      <w:rFonts w:ascii="Tahoma" w:hAnsi="Tahoma" w:cs="Tahoma"/>
      <w:sz w:val="16"/>
      <w:szCs w:val="16"/>
    </w:rPr>
  </w:style>
  <w:style w:type="paragraph" w:styleId="Header">
    <w:name w:val="header"/>
    <w:basedOn w:val="Normal"/>
    <w:link w:val="HeaderChar"/>
    <w:unhideWhenUsed/>
    <w:rsid w:val="00AE0030"/>
    <w:pPr>
      <w:tabs>
        <w:tab w:val="center" w:pos="4680"/>
        <w:tab w:val="right" w:pos="9360"/>
      </w:tabs>
      <w:spacing w:after="0" w:line="240" w:lineRule="auto"/>
    </w:pPr>
  </w:style>
  <w:style w:type="character" w:customStyle="1" w:styleId="HeaderChar">
    <w:name w:val="Header Char"/>
    <w:basedOn w:val="DefaultParagraphFont"/>
    <w:link w:val="Header"/>
    <w:rsid w:val="00AE0030"/>
  </w:style>
  <w:style w:type="paragraph" w:styleId="Footer">
    <w:name w:val="footer"/>
    <w:basedOn w:val="Normal"/>
    <w:link w:val="FooterChar"/>
    <w:uiPriority w:val="99"/>
    <w:unhideWhenUsed/>
    <w:rsid w:val="00A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030"/>
  </w:style>
  <w:style w:type="character" w:styleId="FollowedHyperlink">
    <w:name w:val="FollowedHyperlink"/>
    <w:basedOn w:val="DefaultParagraphFont"/>
    <w:unhideWhenUsed/>
    <w:rsid w:val="00490B5A"/>
    <w:rPr>
      <w:color w:val="954F72"/>
      <w:u w:val="single"/>
    </w:rPr>
  </w:style>
  <w:style w:type="paragraph" w:styleId="DocumentMap">
    <w:name w:val="Document Map"/>
    <w:basedOn w:val="Normal"/>
    <w:link w:val="DocumentMapChar"/>
    <w:uiPriority w:val="99"/>
    <w:semiHidden/>
    <w:unhideWhenUsed/>
    <w:rsid w:val="00F758F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758F3"/>
    <w:rPr>
      <w:rFonts w:ascii="Tahoma" w:hAnsi="Tahoma" w:cs="Tahoma"/>
      <w:sz w:val="16"/>
      <w:szCs w:val="16"/>
    </w:rPr>
  </w:style>
  <w:style w:type="character" w:styleId="CommentReference">
    <w:name w:val="annotation reference"/>
    <w:basedOn w:val="DefaultParagraphFont"/>
    <w:uiPriority w:val="99"/>
    <w:semiHidden/>
    <w:unhideWhenUsed/>
    <w:rsid w:val="001B53C2"/>
    <w:rPr>
      <w:sz w:val="16"/>
      <w:szCs w:val="16"/>
    </w:rPr>
  </w:style>
  <w:style w:type="paragraph" w:styleId="CommentText">
    <w:name w:val="annotation text"/>
    <w:basedOn w:val="Normal"/>
    <w:link w:val="CommentTextChar"/>
    <w:uiPriority w:val="99"/>
    <w:semiHidden/>
    <w:unhideWhenUsed/>
    <w:rsid w:val="001B53C2"/>
    <w:pPr>
      <w:spacing w:line="240" w:lineRule="auto"/>
    </w:pPr>
    <w:rPr>
      <w:sz w:val="20"/>
      <w:szCs w:val="20"/>
    </w:rPr>
  </w:style>
  <w:style w:type="character" w:customStyle="1" w:styleId="CommentTextChar">
    <w:name w:val="Comment Text Char"/>
    <w:basedOn w:val="DefaultParagraphFont"/>
    <w:link w:val="CommentText"/>
    <w:uiPriority w:val="99"/>
    <w:semiHidden/>
    <w:rsid w:val="001B53C2"/>
    <w:rPr>
      <w:sz w:val="20"/>
      <w:szCs w:val="20"/>
    </w:rPr>
  </w:style>
  <w:style w:type="paragraph" w:styleId="CommentSubject">
    <w:name w:val="annotation subject"/>
    <w:basedOn w:val="CommentText"/>
    <w:next w:val="CommentText"/>
    <w:link w:val="CommentSubjectChar"/>
    <w:uiPriority w:val="99"/>
    <w:semiHidden/>
    <w:unhideWhenUsed/>
    <w:rsid w:val="001B53C2"/>
    <w:rPr>
      <w:b/>
      <w:bCs/>
    </w:rPr>
  </w:style>
  <w:style w:type="character" w:customStyle="1" w:styleId="CommentSubjectChar">
    <w:name w:val="Comment Subject Char"/>
    <w:basedOn w:val="CommentTextChar"/>
    <w:link w:val="CommentSubject"/>
    <w:uiPriority w:val="99"/>
    <w:semiHidden/>
    <w:rsid w:val="001B53C2"/>
    <w:rPr>
      <w:b/>
      <w:bCs/>
      <w:sz w:val="20"/>
      <w:szCs w:val="20"/>
    </w:rPr>
  </w:style>
  <w:style w:type="paragraph" w:styleId="Caption">
    <w:name w:val="caption"/>
    <w:basedOn w:val="Normal"/>
    <w:next w:val="Normal"/>
    <w:uiPriority w:val="35"/>
    <w:unhideWhenUsed/>
    <w:qFormat/>
    <w:rsid w:val="001F1DA2"/>
    <w:pPr>
      <w:spacing w:after="200" w:line="240" w:lineRule="auto"/>
    </w:pPr>
    <w:rPr>
      <w:i/>
      <w:iCs/>
      <w:color w:val="44546A"/>
      <w:sz w:val="18"/>
      <w:szCs w:val="18"/>
    </w:rPr>
  </w:style>
  <w:style w:type="paragraph" w:styleId="TableofFigures">
    <w:name w:val="table of figures"/>
    <w:basedOn w:val="Normal"/>
    <w:next w:val="Normal"/>
    <w:uiPriority w:val="99"/>
    <w:unhideWhenUsed/>
    <w:rsid w:val="001F1DA2"/>
    <w:pPr>
      <w:spacing w:after="0"/>
    </w:pPr>
  </w:style>
  <w:style w:type="character" w:customStyle="1" w:styleId="Heading6Char">
    <w:name w:val="Heading 6 Char"/>
    <w:basedOn w:val="DefaultParagraphFont"/>
    <w:link w:val="Heading6"/>
    <w:rsid w:val="00B8527A"/>
    <w:rPr>
      <w:rFonts w:ascii="Calibri Light" w:eastAsia="MS Gothic" w:hAnsi="Calibri Light" w:cs="Times New Roman"/>
      <w:color w:val="1F4D78"/>
    </w:rPr>
  </w:style>
  <w:style w:type="character" w:customStyle="1" w:styleId="Heading3Char">
    <w:name w:val="Heading 3 Char"/>
    <w:basedOn w:val="DefaultParagraphFont"/>
    <w:link w:val="Heading3"/>
    <w:rsid w:val="00E115E4"/>
    <w:rPr>
      <w:rFonts w:ascii="Calibri Light" w:eastAsia="MS Gothic" w:hAnsi="Calibri Light" w:cs="Times New Roman"/>
      <w:color w:val="1F4D78"/>
      <w:sz w:val="24"/>
      <w:szCs w:val="24"/>
    </w:rPr>
  </w:style>
  <w:style w:type="character" w:customStyle="1" w:styleId="Heading4Char">
    <w:name w:val="Heading 4 Char"/>
    <w:basedOn w:val="DefaultParagraphFont"/>
    <w:link w:val="Heading4"/>
    <w:rsid w:val="0036118B"/>
    <w:rPr>
      <w:rFonts w:ascii="Arial" w:eastAsia="Times New Roman" w:hAnsi="Arial" w:cs="Arial"/>
      <w:b/>
      <w:sz w:val="20"/>
      <w:szCs w:val="20"/>
      <w:lang w:eastAsia="ar-SA"/>
    </w:rPr>
  </w:style>
  <w:style w:type="character" w:customStyle="1" w:styleId="Heading5Char">
    <w:name w:val="Heading 5 Char"/>
    <w:basedOn w:val="DefaultParagraphFont"/>
    <w:link w:val="Heading5"/>
    <w:rsid w:val="0036118B"/>
    <w:rPr>
      <w:rFonts w:ascii="Times New Roman" w:eastAsia="Times New Roman" w:hAnsi="Times New Roman" w:cs="Times New Roman"/>
      <w:b/>
      <w:bCs/>
      <w:sz w:val="24"/>
      <w:szCs w:val="20"/>
      <w:lang w:eastAsia="ar-SA"/>
    </w:rPr>
  </w:style>
  <w:style w:type="character" w:customStyle="1" w:styleId="Heading7Char">
    <w:name w:val="Heading 7 Char"/>
    <w:basedOn w:val="DefaultParagraphFont"/>
    <w:link w:val="Heading7"/>
    <w:rsid w:val="0036118B"/>
    <w:rPr>
      <w:rFonts w:ascii="Times New Roman" w:eastAsia="Times New Roman" w:hAnsi="Times New Roman" w:cs="Times New Roman"/>
      <w:b/>
      <w:bCs/>
      <w:sz w:val="24"/>
      <w:szCs w:val="20"/>
      <w:lang w:eastAsia="ar-SA"/>
    </w:rPr>
  </w:style>
  <w:style w:type="character" w:customStyle="1" w:styleId="Heading8Char">
    <w:name w:val="Heading 8 Char"/>
    <w:basedOn w:val="DefaultParagraphFont"/>
    <w:link w:val="Heading8"/>
    <w:rsid w:val="0036118B"/>
    <w:rPr>
      <w:rFonts w:ascii="Times New Roman" w:eastAsia="Times New Roman" w:hAnsi="Times New Roman" w:cs="Times New Roman"/>
      <w:sz w:val="24"/>
      <w:szCs w:val="20"/>
      <w:u w:val="single"/>
      <w:lang w:eastAsia="ar-SA"/>
    </w:rPr>
  </w:style>
  <w:style w:type="character" w:customStyle="1" w:styleId="Heading9Char">
    <w:name w:val="Heading 9 Char"/>
    <w:basedOn w:val="DefaultParagraphFont"/>
    <w:link w:val="Heading9"/>
    <w:rsid w:val="0036118B"/>
    <w:rPr>
      <w:rFonts w:ascii="Times New Roman" w:eastAsia="Times New Roman" w:hAnsi="Times New Roman" w:cs="Times New Roman"/>
      <w:b/>
      <w:bCs/>
      <w:sz w:val="24"/>
      <w:szCs w:val="20"/>
      <w:lang w:eastAsia="ar-SA"/>
    </w:rPr>
  </w:style>
  <w:style w:type="numbering" w:customStyle="1" w:styleId="NoList1">
    <w:name w:val="No List1"/>
    <w:next w:val="NoList"/>
    <w:uiPriority w:val="99"/>
    <w:semiHidden/>
    <w:unhideWhenUsed/>
    <w:rsid w:val="0036118B"/>
  </w:style>
  <w:style w:type="character" w:customStyle="1" w:styleId="WW8Num1z0">
    <w:name w:val="WW8Num1z0"/>
    <w:rsid w:val="0036118B"/>
    <w:rPr>
      <w:rFonts w:ascii="Symbol" w:hAnsi="Symbol" w:cs="Symbol" w:hint="default"/>
    </w:rPr>
  </w:style>
  <w:style w:type="character" w:customStyle="1" w:styleId="WW8Num1z1">
    <w:name w:val="WW8Num1z1"/>
    <w:rsid w:val="0036118B"/>
    <w:rPr>
      <w:rFonts w:ascii="Courier New" w:hAnsi="Courier New" w:cs="Courier New" w:hint="default"/>
    </w:rPr>
  </w:style>
  <w:style w:type="character" w:customStyle="1" w:styleId="WW8Num1z2">
    <w:name w:val="WW8Num1z2"/>
    <w:rsid w:val="0036118B"/>
    <w:rPr>
      <w:rFonts w:ascii="Wingdings" w:hAnsi="Wingdings" w:cs="Wingdings" w:hint="default"/>
    </w:rPr>
  </w:style>
  <w:style w:type="character" w:customStyle="1" w:styleId="WW8Num1z3">
    <w:name w:val="WW8Num1z3"/>
    <w:rsid w:val="0036118B"/>
  </w:style>
  <w:style w:type="character" w:customStyle="1" w:styleId="WW8Num1z4">
    <w:name w:val="WW8Num1z4"/>
    <w:rsid w:val="0036118B"/>
  </w:style>
  <w:style w:type="character" w:customStyle="1" w:styleId="WW8Num1z5">
    <w:name w:val="WW8Num1z5"/>
    <w:rsid w:val="0036118B"/>
  </w:style>
  <w:style w:type="character" w:customStyle="1" w:styleId="WW8Num1z6">
    <w:name w:val="WW8Num1z6"/>
    <w:rsid w:val="0036118B"/>
  </w:style>
  <w:style w:type="character" w:customStyle="1" w:styleId="WW8Num1z7">
    <w:name w:val="WW8Num1z7"/>
    <w:rsid w:val="0036118B"/>
  </w:style>
  <w:style w:type="character" w:customStyle="1" w:styleId="WW8Num1z8">
    <w:name w:val="WW8Num1z8"/>
    <w:rsid w:val="0036118B"/>
  </w:style>
  <w:style w:type="character" w:customStyle="1" w:styleId="WW8Num2z0">
    <w:name w:val="WW8Num2z0"/>
    <w:rsid w:val="0036118B"/>
    <w:rPr>
      <w:rFonts w:ascii="Courier New" w:hAnsi="Courier New" w:cs="Courier New"/>
      <w:b/>
    </w:rPr>
  </w:style>
  <w:style w:type="character" w:customStyle="1" w:styleId="WW8Num2z1">
    <w:name w:val="WW8Num2z1"/>
    <w:rsid w:val="0036118B"/>
    <w:rPr>
      <w:rFonts w:ascii="Courier New" w:hAnsi="Courier New" w:cs="Courier New"/>
    </w:rPr>
  </w:style>
  <w:style w:type="character" w:customStyle="1" w:styleId="WW8Num2z2">
    <w:name w:val="WW8Num2z2"/>
    <w:rsid w:val="0036118B"/>
  </w:style>
  <w:style w:type="character" w:customStyle="1" w:styleId="WW8Num2z3">
    <w:name w:val="WW8Num2z3"/>
    <w:rsid w:val="0036118B"/>
  </w:style>
  <w:style w:type="character" w:customStyle="1" w:styleId="WW8Num2z4">
    <w:name w:val="WW8Num2z4"/>
    <w:rsid w:val="0036118B"/>
  </w:style>
  <w:style w:type="character" w:customStyle="1" w:styleId="WW8Num2z5">
    <w:name w:val="WW8Num2z5"/>
    <w:rsid w:val="0036118B"/>
  </w:style>
  <w:style w:type="character" w:customStyle="1" w:styleId="WW8Num2z6">
    <w:name w:val="WW8Num2z6"/>
    <w:rsid w:val="0036118B"/>
  </w:style>
  <w:style w:type="character" w:customStyle="1" w:styleId="WW8Num2z7">
    <w:name w:val="WW8Num2z7"/>
    <w:rsid w:val="0036118B"/>
  </w:style>
  <w:style w:type="character" w:customStyle="1" w:styleId="WW8Num2z8">
    <w:name w:val="WW8Num2z8"/>
    <w:rsid w:val="0036118B"/>
  </w:style>
  <w:style w:type="character" w:customStyle="1" w:styleId="WW8Num3z0">
    <w:name w:val="WW8Num3z0"/>
    <w:rsid w:val="0036118B"/>
    <w:rPr>
      <w:rFonts w:ascii="Symbol" w:hAnsi="Symbol" w:cs="Symbol" w:hint="default"/>
    </w:rPr>
  </w:style>
  <w:style w:type="character" w:customStyle="1" w:styleId="WW8Num3z1">
    <w:name w:val="WW8Num3z1"/>
    <w:rsid w:val="0036118B"/>
    <w:rPr>
      <w:rFonts w:ascii="Courier New" w:hAnsi="Courier New" w:cs="Courier New" w:hint="default"/>
    </w:rPr>
  </w:style>
  <w:style w:type="character" w:customStyle="1" w:styleId="WW8Num4z0">
    <w:name w:val="WW8Num4z0"/>
    <w:rsid w:val="0036118B"/>
    <w:rPr>
      <w:rFonts w:ascii="Symbol" w:hAnsi="Symbol" w:cs="OpenSymbol"/>
    </w:rPr>
  </w:style>
  <w:style w:type="character" w:customStyle="1" w:styleId="WW8Num4z2">
    <w:name w:val="WW8Num4z2"/>
    <w:rsid w:val="0036118B"/>
    <w:rPr>
      <w:rFonts w:ascii="OpenSymbol" w:hAnsi="OpenSymbol" w:cs="OpenSymbol"/>
    </w:rPr>
  </w:style>
  <w:style w:type="character" w:customStyle="1" w:styleId="WW8Num5z0">
    <w:name w:val="WW8Num5z0"/>
    <w:rsid w:val="0036118B"/>
    <w:rPr>
      <w:rFonts w:ascii="Symbol" w:hAnsi="Symbol" w:cs="OpenSymbol"/>
    </w:rPr>
  </w:style>
  <w:style w:type="character" w:customStyle="1" w:styleId="WW8Num6z0">
    <w:name w:val="WW8Num6z0"/>
    <w:rsid w:val="0036118B"/>
    <w:rPr>
      <w:rFonts w:ascii="Symbol" w:hAnsi="Symbol" w:cs="OpenSymbol"/>
    </w:rPr>
  </w:style>
  <w:style w:type="character" w:customStyle="1" w:styleId="WW8Num6z1">
    <w:name w:val="WW8Num6z1"/>
    <w:rsid w:val="0036118B"/>
    <w:rPr>
      <w:rFonts w:ascii="OpenSymbol" w:hAnsi="OpenSymbol" w:cs="OpenSymbol"/>
    </w:rPr>
  </w:style>
  <w:style w:type="character" w:customStyle="1" w:styleId="WW8Num7z0">
    <w:name w:val="WW8Num7z0"/>
    <w:rsid w:val="0036118B"/>
    <w:rPr>
      <w:rFonts w:ascii="Symbol" w:eastAsia="Courier New" w:hAnsi="Symbol" w:cs="OpenSymbol"/>
      <w:szCs w:val="24"/>
    </w:rPr>
  </w:style>
  <w:style w:type="character" w:customStyle="1" w:styleId="WW8Num8z0">
    <w:name w:val="WW8Num8z0"/>
    <w:rsid w:val="0036118B"/>
    <w:rPr>
      <w:rFonts w:ascii="Symbol" w:hAnsi="Symbol" w:cs="Times New Roman"/>
      <w:b w:val="0"/>
      <w:i w:val="0"/>
      <w:color w:val="000000"/>
      <w:sz w:val="24"/>
      <w:u w:val="none"/>
    </w:rPr>
  </w:style>
  <w:style w:type="character" w:customStyle="1" w:styleId="WW8Num9z0">
    <w:name w:val="WW8Num9z0"/>
    <w:rsid w:val="0036118B"/>
    <w:rPr>
      <w:rFonts w:ascii="OpenSymbol" w:eastAsia="OpenSymbol" w:hAnsi="OpenSymbol" w:cs="OpenSymbol"/>
    </w:rPr>
  </w:style>
  <w:style w:type="character" w:customStyle="1" w:styleId="WW8Num9z1">
    <w:name w:val="WW8Num9z1"/>
    <w:rsid w:val="0036118B"/>
  </w:style>
  <w:style w:type="character" w:customStyle="1" w:styleId="WW8Num9z2">
    <w:name w:val="WW8Num9z2"/>
    <w:rsid w:val="0036118B"/>
  </w:style>
  <w:style w:type="character" w:customStyle="1" w:styleId="WW8Num9z3">
    <w:name w:val="WW8Num9z3"/>
    <w:rsid w:val="0036118B"/>
  </w:style>
  <w:style w:type="character" w:customStyle="1" w:styleId="WW8Num9z4">
    <w:name w:val="WW8Num9z4"/>
    <w:rsid w:val="0036118B"/>
  </w:style>
  <w:style w:type="character" w:customStyle="1" w:styleId="WW8Num9z5">
    <w:name w:val="WW8Num9z5"/>
    <w:rsid w:val="0036118B"/>
  </w:style>
  <w:style w:type="character" w:customStyle="1" w:styleId="WW8Num9z6">
    <w:name w:val="WW8Num9z6"/>
    <w:rsid w:val="0036118B"/>
  </w:style>
  <w:style w:type="character" w:customStyle="1" w:styleId="WW8Num9z7">
    <w:name w:val="WW8Num9z7"/>
    <w:rsid w:val="0036118B"/>
  </w:style>
  <w:style w:type="character" w:customStyle="1" w:styleId="WW8Num9z8">
    <w:name w:val="WW8Num9z8"/>
    <w:rsid w:val="0036118B"/>
  </w:style>
  <w:style w:type="character" w:customStyle="1" w:styleId="WW8Num10z0">
    <w:name w:val="WW8Num10z0"/>
    <w:rsid w:val="0036118B"/>
    <w:rPr>
      <w:rFonts w:ascii="Symbol" w:hAnsi="Symbol" w:cs="Symbol" w:hint="default"/>
      <w:sz w:val="20"/>
    </w:rPr>
  </w:style>
  <w:style w:type="character" w:customStyle="1" w:styleId="WW8Num10z1">
    <w:name w:val="WW8Num10z1"/>
    <w:rsid w:val="0036118B"/>
    <w:rPr>
      <w:rFonts w:ascii="Courier New" w:hAnsi="Courier New" w:cs="Courier New" w:hint="default"/>
    </w:rPr>
  </w:style>
  <w:style w:type="character" w:customStyle="1" w:styleId="WW8Num10z2">
    <w:name w:val="WW8Num10z2"/>
    <w:rsid w:val="0036118B"/>
    <w:rPr>
      <w:rFonts w:ascii="Wingdings" w:hAnsi="Wingdings" w:cs="Wingdings" w:hint="default"/>
    </w:rPr>
  </w:style>
  <w:style w:type="character" w:customStyle="1" w:styleId="WW8Num10z3">
    <w:name w:val="WW8Num10z3"/>
    <w:rsid w:val="0036118B"/>
  </w:style>
  <w:style w:type="character" w:customStyle="1" w:styleId="WW8Num10z4">
    <w:name w:val="WW8Num10z4"/>
    <w:rsid w:val="0036118B"/>
  </w:style>
  <w:style w:type="character" w:customStyle="1" w:styleId="WW8Num10z5">
    <w:name w:val="WW8Num10z5"/>
    <w:rsid w:val="0036118B"/>
  </w:style>
  <w:style w:type="character" w:customStyle="1" w:styleId="WW8Num10z6">
    <w:name w:val="WW8Num10z6"/>
    <w:rsid w:val="0036118B"/>
  </w:style>
  <w:style w:type="character" w:customStyle="1" w:styleId="WW8Num10z7">
    <w:name w:val="WW8Num10z7"/>
    <w:rsid w:val="0036118B"/>
  </w:style>
  <w:style w:type="character" w:customStyle="1" w:styleId="WW8Num10z8">
    <w:name w:val="WW8Num10z8"/>
    <w:rsid w:val="0036118B"/>
  </w:style>
  <w:style w:type="character" w:customStyle="1" w:styleId="WW8Num11z0">
    <w:name w:val="WW8Num11z0"/>
    <w:rsid w:val="0036118B"/>
  </w:style>
  <w:style w:type="character" w:customStyle="1" w:styleId="WW8Num11z1">
    <w:name w:val="WW8Num11z1"/>
    <w:rsid w:val="0036118B"/>
  </w:style>
  <w:style w:type="character" w:customStyle="1" w:styleId="WW8Num11z2">
    <w:name w:val="WW8Num11z2"/>
    <w:rsid w:val="0036118B"/>
  </w:style>
  <w:style w:type="character" w:customStyle="1" w:styleId="WW8Num11z3">
    <w:name w:val="WW8Num11z3"/>
    <w:rsid w:val="0036118B"/>
  </w:style>
  <w:style w:type="character" w:customStyle="1" w:styleId="WW8Num11z4">
    <w:name w:val="WW8Num11z4"/>
    <w:rsid w:val="0036118B"/>
  </w:style>
  <w:style w:type="character" w:customStyle="1" w:styleId="WW8Num11z5">
    <w:name w:val="WW8Num11z5"/>
    <w:rsid w:val="0036118B"/>
  </w:style>
  <w:style w:type="character" w:customStyle="1" w:styleId="WW8Num11z6">
    <w:name w:val="WW8Num11z6"/>
    <w:rsid w:val="0036118B"/>
  </w:style>
  <w:style w:type="character" w:customStyle="1" w:styleId="WW8Num11z7">
    <w:name w:val="WW8Num11z7"/>
    <w:rsid w:val="0036118B"/>
  </w:style>
  <w:style w:type="character" w:customStyle="1" w:styleId="WW8Num11z8">
    <w:name w:val="WW8Num11z8"/>
    <w:rsid w:val="0036118B"/>
  </w:style>
  <w:style w:type="character" w:customStyle="1" w:styleId="WW8Num12z0">
    <w:name w:val="WW8Num12z0"/>
    <w:rsid w:val="0036118B"/>
    <w:rPr>
      <w:rFonts w:hint="default"/>
      <w:b/>
    </w:rPr>
  </w:style>
  <w:style w:type="character" w:customStyle="1" w:styleId="WW8Num12z1">
    <w:name w:val="WW8Num12z1"/>
    <w:rsid w:val="0036118B"/>
    <w:rPr>
      <w:rFonts w:ascii="OpenSymbol" w:hAnsi="OpenSymbol" w:cs="OpenSymbol"/>
    </w:rPr>
  </w:style>
  <w:style w:type="character" w:customStyle="1" w:styleId="WW8Num13z0">
    <w:name w:val="WW8Num13z0"/>
    <w:rsid w:val="0036118B"/>
    <w:rPr>
      <w:rFonts w:hint="default"/>
    </w:rPr>
  </w:style>
  <w:style w:type="character" w:customStyle="1" w:styleId="WW8Num13z1">
    <w:name w:val="WW8Num13z1"/>
    <w:rsid w:val="0036118B"/>
  </w:style>
  <w:style w:type="character" w:customStyle="1" w:styleId="WW8Num13z2">
    <w:name w:val="WW8Num13z2"/>
    <w:rsid w:val="0036118B"/>
  </w:style>
  <w:style w:type="character" w:customStyle="1" w:styleId="WW8Num13z3">
    <w:name w:val="WW8Num13z3"/>
    <w:rsid w:val="0036118B"/>
  </w:style>
  <w:style w:type="character" w:customStyle="1" w:styleId="WW8Num13z4">
    <w:name w:val="WW8Num13z4"/>
    <w:rsid w:val="0036118B"/>
  </w:style>
  <w:style w:type="character" w:customStyle="1" w:styleId="WW8Num13z5">
    <w:name w:val="WW8Num13z5"/>
    <w:rsid w:val="0036118B"/>
  </w:style>
  <w:style w:type="character" w:customStyle="1" w:styleId="WW8Num13z6">
    <w:name w:val="WW8Num13z6"/>
    <w:rsid w:val="0036118B"/>
  </w:style>
  <w:style w:type="character" w:customStyle="1" w:styleId="WW8Num13z7">
    <w:name w:val="WW8Num13z7"/>
    <w:rsid w:val="0036118B"/>
  </w:style>
  <w:style w:type="character" w:customStyle="1" w:styleId="WW8Num13z8">
    <w:name w:val="WW8Num13z8"/>
    <w:rsid w:val="0036118B"/>
  </w:style>
  <w:style w:type="character" w:customStyle="1" w:styleId="WW8Num14z0">
    <w:name w:val="WW8Num14z0"/>
    <w:rsid w:val="0036118B"/>
    <w:rPr>
      <w:rFonts w:hint="default"/>
    </w:rPr>
  </w:style>
  <w:style w:type="character" w:customStyle="1" w:styleId="WW8Num14z1">
    <w:name w:val="WW8Num14z1"/>
    <w:rsid w:val="0036118B"/>
  </w:style>
  <w:style w:type="character" w:customStyle="1" w:styleId="WW8Num14z2">
    <w:name w:val="WW8Num14z2"/>
    <w:rsid w:val="0036118B"/>
  </w:style>
  <w:style w:type="character" w:customStyle="1" w:styleId="WW8Num14z3">
    <w:name w:val="WW8Num14z3"/>
    <w:rsid w:val="0036118B"/>
  </w:style>
  <w:style w:type="character" w:customStyle="1" w:styleId="WW8Num14z4">
    <w:name w:val="WW8Num14z4"/>
    <w:rsid w:val="0036118B"/>
  </w:style>
  <w:style w:type="character" w:customStyle="1" w:styleId="WW8Num14z5">
    <w:name w:val="WW8Num14z5"/>
    <w:rsid w:val="0036118B"/>
  </w:style>
  <w:style w:type="character" w:customStyle="1" w:styleId="WW8Num14z6">
    <w:name w:val="WW8Num14z6"/>
    <w:rsid w:val="0036118B"/>
  </w:style>
  <w:style w:type="character" w:customStyle="1" w:styleId="WW8Num14z7">
    <w:name w:val="WW8Num14z7"/>
    <w:rsid w:val="0036118B"/>
  </w:style>
  <w:style w:type="character" w:customStyle="1" w:styleId="WW8Num14z8">
    <w:name w:val="WW8Num14z8"/>
    <w:rsid w:val="0036118B"/>
  </w:style>
  <w:style w:type="character" w:customStyle="1" w:styleId="WW8Num4z1">
    <w:name w:val="WW8Num4z1"/>
    <w:rsid w:val="0036118B"/>
    <w:rPr>
      <w:rFonts w:ascii="OpenSymbol" w:hAnsi="OpenSymbol" w:cs="OpenSymbol"/>
    </w:rPr>
  </w:style>
  <w:style w:type="character" w:customStyle="1" w:styleId="WW8Num5z1">
    <w:name w:val="WW8Num5z1"/>
    <w:rsid w:val="0036118B"/>
    <w:rPr>
      <w:rFonts w:ascii="OpenSymbol" w:hAnsi="OpenSymbol" w:cs="OpenSymbol"/>
    </w:rPr>
  </w:style>
  <w:style w:type="character" w:customStyle="1" w:styleId="WW8Num7z1">
    <w:name w:val="WW8Num7z1"/>
    <w:rsid w:val="0036118B"/>
    <w:rPr>
      <w:rFonts w:ascii="OpenSymbol" w:hAnsi="OpenSymbol" w:cs="OpenSymbol"/>
    </w:rPr>
  </w:style>
  <w:style w:type="character" w:customStyle="1" w:styleId="WW8Num15z0">
    <w:name w:val="WW8Num15z0"/>
    <w:rsid w:val="0036118B"/>
    <w:rPr>
      <w:rFonts w:hint="default"/>
    </w:rPr>
  </w:style>
  <w:style w:type="character" w:customStyle="1" w:styleId="DefaultParagraphFont2">
    <w:name w:val="Default Paragraph Font2"/>
    <w:rsid w:val="0036118B"/>
  </w:style>
  <w:style w:type="character" w:customStyle="1" w:styleId="WW-DefaultParagraphFont">
    <w:name w:val="WW-Default Paragraph Font"/>
    <w:rsid w:val="0036118B"/>
  </w:style>
  <w:style w:type="character" w:customStyle="1" w:styleId="WW8Num3z2">
    <w:name w:val="WW8Num3z2"/>
    <w:rsid w:val="0036118B"/>
    <w:rPr>
      <w:rFonts w:ascii="Wingdings" w:hAnsi="Wingdings" w:cs="Wingdings" w:hint="default"/>
    </w:rPr>
  </w:style>
  <w:style w:type="character" w:customStyle="1" w:styleId="DefaultParagraphFont1">
    <w:name w:val="Default Paragraph Font1"/>
    <w:rsid w:val="0036118B"/>
  </w:style>
  <w:style w:type="character" w:styleId="PageNumber">
    <w:name w:val="page number"/>
    <w:rsid w:val="0036118B"/>
    <w:rPr>
      <w:rFonts w:ascii="Arial" w:hAnsi="Arial" w:cs="Arial"/>
      <w:b/>
      <w:sz w:val="20"/>
    </w:rPr>
  </w:style>
  <w:style w:type="character" w:customStyle="1" w:styleId="CharChar">
    <w:name w:val="Char Char"/>
    <w:rsid w:val="0036118B"/>
    <w:rPr>
      <w:rFonts w:ascii="Tahoma" w:hAnsi="Tahoma" w:cs="Tahoma"/>
      <w:sz w:val="16"/>
      <w:szCs w:val="16"/>
    </w:rPr>
  </w:style>
  <w:style w:type="character" w:customStyle="1" w:styleId="CharChar2">
    <w:name w:val="Char Char2"/>
    <w:rsid w:val="0036118B"/>
    <w:rPr>
      <w:rFonts w:ascii="Arial" w:hAnsi="Arial" w:cs="Arial"/>
      <w:b/>
    </w:rPr>
  </w:style>
  <w:style w:type="character" w:customStyle="1" w:styleId="CharChar1">
    <w:name w:val="Char Char1"/>
    <w:rsid w:val="0036118B"/>
    <w:rPr>
      <w:sz w:val="24"/>
    </w:rPr>
  </w:style>
  <w:style w:type="character" w:customStyle="1" w:styleId="Bullets">
    <w:name w:val="Bullets"/>
    <w:rsid w:val="0036118B"/>
    <w:rPr>
      <w:rFonts w:ascii="OpenSymbol" w:eastAsia="OpenSymbol" w:hAnsi="OpenSymbol" w:cs="OpenSymbol"/>
    </w:rPr>
  </w:style>
  <w:style w:type="character" w:customStyle="1" w:styleId="NumberingSymbols">
    <w:name w:val="Numbering Symbols"/>
    <w:rsid w:val="0036118B"/>
  </w:style>
  <w:style w:type="character" w:customStyle="1" w:styleId="IndexLink">
    <w:name w:val="Index Link"/>
    <w:rsid w:val="0036118B"/>
  </w:style>
  <w:style w:type="character" w:customStyle="1" w:styleId="a">
    <w:name w:val="번호 매기기 기호"/>
    <w:rsid w:val="0036118B"/>
  </w:style>
  <w:style w:type="character" w:customStyle="1" w:styleId="a0">
    <w:name w:val="글머리 기호"/>
    <w:rsid w:val="0036118B"/>
    <w:rPr>
      <w:rFonts w:ascii="OpenSymbol" w:eastAsia="OpenSymbol" w:hAnsi="OpenSymbol" w:cs="OpenSymbol"/>
    </w:rPr>
  </w:style>
  <w:style w:type="paragraph" w:customStyle="1" w:styleId="a1">
    <w:name w:val="제목"/>
    <w:basedOn w:val="Normal"/>
    <w:next w:val="BodyText"/>
    <w:rsid w:val="0036118B"/>
    <w:pPr>
      <w:keepNext/>
      <w:suppressAutoHyphens/>
      <w:spacing w:before="240" w:after="120" w:line="240" w:lineRule="auto"/>
      <w:jc w:val="both"/>
    </w:pPr>
    <w:rPr>
      <w:rFonts w:ascii="Arial" w:eastAsia="Batang" w:hAnsi="Arial" w:cs="Arial"/>
      <w:sz w:val="28"/>
      <w:szCs w:val="28"/>
      <w:lang w:eastAsia="ar-SA"/>
    </w:rPr>
  </w:style>
  <w:style w:type="paragraph" w:styleId="BodyText">
    <w:name w:val="Body Text"/>
    <w:basedOn w:val="Normal"/>
    <w:link w:val="BodyTextChar"/>
    <w:rsid w:val="0036118B"/>
    <w:pPr>
      <w:suppressAutoHyphens/>
      <w:spacing w:after="48" w:line="240" w:lineRule="auto"/>
      <w:ind w:right="130"/>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36118B"/>
    <w:rPr>
      <w:rFonts w:ascii="Arial" w:eastAsia="Times New Roman" w:hAnsi="Arial" w:cs="Arial"/>
      <w:color w:val="000000"/>
      <w:sz w:val="20"/>
      <w:szCs w:val="20"/>
      <w:lang w:eastAsia="ar-SA"/>
    </w:rPr>
  </w:style>
  <w:style w:type="paragraph" w:styleId="List">
    <w:name w:val="List"/>
    <w:basedOn w:val="BodyText"/>
    <w:rsid w:val="0036118B"/>
  </w:style>
  <w:style w:type="paragraph" w:customStyle="1" w:styleId="a2">
    <w:name w:val="캡션"/>
    <w:basedOn w:val="Normal"/>
    <w:rsid w:val="0036118B"/>
    <w:pPr>
      <w:suppressLineNumbers/>
      <w:suppressAutoHyphens/>
      <w:spacing w:before="120" w:after="120" w:line="240" w:lineRule="auto"/>
      <w:jc w:val="both"/>
    </w:pPr>
    <w:rPr>
      <w:rFonts w:ascii="Times New Roman" w:eastAsia="Times New Roman" w:hAnsi="Times New Roman" w:cs="Arial"/>
      <w:i/>
      <w:iCs/>
      <w:sz w:val="24"/>
      <w:szCs w:val="24"/>
      <w:lang w:eastAsia="ar-SA"/>
    </w:rPr>
  </w:style>
  <w:style w:type="paragraph" w:customStyle="1" w:styleId="a3">
    <w:name w:val="색인"/>
    <w:basedOn w:val="Normal"/>
    <w:rsid w:val="0036118B"/>
    <w:pPr>
      <w:suppressLineNumbers/>
      <w:suppressAutoHyphens/>
      <w:spacing w:after="0" w:line="240" w:lineRule="auto"/>
      <w:jc w:val="both"/>
    </w:pPr>
    <w:rPr>
      <w:rFonts w:ascii="Times New Roman" w:eastAsia="Times New Roman" w:hAnsi="Times New Roman" w:cs="Arial"/>
      <w:sz w:val="24"/>
      <w:szCs w:val="20"/>
      <w:lang w:eastAsia="ar-SA"/>
    </w:rPr>
  </w:style>
  <w:style w:type="paragraph" w:customStyle="1" w:styleId="Heading">
    <w:name w:val="Heading"/>
    <w:basedOn w:val="Normal"/>
    <w:next w:val="BodyText"/>
    <w:rsid w:val="0036118B"/>
    <w:pPr>
      <w:keepNext/>
      <w:suppressAutoHyphens/>
      <w:spacing w:before="240" w:after="120" w:line="240" w:lineRule="auto"/>
      <w:jc w:val="both"/>
    </w:pPr>
    <w:rPr>
      <w:rFonts w:ascii="Arial" w:eastAsia="Microsoft YaHei" w:hAnsi="Arial" w:cs="Arial"/>
      <w:sz w:val="28"/>
      <w:szCs w:val="28"/>
      <w:lang w:eastAsia="ar-SA"/>
    </w:rPr>
  </w:style>
  <w:style w:type="paragraph" w:customStyle="1" w:styleId="Caption2">
    <w:name w:val="Caption2"/>
    <w:basedOn w:val="Normal"/>
    <w:rsid w:val="0036118B"/>
    <w:pPr>
      <w:suppressLineNumbers/>
      <w:suppressAutoHyphens/>
      <w:spacing w:before="120" w:after="120" w:line="240" w:lineRule="auto"/>
      <w:jc w:val="both"/>
    </w:pPr>
    <w:rPr>
      <w:rFonts w:ascii="Times New Roman" w:eastAsia="Times New Roman" w:hAnsi="Times New Roman" w:cs="Arial"/>
      <w:i/>
      <w:iCs/>
      <w:sz w:val="24"/>
      <w:szCs w:val="24"/>
      <w:lang w:eastAsia="ar-SA"/>
    </w:rPr>
  </w:style>
  <w:style w:type="paragraph" w:customStyle="1" w:styleId="Index">
    <w:name w:val="Index"/>
    <w:basedOn w:val="Normal"/>
    <w:rsid w:val="0036118B"/>
    <w:pPr>
      <w:suppressLineNumbers/>
      <w:suppressAutoHyphens/>
      <w:spacing w:after="0" w:line="240" w:lineRule="auto"/>
      <w:jc w:val="both"/>
    </w:pPr>
    <w:rPr>
      <w:rFonts w:ascii="Times New Roman" w:eastAsia="Times New Roman" w:hAnsi="Times New Roman" w:cs="Arial"/>
      <w:sz w:val="24"/>
      <w:szCs w:val="20"/>
      <w:lang w:eastAsia="ar-SA"/>
    </w:rPr>
  </w:style>
  <w:style w:type="paragraph" w:styleId="Title">
    <w:name w:val="Title"/>
    <w:basedOn w:val="Normal"/>
    <w:next w:val="Subtitle"/>
    <w:link w:val="TitleChar"/>
    <w:qFormat/>
    <w:rsid w:val="0036118B"/>
    <w:pPr>
      <w:suppressAutoHyphens/>
      <w:spacing w:after="0" w:line="240" w:lineRule="auto"/>
      <w:jc w:val="center"/>
    </w:pPr>
    <w:rPr>
      <w:rFonts w:ascii="Times New Roman" w:eastAsia="Times New Roman" w:hAnsi="Times New Roman"/>
      <w:b/>
      <w:sz w:val="36"/>
      <w:szCs w:val="20"/>
      <w:u w:val="single"/>
      <w:lang w:eastAsia="ar-SA"/>
    </w:rPr>
  </w:style>
  <w:style w:type="character" w:customStyle="1" w:styleId="TitleChar">
    <w:name w:val="Title Char"/>
    <w:basedOn w:val="DefaultParagraphFont"/>
    <w:link w:val="Title"/>
    <w:rsid w:val="0036118B"/>
    <w:rPr>
      <w:rFonts w:ascii="Times New Roman" w:eastAsia="Times New Roman" w:hAnsi="Times New Roman" w:cs="Times New Roman"/>
      <w:b/>
      <w:sz w:val="36"/>
      <w:szCs w:val="20"/>
      <w:u w:val="single"/>
      <w:lang w:eastAsia="ar-SA"/>
    </w:rPr>
  </w:style>
  <w:style w:type="paragraph" w:styleId="Subtitle">
    <w:name w:val="Subtitle"/>
    <w:basedOn w:val="Normal"/>
    <w:next w:val="BodyText"/>
    <w:link w:val="SubtitleChar"/>
    <w:qFormat/>
    <w:rsid w:val="0036118B"/>
    <w:pPr>
      <w:suppressAutoHyphens/>
      <w:spacing w:after="0" w:line="240" w:lineRule="auto"/>
      <w:jc w:val="both"/>
    </w:pPr>
    <w:rPr>
      <w:rFonts w:ascii="Times New Roman" w:eastAsia="Times New Roman" w:hAnsi="Times New Roman"/>
      <w:b/>
      <w:bCs/>
      <w:sz w:val="24"/>
      <w:szCs w:val="20"/>
      <w:lang w:eastAsia="ar-SA"/>
    </w:rPr>
  </w:style>
  <w:style w:type="character" w:customStyle="1" w:styleId="SubtitleChar">
    <w:name w:val="Subtitle Char"/>
    <w:basedOn w:val="DefaultParagraphFont"/>
    <w:link w:val="Subtitle"/>
    <w:rsid w:val="0036118B"/>
    <w:rPr>
      <w:rFonts w:ascii="Times New Roman" w:eastAsia="Times New Roman" w:hAnsi="Times New Roman" w:cs="Times New Roman"/>
      <w:b/>
      <w:bCs/>
      <w:sz w:val="24"/>
      <w:szCs w:val="20"/>
      <w:lang w:eastAsia="ar-SA"/>
    </w:rPr>
  </w:style>
  <w:style w:type="paragraph" w:styleId="BodyTextIndent">
    <w:name w:val="Body Text Indent"/>
    <w:basedOn w:val="Normal"/>
    <w:link w:val="BodyTextIndentChar"/>
    <w:rsid w:val="0036118B"/>
    <w:pPr>
      <w:suppressAutoHyphens/>
      <w:spacing w:after="0" w:line="240" w:lineRule="auto"/>
      <w:ind w:left="360"/>
      <w:jc w:val="both"/>
    </w:pPr>
    <w:rPr>
      <w:rFonts w:ascii="Times New Roman" w:eastAsia="Times New Roman" w:hAnsi="Times New Roman"/>
      <w:sz w:val="24"/>
      <w:szCs w:val="20"/>
      <w:lang w:eastAsia="ar-SA"/>
    </w:rPr>
  </w:style>
  <w:style w:type="character" w:customStyle="1" w:styleId="BodyTextIndentChar">
    <w:name w:val="Body Text Indent Char"/>
    <w:basedOn w:val="DefaultParagraphFont"/>
    <w:link w:val="BodyTextIndent"/>
    <w:rsid w:val="0036118B"/>
    <w:rPr>
      <w:rFonts w:ascii="Times New Roman" w:eastAsia="Times New Roman" w:hAnsi="Times New Roman" w:cs="Times New Roman"/>
      <w:sz w:val="24"/>
      <w:szCs w:val="20"/>
      <w:lang w:eastAsia="ar-SA"/>
    </w:rPr>
  </w:style>
  <w:style w:type="paragraph" w:customStyle="1" w:styleId="BodyTextIndent21">
    <w:name w:val="Body Text Indent 21"/>
    <w:basedOn w:val="Normal"/>
    <w:rsid w:val="0036118B"/>
    <w:pPr>
      <w:suppressAutoHyphens/>
      <w:spacing w:after="0" w:line="240" w:lineRule="auto"/>
      <w:ind w:left="720"/>
      <w:jc w:val="both"/>
    </w:pPr>
    <w:rPr>
      <w:rFonts w:ascii="Times New Roman" w:eastAsia="Times New Roman" w:hAnsi="Times New Roman"/>
      <w:sz w:val="24"/>
      <w:szCs w:val="20"/>
      <w:lang w:eastAsia="ar-SA"/>
    </w:rPr>
  </w:style>
  <w:style w:type="paragraph" w:styleId="TOC4">
    <w:name w:val="toc 4"/>
    <w:basedOn w:val="Normal"/>
    <w:next w:val="Normal"/>
    <w:uiPriority w:val="39"/>
    <w:rsid w:val="0036118B"/>
    <w:pPr>
      <w:suppressAutoHyphens/>
      <w:spacing w:after="0" w:line="240" w:lineRule="auto"/>
      <w:ind w:left="720"/>
    </w:pPr>
    <w:rPr>
      <w:rFonts w:ascii="Times New Roman" w:eastAsia="Times New Roman" w:hAnsi="Times New Roman"/>
      <w:sz w:val="18"/>
      <w:szCs w:val="20"/>
      <w:lang w:eastAsia="ar-SA"/>
    </w:rPr>
  </w:style>
  <w:style w:type="paragraph" w:styleId="TOC5">
    <w:name w:val="toc 5"/>
    <w:basedOn w:val="Normal"/>
    <w:next w:val="Normal"/>
    <w:uiPriority w:val="39"/>
    <w:rsid w:val="0036118B"/>
    <w:pPr>
      <w:suppressAutoHyphens/>
      <w:spacing w:after="0" w:line="240" w:lineRule="auto"/>
      <w:ind w:left="960"/>
    </w:pPr>
    <w:rPr>
      <w:rFonts w:ascii="Times New Roman" w:eastAsia="Times New Roman" w:hAnsi="Times New Roman"/>
      <w:sz w:val="18"/>
      <w:szCs w:val="20"/>
      <w:lang w:eastAsia="ar-SA"/>
    </w:rPr>
  </w:style>
  <w:style w:type="paragraph" w:styleId="TOC6">
    <w:name w:val="toc 6"/>
    <w:basedOn w:val="Normal"/>
    <w:next w:val="Normal"/>
    <w:uiPriority w:val="39"/>
    <w:rsid w:val="0036118B"/>
    <w:pPr>
      <w:suppressAutoHyphens/>
      <w:spacing w:after="0" w:line="240" w:lineRule="auto"/>
      <w:ind w:left="1200"/>
    </w:pPr>
    <w:rPr>
      <w:rFonts w:ascii="Times New Roman" w:eastAsia="Times New Roman" w:hAnsi="Times New Roman"/>
      <w:sz w:val="18"/>
      <w:szCs w:val="20"/>
      <w:lang w:eastAsia="ar-SA"/>
    </w:rPr>
  </w:style>
  <w:style w:type="paragraph" w:styleId="TOC7">
    <w:name w:val="toc 7"/>
    <w:basedOn w:val="Normal"/>
    <w:next w:val="Normal"/>
    <w:uiPriority w:val="39"/>
    <w:rsid w:val="0036118B"/>
    <w:pPr>
      <w:suppressAutoHyphens/>
      <w:spacing w:after="0" w:line="240" w:lineRule="auto"/>
      <w:ind w:left="1440"/>
    </w:pPr>
    <w:rPr>
      <w:rFonts w:ascii="Times New Roman" w:eastAsia="Times New Roman" w:hAnsi="Times New Roman"/>
      <w:sz w:val="18"/>
      <w:szCs w:val="20"/>
      <w:lang w:eastAsia="ar-SA"/>
    </w:rPr>
  </w:style>
  <w:style w:type="paragraph" w:styleId="TOC8">
    <w:name w:val="toc 8"/>
    <w:basedOn w:val="Normal"/>
    <w:next w:val="Normal"/>
    <w:uiPriority w:val="39"/>
    <w:rsid w:val="0036118B"/>
    <w:pPr>
      <w:suppressAutoHyphens/>
      <w:spacing w:after="0" w:line="240" w:lineRule="auto"/>
      <w:ind w:left="1680"/>
    </w:pPr>
    <w:rPr>
      <w:rFonts w:ascii="Times New Roman" w:eastAsia="Times New Roman" w:hAnsi="Times New Roman"/>
      <w:sz w:val="18"/>
      <w:szCs w:val="20"/>
      <w:lang w:eastAsia="ar-SA"/>
    </w:rPr>
  </w:style>
  <w:style w:type="paragraph" w:styleId="TOC9">
    <w:name w:val="toc 9"/>
    <w:basedOn w:val="Normal"/>
    <w:next w:val="Normal"/>
    <w:uiPriority w:val="39"/>
    <w:rsid w:val="0036118B"/>
    <w:pPr>
      <w:suppressAutoHyphens/>
      <w:spacing w:after="0" w:line="240" w:lineRule="auto"/>
      <w:ind w:left="1920"/>
    </w:pPr>
    <w:rPr>
      <w:rFonts w:ascii="Times New Roman" w:eastAsia="Times New Roman" w:hAnsi="Times New Roman"/>
      <w:sz w:val="18"/>
      <w:szCs w:val="20"/>
      <w:lang w:eastAsia="ar-SA"/>
    </w:rPr>
  </w:style>
  <w:style w:type="paragraph" w:customStyle="1" w:styleId="BlockText1">
    <w:name w:val="Block Text1"/>
    <w:basedOn w:val="Normal"/>
    <w:rsid w:val="0036118B"/>
    <w:pPr>
      <w:suppressAutoHyphens/>
      <w:spacing w:after="48" w:line="240" w:lineRule="auto"/>
      <w:ind w:left="115" w:right="130"/>
    </w:pPr>
    <w:rPr>
      <w:rFonts w:ascii="Arial" w:eastAsia="Times New Roman" w:hAnsi="Arial" w:cs="Arial"/>
      <w:sz w:val="24"/>
      <w:szCs w:val="20"/>
      <w:lang w:eastAsia="ar-SA"/>
    </w:rPr>
  </w:style>
  <w:style w:type="paragraph" w:customStyle="1" w:styleId="Caption1">
    <w:name w:val="Caption1"/>
    <w:basedOn w:val="Normal"/>
    <w:next w:val="Normal"/>
    <w:rsid w:val="0036118B"/>
    <w:pPr>
      <w:suppressAutoHyphens/>
      <w:spacing w:before="120" w:after="120" w:line="360" w:lineRule="auto"/>
    </w:pPr>
    <w:rPr>
      <w:rFonts w:ascii="Arial" w:eastAsia="Times New Roman" w:hAnsi="Arial" w:cs="Arial"/>
      <w:b/>
      <w:sz w:val="20"/>
      <w:szCs w:val="20"/>
      <w:lang w:eastAsia="ar-SA"/>
    </w:rPr>
  </w:style>
  <w:style w:type="paragraph" w:customStyle="1" w:styleId="BodyText21">
    <w:name w:val="Body Text 21"/>
    <w:basedOn w:val="Normal"/>
    <w:rsid w:val="0036118B"/>
    <w:pPr>
      <w:suppressAutoHyphens/>
      <w:spacing w:after="0" w:line="360" w:lineRule="auto"/>
      <w:jc w:val="both"/>
    </w:pPr>
    <w:rPr>
      <w:rFonts w:ascii="Times New Roman" w:eastAsia="Times New Roman" w:hAnsi="Times New Roman"/>
      <w:sz w:val="24"/>
      <w:szCs w:val="20"/>
      <w:lang w:eastAsia="ar-SA"/>
    </w:rPr>
  </w:style>
  <w:style w:type="paragraph" w:customStyle="1" w:styleId="Figure">
    <w:name w:val="Figure"/>
    <w:basedOn w:val="Normal"/>
    <w:rsid w:val="0036118B"/>
    <w:pPr>
      <w:widowControl w:val="0"/>
      <w:suppressAutoHyphens/>
      <w:spacing w:after="0" w:line="240" w:lineRule="auto"/>
      <w:jc w:val="center"/>
    </w:pPr>
    <w:rPr>
      <w:rFonts w:ascii="Times New Roman" w:eastAsia="Times New Roman" w:hAnsi="Times New Roman"/>
      <w:sz w:val="24"/>
      <w:szCs w:val="20"/>
      <w:lang w:eastAsia="ar-SA"/>
    </w:rPr>
  </w:style>
  <w:style w:type="paragraph" w:styleId="NormalWeb">
    <w:name w:val="Normal (Web)"/>
    <w:basedOn w:val="Normal"/>
    <w:rsid w:val="0036118B"/>
    <w:pPr>
      <w:suppressAutoHyphens/>
      <w:spacing w:before="100" w:after="100" w:line="240" w:lineRule="auto"/>
    </w:pPr>
    <w:rPr>
      <w:rFonts w:ascii="Times New Roman" w:eastAsia="Times New Roman" w:hAnsi="Times New Roman"/>
      <w:sz w:val="24"/>
      <w:szCs w:val="24"/>
      <w:lang w:eastAsia="ar-SA"/>
    </w:rPr>
  </w:style>
  <w:style w:type="paragraph" w:customStyle="1" w:styleId="Contents">
    <w:name w:val="Contents"/>
    <w:basedOn w:val="Heading1"/>
    <w:rsid w:val="0036118B"/>
    <w:pPr>
      <w:keepNext w:val="0"/>
      <w:keepLines w:val="0"/>
      <w:pageBreakBefore/>
      <w:pBdr>
        <w:top w:val="single" w:sz="4" w:space="1" w:color="000000"/>
        <w:left w:val="single" w:sz="4" w:space="1" w:color="000000"/>
        <w:bottom w:val="single" w:sz="4" w:space="1" w:color="000000"/>
        <w:right w:val="single" w:sz="4" w:space="1" w:color="000000"/>
      </w:pBdr>
      <w:shd w:val="clear" w:color="auto" w:fill="4C4C4C"/>
      <w:suppressAutoHyphens/>
      <w:spacing w:before="0" w:after="240" w:line="240" w:lineRule="auto"/>
      <w:jc w:val="center"/>
    </w:pPr>
    <w:rPr>
      <w:rFonts w:ascii="Arial" w:eastAsia="Times New Roman" w:hAnsi="Arial" w:cs="Arial"/>
      <w:b/>
      <w:color w:val="FFFFFF"/>
      <w:kern w:val="1"/>
      <w:sz w:val="28"/>
      <w:szCs w:val="20"/>
      <w:lang w:eastAsia="ar-SA"/>
    </w:rPr>
  </w:style>
  <w:style w:type="paragraph" w:customStyle="1" w:styleId="a4">
    <w:name w:val="표 내용"/>
    <w:basedOn w:val="Normal"/>
    <w:rsid w:val="0036118B"/>
    <w:pPr>
      <w:suppressLineNumbers/>
      <w:suppressAutoHyphens/>
      <w:spacing w:after="0" w:line="240" w:lineRule="auto"/>
      <w:jc w:val="both"/>
    </w:pPr>
    <w:rPr>
      <w:rFonts w:ascii="Times New Roman" w:eastAsia="Times New Roman" w:hAnsi="Times New Roman"/>
      <w:sz w:val="24"/>
      <w:szCs w:val="20"/>
      <w:lang w:eastAsia="ar-SA"/>
    </w:rPr>
  </w:style>
  <w:style w:type="paragraph" w:customStyle="1" w:styleId="a5">
    <w:name w:val="표제목"/>
    <w:basedOn w:val="a4"/>
    <w:rsid w:val="0036118B"/>
    <w:pPr>
      <w:jc w:val="center"/>
    </w:pPr>
    <w:rPr>
      <w:b/>
      <w:bCs/>
    </w:rPr>
  </w:style>
  <w:style w:type="paragraph" w:customStyle="1" w:styleId="TableContents">
    <w:name w:val="Table Contents"/>
    <w:basedOn w:val="Normal"/>
    <w:rsid w:val="0036118B"/>
    <w:pPr>
      <w:suppressLineNumbers/>
      <w:suppressAutoHyphens/>
      <w:spacing w:after="0" w:line="240" w:lineRule="auto"/>
      <w:jc w:val="both"/>
    </w:pPr>
    <w:rPr>
      <w:rFonts w:ascii="Times New Roman" w:eastAsia="Times New Roman" w:hAnsi="Times New Roman"/>
      <w:sz w:val="24"/>
      <w:szCs w:val="20"/>
      <w:lang w:eastAsia="ar-SA"/>
    </w:rPr>
  </w:style>
  <w:style w:type="paragraph" w:customStyle="1" w:styleId="TableHeading">
    <w:name w:val="Table Heading"/>
    <w:basedOn w:val="TableContents"/>
    <w:rsid w:val="0036118B"/>
    <w:pPr>
      <w:jc w:val="center"/>
    </w:pPr>
    <w:rPr>
      <w:b/>
      <w:bCs/>
    </w:rPr>
  </w:style>
  <w:style w:type="paragraph" w:customStyle="1" w:styleId="Standard">
    <w:name w:val="Standard"/>
    <w:rsid w:val="0036118B"/>
    <w:pPr>
      <w:widowControl w:val="0"/>
      <w:suppressAutoHyphens/>
      <w:textAlignment w:val="baseline"/>
    </w:pPr>
    <w:rPr>
      <w:rFonts w:ascii="Times New Roman" w:eastAsia="SimSun" w:hAnsi="Times New Roman" w:cs="Mangal"/>
      <w:kern w:val="1"/>
      <w:sz w:val="24"/>
      <w:szCs w:val="24"/>
      <w:lang w:val="en-US" w:eastAsia="hi-IN" w:bidi="hi-IN"/>
    </w:rPr>
  </w:style>
  <w:style w:type="character" w:customStyle="1" w:styleId="apple-converted-space">
    <w:name w:val="apple-converted-space"/>
    <w:rsid w:val="0036118B"/>
  </w:style>
  <w:style w:type="table" w:styleId="TableGrid">
    <w:name w:val="Table Grid"/>
    <w:basedOn w:val="TableNormal"/>
    <w:uiPriority w:val="39"/>
    <w:rsid w:val="00746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39"/>
    <w:rsid w:val="00C75546"/>
    <w:pPr>
      <w:tabs>
        <w:tab w:val="left" w:pos="720"/>
        <w:tab w:val="left" w:pos="5760"/>
      </w:tabs>
      <w:suppressAutoHyphens/>
      <w:ind w:right="720"/>
    </w:pPr>
    <w:rPr>
      <w:rFonts w:ascii="Times New Roman" w:hAnsi="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87961"/>
    <w:rPr>
      <w:rFonts w:asciiTheme="minorHAnsi" w:eastAsiaTheme="minorHAnsi" w:hAnsiTheme="minorHAnsi" w:cstheme="minorBidi"/>
      <w:sz w:val="22"/>
      <w:szCs w:val="22"/>
      <w:lang w:eastAsia="en-US"/>
    </w:rPr>
  </w:style>
  <w:style w:type="paragraph" w:styleId="Revision">
    <w:name w:val="Revision"/>
    <w:hidden/>
    <w:uiPriority w:val="99"/>
    <w:semiHidden/>
    <w:rsid w:val="008747EE"/>
    <w:rPr>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547396">
      <w:bodyDiv w:val="1"/>
      <w:marLeft w:val="0"/>
      <w:marRight w:val="0"/>
      <w:marTop w:val="0"/>
      <w:marBottom w:val="0"/>
      <w:divBdr>
        <w:top w:val="none" w:sz="0" w:space="0" w:color="auto"/>
        <w:left w:val="none" w:sz="0" w:space="0" w:color="auto"/>
        <w:bottom w:val="none" w:sz="0" w:space="0" w:color="auto"/>
        <w:right w:val="none" w:sz="0" w:space="0" w:color="auto"/>
      </w:divBdr>
    </w:div>
    <w:div w:id="562986883">
      <w:bodyDiv w:val="1"/>
      <w:marLeft w:val="0"/>
      <w:marRight w:val="0"/>
      <w:marTop w:val="0"/>
      <w:marBottom w:val="0"/>
      <w:divBdr>
        <w:top w:val="none" w:sz="0" w:space="0" w:color="auto"/>
        <w:left w:val="none" w:sz="0" w:space="0" w:color="auto"/>
        <w:bottom w:val="none" w:sz="0" w:space="0" w:color="auto"/>
        <w:right w:val="none" w:sz="0" w:space="0" w:color="auto"/>
      </w:divBdr>
    </w:div>
    <w:div w:id="1242906023">
      <w:bodyDiv w:val="1"/>
      <w:marLeft w:val="0"/>
      <w:marRight w:val="0"/>
      <w:marTop w:val="0"/>
      <w:marBottom w:val="0"/>
      <w:divBdr>
        <w:top w:val="none" w:sz="0" w:space="0" w:color="auto"/>
        <w:left w:val="none" w:sz="0" w:space="0" w:color="auto"/>
        <w:bottom w:val="none" w:sz="0" w:space="0" w:color="auto"/>
        <w:right w:val="none" w:sz="0" w:space="0" w:color="auto"/>
      </w:divBdr>
    </w:div>
    <w:div w:id="1556695466">
      <w:bodyDiv w:val="1"/>
      <w:marLeft w:val="0"/>
      <w:marRight w:val="0"/>
      <w:marTop w:val="0"/>
      <w:marBottom w:val="0"/>
      <w:divBdr>
        <w:top w:val="none" w:sz="0" w:space="0" w:color="auto"/>
        <w:left w:val="none" w:sz="0" w:space="0" w:color="auto"/>
        <w:bottom w:val="none" w:sz="0" w:space="0" w:color="auto"/>
        <w:right w:val="none" w:sz="0" w:space="0" w:color="auto"/>
      </w:divBdr>
    </w:div>
    <w:div w:id="1858419448">
      <w:bodyDiv w:val="1"/>
      <w:marLeft w:val="0"/>
      <w:marRight w:val="0"/>
      <w:marTop w:val="0"/>
      <w:marBottom w:val="0"/>
      <w:divBdr>
        <w:top w:val="none" w:sz="0" w:space="0" w:color="auto"/>
        <w:left w:val="none" w:sz="0" w:space="0" w:color="auto"/>
        <w:bottom w:val="none" w:sz="0" w:space="0" w:color="auto"/>
        <w:right w:val="none" w:sz="0" w:space="0" w:color="auto"/>
      </w:divBdr>
    </w:div>
    <w:div w:id="1861628152">
      <w:bodyDiv w:val="1"/>
      <w:marLeft w:val="0"/>
      <w:marRight w:val="0"/>
      <w:marTop w:val="0"/>
      <w:marBottom w:val="0"/>
      <w:divBdr>
        <w:top w:val="none" w:sz="0" w:space="0" w:color="auto"/>
        <w:left w:val="none" w:sz="0" w:space="0" w:color="auto"/>
        <w:bottom w:val="none" w:sz="0" w:space="0" w:color="auto"/>
        <w:right w:val="none" w:sz="0" w:space="0" w:color="auto"/>
      </w:divBdr>
    </w:div>
    <w:div w:id="195802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saveSmartTagsAsXml/>
</w:webSettings>
</file>

<file path=word/_rels/document.xml.rels><?xml version="1.0" encoding="UTF-8" standalone="yes"?>
<Relationships xmlns="http://schemas.openxmlformats.org/package/2006/relationships"><Relationship Id="rId26" Type="http://schemas.openxmlformats.org/officeDocument/2006/relationships/hyperlink" Target="http://open_jicareport.jica.go.jp/pdf/11882396.pdf" TargetMode="External"/><Relationship Id="rId21" Type="http://schemas.openxmlformats.org/officeDocument/2006/relationships/hyperlink" Target="https://learning.oreilly.com/library/view/computational-thinking-/9781780173641/" TargetMode="External"/><Relationship Id="rId42" Type="http://schemas.openxmlformats.org/officeDocument/2006/relationships/hyperlink" Target="https://www.worldbank.org/en/news/press-release/2018/09/20/global-waste-to-grow-by-70-percent-by-2050-unless-urgent-action-is-taken-world-bank-reporthttps://ourworldindata.org/plastic-pollution" TargetMode="External"/><Relationship Id="rId47" Type="http://schemas.openxmlformats.org/officeDocument/2006/relationships/header" Target="header3.xml"/><Relationship Id="rId63" Type="http://schemas.openxmlformats.org/officeDocument/2006/relationships/image" Target="media/image14.jpeg"/><Relationship Id="rId68" Type="http://schemas.openxmlformats.org/officeDocument/2006/relationships/header" Target="header10.xml"/><Relationship Id="rId84" Type="http://schemas.openxmlformats.org/officeDocument/2006/relationships/footer" Target="footer15.xml"/><Relationship Id="rId89" Type="http://schemas.openxmlformats.org/officeDocument/2006/relationships/hyperlink" Target="mailto:Rea@gmail.com" TargetMode="External"/><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header" Target="header1.xml"/><Relationship Id="rId32" Type="http://schemas.openxmlformats.org/officeDocument/2006/relationships/hyperlink" Target="https://www.paprec.com/en/understanding-recycling/recycling/history-recycling-around-world" TargetMode="External"/><Relationship Id="rId37" Type="http://schemas.openxmlformats.org/officeDocument/2006/relationships/hyperlink" Target="https://www.senate.gov.ph/publications/SEPO/AAG_Philippine%20Solid%20Wastes_Nov2017.pdf" TargetMode="External"/><Relationship Id="rId53" Type="http://schemas.openxmlformats.org/officeDocument/2006/relationships/footer" Target="footer5.xml"/><Relationship Id="rId58" Type="http://schemas.openxmlformats.org/officeDocument/2006/relationships/header" Target="header8.xml"/><Relationship Id="rId74" Type="http://schemas.openxmlformats.org/officeDocument/2006/relationships/footer" Target="footer10.xml"/><Relationship Id="rId79" Type="http://schemas.openxmlformats.org/officeDocument/2006/relationships/footer" Target="footer13.xml"/><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hyperlink" Target="mailto:Rea@gmail.com" TargetMode="External"/><Relationship Id="rId95" Type="http://schemas.openxmlformats.org/officeDocument/2006/relationships/hyperlink" Target="mailto:admin@gmail.com" TargetMode="External"/><Relationship Id="rId22" Type="http://schemas.openxmlformats.org/officeDocument/2006/relationships/hyperlink" Target="http://www.aessweb.com/pdf-files/3%20(2)%20131-141.pdf" TargetMode="External"/><Relationship Id="rId27" Type="http://schemas.openxmlformats.org/officeDocument/2006/relationships/hyperlink" Target="https://www.junkmycar.com/how-it-" TargetMode="External"/><Relationship Id="rId43" Type="http://schemas.openxmlformats.org/officeDocument/2006/relationships/image" Target="media/image4.png"/><Relationship Id="rId48" Type="http://schemas.openxmlformats.org/officeDocument/2006/relationships/footer" Target="footer3.xml"/><Relationship Id="rId64" Type="http://schemas.openxmlformats.org/officeDocument/2006/relationships/image" Target="media/image15.jpeg"/><Relationship Id="rId69" Type="http://schemas.openxmlformats.org/officeDocument/2006/relationships/footer" Target="footer8.xml"/><Relationship Id="rId80" Type="http://schemas.openxmlformats.org/officeDocument/2006/relationships/header" Target="header15.xml"/><Relationship Id="rId85" Type="http://schemas.openxmlformats.org/officeDocument/2006/relationships/header" Target="header18.xml"/><Relationship Id="rId12" Type="http://schemas.openxmlformats.org/officeDocument/2006/relationships/footer" Target="footer1.xml"/><Relationship Id="rId17" Type="http://schemas.openxmlformats.org/officeDocument/2006/relationships/hyperlink" Target="https://www.rappler.com/thought-leaders/90584-ict-statistics-philippines" TargetMode="External"/><Relationship Id="rId33" Type="http://schemas.openxmlformats.org/officeDocument/2006/relationships/hyperlink" Target="https://www.facebook.com/groups/oljunks/about/" TargetMode="External"/><Relationship Id="rId38" Type="http://schemas.openxmlformats.org/officeDocument/2006/relationships/hyperlink" Target="https://skipthedepot.com/" TargetMode="External"/><Relationship Id="rId59" Type="http://schemas.openxmlformats.org/officeDocument/2006/relationships/footer" Target="footer6.xml"/><Relationship Id="rId103" Type="http://schemas.openxmlformats.org/officeDocument/2006/relationships/footer" Target="footer17.xml"/><Relationship Id="rId20" Type="http://schemas.openxmlformats.org/officeDocument/2006/relationships/hyperlink" Target="https://learning.oreilly.com/search/?query=author%3A%22Karl%20Beecher%22&amp;sort=relevance&amp;highlight=true" TargetMode="External"/><Relationship Id="rId41" Type="http://schemas.openxmlformats.org/officeDocument/2006/relationships/hyperlink" Target="https://www.tutorialspoint.com/sdlc/sdlc_overview.htm" TargetMode="External"/><Relationship Id="rId54" Type="http://schemas.openxmlformats.org/officeDocument/2006/relationships/image" Target="media/image8.jpeg"/><Relationship Id="rId62" Type="http://schemas.openxmlformats.org/officeDocument/2006/relationships/image" Target="media/image13.jpeg"/><Relationship Id="rId70" Type="http://schemas.openxmlformats.org/officeDocument/2006/relationships/image" Target="media/image17.png"/><Relationship Id="rId75" Type="http://schemas.openxmlformats.org/officeDocument/2006/relationships/header" Target="header13.xml"/><Relationship Id="rId83" Type="http://schemas.openxmlformats.org/officeDocument/2006/relationships/header" Target="header17.xml"/><Relationship Id="rId88" Type="http://schemas.openxmlformats.org/officeDocument/2006/relationships/hyperlink" Target="mailto:Rea@gmail.com" TargetMode="External"/><Relationship Id="rId91" Type="http://schemas.openxmlformats.org/officeDocument/2006/relationships/hyperlink" Target="mailto:seller@gmail.com" TargetMode="External"/><Relationship Id="rId96"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cscart.com/online-sellingsystem.html" TargetMode="External"/><Relationship Id="rId28" Type="http://schemas.openxmlformats.org/officeDocument/2006/relationships/hyperlink" Target="https://www.facebook.com/junkshoponline/https://sgpjunkshop.com/" TargetMode="External"/><Relationship Id="rId36" Type="http://schemas.openxmlformats.org/officeDocument/2006/relationships/hyperlink" Target="https://www.ncbi.nlm.nih.gov/pubmed/18991942" TargetMode="External"/><Relationship Id="rId49" Type="http://schemas.openxmlformats.org/officeDocument/2006/relationships/header" Target="header4.xml"/><Relationship Id="rId57" Type="http://schemas.openxmlformats.org/officeDocument/2006/relationships/header" Target="header7.xml"/><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www.privacy.gov.ph/data-privacy-act/" TargetMode="External"/><Relationship Id="rId44" Type="http://schemas.openxmlformats.org/officeDocument/2006/relationships/image" Target="media/image5.png"/><Relationship Id="rId52" Type="http://schemas.openxmlformats.org/officeDocument/2006/relationships/header" Target="header6.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eader" Target="header12.xml"/><Relationship Id="rId78" Type="http://schemas.openxmlformats.org/officeDocument/2006/relationships/footer" Target="footer12.xml"/><Relationship Id="rId81" Type="http://schemas.openxmlformats.org/officeDocument/2006/relationships/footer" Target="footer14.xml"/><Relationship Id="rId86" Type="http://schemas.openxmlformats.org/officeDocument/2006/relationships/footer" Target="footer16.xml"/><Relationship Id="rId94" Type="http://schemas.openxmlformats.org/officeDocument/2006/relationships/hyperlink" Target="mailto:admin@gmail.com" TargetMode="External"/><Relationship Id="rId99" Type="http://schemas.openxmlformats.org/officeDocument/2006/relationships/hyperlink" Target="mailto:GON@gmail.com" TargetMode="External"/><Relationship Id="rId101" Type="http://schemas.openxmlformats.org/officeDocument/2006/relationships/hyperlink" Target="mailto:GON@gmail.com"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hyperlink" Target="https://www.adb.org/publications/garbage-book-solid-waste-management-metro-manila" TargetMode="External"/><Relationship Id="rId39" Type="http://schemas.openxmlformats.org/officeDocument/2006/relationships/hyperlink" Target="https://www.statista.com/statistics/748551/worldwide-households-with-%20computer/" TargetMode="External"/><Relationship Id="rId34" Type="http://schemas.openxmlformats.org/officeDocument/2006/relationships/hyperlink" Target="https://ourworldindata.org/plastic-pollution" TargetMode="External"/><Relationship Id="rId50" Type="http://schemas.openxmlformats.org/officeDocument/2006/relationships/footer" Target="footer4.xml"/><Relationship Id="rId55" Type="http://schemas.openxmlformats.org/officeDocument/2006/relationships/image" Target="media/image9.jpeg"/><Relationship Id="rId76" Type="http://schemas.openxmlformats.org/officeDocument/2006/relationships/footer" Target="footer11.xml"/><Relationship Id="rId97" Type="http://schemas.openxmlformats.org/officeDocument/2006/relationships/hyperlink" Target="mailto:admin@gmail.com" TargetMode="External"/><Relationship Id="rId104"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hyperlink" Target="mailto:seller@gmail.com" TargetMode="External"/><Relationship Id="rId2" Type="http://schemas.openxmlformats.org/officeDocument/2006/relationships/numbering" Target="numbering.xml"/><Relationship Id="rId29" Type="http://schemas.openxmlformats.org/officeDocument/2006/relationships/hyperlink" Target="http://www.interaksyon.com/politics-issues/2019/02/28/145000/garbage-metro-manila-bay-pollution-environment/" TargetMode="External"/><Relationship Id="rId24" Type="http://schemas.openxmlformats.org/officeDocument/2006/relationships/hyperlink" Target="https://www.earthday.org/2018/04/06/top-20-countries-ranked-by-mass-of-mismanaged-plastic-waste/" TargetMode="External"/><Relationship Id="rId40" Type="http://schemas.openxmlformats.org/officeDocument/2006/relationships/hyperlink" Target="https://www.statista.com/statistics/467186/forecast-of-smartphone-users-in-the-philippines/" TargetMode="External"/><Relationship Id="rId45" Type="http://schemas.openxmlformats.org/officeDocument/2006/relationships/image" Target="media/image6.png"/><Relationship Id="rId66" Type="http://schemas.openxmlformats.org/officeDocument/2006/relationships/header" Target="header9.xml"/><Relationship Id="rId87" Type="http://schemas.openxmlformats.org/officeDocument/2006/relationships/hyperlink" Target="mailto:Rea@gmail.com" TargetMode="External"/><Relationship Id="rId61" Type="http://schemas.openxmlformats.org/officeDocument/2006/relationships/image" Target="media/image12.png"/><Relationship Id="rId82" Type="http://schemas.openxmlformats.org/officeDocument/2006/relationships/header" Target="header16.xml"/><Relationship Id="rId19" Type="http://schemas.openxmlformats.org/officeDocument/2006/relationships/hyperlink" Target="https://www.ucentralasia.org/Content/Downloads/UCA-IPPA-%20%09OP4-Beginners%20Guide%20for%20Applied%20Research%20Process-Eng.pdf" TargetMode="External"/><Relationship Id="rId14" Type="http://schemas.openxmlformats.org/officeDocument/2006/relationships/footer" Target="footer2.xml"/><Relationship Id="rId30" Type="http://schemas.openxmlformats.org/officeDocument/2006/relationships/hyperlink" Target="https://businessmirror.com.ph/2016/01/18/turning-garbage-into-gold/" TargetMode="External"/><Relationship Id="rId35" Type="http://schemas.openxmlformats.org/officeDocument/2006/relationships/hyperlink" Target="https://unstick.me/3-straightforward-methods-for-analyzing-qualitative-interview-data/" TargetMode="External"/><Relationship Id="rId56" Type="http://schemas.openxmlformats.org/officeDocument/2006/relationships/image" Target="media/image10.jpeg"/><Relationship Id="rId77" Type="http://schemas.openxmlformats.org/officeDocument/2006/relationships/header" Target="header14.xml"/><Relationship Id="rId100" Type="http://schemas.openxmlformats.org/officeDocument/2006/relationships/hyperlink" Target="mailto:GON@gmail.com" TargetMode="External"/><Relationship Id="rId105" Type="http://schemas.openxmlformats.org/officeDocument/2006/relationships/footer" Target="footer18.xml"/><Relationship Id="rId8" Type="http://schemas.openxmlformats.org/officeDocument/2006/relationships/comments" Target="comments.xml"/><Relationship Id="rId51" Type="http://schemas.openxmlformats.org/officeDocument/2006/relationships/header" Target="header5.xml"/><Relationship Id="rId72" Type="http://schemas.openxmlformats.org/officeDocument/2006/relationships/footer" Target="footer9.xml"/><Relationship Id="rId93" Type="http://schemas.openxmlformats.org/officeDocument/2006/relationships/hyperlink" Target="mailto:buyer@gmail.com" TargetMode="External"/><Relationship Id="rId98" Type="http://schemas.openxmlformats.org/officeDocument/2006/relationships/hyperlink" Target="mailto:rrrrrrr@gmail.com" TargetMode="External"/><Relationship Id="rId3" Type="http://schemas.openxmlformats.org/officeDocument/2006/relationships/styles" Target="styles.xml"/><Relationship Id="rId25" Type="http://schemas.openxmlformats.org/officeDocument/2006/relationships/hyperlink" Target="https://www.healthknowledge.org.uk/public-health-textbook/research-methods/1a-epidemiology/methods-of-sampling-population" TargetMode="External"/><Relationship Id="rId46" Type="http://schemas.openxmlformats.org/officeDocument/2006/relationships/image" Target="media/image7.jpeg"/><Relationship Id="rId6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2DCAE-DEF6-413B-920D-D288261FE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131</Pages>
  <Words>20521</Words>
  <Characters>116973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Company</Company>
  <LinksUpToDate>false</LinksUpToDate>
  <CharactersWithSpaces>137220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PC</cp:lastModifiedBy>
  <cp:revision>584</cp:revision>
  <cp:lastPrinted>2019-09-30T03:25:00Z</cp:lastPrinted>
  <dcterms:created xsi:type="dcterms:W3CDTF">2019-09-22T15:19:00Z</dcterms:created>
  <dcterms:modified xsi:type="dcterms:W3CDTF">2019-10-10T04:01:00Z</dcterms:modified>
</cp:coreProperties>
</file>